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5722" w:rsidRDefault="00235722">
      <w:pPr>
        <w:spacing w:before="10" w:line="140" w:lineRule="exact"/>
        <w:rPr>
          <w:sz w:val="15"/>
          <w:szCs w:val="15"/>
        </w:rPr>
      </w:pPr>
    </w:p>
    <w:p w:rsidR="00235722" w:rsidRDefault="00235722">
      <w:pPr>
        <w:spacing w:line="200" w:lineRule="exact"/>
      </w:pPr>
    </w:p>
    <w:p w:rsidR="00235722" w:rsidRDefault="007D7CA6">
      <w:pPr>
        <w:spacing w:before="23"/>
        <w:ind w:left="3639" w:right="3012"/>
        <w:jc w:val="center"/>
        <w:rPr>
          <w:sz w:val="30"/>
          <w:szCs w:val="30"/>
        </w:rPr>
      </w:pPr>
      <w:r>
        <w:rPr>
          <w:b/>
          <w:spacing w:val="-2"/>
          <w:sz w:val="30"/>
          <w:szCs w:val="30"/>
        </w:rPr>
        <w:t>U</w:t>
      </w:r>
      <w:r>
        <w:rPr>
          <w:b/>
          <w:sz w:val="30"/>
          <w:szCs w:val="30"/>
        </w:rPr>
        <w:t>n</w:t>
      </w:r>
      <w:r>
        <w:rPr>
          <w:b/>
          <w:spacing w:val="2"/>
          <w:sz w:val="30"/>
          <w:szCs w:val="30"/>
        </w:rPr>
        <w:t>i</w:t>
      </w:r>
      <w:r>
        <w:rPr>
          <w:b/>
          <w:sz w:val="30"/>
          <w:szCs w:val="30"/>
        </w:rPr>
        <w:t>t</w:t>
      </w:r>
      <w:r>
        <w:rPr>
          <w:b/>
          <w:spacing w:val="-5"/>
          <w:sz w:val="30"/>
          <w:szCs w:val="30"/>
        </w:rPr>
        <w:t>-</w:t>
      </w:r>
      <w:r>
        <w:rPr>
          <w:b/>
          <w:spacing w:val="3"/>
          <w:sz w:val="30"/>
          <w:szCs w:val="30"/>
        </w:rPr>
        <w:t>3</w:t>
      </w:r>
      <w:r>
        <w:rPr>
          <w:b/>
          <w:sz w:val="30"/>
          <w:szCs w:val="30"/>
        </w:rPr>
        <w:t>:SQL(S</w:t>
      </w:r>
      <w:r>
        <w:rPr>
          <w:b/>
          <w:spacing w:val="-4"/>
          <w:sz w:val="30"/>
          <w:szCs w:val="30"/>
        </w:rPr>
        <w:t>t</w:t>
      </w:r>
      <w:r>
        <w:rPr>
          <w:b/>
          <w:sz w:val="30"/>
          <w:szCs w:val="30"/>
        </w:rPr>
        <w:t>ruc</w:t>
      </w:r>
      <w:r>
        <w:rPr>
          <w:b/>
          <w:spacing w:val="-4"/>
          <w:sz w:val="30"/>
          <w:szCs w:val="30"/>
        </w:rPr>
        <w:t>t</w:t>
      </w:r>
      <w:r>
        <w:rPr>
          <w:b/>
          <w:sz w:val="30"/>
          <w:szCs w:val="30"/>
        </w:rPr>
        <w:t>uredQ</w:t>
      </w:r>
      <w:r>
        <w:rPr>
          <w:b/>
          <w:spacing w:val="-5"/>
          <w:sz w:val="30"/>
          <w:szCs w:val="30"/>
        </w:rPr>
        <w:t>u</w:t>
      </w:r>
      <w:r>
        <w:rPr>
          <w:b/>
          <w:sz w:val="30"/>
          <w:szCs w:val="30"/>
        </w:rPr>
        <w:t>e</w:t>
      </w:r>
      <w:r>
        <w:rPr>
          <w:b/>
          <w:spacing w:val="-4"/>
          <w:sz w:val="30"/>
          <w:szCs w:val="30"/>
        </w:rPr>
        <w:t>r</w:t>
      </w:r>
      <w:r>
        <w:rPr>
          <w:b/>
          <w:sz w:val="30"/>
          <w:szCs w:val="30"/>
        </w:rPr>
        <w:t>y</w:t>
      </w:r>
      <w:r>
        <w:rPr>
          <w:b/>
          <w:spacing w:val="-4"/>
          <w:sz w:val="30"/>
          <w:szCs w:val="30"/>
        </w:rPr>
        <w:t>L</w:t>
      </w:r>
      <w:r>
        <w:rPr>
          <w:b/>
          <w:spacing w:val="2"/>
          <w:sz w:val="30"/>
          <w:szCs w:val="30"/>
        </w:rPr>
        <w:t>a</w:t>
      </w:r>
      <w:r>
        <w:rPr>
          <w:b/>
          <w:spacing w:val="-5"/>
          <w:sz w:val="30"/>
          <w:szCs w:val="30"/>
        </w:rPr>
        <w:t>n</w:t>
      </w:r>
      <w:r>
        <w:rPr>
          <w:b/>
          <w:spacing w:val="-2"/>
          <w:sz w:val="30"/>
          <w:szCs w:val="30"/>
        </w:rPr>
        <w:t>g</w:t>
      </w:r>
      <w:r>
        <w:rPr>
          <w:b/>
          <w:sz w:val="30"/>
          <w:szCs w:val="30"/>
        </w:rPr>
        <w:t>u</w:t>
      </w:r>
      <w:r>
        <w:rPr>
          <w:b/>
          <w:spacing w:val="-2"/>
          <w:sz w:val="30"/>
          <w:szCs w:val="30"/>
        </w:rPr>
        <w:t>a</w:t>
      </w:r>
      <w:r>
        <w:rPr>
          <w:b/>
          <w:spacing w:val="2"/>
          <w:sz w:val="30"/>
          <w:szCs w:val="30"/>
        </w:rPr>
        <w:t>g</w:t>
      </w:r>
      <w:r>
        <w:rPr>
          <w:b/>
          <w:sz w:val="30"/>
          <w:szCs w:val="30"/>
        </w:rPr>
        <w:t>e)</w:t>
      </w:r>
    </w:p>
    <w:p w:rsidR="00235722" w:rsidRDefault="00235722">
      <w:pPr>
        <w:spacing w:before="10" w:line="140" w:lineRule="exact"/>
        <w:rPr>
          <w:sz w:val="14"/>
          <w:szCs w:val="14"/>
        </w:rPr>
      </w:pPr>
    </w:p>
    <w:p w:rsidR="00235722" w:rsidRDefault="00235722">
      <w:pPr>
        <w:spacing w:line="200" w:lineRule="exact"/>
      </w:pPr>
    </w:p>
    <w:p w:rsidR="00235722" w:rsidRDefault="00AC1525">
      <w:pPr>
        <w:ind w:left="1800"/>
        <w:rPr>
          <w:sz w:val="24"/>
          <w:szCs w:val="24"/>
        </w:rPr>
      </w:pPr>
      <w:r w:rsidRPr="00AC1525">
        <w:pict>
          <v:group id="_x0000_s1431" style="position:absolute;left:0;text-align:left;margin-left:0;margin-top:54pt;width:612pt;height:0;z-index:-1514;mso-position-horizontal-relative:page;mso-position-vertical-relative:page" coordorigin=",1080" coordsize="12240,0">
            <v:shape id="_x0000_s1432" style="position:absolute;top:1080;width:12240;height:0" coordorigin=",1080" coordsize="12240,0" path="m,1080r12240,e" filled="f" strokeweight=".25397mm">
              <v:path arrowok="t"/>
            </v:shape>
            <w10:wrap anchorx="page" anchory="page"/>
          </v:group>
        </w:pict>
      </w:r>
      <w:r w:rsidR="007D7CA6">
        <w:rPr>
          <w:sz w:val="24"/>
          <w:szCs w:val="24"/>
        </w:rPr>
        <w:t>D</w:t>
      </w:r>
      <w:r w:rsidR="007D7CA6">
        <w:rPr>
          <w:spacing w:val="-1"/>
          <w:sz w:val="24"/>
          <w:szCs w:val="24"/>
        </w:rPr>
        <w:t>a</w:t>
      </w:r>
      <w:r w:rsidR="007D7CA6">
        <w:rPr>
          <w:spacing w:val="5"/>
          <w:sz w:val="24"/>
          <w:szCs w:val="24"/>
        </w:rPr>
        <w:t>t</w:t>
      </w:r>
      <w:r w:rsidR="007D7CA6">
        <w:rPr>
          <w:sz w:val="24"/>
          <w:szCs w:val="24"/>
        </w:rPr>
        <w:t>aD</w:t>
      </w:r>
      <w:r w:rsidR="007D7CA6">
        <w:rPr>
          <w:spacing w:val="-1"/>
          <w:sz w:val="24"/>
          <w:szCs w:val="24"/>
        </w:rPr>
        <w:t>e</w:t>
      </w:r>
      <w:r w:rsidR="007D7CA6">
        <w:rPr>
          <w:spacing w:val="-3"/>
          <w:sz w:val="24"/>
          <w:szCs w:val="24"/>
        </w:rPr>
        <w:t>f</w:t>
      </w:r>
      <w:r w:rsidR="007D7CA6">
        <w:rPr>
          <w:spacing w:val="-4"/>
          <w:sz w:val="24"/>
          <w:szCs w:val="24"/>
        </w:rPr>
        <w:t>i</w:t>
      </w:r>
      <w:r w:rsidR="007D7CA6">
        <w:rPr>
          <w:spacing w:val="5"/>
          <w:sz w:val="24"/>
          <w:szCs w:val="24"/>
        </w:rPr>
        <w:t>n</w:t>
      </w:r>
      <w:r w:rsidR="007D7CA6">
        <w:rPr>
          <w:spacing w:val="-9"/>
          <w:sz w:val="24"/>
          <w:szCs w:val="24"/>
        </w:rPr>
        <w:t>i</w:t>
      </w:r>
      <w:r w:rsidR="007D7CA6">
        <w:rPr>
          <w:spacing w:val="10"/>
          <w:sz w:val="24"/>
          <w:szCs w:val="24"/>
        </w:rPr>
        <w:t>t</w:t>
      </w:r>
      <w:r w:rsidR="007D7CA6">
        <w:rPr>
          <w:spacing w:val="-9"/>
          <w:sz w:val="24"/>
          <w:szCs w:val="24"/>
        </w:rPr>
        <w:t>i</w:t>
      </w:r>
      <w:r w:rsidR="007D7CA6">
        <w:rPr>
          <w:spacing w:val="5"/>
          <w:sz w:val="24"/>
          <w:szCs w:val="24"/>
        </w:rPr>
        <w:t>o</w:t>
      </w:r>
      <w:r w:rsidR="007D7CA6">
        <w:rPr>
          <w:spacing w:val="-5"/>
          <w:sz w:val="24"/>
          <w:szCs w:val="24"/>
        </w:rPr>
        <w:t>n</w:t>
      </w:r>
      <w:r w:rsidR="007D7CA6">
        <w:rPr>
          <w:sz w:val="24"/>
          <w:szCs w:val="24"/>
        </w:rPr>
        <w:t>,</w:t>
      </w:r>
      <w:r w:rsidR="007D7CA6">
        <w:rPr>
          <w:spacing w:val="-1"/>
          <w:sz w:val="24"/>
          <w:szCs w:val="24"/>
        </w:rPr>
        <w:t>C</w:t>
      </w:r>
      <w:r w:rsidR="007D7CA6">
        <w:rPr>
          <w:spacing w:val="5"/>
          <w:sz w:val="24"/>
          <w:szCs w:val="24"/>
        </w:rPr>
        <w:t>o</w:t>
      </w:r>
      <w:r w:rsidR="007D7CA6">
        <w:rPr>
          <w:spacing w:val="-5"/>
          <w:sz w:val="24"/>
          <w:szCs w:val="24"/>
        </w:rPr>
        <w:t>n</w:t>
      </w:r>
      <w:r w:rsidR="007D7CA6">
        <w:rPr>
          <w:spacing w:val="-2"/>
          <w:sz w:val="24"/>
          <w:szCs w:val="24"/>
        </w:rPr>
        <w:t>s</w:t>
      </w:r>
      <w:r w:rsidR="007D7CA6">
        <w:rPr>
          <w:spacing w:val="5"/>
          <w:sz w:val="24"/>
          <w:szCs w:val="24"/>
        </w:rPr>
        <w:t>t</w:t>
      </w:r>
      <w:r w:rsidR="007D7CA6">
        <w:rPr>
          <w:spacing w:val="2"/>
          <w:sz w:val="24"/>
          <w:szCs w:val="24"/>
        </w:rPr>
        <w:t>r</w:t>
      </w:r>
      <w:r w:rsidR="007D7CA6">
        <w:rPr>
          <w:spacing w:val="4"/>
          <w:sz w:val="24"/>
          <w:szCs w:val="24"/>
        </w:rPr>
        <w:t>a</w:t>
      </w:r>
      <w:r w:rsidR="007D7CA6">
        <w:rPr>
          <w:spacing w:val="-4"/>
          <w:sz w:val="24"/>
          <w:szCs w:val="24"/>
        </w:rPr>
        <w:t>i</w:t>
      </w:r>
      <w:r w:rsidR="007D7CA6">
        <w:rPr>
          <w:spacing w:val="-5"/>
          <w:sz w:val="24"/>
          <w:szCs w:val="24"/>
        </w:rPr>
        <w:t>n</w:t>
      </w:r>
      <w:r w:rsidR="007D7CA6">
        <w:rPr>
          <w:spacing w:val="5"/>
          <w:sz w:val="24"/>
          <w:szCs w:val="24"/>
        </w:rPr>
        <w:t>t</w:t>
      </w:r>
      <w:r w:rsidR="007D7CA6">
        <w:rPr>
          <w:sz w:val="24"/>
          <w:szCs w:val="24"/>
        </w:rPr>
        <w:t>s</w:t>
      </w:r>
      <w:r w:rsidR="007D7CA6">
        <w:rPr>
          <w:spacing w:val="-1"/>
          <w:sz w:val="24"/>
          <w:szCs w:val="24"/>
        </w:rPr>
        <w:t>a</w:t>
      </w:r>
      <w:r w:rsidR="007D7CA6">
        <w:rPr>
          <w:spacing w:val="-5"/>
          <w:sz w:val="24"/>
          <w:szCs w:val="24"/>
        </w:rPr>
        <w:t>n</w:t>
      </w:r>
      <w:r w:rsidR="007D7CA6">
        <w:rPr>
          <w:sz w:val="24"/>
          <w:szCs w:val="24"/>
        </w:rPr>
        <w:t xml:space="preserve">d </w:t>
      </w:r>
      <w:r w:rsidR="007D7CA6">
        <w:rPr>
          <w:spacing w:val="1"/>
          <w:sz w:val="24"/>
          <w:szCs w:val="24"/>
        </w:rPr>
        <w:t>S</w:t>
      </w:r>
      <w:r w:rsidR="007D7CA6">
        <w:rPr>
          <w:spacing w:val="-1"/>
          <w:sz w:val="24"/>
          <w:szCs w:val="24"/>
        </w:rPr>
        <w:t>c</w:t>
      </w:r>
      <w:r w:rsidR="007D7CA6">
        <w:rPr>
          <w:spacing w:val="-5"/>
          <w:sz w:val="24"/>
          <w:szCs w:val="24"/>
        </w:rPr>
        <w:t>h</w:t>
      </w:r>
      <w:r w:rsidR="007D7CA6">
        <w:rPr>
          <w:spacing w:val="4"/>
          <w:sz w:val="24"/>
          <w:szCs w:val="24"/>
        </w:rPr>
        <w:t>e</w:t>
      </w:r>
      <w:r w:rsidR="007D7CA6">
        <w:rPr>
          <w:spacing w:val="-4"/>
          <w:sz w:val="24"/>
          <w:szCs w:val="24"/>
        </w:rPr>
        <w:t>m</w:t>
      </w:r>
      <w:r w:rsidR="007D7CA6">
        <w:rPr>
          <w:sz w:val="24"/>
          <w:szCs w:val="24"/>
        </w:rPr>
        <w:t>a</w:t>
      </w:r>
      <w:r w:rsidR="007D7CA6">
        <w:rPr>
          <w:spacing w:val="3"/>
          <w:sz w:val="24"/>
          <w:szCs w:val="24"/>
        </w:rPr>
        <w:t>C</w:t>
      </w:r>
      <w:r w:rsidR="007D7CA6">
        <w:rPr>
          <w:sz w:val="24"/>
          <w:szCs w:val="24"/>
        </w:rPr>
        <w:t>h</w:t>
      </w:r>
      <w:r w:rsidR="007D7CA6">
        <w:rPr>
          <w:spacing w:val="4"/>
          <w:sz w:val="24"/>
          <w:szCs w:val="24"/>
        </w:rPr>
        <w:t>a</w:t>
      </w:r>
      <w:r w:rsidR="007D7CA6">
        <w:rPr>
          <w:spacing w:val="-5"/>
          <w:sz w:val="24"/>
          <w:szCs w:val="24"/>
        </w:rPr>
        <w:t>n</w:t>
      </w:r>
      <w:r w:rsidR="007D7CA6">
        <w:rPr>
          <w:sz w:val="24"/>
          <w:szCs w:val="24"/>
        </w:rPr>
        <w:t>g</w:t>
      </w:r>
      <w:r w:rsidR="007D7CA6">
        <w:rPr>
          <w:spacing w:val="-1"/>
          <w:sz w:val="24"/>
          <w:szCs w:val="24"/>
        </w:rPr>
        <w:t>e</w:t>
      </w:r>
      <w:r w:rsidR="007D7CA6">
        <w:rPr>
          <w:sz w:val="24"/>
          <w:szCs w:val="24"/>
        </w:rPr>
        <w:t>s</w:t>
      </w:r>
      <w:r w:rsidR="007D7CA6">
        <w:rPr>
          <w:spacing w:val="-4"/>
          <w:sz w:val="24"/>
          <w:szCs w:val="24"/>
        </w:rPr>
        <w:t>i</w:t>
      </w:r>
      <w:r w:rsidR="007D7CA6">
        <w:rPr>
          <w:sz w:val="24"/>
          <w:szCs w:val="24"/>
        </w:rPr>
        <w:t>n</w:t>
      </w:r>
      <w:r w:rsidR="007D7CA6">
        <w:rPr>
          <w:spacing w:val="1"/>
          <w:sz w:val="24"/>
          <w:szCs w:val="24"/>
        </w:rPr>
        <w:t>S</w:t>
      </w:r>
      <w:r w:rsidR="007D7CA6">
        <w:rPr>
          <w:spacing w:val="5"/>
          <w:sz w:val="24"/>
          <w:szCs w:val="24"/>
        </w:rPr>
        <w:t>Q</w:t>
      </w:r>
      <w:r w:rsidR="007D7CA6">
        <w:rPr>
          <w:spacing w:val="-2"/>
          <w:sz w:val="24"/>
          <w:szCs w:val="24"/>
        </w:rPr>
        <w:t>L</w:t>
      </w:r>
      <w:r w:rsidR="007D7CA6">
        <w:rPr>
          <w:sz w:val="24"/>
          <w:szCs w:val="24"/>
        </w:rPr>
        <w:t>2</w:t>
      </w:r>
    </w:p>
    <w:p w:rsidR="00235722" w:rsidRDefault="007D7CA6">
      <w:pPr>
        <w:spacing w:line="280" w:lineRule="exact"/>
        <w:ind w:left="1800"/>
        <w:rPr>
          <w:sz w:val="24"/>
          <w:szCs w:val="24"/>
        </w:rPr>
      </w:pPr>
      <w:r>
        <w:rPr>
          <w:spacing w:val="-1"/>
          <w:position w:val="-1"/>
          <w:sz w:val="24"/>
          <w:szCs w:val="24"/>
        </w:rPr>
        <w:t>Ba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cQu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6"/>
          <w:position w:val="-1"/>
          <w:sz w:val="24"/>
          <w:szCs w:val="24"/>
        </w:rPr>
        <w:t>r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1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QL</w:t>
      </w:r>
    </w:p>
    <w:p w:rsidR="00235722" w:rsidRDefault="007D7CA6">
      <w:pPr>
        <w:spacing w:line="280" w:lineRule="exact"/>
        <w:ind w:left="1800"/>
        <w:rPr>
          <w:sz w:val="24"/>
          <w:szCs w:val="24"/>
        </w:rPr>
      </w:pPr>
      <w:r>
        <w:rPr>
          <w:spacing w:val="-2"/>
          <w:position w:val="-1"/>
          <w:sz w:val="24"/>
          <w:szCs w:val="24"/>
        </w:rPr>
        <w:t>M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e</w:t>
      </w:r>
      <w:r>
        <w:rPr>
          <w:spacing w:val="-6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9"/>
          <w:position w:val="-1"/>
          <w:sz w:val="24"/>
          <w:szCs w:val="24"/>
        </w:rPr>
        <w:t>m</w:t>
      </w:r>
      <w:r>
        <w:rPr>
          <w:spacing w:val="5"/>
          <w:position w:val="-1"/>
          <w:sz w:val="24"/>
          <w:szCs w:val="24"/>
        </w:rPr>
        <w:t>p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x</w:t>
      </w:r>
      <w:r>
        <w:rPr>
          <w:spacing w:val="1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QLQu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6"/>
          <w:position w:val="-1"/>
          <w:sz w:val="24"/>
          <w:szCs w:val="24"/>
        </w:rPr>
        <w:t>r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</w:p>
    <w:p w:rsidR="00235722" w:rsidRDefault="00235722">
      <w:pPr>
        <w:spacing w:before="4" w:line="120" w:lineRule="exact"/>
        <w:rPr>
          <w:sz w:val="12"/>
          <w:szCs w:val="12"/>
        </w:rPr>
      </w:pPr>
    </w:p>
    <w:p w:rsidR="00235722" w:rsidRDefault="00235722">
      <w:pPr>
        <w:spacing w:line="200" w:lineRule="exact"/>
      </w:pPr>
    </w:p>
    <w:p w:rsidR="00235722" w:rsidRDefault="007D7CA6">
      <w:pPr>
        <w:ind w:left="1800"/>
        <w:rPr>
          <w:sz w:val="28"/>
          <w:szCs w:val="28"/>
        </w:rPr>
      </w:pPr>
      <w:r>
        <w:rPr>
          <w:b/>
          <w:sz w:val="28"/>
          <w:szCs w:val="28"/>
        </w:rPr>
        <w:t>Ov</w:t>
      </w:r>
      <w:r>
        <w:rPr>
          <w:b/>
          <w:spacing w:val="1"/>
          <w:sz w:val="28"/>
          <w:szCs w:val="28"/>
        </w:rPr>
        <w:t>er</w:t>
      </w:r>
      <w:r>
        <w:rPr>
          <w:b/>
          <w:sz w:val="28"/>
          <w:szCs w:val="28"/>
        </w:rPr>
        <w:t>vi</w:t>
      </w:r>
      <w:r>
        <w:rPr>
          <w:b/>
          <w:spacing w:val="6"/>
          <w:sz w:val="28"/>
          <w:szCs w:val="28"/>
        </w:rPr>
        <w:t>e</w:t>
      </w:r>
      <w:r>
        <w:rPr>
          <w:b/>
          <w:sz w:val="28"/>
          <w:szCs w:val="28"/>
        </w:rPr>
        <w:t>w</w:t>
      </w:r>
    </w:p>
    <w:p w:rsidR="00235722" w:rsidRDefault="007D7CA6">
      <w:pPr>
        <w:spacing w:line="280" w:lineRule="exact"/>
        <w:ind w:left="1800"/>
        <w:rPr>
          <w:sz w:val="24"/>
          <w:szCs w:val="24"/>
        </w:rPr>
      </w:pPr>
      <w:r>
        <w:rPr>
          <w:spacing w:val="2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M</w:t>
      </w:r>
      <w:r>
        <w:rPr>
          <w:spacing w:val="1"/>
          <w:position w:val="-1"/>
          <w:sz w:val="24"/>
          <w:szCs w:val="24"/>
        </w:rPr>
        <w:t>S</w:t>
      </w:r>
      <w:r>
        <w:rPr>
          <w:spacing w:val="2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QU</w:t>
      </w:r>
      <w:r>
        <w:rPr>
          <w:spacing w:val="2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L</w:t>
      </w:r>
      <w:r>
        <w:rPr>
          <w:spacing w:val="2"/>
          <w:position w:val="-1"/>
          <w:sz w:val="24"/>
          <w:szCs w:val="24"/>
        </w:rPr>
        <w:t>(</w:t>
      </w:r>
      <w:r>
        <w:rPr>
          <w:spacing w:val="-3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u</w:t>
      </w:r>
      <w:r>
        <w:rPr>
          <w:spacing w:val="-6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u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2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g</w:t>
      </w:r>
      <w:r>
        <w:rPr>
          <w:spacing w:val="-4"/>
          <w:position w:val="-1"/>
          <w:sz w:val="24"/>
          <w:szCs w:val="24"/>
        </w:rPr>
        <w:t>li</w:t>
      </w:r>
      <w:r>
        <w:rPr>
          <w:spacing w:val="3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hQU</w:t>
      </w:r>
      <w:r>
        <w:rPr>
          <w:spacing w:val="2"/>
          <w:position w:val="-1"/>
          <w:sz w:val="24"/>
          <w:szCs w:val="24"/>
        </w:rPr>
        <w:t>E</w:t>
      </w:r>
      <w:r>
        <w:rPr>
          <w:spacing w:val="6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y</w:t>
      </w:r>
      <w:r>
        <w:rPr>
          <w:spacing w:val="-2"/>
          <w:position w:val="-1"/>
          <w:sz w:val="24"/>
          <w:szCs w:val="24"/>
        </w:rPr>
        <w:t>L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gu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g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)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g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ged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v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sp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 xml:space="preserve">t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6"/>
          <w:position w:val="-1"/>
          <w:sz w:val="24"/>
          <w:szCs w:val="24"/>
        </w:rPr>
        <w:t>S</w:t>
      </w:r>
      <w:r>
        <w:rPr>
          <w:spacing w:val="-9"/>
          <w:position w:val="-1"/>
          <w:sz w:val="24"/>
          <w:szCs w:val="24"/>
        </w:rPr>
        <w:t>y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m</w:t>
      </w:r>
    </w:p>
    <w:p w:rsidR="00235722" w:rsidRDefault="007D7CA6">
      <w:pPr>
        <w:spacing w:line="260" w:lineRule="exact"/>
        <w:ind w:left="2160"/>
        <w:rPr>
          <w:sz w:val="24"/>
          <w:szCs w:val="24"/>
        </w:rPr>
      </w:pPr>
      <w:r>
        <w:rPr>
          <w:sz w:val="24"/>
          <w:szCs w:val="24"/>
        </w:rPr>
        <w:t>Rp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4"/>
          <w:sz w:val="24"/>
          <w:szCs w:val="24"/>
        </w:rPr>
        <w:t>j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t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>I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J</w:t>
      </w:r>
      <w:r>
        <w:rPr>
          <w:spacing w:val="5"/>
          <w:sz w:val="24"/>
          <w:szCs w:val="24"/>
        </w:rPr>
        <w:t>o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Re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ea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2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6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o</w:t>
      </w:r>
      <w:r>
        <w:rPr>
          <w:spacing w:val="-3"/>
          <w:sz w:val="24"/>
          <w:szCs w:val="24"/>
        </w:rPr>
        <w:t>r</w:t>
      </w:r>
      <w:r>
        <w:rPr>
          <w:sz w:val="24"/>
          <w:szCs w:val="24"/>
        </w:rPr>
        <w:t>y</w:t>
      </w:r>
    </w:p>
    <w:p w:rsidR="00235722" w:rsidRDefault="007D7CA6">
      <w:pPr>
        <w:spacing w:before="2"/>
        <w:ind w:left="2520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o</w:t>
      </w:r>
      <w:r>
        <w:rPr>
          <w:spacing w:val="-1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QL</w:t>
      </w:r>
      <w:r>
        <w:rPr>
          <w:spacing w:val="2"/>
          <w:sz w:val="24"/>
          <w:szCs w:val="24"/>
        </w:rPr>
        <w:t>(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-6"/>
          <w:sz w:val="24"/>
          <w:szCs w:val="24"/>
        </w:rPr>
        <w:t>c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dQu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-2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)</w:t>
      </w:r>
    </w:p>
    <w:p w:rsidR="00235722" w:rsidRDefault="007D7CA6">
      <w:pPr>
        <w:spacing w:line="260" w:lineRule="exact"/>
        <w:ind w:left="2520"/>
        <w:rPr>
          <w:sz w:val="24"/>
          <w:szCs w:val="24"/>
        </w:rPr>
      </w:pPr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r>
        <w:rPr>
          <w:spacing w:val="-5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N</w:t>
      </w:r>
      <w:r>
        <w:rPr>
          <w:spacing w:val="1"/>
          <w:position w:val="2"/>
          <w:sz w:val="24"/>
          <w:szCs w:val="24"/>
        </w:rPr>
        <w:t>S</w:t>
      </w:r>
      <w:r>
        <w:rPr>
          <w:position w:val="2"/>
          <w:sz w:val="24"/>
          <w:szCs w:val="24"/>
        </w:rPr>
        <w:t>I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-5"/>
          <w:position w:val="2"/>
          <w:sz w:val="24"/>
          <w:szCs w:val="24"/>
        </w:rPr>
        <w:t>n</w:t>
      </w:r>
      <w:r>
        <w:rPr>
          <w:position w:val="2"/>
          <w:sz w:val="24"/>
          <w:szCs w:val="24"/>
        </w:rPr>
        <w:t xml:space="preserve">d </w:t>
      </w:r>
      <w:r>
        <w:rPr>
          <w:spacing w:val="2"/>
          <w:position w:val="2"/>
          <w:sz w:val="24"/>
          <w:szCs w:val="24"/>
        </w:rPr>
        <w:t>I</w:t>
      </w:r>
      <w:r>
        <w:rPr>
          <w:spacing w:val="1"/>
          <w:position w:val="2"/>
          <w:sz w:val="24"/>
          <w:szCs w:val="24"/>
        </w:rPr>
        <w:t>S</w:t>
      </w:r>
      <w:r>
        <w:rPr>
          <w:position w:val="2"/>
          <w:sz w:val="24"/>
          <w:szCs w:val="24"/>
        </w:rPr>
        <w:t>O</w:t>
      </w:r>
      <w:r>
        <w:rPr>
          <w:spacing w:val="-2"/>
          <w:position w:val="2"/>
          <w:sz w:val="24"/>
          <w:szCs w:val="24"/>
        </w:rPr>
        <w:t xml:space="preserve"> s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-5"/>
          <w:position w:val="2"/>
          <w:sz w:val="24"/>
          <w:szCs w:val="24"/>
        </w:rPr>
        <w:t>n</w:t>
      </w:r>
      <w:r>
        <w:rPr>
          <w:position w:val="2"/>
          <w:sz w:val="24"/>
          <w:szCs w:val="24"/>
        </w:rPr>
        <w:t>d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2"/>
          <w:position w:val="2"/>
          <w:sz w:val="24"/>
          <w:szCs w:val="24"/>
        </w:rPr>
        <w:t>r</w:t>
      </w:r>
      <w:r>
        <w:rPr>
          <w:position w:val="2"/>
          <w:sz w:val="24"/>
          <w:szCs w:val="24"/>
        </w:rPr>
        <w:t>d</w:t>
      </w:r>
      <w:r>
        <w:rPr>
          <w:spacing w:val="1"/>
          <w:position w:val="2"/>
          <w:sz w:val="24"/>
          <w:szCs w:val="24"/>
        </w:rPr>
        <w:t>S</w:t>
      </w:r>
      <w:r>
        <w:rPr>
          <w:position w:val="2"/>
          <w:sz w:val="24"/>
          <w:szCs w:val="24"/>
        </w:rPr>
        <w:t>Q</w:t>
      </w:r>
      <w:r>
        <w:rPr>
          <w:spacing w:val="-2"/>
          <w:position w:val="2"/>
          <w:sz w:val="24"/>
          <w:szCs w:val="24"/>
        </w:rPr>
        <w:t>L</w:t>
      </w:r>
      <w:r>
        <w:rPr>
          <w:position w:val="2"/>
          <w:sz w:val="24"/>
          <w:szCs w:val="24"/>
        </w:rPr>
        <w:t>:</w:t>
      </w:r>
    </w:p>
    <w:p w:rsidR="00235722" w:rsidRDefault="007D7CA6">
      <w:pPr>
        <w:spacing w:line="260" w:lineRule="exact"/>
        <w:ind w:left="2520"/>
        <w:rPr>
          <w:sz w:val="24"/>
          <w:szCs w:val="24"/>
        </w:rPr>
      </w:pPr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r>
        <w:rPr>
          <w:spacing w:val="1"/>
          <w:position w:val="2"/>
          <w:sz w:val="24"/>
          <w:szCs w:val="24"/>
        </w:rPr>
        <w:t>S</w:t>
      </w:r>
      <w:r>
        <w:rPr>
          <w:position w:val="2"/>
          <w:sz w:val="24"/>
          <w:szCs w:val="24"/>
        </w:rPr>
        <w:t>Q</w:t>
      </w:r>
      <w:r>
        <w:rPr>
          <w:spacing w:val="-2"/>
          <w:position w:val="2"/>
          <w:sz w:val="24"/>
          <w:szCs w:val="24"/>
        </w:rPr>
        <w:t>L</w:t>
      </w:r>
      <w:r>
        <w:rPr>
          <w:spacing w:val="2"/>
          <w:position w:val="2"/>
          <w:sz w:val="24"/>
          <w:szCs w:val="24"/>
        </w:rPr>
        <w:t>-</w:t>
      </w:r>
      <w:r>
        <w:rPr>
          <w:position w:val="2"/>
          <w:sz w:val="24"/>
          <w:szCs w:val="24"/>
        </w:rPr>
        <w:t>86or</w:t>
      </w:r>
      <w:r>
        <w:rPr>
          <w:spacing w:val="1"/>
          <w:position w:val="2"/>
          <w:sz w:val="24"/>
          <w:szCs w:val="24"/>
        </w:rPr>
        <w:t>S</w:t>
      </w:r>
      <w:r>
        <w:rPr>
          <w:position w:val="2"/>
          <w:sz w:val="24"/>
          <w:szCs w:val="24"/>
        </w:rPr>
        <w:t>Q</w:t>
      </w:r>
      <w:r>
        <w:rPr>
          <w:spacing w:val="-2"/>
          <w:position w:val="2"/>
          <w:sz w:val="24"/>
          <w:szCs w:val="24"/>
        </w:rPr>
        <w:t>L</w:t>
      </w:r>
      <w:r>
        <w:rPr>
          <w:position w:val="2"/>
          <w:sz w:val="24"/>
          <w:szCs w:val="24"/>
        </w:rPr>
        <w:t>1</w:t>
      </w:r>
    </w:p>
    <w:p w:rsidR="00235722" w:rsidRDefault="007D7CA6">
      <w:pPr>
        <w:spacing w:line="260" w:lineRule="exact"/>
        <w:ind w:left="2520"/>
        <w:rPr>
          <w:sz w:val="24"/>
          <w:szCs w:val="24"/>
        </w:rPr>
      </w:pPr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r>
        <w:rPr>
          <w:spacing w:val="1"/>
          <w:position w:val="2"/>
          <w:sz w:val="24"/>
          <w:szCs w:val="24"/>
        </w:rPr>
        <w:t>S</w:t>
      </w:r>
      <w:r>
        <w:rPr>
          <w:position w:val="2"/>
          <w:sz w:val="24"/>
          <w:szCs w:val="24"/>
        </w:rPr>
        <w:t>Q</w:t>
      </w:r>
      <w:r>
        <w:rPr>
          <w:spacing w:val="-2"/>
          <w:position w:val="2"/>
          <w:sz w:val="24"/>
          <w:szCs w:val="24"/>
        </w:rPr>
        <w:t>L</w:t>
      </w:r>
      <w:r>
        <w:rPr>
          <w:spacing w:val="2"/>
          <w:position w:val="2"/>
          <w:sz w:val="24"/>
          <w:szCs w:val="24"/>
        </w:rPr>
        <w:t>-</w:t>
      </w:r>
      <w:r>
        <w:rPr>
          <w:position w:val="2"/>
          <w:sz w:val="24"/>
          <w:szCs w:val="24"/>
        </w:rPr>
        <w:t>89</w:t>
      </w:r>
    </w:p>
    <w:p w:rsidR="00235722" w:rsidRDefault="007D7CA6">
      <w:pPr>
        <w:spacing w:line="260" w:lineRule="exact"/>
        <w:ind w:left="2520"/>
        <w:rPr>
          <w:sz w:val="24"/>
          <w:szCs w:val="24"/>
        </w:rPr>
      </w:pPr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r>
        <w:rPr>
          <w:spacing w:val="1"/>
          <w:position w:val="2"/>
          <w:sz w:val="24"/>
          <w:szCs w:val="24"/>
        </w:rPr>
        <w:t>S</w:t>
      </w:r>
      <w:r>
        <w:rPr>
          <w:position w:val="2"/>
          <w:sz w:val="24"/>
          <w:szCs w:val="24"/>
        </w:rPr>
        <w:t>Q</w:t>
      </w:r>
      <w:r>
        <w:rPr>
          <w:spacing w:val="-2"/>
          <w:position w:val="2"/>
          <w:sz w:val="24"/>
          <w:szCs w:val="24"/>
        </w:rPr>
        <w:t>L</w:t>
      </w:r>
      <w:r>
        <w:rPr>
          <w:spacing w:val="2"/>
          <w:position w:val="2"/>
          <w:sz w:val="24"/>
          <w:szCs w:val="24"/>
        </w:rPr>
        <w:t>-</w:t>
      </w:r>
      <w:r>
        <w:rPr>
          <w:position w:val="2"/>
          <w:sz w:val="24"/>
          <w:szCs w:val="24"/>
        </w:rPr>
        <w:t>92or</w:t>
      </w:r>
      <w:r>
        <w:rPr>
          <w:spacing w:val="1"/>
          <w:position w:val="2"/>
          <w:sz w:val="24"/>
          <w:szCs w:val="24"/>
        </w:rPr>
        <w:t>S</w:t>
      </w:r>
      <w:r>
        <w:rPr>
          <w:position w:val="2"/>
          <w:sz w:val="24"/>
          <w:szCs w:val="24"/>
        </w:rPr>
        <w:t>Q</w:t>
      </w:r>
      <w:r>
        <w:rPr>
          <w:spacing w:val="-2"/>
          <w:position w:val="2"/>
          <w:sz w:val="24"/>
          <w:szCs w:val="24"/>
        </w:rPr>
        <w:t>L</w:t>
      </w:r>
      <w:r>
        <w:rPr>
          <w:position w:val="2"/>
          <w:sz w:val="24"/>
          <w:szCs w:val="24"/>
        </w:rPr>
        <w:t>2</w:t>
      </w:r>
    </w:p>
    <w:p w:rsidR="00235722" w:rsidRDefault="007D7CA6">
      <w:pPr>
        <w:spacing w:line="260" w:lineRule="exact"/>
        <w:ind w:left="2520"/>
        <w:rPr>
          <w:sz w:val="24"/>
          <w:szCs w:val="24"/>
        </w:rPr>
      </w:pPr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r>
        <w:rPr>
          <w:spacing w:val="1"/>
          <w:position w:val="2"/>
          <w:sz w:val="24"/>
          <w:szCs w:val="24"/>
        </w:rPr>
        <w:t>S</w:t>
      </w:r>
      <w:r>
        <w:rPr>
          <w:position w:val="2"/>
          <w:sz w:val="24"/>
          <w:szCs w:val="24"/>
        </w:rPr>
        <w:t>Q</w:t>
      </w:r>
      <w:r>
        <w:rPr>
          <w:spacing w:val="-2"/>
          <w:position w:val="2"/>
          <w:sz w:val="24"/>
          <w:szCs w:val="24"/>
        </w:rPr>
        <w:t>L</w:t>
      </w:r>
      <w:r>
        <w:rPr>
          <w:position w:val="2"/>
          <w:sz w:val="24"/>
          <w:szCs w:val="24"/>
        </w:rPr>
        <w:t>:1999</w:t>
      </w:r>
      <w:r>
        <w:rPr>
          <w:spacing w:val="2"/>
          <w:position w:val="2"/>
          <w:sz w:val="24"/>
          <w:szCs w:val="24"/>
        </w:rPr>
        <w:t>(</w:t>
      </w:r>
      <w:r>
        <w:rPr>
          <w:spacing w:val="-9"/>
          <w:position w:val="2"/>
          <w:sz w:val="24"/>
          <w:szCs w:val="24"/>
        </w:rPr>
        <w:t>l</w:t>
      </w:r>
      <w:r>
        <w:rPr>
          <w:spacing w:val="4"/>
          <w:position w:val="2"/>
          <w:sz w:val="24"/>
          <w:szCs w:val="24"/>
        </w:rPr>
        <w:t>a</w:t>
      </w:r>
      <w:r>
        <w:rPr>
          <w:spacing w:val="-5"/>
          <w:position w:val="2"/>
          <w:sz w:val="24"/>
          <w:szCs w:val="24"/>
        </w:rPr>
        <w:t>n</w:t>
      </w:r>
      <w:r>
        <w:rPr>
          <w:position w:val="2"/>
          <w:sz w:val="24"/>
          <w:szCs w:val="24"/>
        </w:rPr>
        <w:t>gu</w:t>
      </w:r>
      <w:r>
        <w:rPr>
          <w:spacing w:val="-1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ge</w:t>
      </w:r>
      <w:r>
        <w:rPr>
          <w:spacing w:val="-5"/>
          <w:position w:val="2"/>
          <w:sz w:val="24"/>
          <w:szCs w:val="24"/>
        </w:rPr>
        <w:t>n</w:t>
      </w:r>
      <w:r>
        <w:rPr>
          <w:spacing w:val="4"/>
          <w:position w:val="2"/>
          <w:sz w:val="24"/>
          <w:szCs w:val="24"/>
        </w:rPr>
        <w:t>a</w:t>
      </w:r>
      <w:r>
        <w:rPr>
          <w:spacing w:val="-4"/>
          <w:position w:val="2"/>
          <w:sz w:val="24"/>
          <w:szCs w:val="24"/>
        </w:rPr>
        <w:t>m</w:t>
      </w:r>
      <w:r>
        <w:rPr>
          <w:position w:val="2"/>
          <w:sz w:val="24"/>
          <w:szCs w:val="24"/>
        </w:rPr>
        <w:t>e</w:t>
      </w:r>
      <w:r>
        <w:rPr>
          <w:spacing w:val="-5"/>
          <w:position w:val="2"/>
          <w:sz w:val="24"/>
          <w:szCs w:val="24"/>
        </w:rPr>
        <w:t>b</w:t>
      </w:r>
      <w:r>
        <w:rPr>
          <w:spacing w:val="-1"/>
          <w:position w:val="2"/>
          <w:sz w:val="24"/>
          <w:szCs w:val="24"/>
        </w:rPr>
        <w:t>ec</w:t>
      </w:r>
      <w:r>
        <w:rPr>
          <w:spacing w:val="4"/>
          <w:position w:val="2"/>
          <w:sz w:val="24"/>
          <w:szCs w:val="24"/>
        </w:rPr>
        <w:t>a</w:t>
      </w:r>
      <w:r>
        <w:rPr>
          <w:spacing w:val="-4"/>
          <w:position w:val="2"/>
          <w:sz w:val="24"/>
          <w:szCs w:val="24"/>
        </w:rPr>
        <w:t>m</w:t>
      </w:r>
      <w:r>
        <w:rPr>
          <w:position w:val="2"/>
          <w:sz w:val="24"/>
          <w:szCs w:val="24"/>
        </w:rPr>
        <w:t>eY</w:t>
      </w:r>
      <w:r>
        <w:rPr>
          <w:spacing w:val="5"/>
          <w:position w:val="2"/>
          <w:sz w:val="24"/>
          <w:szCs w:val="24"/>
        </w:rPr>
        <w:t>2</w:t>
      </w:r>
      <w:r>
        <w:rPr>
          <w:position w:val="2"/>
          <w:sz w:val="24"/>
          <w:szCs w:val="24"/>
        </w:rPr>
        <w:t>K</w:t>
      </w:r>
      <w:r>
        <w:rPr>
          <w:spacing w:val="-1"/>
          <w:position w:val="2"/>
          <w:sz w:val="24"/>
          <w:szCs w:val="24"/>
        </w:rPr>
        <w:t>c</w:t>
      </w:r>
      <w:r>
        <w:rPr>
          <w:spacing w:val="10"/>
          <w:position w:val="2"/>
          <w:sz w:val="24"/>
          <w:szCs w:val="24"/>
        </w:rPr>
        <w:t>o</w:t>
      </w:r>
      <w:r>
        <w:rPr>
          <w:spacing w:val="-9"/>
          <w:position w:val="2"/>
          <w:sz w:val="24"/>
          <w:szCs w:val="24"/>
        </w:rPr>
        <w:t>m</w:t>
      </w:r>
      <w:r>
        <w:rPr>
          <w:spacing w:val="5"/>
          <w:position w:val="2"/>
          <w:sz w:val="24"/>
          <w:szCs w:val="24"/>
        </w:rPr>
        <w:t>p</w:t>
      </w:r>
      <w:r>
        <w:rPr>
          <w:spacing w:val="-4"/>
          <w:position w:val="2"/>
          <w:sz w:val="24"/>
          <w:szCs w:val="24"/>
        </w:rPr>
        <w:t>li</w:t>
      </w:r>
      <w:r>
        <w:rPr>
          <w:spacing w:val="9"/>
          <w:position w:val="2"/>
          <w:sz w:val="24"/>
          <w:szCs w:val="24"/>
        </w:rPr>
        <w:t>a</w:t>
      </w:r>
      <w:r>
        <w:rPr>
          <w:spacing w:val="-5"/>
          <w:position w:val="2"/>
          <w:sz w:val="24"/>
          <w:szCs w:val="24"/>
        </w:rPr>
        <w:t>n</w:t>
      </w:r>
      <w:r>
        <w:rPr>
          <w:spacing w:val="5"/>
          <w:position w:val="2"/>
          <w:sz w:val="24"/>
          <w:szCs w:val="24"/>
        </w:rPr>
        <w:t>t</w:t>
      </w:r>
      <w:r>
        <w:rPr>
          <w:position w:val="2"/>
          <w:sz w:val="24"/>
          <w:szCs w:val="24"/>
        </w:rPr>
        <w:t>)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r</w:t>
      </w:r>
      <w:r>
        <w:rPr>
          <w:spacing w:val="1"/>
          <w:position w:val="2"/>
          <w:sz w:val="24"/>
          <w:szCs w:val="24"/>
        </w:rPr>
        <w:t>S</w:t>
      </w:r>
      <w:r>
        <w:rPr>
          <w:position w:val="2"/>
          <w:sz w:val="24"/>
          <w:szCs w:val="24"/>
        </w:rPr>
        <w:t>Q</w:t>
      </w:r>
      <w:r>
        <w:rPr>
          <w:spacing w:val="-2"/>
          <w:position w:val="2"/>
          <w:sz w:val="24"/>
          <w:szCs w:val="24"/>
        </w:rPr>
        <w:t>L</w:t>
      </w:r>
      <w:r>
        <w:rPr>
          <w:position w:val="2"/>
          <w:sz w:val="24"/>
          <w:szCs w:val="24"/>
        </w:rPr>
        <w:t>3</w:t>
      </w:r>
    </w:p>
    <w:p w:rsidR="00235722" w:rsidRDefault="007D7CA6">
      <w:pPr>
        <w:spacing w:line="260" w:lineRule="exact"/>
        <w:ind w:left="2520"/>
        <w:rPr>
          <w:sz w:val="24"/>
          <w:szCs w:val="24"/>
        </w:rPr>
      </w:pPr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r>
        <w:rPr>
          <w:spacing w:val="1"/>
          <w:position w:val="2"/>
          <w:sz w:val="24"/>
          <w:szCs w:val="24"/>
        </w:rPr>
        <w:t>S</w:t>
      </w:r>
      <w:r>
        <w:rPr>
          <w:position w:val="2"/>
          <w:sz w:val="24"/>
          <w:szCs w:val="24"/>
        </w:rPr>
        <w:t>Q</w:t>
      </w:r>
      <w:r>
        <w:rPr>
          <w:spacing w:val="-2"/>
          <w:position w:val="2"/>
          <w:sz w:val="24"/>
          <w:szCs w:val="24"/>
        </w:rPr>
        <w:t>L</w:t>
      </w:r>
      <w:r>
        <w:rPr>
          <w:position w:val="2"/>
          <w:sz w:val="24"/>
          <w:szCs w:val="24"/>
        </w:rPr>
        <w:t>:2003</w:t>
      </w:r>
    </w:p>
    <w:p w:rsidR="00235722" w:rsidRDefault="007D7CA6">
      <w:pPr>
        <w:tabs>
          <w:tab w:val="left" w:pos="2160"/>
        </w:tabs>
        <w:spacing w:before="1" w:line="260" w:lineRule="exact"/>
        <w:ind w:left="2160" w:right="1261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 xml:space="preserve">QL 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sa</w:t>
      </w:r>
      <w:r>
        <w:rPr>
          <w:spacing w:val="-1"/>
          <w:sz w:val="24"/>
          <w:szCs w:val="24"/>
        </w:rPr>
        <w:t>c</w:t>
      </w:r>
      <w:r>
        <w:rPr>
          <w:spacing w:val="10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ved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gu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-2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 xml:space="preserve"> s</w:t>
      </w:r>
      <w:r>
        <w:rPr>
          <w:spacing w:val="5"/>
          <w:sz w:val="24"/>
          <w:szCs w:val="24"/>
        </w:rPr>
        <w:t>t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a d</w:t>
      </w:r>
      <w:r>
        <w:rPr>
          <w:spacing w:val="-1"/>
          <w:sz w:val="24"/>
          <w:szCs w:val="24"/>
        </w:rPr>
        <w:t>e</w:t>
      </w:r>
      <w:r>
        <w:rPr>
          <w:spacing w:val="-3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,upd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e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 qu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.</w:t>
      </w:r>
    </w:p>
    <w:p w:rsidR="00235722" w:rsidRDefault="007D7CA6">
      <w:pPr>
        <w:tabs>
          <w:tab w:val="left" w:pos="2160"/>
        </w:tabs>
        <w:spacing w:before="23" w:line="260" w:lineRule="exact"/>
        <w:ind w:left="2160" w:right="1205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8"/>
          <w:sz w:val="24"/>
          <w:szCs w:val="24"/>
        </w:rPr>
        <w:t>f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il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rd</w:t>
      </w:r>
      <w:r>
        <w:rPr>
          <w:spacing w:val="-1"/>
          <w:sz w:val="24"/>
          <w:szCs w:val="24"/>
        </w:rPr>
        <w:t>e</w:t>
      </w:r>
      <w:r>
        <w:rPr>
          <w:spacing w:val="-3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n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 v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ws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,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z w:val="24"/>
          <w:szCs w:val="24"/>
        </w:rPr>
        <w:t>y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u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o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za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,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rd</w:t>
      </w:r>
      <w:r>
        <w:rPr>
          <w:spacing w:val="4"/>
          <w:sz w:val="24"/>
          <w:szCs w:val="24"/>
        </w:rPr>
        <w:t>e</w:t>
      </w:r>
      <w:r>
        <w:rPr>
          <w:spacing w:val="-3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 xml:space="preserve">ng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z w:val="24"/>
          <w:szCs w:val="24"/>
        </w:rPr>
        <w:t>y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ac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235722" w:rsidRDefault="007D7CA6">
      <w:pPr>
        <w:tabs>
          <w:tab w:val="left" w:pos="2160"/>
        </w:tabs>
        <w:spacing w:before="18" w:line="260" w:lineRule="exact"/>
        <w:ind w:left="2160" w:right="1547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4"/>
          <w:sz w:val="24"/>
          <w:szCs w:val="24"/>
        </w:rPr>
        <w:t>mm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>s</w:t>
      </w:r>
      <w:r>
        <w:rPr>
          <w:spacing w:val="-5"/>
          <w:sz w:val="24"/>
          <w:szCs w:val="24"/>
        </w:rPr>
        <w:t>y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pacing w:val="-3"/>
          <w:sz w:val="24"/>
          <w:szCs w:val="24"/>
        </w:rPr>
        <w:t>ff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8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,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f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Q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2</w:t>
      </w: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ea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,p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usv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 xml:space="preserve">ng </w:t>
      </w:r>
      <w:r>
        <w:rPr>
          <w:spacing w:val="-8"/>
          <w:sz w:val="24"/>
          <w:szCs w:val="24"/>
        </w:rPr>
        <w:t>f</w:t>
      </w:r>
      <w:r>
        <w:rPr>
          <w:spacing w:val="4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-6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8"/>
          <w:sz w:val="24"/>
          <w:szCs w:val="24"/>
        </w:rPr>
        <w:t>f</w:t>
      </w:r>
      <w:r>
        <w:rPr>
          <w:spacing w:val="2"/>
          <w:sz w:val="24"/>
          <w:szCs w:val="24"/>
        </w:rPr>
        <w:t>r</w:t>
      </w:r>
      <w:r>
        <w:rPr>
          <w:spacing w:val="10"/>
          <w:sz w:val="24"/>
          <w:szCs w:val="24"/>
        </w:rPr>
        <w:t>o</w:t>
      </w:r>
      <w:r>
        <w:rPr>
          <w:sz w:val="24"/>
          <w:szCs w:val="24"/>
        </w:rPr>
        <w:t xml:space="preserve">m 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ds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-8"/>
          <w:sz w:val="24"/>
          <w:szCs w:val="24"/>
        </w:rPr>
        <w:t>f</w:t>
      </w:r>
      <w:r>
        <w:rPr>
          <w:spacing w:val="-1"/>
          <w:sz w:val="24"/>
          <w:szCs w:val="24"/>
        </w:rPr>
        <w:t>ea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235722" w:rsidRDefault="00235722">
      <w:pPr>
        <w:spacing w:before="7" w:line="120" w:lineRule="exact"/>
        <w:rPr>
          <w:sz w:val="12"/>
          <w:szCs w:val="12"/>
        </w:rPr>
      </w:pPr>
    </w:p>
    <w:p w:rsidR="00235722" w:rsidRDefault="00235722">
      <w:pPr>
        <w:spacing w:line="200" w:lineRule="exact"/>
      </w:pPr>
    </w:p>
    <w:p w:rsidR="00235722" w:rsidRDefault="007D7CA6">
      <w:pPr>
        <w:ind w:left="1800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D</w:t>
      </w:r>
      <w:r>
        <w:rPr>
          <w:b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t</w:t>
      </w:r>
      <w:r>
        <w:rPr>
          <w:b/>
          <w:sz w:val="28"/>
          <w:szCs w:val="28"/>
        </w:rPr>
        <w:t>a</w:t>
      </w:r>
      <w:r>
        <w:rPr>
          <w:b/>
          <w:spacing w:val="1"/>
          <w:sz w:val="28"/>
          <w:szCs w:val="28"/>
        </w:rPr>
        <w:t>De</w:t>
      </w:r>
      <w:r>
        <w:rPr>
          <w:b/>
          <w:spacing w:val="3"/>
          <w:sz w:val="28"/>
          <w:szCs w:val="28"/>
        </w:rPr>
        <w:t>f</w:t>
      </w:r>
      <w:r>
        <w:rPr>
          <w:b/>
          <w:spacing w:val="4"/>
          <w:sz w:val="28"/>
          <w:szCs w:val="28"/>
        </w:rPr>
        <w:t>i</w:t>
      </w:r>
      <w:r>
        <w:rPr>
          <w:b/>
          <w:spacing w:val="-6"/>
          <w:sz w:val="28"/>
          <w:szCs w:val="28"/>
        </w:rPr>
        <w:t>n</w:t>
      </w:r>
      <w:r>
        <w:rPr>
          <w:b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4"/>
          <w:sz w:val="28"/>
          <w:szCs w:val="28"/>
        </w:rPr>
        <w:t>i</w:t>
      </w:r>
      <w:r>
        <w:rPr>
          <w:b/>
          <w:sz w:val="28"/>
          <w:szCs w:val="28"/>
        </w:rPr>
        <w:t>o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,</w:t>
      </w: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>o</w:t>
      </w:r>
      <w:r>
        <w:rPr>
          <w:b/>
          <w:spacing w:val="-1"/>
          <w:sz w:val="28"/>
          <w:szCs w:val="28"/>
        </w:rPr>
        <w:t>n</w:t>
      </w:r>
      <w:r>
        <w:rPr>
          <w:b/>
          <w:spacing w:val="2"/>
          <w:sz w:val="28"/>
          <w:szCs w:val="28"/>
        </w:rPr>
        <w:t>s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>r</w:t>
      </w:r>
      <w:r>
        <w:rPr>
          <w:b/>
          <w:sz w:val="28"/>
          <w:szCs w:val="28"/>
        </w:rPr>
        <w:t>a</w:t>
      </w:r>
      <w:r>
        <w:rPr>
          <w:b/>
          <w:spacing w:val="4"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nt</w:t>
      </w:r>
      <w:r>
        <w:rPr>
          <w:b/>
          <w:spacing w:val="2"/>
          <w:sz w:val="28"/>
          <w:szCs w:val="28"/>
        </w:rPr>
        <w:t>s</w:t>
      </w:r>
      <w:r>
        <w:rPr>
          <w:b/>
          <w:sz w:val="28"/>
          <w:szCs w:val="28"/>
        </w:rPr>
        <w:t>,</w:t>
      </w:r>
      <w:r>
        <w:rPr>
          <w:b/>
          <w:spacing w:val="5"/>
          <w:sz w:val="28"/>
          <w:szCs w:val="28"/>
        </w:rPr>
        <w:t>a</w:t>
      </w:r>
      <w:r>
        <w:rPr>
          <w:b/>
          <w:spacing w:val="-6"/>
          <w:sz w:val="28"/>
          <w:szCs w:val="28"/>
        </w:rPr>
        <w:t>n</w:t>
      </w:r>
      <w:r>
        <w:rPr>
          <w:b/>
          <w:sz w:val="28"/>
          <w:szCs w:val="28"/>
        </w:rPr>
        <w:t>d</w:t>
      </w:r>
      <w:r>
        <w:rPr>
          <w:b/>
          <w:spacing w:val="-1"/>
          <w:sz w:val="28"/>
          <w:szCs w:val="28"/>
        </w:rPr>
        <w:t>S</w:t>
      </w:r>
      <w:r>
        <w:rPr>
          <w:b/>
          <w:spacing w:val="6"/>
          <w:sz w:val="28"/>
          <w:szCs w:val="28"/>
        </w:rPr>
        <w:t>c</w:t>
      </w:r>
      <w:r>
        <w:rPr>
          <w:b/>
          <w:spacing w:val="-6"/>
          <w:sz w:val="28"/>
          <w:szCs w:val="28"/>
        </w:rPr>
        <w:t>h</w:t>
      </w:r>
      <w:r>
        <w:rPr>
          <w:b/>
          <w:spacing w:val="6"/>
          <w:sz w:val="28"/>
          <w:szCs w:val="28"/>
        </w:rPr>
        <w:t>e</w:t>
      </w:r>
      <w:r>
        <w:rPr>
          <w:b/>
          <w:spacing w:val="4"/>
          <w:sz w:val="28"/>
          <w:szCs w:val="28"/>
        </w:rPr>
        <w:t>m</w:t>
      </w:r>
      <w:r>
        <w:rPr>
          <w:b/>
          <w:sz w:val="28"/>
          <w:szCs w:val="28"/>
        </w:rPr>
        <w:t>a</w:t>
      </w:r>
      <w:r>
        <w:rPr>
          <w:b/>
          <w:spacing w:val="1"/>
          <w:sz w:val="28"/>
          <w:szCs w:val="28"/>
        </w:rPr>
        <w:t>c</w:t>
      </w:r>
      <w:r>
        <w:rPr>
          <w:b/>
          <w:spacing w:val="-6"/>
          <w:sz w:val="28"/>
          <w:szCs w:val="28"/>
        </w:rPr>
        <w:t>h</w:t>
      </w:r>
      <w:r>
        <w:rPr>
          <w:b/>
          <w:spacing w:val="5"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s</w:t>
      </w:r>
      <w:r>
        <w:rPr>
          <w:b/>
          <w:spacing w:val="4"/>
          <w:sz w:val="28"/>
          <w:szCs w:val="28"/>
        </w:rPr>
        <w:t>i</w:t>
      </w:r>
      <w:r>
        <w:rPr>
          <w:b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S</w:t>
      </w:r>
      <w:r>
        <w:rPr>
          <w:b/>
          <w:sz w:val="28"/>
          <w:szCs w:val="28"/>
        </w:rPr>
        <w:t>Q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>2</w:t>
      </w:r>
    </w:p>
    <w:p w:rsidR="00235722" w:rsidRDefault="007D7CA6">
      <w:pPr>
        <w:spacing w:line="280" w:lineRule="exact"/>
        <w:ind w:left="1800"/>
        <w:rPr>
          <w:sz w:val="24"/>
          <w:szCs w:val="24"/>
        </w:rPr>
      </w:pPr>
      <w:r>
        <w:rPr>
          <w:spacing w:val="-3"/>
          <w:position w:val="-1"/>
          <w:sz w:val="24"/>
          <w:szCs w:val="24"/>
        </w:rPr>
        <w:t>‘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b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’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r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</w:p>
    <w:p w:rsidR="00235722" w:rsidRDefault="007D7CA6">
      <w:pPr>
        <w:spacing w:line="280" w:lineRule="exact"/>
        <w:ind w:left="1800"/>
        <w:rPr>
          <w:sz w:val="24"/>
          <w:szCs w:val="24"/>
        </w:rPr>
      </w:pPr>
      <w:r>
        <w:rPr>
          <w:spacing w:val="-3"/>
          <w:position w:val="-1"/>
          <w:sz w:val="24"/>
          <w:szCs w:val="24"/>
        </w:rPr>
        <w:t>‘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w’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up</w:t>
      </w:r>
      <w:r>
        <w:rPr>
          <w:spacing w:val="-9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e</w:t>
      </w:r>
    </w:p>
    <w:p w:rsidR="00235722" w:rsidRDefault="007D7CA6">
      <w:pPr>
        <w:spacing w:line="280" w:lineRule="exact"/>
        <w:ind w:left="1800"/>
        <w:rPr>
          <w:sz w:val="24"/>
          <w:szCs w:val="24"/>
        </w:rPr>
      </w:pPr>
      <w:r>
        <w:rPr>
          <w:spacing w:val="-3"/>
          <w:position w:val="-1"/>
          <w:sz w:val="24"/>
          <w:szCs w:val="24"/>
        </w:rPr>
        <w:t>‘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10"/>
          <w:position w:val="-1"/>
          <w:sz w:val="24"/>
          <w:szCs w:val="24"/>
        </w:rPr>
        <w:t>o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4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n’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tt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u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e</w:t>
      </w:r>
    </w:p>
    <w:p w:rsidR="00235722" w:rsidRDefault="00235722">
      <w:pPr>
        <w:spacing w:before="4" w:line="120" w:lineRule="exact"/>
        <w:rPr>
          <w:sz w:val="12"/>
          <w:szCs w:val="12"/>
        </w:rPr>
      </w:pPr>
    </w:p>
    <w:p w:rsidR="00235722" w:rsidRDefault="00235722">
      <w:pPr>
        <w:spacing w:line="200" w:lineRule="exact"/>
      </w:pPr>
    </w:p>
    <w:p w:rsidR="00235722" w:rsidRDefault="007D7CA6">
      <w:pPr>
        <w:ind w:left="1800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S</w:t>
      </w:r>
      <w:r>
        <w:rPr>
          <w:b/>
          <w:spacing w:val="6"/>
          <w:sz w:val="28"/>
          <w:szCs w:val="28"/>
        </w:rPr>
        <w:t>c</w:t>
      </w:r>
      <w:r>
        <w:rPr>
          <w:b/>
          <w:spacing w:val="-6"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e</w:t>
      </w:r>
      <w:r>
        <w:rPr>
          <w:b/>
          <w:spacing w:val="-1"/>
          <w:sz w:val="28"/>
          <w:szCs w:val="28"/>
        </w:rPr>
        <w:t>m</w:t>
      </w:r>
      <w:r>
        <w:rPr>
          <w:b/>
          <w:sz w:val="28"/>
          <w:szCs w:val="28"/>
        </w:rPr>
        <w:t>a</w:t>
      </w:r>
      <w:r>
        <w:rPr>
          <w:b/>
          <w:spacing w:val="5"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d</w:t>
      </w: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5"/>
          <w:sz w:val="28"/>
          <w:szCs w:val="28"/>
        </w:rPr>
        <w:t>a</w:t>
      </w:r>
      <w:r>
        <w:rPr>
          <w:b/>
          <w:spacing w:val="4"/>
          <w:sz w:val="28"/>
          <w:szCs w:val="28"/>
        </w:rPr>
        <w:t>l</w:t>
      </w:r>
      <w:r>
        <w:rPr>
          <w:b/>
          <w:spacing w:val="-4"/>
          <w:sz w:val="28"/>
          <w:szCs w:val="28"/>
        </w:rPr>
        <w:t>o</w:t>
      </w:r>
      <w:r>
        <w:rPr>
          <w:b/>
          <w:sz w:val="28"/>
          <w:szCs w:val="28"/>
        </w:rPr>
        <w:t>g</w:t>
      </w:r>
      <w:r>
        <w:rPr>
          <w:b/>
          <w:spacing w:val="6"/>
          <w:sz w:val="28"/>
          <w:szCs w:val="28"/>
        </w:rPr>
        <w:t>c</w:t>
      </w:r>
      <w:r>
        <w:rPr>
          <w:b/>
          <w:sz w:val="28"/>
          <w:szCs w:val="28"/>
        </w:rPr>
        <w:t>o</w:t>
      </w:r>
      <w:r>
        <w:rPr>
          <w:b/>
          <w:spacing w:val="-5"/>
          <w:sz w:val="28"/>
          <w:szCs w:val="28"/>
        </w:rPr>
        <w:t>n</w:t>
      </w:r>
      <w:r>
        <w:rPr>
          <w:b/>
          <w:spacing w:val="1"/>
          <w:sz w:val="28"/>
          <w:szCs w:val="28"/>
        </w:rPr>
        <w:t>ce</w:t>
      </w:r>
      <w:r>
        <w:rPr>
          <w:b/>
          <w:spacing w:val="4"/>
          <w:sz w:val="28"/>
          <w:szCs w:val="28"/>
        </w:rPr>
        <w:t>p</w:t>
      </w:r>
      <w:r>
        <w:rPr>
          <w:b/>
          <w:spacing w:val="-1"/>
          <w:sz w:val="28"/>
          <w:szCs w:val="28"/>
        </w:rPr>
        <w:t>t</w:t>
      </w:r>
      <w:r>
        <w:rPr>
          <w:b/>
          <w:sz w:val="28"/>
          <w:szCs w:val="28"/>
        </w:rPr>
        <w:t>s</w:t>
      </w:r>
      <w:r>
        <w:rPr>
          <w:b/>
          <w:spacing w:val="4"/>
          <w:sz w:val="28"/>
          <w:szCs w:val="28"/>
        </w:rPr>
        <w:t>i</w:t>
      </w:r>
      <w:r>
        <w:rPr>
          <w:b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S</w:t>
      </w:r>
      <w:r>
        <w:rPr>
          <w:b/>
          <w:sz w:val="28"/>
          <w:szCs w:val="28"/>
        </w:rPr>
        <w:t>Q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>2</w:t>
      </w:r>
    </w:p>
    <w:p w:rsidR="00235722" w:rsidRDefault="007D7CA6">
      <w:pPr>
        <w:tabs>
          <w:tab w:val="left" w:pos="2160"/>
        </w:tabs>
        <w:spacing w:before="14" w:line="260" w:lineRule="exact"/>
        <w:ind w:left="2160" w:right="1328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s</w:t>
      </w:r>
      <w:r>
        <w:rPr>
          <w:spacing w:val="4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aw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ei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po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o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Q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2</w:t>
      </w:r>
      <w:r>
        <w:rPr>
          <w:spacing w:val="-4"/>
          <w:sz w:val="24"/>
          <w:szCs w:val="24"/>
        </w:rPr>
        <w:t xml:space="preserve"> i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rtog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up t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g</w:t>
      </w:r>
      <w:r>
        <w:rPr>
          <w:spacing w:val="-6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 o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-6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gtot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ed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li</w:t>
      </w:r>
      <w:r>
        <w:rPr>
          <w:spacing w:val="4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.</w:t>
      </w:r>
    </w:p>
    <w:p w:rsidR="00235722" w:rsidRDefault="007D7CA6">
      <w:pPr>
        <w:spacing w:line="280" w:lineRule="exact"/>
        <w:ind w:left="1800"/>
        <w:rPr>
          <w:sz w:val="24"/>
          <w:szCs w:val="24"/>
        </w:rPr>
      </w:pPr>
      <w:r>
        <w:rPr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d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3"/>
          <w:position w:val="-1"/>
          <w:sz w:val="24"/>
          <w:szCs w:val="24"/>
        </w:rPr>
        <w:t>f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dbya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an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d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4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lud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u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za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9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d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3"/>
          <w:position w:val="-1"/>
          <w:sz w:val="24"/>
          <w:szCs w:val="24"/>
        </w:rPr>
        <w:t>f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.</w:t>
      </w:r>
    </w:p>
    <w:p w:rsidR="00235722" w:rsidRDefault="007D7CA6">
      <w:pPr>
        <w:spacing w:line="280" w:lineRule="exact"/>
        <w:ind w:left="1800"/>
        <w:rPr>
          <w:sz w:val="24"/>
          <w:szCs w:val="24"/>
        </w:rPr>
      </w:pPr>
      <w:r>
        <w:rPr>
          <w:spacing w:val="-5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u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6"/>
          <w:position w:val="-1"/>
          <w:sz w:val="24"/>
          <w:szCs w:val="24"/>
        </w:rPr>
        <w:t>r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za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9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d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2"/>
          <w:position w:val="-1"/>
          <w:sz w:val="24"/>
          <w:szCs w:val="24"/>
        </w:rPr>
        <w:t>f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d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ca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eu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ac</w:t>
      </w:r>
      <w:r>
        <w:rPr>
          <w:spacing w:val="-6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un</w:t>
      </w:r>
      <w:r>
        <w:rPr>
          <w:position w:val="-1"/>
          <w:sz w:val="24"/>
          <w:szCs w:val="24"/>
        </w:rPr>
        <w:t>tw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o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w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a</w:t>
      </w:r>
    </w:p>
    <w:p w:rsidR="00235722" w:rsidRDefault="007D7CA6">
      <w:pPr>
        <w:spacing w:line="280" w:lineRule="exact"/>
        <w:ind w:left="1800"/>
        <w:rPr>
          <w:sz w:val="24"/>
          <w:szCs w:val="24"/>
        </w:rPr>
      </w:pPr>
      <w:r>
        <w:rPr>
          <w:spacing w:val="2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o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4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ud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ed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6"/>
          <w:position w:val="-1"/>
          <w:sz w:val="24"/>
          <w:szCs w:val="24"/>
        </w:rPr>
        <w:t>r</w:t>
      </w:r>
      <w:r>
        <w:rPr>
          <w:spacing w:val="-9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p</w:t>
      </w:r>
      <w:r>
        <w:rPr>
          <w:spacing w:val="5"/>
          <w:position w:val="-1"/>
          <w:sz w:val="24"/>
          <w:szCs w:val="24"/>
        </w:rPr>
        <w:t>to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s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eac</w:t>
      </w:r>
      <w:r>
        <w:rPr>
          <w:position w:val="-1"/>
          <w:sz w:val="24"/>
          <w:szCs w:val="24"/>
        </w:rPr>
        <w:t>h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m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t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m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.</w:t>
      </w:r>
    </w:p>
    <w:p w:rsidR="00235722" w:rsidRDefault="007D7CA6">
      <w:pPr>
        <w:tabs>
          <w:tab w:val="left" w:pos="2160"/>
        </w:tabs>
        <w:spacing w:before="21" w:line="260" w:lineRule="exact"/>
        <w:ind w:left="2160" w:right="1724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ude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,v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w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 xml:space="preserve">, </w:t>
      </w:r>
      <w:r>
        <w:rPr>
          <w:spacing w:val="-5"/>
          <w:sz w:val="24"/>
          <w:szCs w:val="24"/>
        </w:rPr>
        <w:t>d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ns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 o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-6"/>
          <w:sz w:val="24"/>
          <w:szCs w:val="24"/>
        </w:rPr>
        <w:t>c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>(</w:t>
      </w:r>
      <w:r>
        <w:rPr>
          <w:spacing w:val="-4"/>
          <w:sz w:val="24"/>
          <w:szCs w:val="24"/>
        </w:rPr>
        <w:t>l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k</w:t>
      </w:r>
      <w:r>
        <w:rPr>
          <w:sz w:val="24"/>
          <w:szCs w:val="24"/>
        </w:rPr>
        <w:t xml:space="preserve">e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za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ng</w:t>
      </w:r>
      <w:r>
        <w:rPr>
          <w:spacing w:val="3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td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.</w:t>
      </w:r>
    </w:p>
    <w:p w:rsidR="00235722" w:rsidRDefault="007D7CA6">
      <w:pPr>
        <w:spacing w:before="1"/>
        <w:ind w:left="1800"/>
        <w:rPr>
          <w:sz w:val="24"/>
          <w:szCs w:val="24"/>
        </w:rPr>
      </w:pPr>
      <w:r>
        <w:rPr>
          <w:spacing w:val="2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ed</w:t>
      </w:r>
      <w:r>
        <w:rPr>
          <w:spacing w:val="4"/>
          <w:sz w:val="24"/>
          <w:szCs w:val="24"/>
        </w:rPr>
        <w:t>e</w:t>
      </w:r>
      <w:r>
        <w:rPr>
          <w:spacing w:val="-3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im</w:t>
      </w:r>
      <w:r>
        <w:rPr>
          <w:sz w:val="24"/>
          <w:szCs w:val="24"/>
        </w:rPr>
        <w:t xml:space="preserve">e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4"/>
          <w:sz w:val="24"/>
          <w:szCs w:val="24"/>
        </w:rPr>
        <w:t>c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.</w:t>
      </w:r>
    </w:p>
    <w:p w:rsidR="00235722" w:rsidRDefault="00235722">
      <w:pPr>
        <w:spacing w:before="15" w:line="260" w:lineRule="exact"/>
        <w:rPr>
          <w:sz w:val="26"/>
          <w:szCs w:val="26"/>
        </w:rPr>
      </w:pPr>
    </w:p>
    <w:p w:rsidR="00235722" w:rsidRDefault="007D7CA6">
      <w:pPr>
        <w:ind w:left="1800"/>
        <w:rPr>
          <w:sz w:val="24"/>
          <w:szCs w:val="24"/>
        </w:rPr>
      </w:pPr>
      <w:r>
        <w:rPr>
          <w:b/>
          <w:sz w:val="24"/>
          <w:szCs w:val="24"/>
        </w:rPr>
        <w:t>CR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C</w:t>
      </w:r>
      <w:r>
        <w:rPr>
          <w:b/>
          <w:spacing w:val="1"/>
          <w:sz w:val="24"/>
          <w:szCs w:val="24"/>
        </w:rPr>
        <w:t>H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4"/>
          <w:sz w:val="24"/>
          <w:szCs w:val="24"/>
        </w:rPr>
        <w:t>M</w:t>
      </w:r>
      <w:r>
        <w:rPr>
          <w:b/>
          <w:sz w:val="24"/>
          <w:szCs w:val="24"/>
        </w:rPr>
        <w:t>A</w:t>
      </w:r>
    </w:p>
    <w:p w:rsidR="00235722" w:rsidRDefault="007D7CA6">
      <w:pPr>
        <w:spacing w:line="280" w:lineRule="exact"/>
        <w:ind w:left="1800"/>
        <w:rPr>
          <w:sz w:val="24"/>
          <w:szCs w:val="24"/>
        </w:rPr>
      </w:pPr>
      <w:r>
        <w:rPr>
          <w:spacing w:val="1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2"/>
          <w:position w:val="-1"/>
          <w:sz w:val="24"/>
          <w:szCs w:val="24"/>
        </w:rPr>
        <w:t>f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san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wd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 xml:space="preserve"> s</w:t>
      </w:r>
      <w:r>
        <w:rPr>
          <w:spacing w:val="4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h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aby</w:t>
      </w:r>
      <w:r>
        <w:rPr>
          <w:spacing w:val="5"/>
          <w:position w:val="-1"/>
          <w:sz w:val="24"/>
          <w:szCs w:val="24"/>
        </w:rPr>
        <w:t>g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v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ng</w:t>
      </w:r>
      <w:r>
        <w:rPr>
          <w:spacing w:val="-9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ta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m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.</w:t>
      </w:r>
      <w:r>
        <w:rPr>
          <w:spacing w:val="2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x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m</w:t>
      </w:r>
      <w:r>
        <w:rPr>
          <w:spacing w:val="5"/>
          <w:position w:val="-1"/>
          <w:sz w:val="24"/>
          <w:szCs w:val="24"/>
        </w:rPr>
        <w:t>p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:</w:t>
      </w:r>
    </w:p>
    <w:p w:rsidR="00235722" w:rsidRDefault="007D7CA6">
      <w:pPr>
        <w:spacing w:line="260" w:lineRule="exact"/>
        <w:ind w:left="3202" w:right="4328"/>
        <w:jc w:val="center"/>
        <w:rPr>
          <w:sz w:val="24"/>
          <w:szCs w:val="24"/>
        </w:rPr>
      </w:pPr>
      <w:r>
        <w:rPr>
          <w:spacing w:val="-1"/>
          <w:sz w:val="24"/>
          <w:szCs w:val="24"/>
          <w:highlight w:val="yellow"/>
        </w:rPr>
        <w:t>c</w:t>
      </w:r>
      <w:r>
        <w:rPr>
          <w:spacing w:val="2"/>
          <w:sz w:val="24"/>
          <w:szCs w:val="24"/>
          <w:highlight w:val="yellow"/>
        </w:rPr>
        <w:t>r</w:t>
      </w:r>
      <w:r>
        <w:rPr>
          <w:spacing w:val="-1"/>
          <w:sz w:val="24"/>
          <w:szCs w:val="24"/>
          <w:highlight w:val="yellow"/>
        </w:rPr>
        <w:t>ea</w:t>
      </w:r>
      <w:r>
        <w:rPr>
          <w:spacing w:val="5"/>
          <w:sz w:val="24"/>
          <w:szCs w:val="24"/>
          <w:highlight w:val="yellow"/>
        </w:rPr>
        <w:t>t</w:t>
      </w:r>
      <w:r>
        <w:rPr>
          <w:sz w:val="24"/>
          <w:szCs w:val="24"/>
          <w:highlight w:val="yellow"/>
        </w:rPr>
        <w:t>e</w:t>
      </w:r>
      <w:r>
        <w:rPr>
          <w:spacing w:val="-2"/>
          <w:sz w:val="24"/>
          <w:szCs w:val="24"/>
          <w:highlight w:val="yellow"/>
        </w:rPr>
        <w:t>s</w:t>
      </w:r>
      <w:r>
        <w:rPr>
          <w:spacing w:val="-1"/>
          <w:sz w:val="24"/>
          <w:szCs w:val="24"/>
          <w:highlight w:val="yellow"/>
        </w:rPr>
        <w:t>c</w:t>
      </w:r>
      <w:r>
        <w:rPr>
          <w:spacing w:val="-5"/>
          <w:sz w:val="24"/>
          <w:szCs w:val="24"/>
          <w:highlight w:val="yellow"/>
        </w:rPr>
        <w:t>h</w:t>
      </w:r>
      <w:r>
        <w:rPr>
          <w:spacing w:val="4"/>
          <w:sz w:val="24"/>
          <w:szCs w:val="24"/>
          <w:highlight w:val="yellow"/>
        </w:rPr>
        <w:t>e</w:t>
      </w:r>
      <w:r>
        <w:rPr>
          <w:spacing w:val="-4"/>
          <w:sz w:val="24"/>
          <w:szCs w:val="24"/>
          <w:highlight w:val="yellow"/>
        </w:rPr>
        <w:t>m</w:t>
      </w:r>
      <w:r>
        <w:rPr>
          <w:sz w:val="24"/>
          <w:szCs w:val="24"/>
          <w:highlight w:val="yellow"/>
        </w:rPr>
        <w:t>a</w:t>
      </w:r>
      <w:r>
        <w:rPr>
          <w:spacing w:val="-1"/>
          <w:sz w:val="24"/>
          <w:szCs w:val="24"/>
          <w:highlight w:val="yellow"/>
        </w:rPr>
        <w:t>c</w:t>
      </w:r>
      <w:r>
        <w:rPr>
          <w:spacing w:val="5"/>
          <w:sz w:val="24"/>
          <w:szCs w:val="24"/>
          <w:highlight w:val="yellow"/>
        </w:rPr>
        <w:t>o</w:t>
      </w:r>
      <w:r>
        <w:rPr>
          <w:spacing w:val="-9"/>
          <w:sz w:val="24"/>
          <w:szCs w:val="24"/>
          <w:highlight w:val="yellow"/>
        </w:rPr>
        <w:t>m</w:t>
      </w:r>
      <w:r>
        <w:rPr>
          <w:sz w:val="24"/>
          <w:szCs w:val="24"/>
          <w:highlight w:val="yellow"/>
        </w:rPr>
        <w:t>p</w:t>
      </w:r>
      <w:r>
        <w:rPr>
          <w:spacing w:val="4"/>
          <w:sz w:val="24"/>
          <w:szCs w:val="24"/>
          <w:highlight w:val="yellow"/>
        </w:rPr>
        <w:t>a</w:t>
      </w:r>
      <w:r>
        <w:rPr>
          <w:sz w:val="24"/>
          <w:szCs w:val="24"/>
          <w:highlight w:val="yellow"/>
        </w:rPr>
        <w:t>ny</w:t>
      </w:r>
      <w:r>
        <w:rPr>
          <w:spacing w:val="-1"/>
          <w:sz w:val="24"/>
          <w:szCs w:val="24"/>
          <w:highlight w:val="yellow"/>
        </w:rPr>
        <w:t>a</w:t>
      </w:r>
      <w:r>
        <w:rPr>
          <w:sz w:val="24"/>
          <w:szCs w:val="24"/>
          <w:highlight w:val="yellow"/>
        </w:rPr>
        <w:t>u</w:t>
      </w:r>
      <w:r>
        <w:rPr>
          <w:spacing w:val="5"/>
          <w:sz w:val="24"/>
          <w:szCs w:val="24"/>
          <w:highlight w:val="yellow"/>
        </w:rPr>
        <w:t>t</w:t>
      </w:r>
      <w:r>
        <w:rPr>
          <w:spacing w:val="-5"/>
          <w:sz w:val="24"/>
          <w:szCs w:val="24"/>
          <w:highlight w:val="yellow"/>
        </w:rPr>
        <w:t>h</w:t>
      </w:r>
      <w:r>
        <w:rPr>
          <w:spacing w:val="5"/>
          <w:sz w:val="24"/>
          <w:szCs w:val="24"/>
          <w:highlight w:val="yellow"/>
        </w:rPr>
        <w:t>o</w:t>
      </w:r>
      <w:r>
        <w:rPr>
          <w:spacing w:val="6"/>
          <w:sz w:val="24"/>
          <w:szCs w:val="24"/>
          <w:highlight w:val="yellow"/>
        </w:rPr>
        <w:t>r</w:t>
      </w:r>
      <w:r>
        <w:rPr>
          <w:spacing w:val="-9"/>
          <w:sz w:val="24"/>
          <w:szCs w:val="24"/>
          <w:highlight w:val="yellow"/>
        </w:rPr>
        <w:t>i</w:t>
      </w:r>
      <w:r>
        <w:rPr>
          <w:spacing w:val="-1"/>
          <w:sz w:val="24"/>
          <w:szCs w:val="24"/>
          <w:highlight w:val="yellow"/>
        </w:rPr>
        <w:t>za</w:t>
      </w:r>
      <w:r>
        <w:rPr>
          <w:spacing w:val="10"/>
          <w:sz w:val="24"/>
          <w:szCs w:val="24"/>
          <w:highlight w:val="yellow"/>
        </w:rPr>
        <w:t>t</w:t>
      </w:r>
      <w:r>
        <w:rPr>
          <w:spacing w:val="-9"/>
          <w:sz w:val="24"/>
          <w:szCs w:val="24"/>
          <w:highlight w:val="yellow"/>
        </w:rPr>
        <w:t>i</w:t>
      </w:r>
      <w:r>
        <w:rPr>
          <w:spacing w:val="5"/>
          <w:sz w:val="24"/>
          <w:szCs w:val="24"/>
          <w:highlight w:val="yellow"/>
        </w:rPr>
        <w:t>o</w:t>
      </w:r>
      <w:r>
        <w:rPr>
          <w:sz w:val="24"/>
          <w:szCs w:val="24"/>
          <w:highlight w:val="yellow"/>
        </w:rPr>
        <w:t>n</w:t>
      </w:r>
      <w:r>
        <w:rPr>
          <w:spacing w:val="-5"/>
          <w:sz w:val="24"/>
          <w:szCs w:val="24"/>
          <w:highlight w:val="yellow"/>
        </w:rPr>
        <w:t>K</w:t>
      </w:r>
      <w:r>
        <w:rPr>
          <w:spacing w:val="5"/>
          <w:sz w:val="24"/>
          <w:szCs w:val="24"/>
          <w:highlight w:val="yellow"/>
        </w:rPr>
        <w:t>U</w:t>
      </w:r>
      <w:r>
        <w:rPr>
          <w:spacing w:val="3"/>
          <w:sz w:val="24"/>
          <w:szCs w:val="24"/>
          <w:highlight w:val="yellow"/>
        </w:rPr>
        <w:t>M</w:t>
      </w:r>
      <w:r>
        <w:rPr>
          <w:spacing w:val="-5"/>
          <w:sz w:val="24"/>
          <w:szCs w:val="24"/>
          <w:highlight w:val="yellow"/>
        </w:rPr>
        <w:t>A</w:t>
      </w:r>
      <w:r>
        <w:rPr>
          <w:spacing w:val="3"/>
          <w:sz w:val="24"/>
          <w:szCs w:val="24"/>
          <w:highlight w:val="yellow"/>
        </w:rPr>
        <w:t>R</w:t>
      </w:r>
      <w:r>
        <w:rPr>
          <w:sz w:val="24"/>
          <w:szCs w:val="24"/>
          <w:highlight w:val="yellow"/>
        </w:rPr>
        <w:t>;</w:t>
      </w:r>
    </w:p>
    <w:p w:rsidR="00235722" w:rsidRDefault="00235722">
      <w:pPr>
        <w:spacing w:before="18" w:line="260" w:lineRule="exact"/>
        <w:rPr>
          <w:sz w:val="26"/>
          <w:szCs w:val="26"/>
        </w:rPr>
      </w:pPr>
    </w:p>
    <w:p w:rsidR="00235722" w:rsidRDefault="007D7CA6">
      <w:pPr>
        <w:ind w:left="1800"/>
        <w:rPr>
          <w:sz w:val="24"/>
          <w:szCs w:val="24"/>
        </w:rPr>
        <w:sectPr w:rsidR="00235722">
          <w:headerReference w:type="default" r:id="rId7"/>
          <w:footerReference w:type="default" r:id="rId8"/>
          <w:pgSz w:w="12240" w:h="15840"/>
          <w:pgMar w:top="860" w:right="0" w:bottom="280" w:left="0" w:header="673" w:footer="625" w:gutter="0"/>
          <w:pgNumType w:start="1"/>
          <w:cols w:space="720"/>
        </w:sectPr>
      </w:pPr>
      <w:r>
        <w:rPr>
          <w:sz w:val="24"/>
          <w:szCs w:val="24"/>
        </w:rPr>
        <w:t>All</w:t>
      </w:r>
      <w:r>
        <w:rPr>
          <w:spacing w:val="5"/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z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dto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</w:p>
    <w:p w:rsidR="00235722" w:rsidRDefault="00235722">
      <w:pPr>
        <w:spacing w:before="8" w:line="160" w:lineRule="exact"/>
        <w:rPr>
          <w:sz w:val="16"/>
          <w:szCs w:val="16"/>
        </w:rPr>
      </w:pPr>
    </w:p>
    <w:p w:rsidR="00235722" w:rsidRDefault="00235722">
      <w:pPr>
        <w:spacing w:line="200" w:lineRule="exact"/>
      </w:pPr>
    </w:p>
    <w:p w:rsidR="00235722" w:rsidRDefault="00AC1525">
      <w:pPr>
        <w:tabs>
          <w:tab w:val="left" w:pos="2160"/>
        </w:tabs>
        <w:spacing w:before="37" w:line="260" w:lineRule="exact"/>
        <w:ind w:left="2160" w:right="1404" w:hanging="360"/>
        <w:rPr>
          <w:sz w:val="24"/>
          <w:szCs w:val="24"/>
        </w:rPr>
      </w:pPr>
      <w:r w:rsidRPr="00AC1525">
        <w:pict>
          <v:group id="_x0000_s1429" style="position:absolute;left:0;text-align:left;margin-left:0;margin-top:54pt;width:612pt;height:0;z-index:-1513;mso-position-horizontal-relative:page;mso-position-vertical-relative:page" coordorigin=",1080" coordsize="12240,0">
            <v:shape id="_x0000_s1430" style="position:absolute;top:1080;width:12240;height:0" coordorigin=",1080" coordsize="12240,0" path="m,1080r12240,e" filled="f" strokeweight=".25397mm">
              <v:path arrowok="t"/>
            </v:shape>
            <w10:wrap anchorx="page" anchory="page"/>
          </v:group>
        </w:pict>
      </w:r>
      <w:r w:rsidR="007D7CA6">
        <w:rPr>
          <w:sz w:val="24"/>
          <w:szCs w:val="24"/>
        </w:rPr>
        <w:tab/>
      </w:r>
      <w:r w:rsidR="007D7CA6">
        <w:rPr>
          <w:spacing w:val="2"/>
          <w:sz w:val="24"/>
          <w:szCs w:val="24"/>
        </w:rPr>
        <w:t>T</w:t>
      </w:r>
      <w:r w:rsidR="007D7CA6">
        <w:rPr>
          <w:spacing w:val="-5"/>
          <w:sz w:val="24"/>
          <w:szCs w:val="24"/>
        </w:rPr>
        <w:t>h</w:t>
      </w:r>
      <w:r w:rsidR="007D7CA6">
        <w:rPr>
          <w:sz w:val="24"/>
          <w:szCs w:val="24"/>
        </w:rPr>
        <w:t>ep</w:t>
      </w:r>
      <w:r w:rsidR="007D7CA6">
        <w:rPr>
          <w:spacing w:val="6"/>
          <w:sz w:val="24"/>
          <w:szCs w:val="24"/>
        </w:rPr>
        <w:t>r</w:t>
      </w:r>
      <w:r w:rsidR="007D7CA6">
        <w:rPr>
          <w:spacing w:val="-4"/>
          <w:sz w:val="24"/>
          <w:szCs w:val="24"/>
        </w:rPr>
        <w:t>i</w:t>
      </w:r>
      <w:r w:rsidR="007D7CA6">
        <w:rPr>
          <w:sz w:val="24"/>
          <w:szCs w:val="24"/>
        </w:rPr>
        <w:t>vi</w:t>
      </w:r>
      <w:r w:rsidR="007D7CA6">
        <w:rPr>
          <w:spacing w:val="-4"/>
          <w:sz w:val="24"/>
          <w:szCs w:val="24"/>
        </w:rPr>
        <w:t>l</w:t>
      </w:r>
      <w:r w:rsidR="007D7CA6">
        <w:rPr>
          <w:spacing w:val="-1"/>
          <w:sz w:val="24"/>
          <w:szCs w:val="24"/>
        </w:rPr>
        <w:t>e</w:t>
      </w:r>
      <w:r w:rsidR="007D7CA6">
        <w:rPr>
          <w:sz w:val="24"/>
          <w:szCs w:val="24"/>
        </w:rPr>
        <w:t>g</w:t>
      </w:r>
      <w:r w:rsidR="007D7CA6">
        <w:rPr>
          <w:spacing w:val="-1"/>
          <w:sz w:val="24"/>
          <w:szCs w:val="24"/>
        </w:rPr>
        <w:t>e</w:t>
      </w:r>
      <w:r w:rsidR="007D7CA6">
        <w:rPr>
          <w:sz w:val="24"/>
          <w:szCs w:val="24"/>
        </w:rPr>
        <w:t>s</w:t>
      </w:r>
      <w:r w:rsidR="007D7CA6">
        <w:rPr>
          <w:spacing w:val="5"/>
          <w:sz w:val="24"/>
          <w:szCs w:val="24"/>
        </w:rPr>
        <w:t>t</w:t>
      </w:r>
      <w:r w:rsidR="007D7CA6">
        <w:rPr>
          <w:sz w:val="24"/>
          <w:szCs w:val="24"/>
        </w:rPr>
        <w:t>o</w:t>
      </w:r>
      <w:r w:rsidR="007D7CA6">
        <w:rPr>
          <w:spacing w:val="-1"/>
          <w:sz w:val="24"/>
          <w:szCs w:val="24"/>
        </w:rPr>
        <w:t>c</w:t>
      </w:r>
      <w:r w:rsidR="007D7CA6">
        <w:rPr>
          <w:spacing w:val="2"/>
          <w:sz w:val="24"/>
          <w:szCs w:val="24"/>
        </w:rPr>
        <w:t>r</w:t>
      </w:r>
      <w:r w:rsidR="007D7CA6">
        <w:rPr>
          <w:spacing w:val="-1"/>
          <w:sz w:val="24"/>
          <w:szCs w:val="24"/>
        </w:rPr>
        <w:t>e</w:t>
      </w:r>
      <w:r w:rsidR="007D7CA6">
        <w:rPr>
          <w:spacing w:val="-6"/>
          <w:sz w:val="24"/>
          <w:szCs w:val="24"/>
        </w:rPr>
        <w:t>a</w:t>
      </w:r>
      <w:r w:rsidR="007D7CA6">
        <w:rPr>
          <w:spacing w:val="5"/>
          <w:sz w:val="24"/>
          <w:szCs w:val="24"/>
        </w:rPr>
        <w:t>t</w:t>
      </w:r>
      <w:r w:rsidR="007D7CA6">
        <w:rPr>
          <w:sz w:val="24"/>
          <w:szCs w:val="24"/>
        </w:rPr>
        <w:t>e</w:t>
      </w:r>
      <w:r w:rsidR="007D7CA6">
        <w:rPr>
          <w:spacing w:val="5"/>
          <w:sz w:val="24"/>
          <w:szCs w:val="24"/>
        </w:rPr>
        <w:t>t</w:t>
      </w:r>
      <w:r w:rsidR="007D7CA6">
        <w:rPr>
          <w:spacing w:val="-5"/>
          <w:sz w:val="24"/>
          <w:szCs w:val="24"/>
        </w:rPr>
        <w:t>h</w:t>
      </w:r>
      <w:r w:rsidR="007D7CA6">
        <w:rPr>
          <w:sz w:val="24"/>
          <w:szCs w:val="24"/>
        </w:rPr>
        <w:t>e</w:t>
      </w:r>
      <w:r w:rsidR="007D7CA6">
        <w:rPr>
          <w:spacing w:val="-2"/>
          <w:sz w:val="24"/>
          <w:szCs w:val="24"/>
        </w:rPr>
        <w:t>s</w:t>
      </w:r>
      <w:r w:rsidR="007D7CA6">
        <w:rPr>
          <w:spacing w:val="-1"/>
          <w:sz w:val="24"/>
          <w:szCs w:val="24"/>
        </w:rPr>
        <w:t>c</w:t>
      </w:r>
      <w:r w:rsidR="007D7CA6">
        <w:rPr>
          <w:spacing w:val="-5"/>
          <w:sz w:val="24"/>
          <w:szCs w:val="24"/>
        </w:rPr>
        <w:t>h</w:t>
      </w:r>
      <w:r w:rsidR="007D7CA6">
        <w:rPr>
          <w:spacing w:val="4"/>
          <w:sz w:val="24"/>
          <w:szCs w:val="24"/>
        </w:rPr>
        <w:t>e</w:t>
      </w:r>
      <w:r w:rsidR="007D7CA6">
        <w:rPr>
          <w:spacing w:val="-4"/>
          <w:sz w:val="24"/>
          <w:szCs w:val="24"/>
        </w:rPr>
        <w:t>m</w:t>
      </w:r>
      <w:r w:rsidR="007D7CA6">
        <w:rPr>
          <w:spacing w:val="-1"/>
          <w:sz w:val="24"/>
          <w:szCs w:val="24"/>
        </w:rPr>
        <w:t>a</w:t>
      </w:r>
      <w:r w:rsidR="007D7CA6">
        <w:rPr>
          <w:sz w:val="24"/>
          <w:szCs w:val="24"/>
        </w:rPr>
        <w:t xml:space="preserve">, </w:t>
      </w:r>
      <w:r w:rsidR="007D7CA6">
        <w:rPr>
          <w:spacing w:val="5"/>
          <w:sz w:val="24"/>
          <w:szCs w:val="24"/>
        </w:rPr>
        <w:t>t</w:t>
      </w:r>
      <w:r w:rsidR="007D7CA6">
        <w:rPr>
          <w:spacing w:val="-1"/>
          <w:sz w:val="24"/>
          <w:szCs w:val="24"/>
        </w:rPr>
        <w:t>a</w:t>
      </w:r>
      <w:r w:rsidR="007D7CA6">
        <w:rPr>
          <w:sz w:val="24"/>
          <w:szCs w:val="24"/>
        </w:rPr>
        <w:t>b</w:t>
      </w:r>
      <w:r w:rsidR="007D7CA6">
        <w:rPr>
          <w:spacing w:val="-4"/>
          <w:sz w:val="24"/>
          <w:szCs w:val="24"/>
        </w:rPr>
        <w:t>l</w:t>
      </w:r>
      <w:r w:rsidR="007D7CA6">
        <w:rPr>
          <w:spacing w:val="-1"/>
          <w:sz w:val="24"/>
          <w:szCs w:val="24"/>
        </w:rPr>
        <w:t>e</w:t>
      </w:r>
      <w:r w:rsidR="007D7CA6">
        <w:rPr>
          <w:sz w:val="24"/>
          <w:szCs w:val="24"/>
        </w:rPr>
        <w:t>s</w:t>
      </w:r>
      <w:r w:rsidR="007D7CA6">
        <w:rPr>
          <w:spacing w:val="4"/>
          <w:sz w:val="24"/>
          <w:szCs w:val="24"/>
        </w:rPr>
        <w:t>a</w:t>
      </w:r>
      <w:r w:rsidR="007D7CA6">
        <w:rPr>
          <w:spacing w:val="-5"/>
          <w:sz w:val="24"/>
          <w:szCs w:val="24"/>
        </w:rPr>
        <w:t>n</w:t>
      </w:r>
      <w:r w:rsidR="007D7CA6">
        <w:rPr>
          <w:sz w:val="24"/>
          <w:szCs w:val="24"/>
        </w:rPr>
        <w:t>d o</w:t>
      </w:r>
      <w:r w:rsidR="007D7CA6">
        <w:rPr>
          <w:spacing w:val="5"/>
          <w:sz w:val="24"/>
          <w:szCs w:val="24"/>
        </w:rPr>
        <w:t>t</w:t>
      </w:r>
      <w:r w:rsidR="007D7CA6">
        <w:rPr>
          <w:spacing w:val="-5"/>
          <w:sz w:val="24"/>
          <w:szCs w:val="24"/>
        </w:rPr>
        <w:t>h</w:t>
      </w:r>
      <w:r w:rsidR="007D7CA6">
        <w:rPr>
          <w:spacing w:val="-1"/>
          <w:sz w:val="24"/>
          <w:szCs w:val="24"/>
        </w:rPr>
        <w:t>e</w:t>
      </w:r>
      <w:r w:rsidR="007D7CA6">
        <w:rPr>
          <w:sz w:val="24"/>
          <w:szCs w:val="24"/>
        </w:rPr>
        <w:t xml:space="preserve">r </w:t>
      </w:r>
      <w:r w:rsidR="007D7CA6">
        <w:rPr>
          <w:spacing w:val="-1"/>
          <w:sz w:val="24"/>
          <w:szCs w:val="24"/>
        </w:rPr>
        <w:t>c</w:t>
      </w:r>
      <w:r w:rsidR="007D7CA6">
        <w:rPr>
          <w:spacing w:val="5"/>
          <w:sz w:val="24"/>
          <w:szCs w:val="24"/>
        </w:rPr>
        <w:t>o</w:t>
      </w:r>
      <w:r w:rsidR="007D7CA6">
        <w:rPr>
          <w:spacing w:val="-5"/>
          <w:sz w:val="24"/>
          <w:szCs w:val="24"/>
        </w:rPr>
        <w:t>n</w:t>
      </w:r>
      <w:r w:rsidR="007D7CA6">
        <w:rPr>
          <w:spacing w:val="-2"/>
          <w:sz w:val="24"/>
          <w:szCs w:val="24"/>
        </w:rPr>
        <w:t>s</w:t>
      </w:r>
      <w:r w:rsidR="007D7CA6">
        <w:rPr>
          <w:spacing w:val="5"/>
          <w:sz w:val="24"/>
          <w:szCs w:val="24"/>
        </w:rPr>
        <w:t>t</w:t>
      </w:r>
      <w:r w:rsidR="007D7CA6">
        <w:rPr>
          <w:spacing w:val="2"/>
          <w:sz w:val="24"/>
          <w:szCs w:val="24"/>
        </w:rPr>
        <w:t>r</w:t>
      </w:r>
      <w:r w:rsidR="007D7CA6">
        <w:rPr>
          <w:sz w:val="24"/>
          <w:szCs w:val="24"/>
        </w:rPr>
        <w:t>u</w:t>
      </w:r>
      <w:r w:rsidR="007D7CA6">
        <w:rPr>
          <w:spacing w:val="-6"/>
          <w:sz w:val="24"/>
          <w:szCs w:val="24"/>
        </w:rPr>
        <w:t>c</w:t>
      </w:r>
      <w:r w:rsidR="007D7CA6">
        <w:rPr>
          <w:sz w:val="24"/>
          <w:szCs w:val="24"/>
        </w:rPr>
        <w:t>t</w:t>
      </w:r>
      <w:r w:rsidR="007D7CA6">
        <w:rPr>
          <w:spacing w:val="-1"/>
          <w:sz w:val="24"/>
          <w:szCs w:val="24"/>
        </w:rPr>
        <w:t>ca</w:t>
      </w:r>
      <w:r w:rsidR="007D7CA6">
        <w:rPr>
          <w:sz w:val="24"/>
          <w:szCs w:val="24"/>
        </w:rPr>
        <w:t>n</w:t>
      </w:r>
      <w:r w:rsidR="007D7CA6">
        <w:rPr>
          <w:spacing w:val="-1"/>
          <w:sz w:val="24"/>
          <w:szCs w:val="24"/>
        </w:rPr>
        <w:t>e</w:t>
      </w:r>
      <w:r w:rsidR="007D7CA6">
        <w:rPr>
          <w:spacing w:val="-5"/>
          <w:sz w:val="24"/>
          <w:szCs w:val="24"/>
        </w:rPr>
        <w:t>x</w:t>
      </w:r>
      <w:r w:rsidR="007D7CA6">
        <w:rPr>
          <w:spacing w:val="5"/>
          <w:sz w:val="24"/>
          <w:szCs w:val="24"/>
        </w:rPr>
        <w:t>p</w:t>
      </w:r>
      <w:r w:rsidR="007D7CA6">
        <w:rPr>
          <w:sz w:val="24"/>
          <w:szCs w:val="24"/>
        </w:rPr>
        <w:t>l</w:t>
      </w:r>
      <w:r w:rsidR="007D7CA6">
        <w:rPr>
          <w:spacing w:val="-4"/>
          <w:sz w:val="24"/>
          <w:szCs w:val="24"/>
        </w:rPr>
        <w:t>i</w:t>
      </w:r>
      <w:r w:rsidR="007D7CA6">
        <w:rPr>
          <w:spacing w:val="4"/>
          <w:sz w:val="24"/>
          <w:szCs w:val="24"/>
        </w:rPr>
        <w:t>c</w:t>
      </w:r>
      <w:r w:rsidR="007D7CA6">
        <w:rPr>
          <w:spacing w:val="-9"/>
          <w:sz w:val="24"/>
          <w:szCs w:val="24"/>
        </w:rPr>
        <w:t>i</w:t>
      </w:r>
      <w:r w:rsidR="007D7CA6">
        <w:rPr>
          <w:spacing w:val="10"/>
          <w:sz w:val="24"/>
          <w:szCs w:val="24"/>
        </w:rPr>
        <w:t>t</w:t>
      </w:r>
      <w:r w:rsidR="007D7CA6">
        <w:rPr>
          <w:sz w:val="24"/>
          <w:szCs w:val="24"/>
        </w:rPr>
        <w:t>ly</w:t>
      </w:r>
      <w:r w:rsidR="007D7CA6">
        <w:rPr>
          <w:spacing w:val="-5"/>
          <w:sz w:val="24"/>
          <w:szCs w:val="24"/>
        </w:rPr>
        <w:t>b</w:t>
      </w:r>
      <w:r w:rsidR="007D7CA6">
        <w:rPr>
          <w:sz w:val="24"/>
          <w:szCs w:val="24"/>
        </w:rPr>
        <w:t>eg</w:t>
      </w:r>
      <w:r w:rsidR="007D7CA6">
        <w:rPr>
          <w:spacing w:val="2"/>
          <w:sz w:val="24"/>
          <w:szCs w:val="24"/>
        </w:rPr>
        <w:t>r</w:t>
      </w:r>
      <w:r w:rsidR="007D7CA6">
        <w:rPr>
          <w:spacing w:val="4"/>
          <w:sz w:val="24"/>
          <w:szCs w:val="24"/>
        </w:rPr>
        <w:t>a</w:t>
      </w:r>
      <w:r w:rsidR="007D7CA6">
        <w:rPr>
          <w:spacing w:val="-5"/>
          <w:sz w:val="24"/>
          <w:szCs w:val="24"/>
        </w:rPr>
        <w:t>n</w:t>
      </w:r>
      <w:r w:rsidR="007D7CA6">
        <w:rPr>
          <w:spacing w:val="5"/>
          <w:sz w:val="24"/>
          <w:szCs w:val="24"/>
        </w:rPr>
        <w:t>t</w:t>
      </w:r>
      <w:r w:rsidR="007D7CA6">
        <w:rPr>
          <w:spacing w:val="-1"/>
          <w:sz w:val="24"/>
          <w:szCs w:val="24"/>
        </w:rPr>
        <w:t>e</w:t>
      </w:r>
      <w:r w:rsidR="007D7CA6">
        <w:rPr>
          <w:sz w:val="24"/>
          <w:szCs w:val="24"/>
        </w:rPr>
        <w:t xml:space="preserve">dto </w:t>
      </w:r>
      <w:r w:rsidR="007D7CA6">
        <w:rPr>
          <w:spacing w:val="5"/>
          <w:sz w:val="24"/>
          <w:szCs w:val="24"/>
        </w:rPr>
        <w:t>t</w:t>
      </w:r>
      <w:r w:rsidR="007D7CA6">
        <w:rPr>
          <w:spacing w:val="-5"/>
          <w:sz w:val="24"/>
          <w:szCs w:val="24"/>
        </w:rPr>
        <w:t>h</w:t>
      </w:r>
      <w:r w:rsidR="007D7CA6">
        <w:rPr>
          <w:sz w:val="24"/>
          <w:szCs w:val="24"/>
        </w:rPr>
        <w:t>e</w:t>
      </w:r>
      <w:r w:rsidR="007D7CA6">
        <w:rPr>
          <w:spacing w:val="2"/>
          <w:sz w:val="24"/>
          <w:szCs w:val="24"/>
        </w:rPr>
        <w:t>r</w:t>
      </w:r>
      <w:r w:rsidR="007D7CA6">
        <w:rPr>
          <w:spacing w:val="-1"/>
          <w:sz w:val="24"/>
          <w:szCs w:val="24"/>
        </w:rPr>
        <w:t>e</w:t>
      </w:r>
      <w:r w:rsidR="007D7CA6">
        <w:rPr>
          <w:spacing w:val="-9"/>
          <w:sz w:val="24"/>
          <w:szCs w:val="24"/>
        </w:rPr>
        <w:t>l</w:t>
      </w:r>
      <w:r w:rsidR="007D7CA6">
        <w:rPr>
          <w:spacing w:val="4"/>
          <w:sz w:val="24"/>
          <w:szCs w:val="24"/>
        </w:rPr>
        <w:t>e</w:t>
      </w:r>
      <w:r w:rsidR="007D7CA6">
        <w:rPr>
          <w:sz w:val="24"/>
          <w:szCs w:val="24"/>
        </w:rPr>
        <w:t>v</w:t>
      </w:r>
      <w:r w:rsidR="007D7CA6">
        <w:rPr>
          <w:spacing w:val="4"/>
          <w:sz w:val="24"/>
          <w:szCs w:val="24"/>
        </w:rPr>
        <w:t>a</w:t>
      </w:r>
      <w:r w:rsidR="007D7CA6">
        <w:rPr>
          <w:spacing w:val="-5"/>
          <w:sz w:val="24"/>
          <w:szCs w:val="24"/>
        </w:rPr>
        <w:t>n</w:t>
      </w:r>
      <w:r w:rsidR="007D7CA6">
        <w:rPr>
          <w:sz w:val="24"/>
          <w:szCs w:val="24"/>
        </w:rPr>
        <w:t>tu</w:t>
      </w:r>
      <w:r w:rsidR="007D7CA6">
        <w:rPr>
          <w:spacing w:val="-2"/>
          <w:sz w:val="24"/>
          <w:szCs w:val="24"/>
        </w:rPr>
        <w:t>s</w:t>
      </w:r>
      <w:r w:rsidR="007D7CA6">
        <w:rPr>
          <w:spacing w:val="-1"/>
          <w:sz w:val="24"/>
          <w:szCs w:val="24"/>
        </w:rPr>
        <w:t>e</w:t>
      </w:r>
      <w:r w:rsidR="007D7CA6">
        <w:rPr>
          <w:spacing w:val="2"/>
          <w:sz w:val="24"/>
          <w:szCs w:val="24"/>
        </w:rPr>
        <w:t>r</w:t>
      </w:r>
      <w:r w:rsidR="007D7CA6">
        <w:rPr>
          <w:sz w:val="24"/>
          <w:szCs w:val="24"/>
        </w:rPr>
        <w:t>sbyD</w:t>
      </w:r>
      <w:r w:rsidR="007D7CA6">
        <w:rPr>
          <w:spacing w:val="3"/>
          <w:sz w:val="24"/>
          <w:szCs w:val="24"/>
        </w:rPr>
        <w:t>B</w:t>
      </w:r>
      <w:r w:rsidR="007D7CA6">
        <w:rPr>
          <w:spacing w:val="-5"/>
          <w:sz w:val="24"/>
          <w:szCs w:val="24"/>
        </w:rPr>
        <w:t>A</w:t>
      </w:r>
      <w:r w:rsidR="007D7CA6">
        <w:rPr>
          <w:sz w:val="24"/>
          <w:szCs w:val="24"/>
        </w:rPr>
        <w:t>.</w:t>
      </w:r>
    </w:p>
    <w:p w:rsidR="00235722" w:rsidRDefault="007D7CA6">
      <w:pPr>
        <w:spacing w:line="280" w:lineRule="exact"/>
        <w:ind w:left="1800"/>
        <w:rPr>
          <w:sz w:val="24"/>
          <w:szCs w:val="24"/>
        </w:rPr>
      </w:pPr>
      <w:r>
        <w:rPr>
          <w:spacing w:val="1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Q</w:t>
      </w:r>
      <w:r>
        <w:rPr>
          <w:spacing w:val="-2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2u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ce</w:t>
      </w:r>
      <w:r>
        <w:rPr>
          <w:position w:val="-1"/>
          <w:sz w:val="24"/>
          <w:szCs w:val="24"/>
        </w:rPr>
        <w:t>pt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1"/>
          <w:position w:val="-1"/>
          <w:sz w:val="24"/>
          <w:szCs w:val="24"/>
        </w:rPr>
        <w:t>ca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g.</w:t>
      </w:r>
    </w:p>
    <w:p w:rsidR="00235722" w:rsidRDefault="007D7CA6">
      <w:pPr>
        <w:spacing w:line="280" w:lineRule="exact"/>
        <w:ind w:left="1800"/>
        <w:rPr>
          <w:sz w:val="24"/>
          <w:szCs w:val="24"/>
        </w:rPr>
      </w:pPr>
      <w:r>
        <w:rPr>
          <w:spacing w:val="-1"/>
          <w:position w:val="-1"/>
          <w:sz w:val="24"/>
          <w:szCs w:val="24"/>
        </w:rPr>
        <w:t>Ca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g</w:t>
      </w:r>
      <w:r>
        <w:rPr>
          <w:spacing w:val="-9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sa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m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4"/>
          <w:position w:val="-1"/>
          <w:sz w:val="24"/>
          <w:szCs w:val="24"/>
        </w:rPr>
        <w:t>ll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10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m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 xml:space="preserve">s 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</w:t>
      </w:r>
      <w:r>
        <w:rPr>
          <w:spacing w:val="1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Q</w:t>
      </w:r>
      <w:r>
        <w:rPr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nv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4"/>
          <w:position w:val="-1"/>
          <w:sz w:val="24"/>
          <w:szCs w:val="24"/>
        </w:rPr>
        <w:t>m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.</w:t>
      </w:r>
    </w:p>
    <w:p w:rsidR="00235722" w:rsidRDefault="007D7CA6">
      <w:pPr>
        <w:tabs>
          <w:tab w:val="left" w:pos="2160"/>
        </w:tabs>
        <w:spacing w:before="21" w:line="260" w:lineRule="exact"/>
        <w:ind w:left="2160" w:right="1305" w:hanging="360"/>
        <w:rPr>
          <w:sz w:val="24"/>
          <w:szCs w:val="24"/>
        </w:rPr>
      </w:pPr>
      <w:r>
        <w:rPr>
          <w:sz w:val="24"/>
          <w:szCs w:val="24"/>
        </w:rPr>
        <w:tab/>
        <w:t>A</w:t>
      </w:r>
      <w:r>
        <w:rPr>
          <w:spacing w:val="-1"/>
          <w:sz w:val="24"/>
          <w:szCs w:val="24"/>
        </w:rPr>
        <w:t>ca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 xml:space="preserve">g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sa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pacing w:val="3"/>
          <w:sz w:val="24"/>
          <w:szCs w:val="24"/>
        </w:rPr>
        <w:t>RM</w:t>
      </w:r>
      <w:r>
        <w:rPr>
          <w:spacing w:val="-5"/>
          <w:sz w:val="24"/>
          <w:szCs w:val="24"/>
        </w:rPr>
        <w:t>A</w:t>
      </w:r>
      <w:r>
        <w:rPr>
          <w:spacing w:val="2"/>
          <w:sz w:val="24"/>
          <w:szCs w:val="24"/>
        </w:rPr>
        <w:t>TI</w:t>
      </w:r>
      <w:r>
        <w:rPr>
          <w:sz w:val="24"/>
          <w:szCs w:val="24"/>
        </w:rPr>
        <w:t>ON_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,wh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hp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v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 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n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l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he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>ca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 xml:space="preserve">g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ll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td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ll</w:t>
      </w:r>
      <w:r>
        <w:rPr>
          <w:spacing w:val="3"/>
          <w:sz w:val="24"/>
          <w:szCs w:val="24"/>
        </w:rPr>
        <w:t>s</w:t>
      </w:r>
      <w:r>
        <w:rPr>
          <w:spacing w:val="4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as</w:t>
      </w:r>
    </w:p>
    <w:p w:rsidR="00235722" w:rsidRDefault="007D7CA6">
      <w:pPr>
        <w:spacing w:line="260" w:lineRule="exact"/>
        <w:ind w:left="2160"/>
        <w:rPr>
          <w:sz w:val="24"/>
          <w:szCs w:val="24"/>
        </w:rPr>
      </w:pP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>ca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g to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ze</w:t>
      </w:r>
      <w:r>
        <w:rPr>
          <w:sz w:val="24"/>
          <w:szCs w:val="24"/>
        </w:rPr>
        <w:t>du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235722" w:rsidRDefault="007D7CA6">
      <w:pPr>
        <w:tabs>
          <w:tab w:val="left" w:pos="2160"/>
        </w:tabs>
        <w:spacing w:before="21" w:line="260" w:lineRule="exact"/>
        <w:ind w:left="2160" w:right="1759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ed</w:t>
      </w:r>
      <w:r>
        <w:rPr>
          <w:spacing w:val="4"/>
          <w:sz w:val="24"/>
          <w:szCs w:val="24"/>
        </w:rPr>
        <w:t>e</w:t>
      </w:r>
      <w:r>
        <w:rPr>
          <w:spacing w:val="-3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d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4"/>
          <w:sz w:val="24"/>
          <w:szCs w:val="24"/>
        </w:rPr>
        <w:t>re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ns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ee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s</w:t>
      </w:r>
      <w:r>
        <w:rPr>
          <w:spacing w:val="10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 xml:space="preserve">e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.</w:t>
      </w:r>
    </w:p>
    <w:p w:rsidR="00235722" w:rsidRDefault="007D7CA6">
      <w:pPr>
        <w:spacing w:before="1"/>
        <w:ind w:left="1800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5"/>
          <w:sz w:val="24"/>
          <w:szCs w:val="24"/>
        </w:rPr>
        <w:t>w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he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ca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 xml:space="preserve">g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l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o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>ce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sd</w:t>
      </w:r>
      <w:r>
        <w:rPr>
          <w:spacing w:val="5"/>
          <w:sz w:val="24"/>
          <w:szCs w:val="24"/>
        </w:rPr>
        <w:t>o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4"/>
          <w:sz w:val="24"/>
          <w:szCs w:val="24"/>
        </w:rPr>
        <w:t>e</w:t>
      </w:r>
      <w:r>
        <w:rPr>
          <w:spacing w:val="2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n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235722" w:rsidRDefault="00235722">
      <w:pPr>
        <w:spacing w:before="4" w:line="120" w:lineRule="exact"/>
        <w:rPr>
          <w:sz w:val="12"/>
          <w:szCs w:val="12"/>
        </w:rPr>
      </w:pPr>
    </w:p>
    <w:p w:rsidR="00235722" w:rsidRDefault="00235722">
      <w:pPr>
        <w:spacing w:line="200" w:lineRule="exact"/>
      </w:pPr>
    </w:p>
    <w:p w:rsidR="00235722" w:rsidRDefault="007D7CA6">
      <w:pPr>
        <w:ind w:left="1800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CR</w:t>
      </w:r>
      <w:r>
        <w:rPr>
          <w:b/>
          <w:spacing w:val="2"/>
          <w:sz w:val="28"/>
          <w:szCs w:val="28"/>
        </w:rPr>
        <w:t>E</w:t>
      </w:r>
      <w:r>
        <w:rPr>
          <w:b/>
          <w:spacing w:val="1"/>
          <w:sz w:val="28"/>
          <w:szCs w:val="28"/>
        </w:rPr>
        <w:t>A</w:t>
      </w:r>
      <w:r>
        <w:rPr>
          <w:b/>
          <w:spacing w:val="2"/>
          <w:sz w:val="28"/>
          <w:szCs w:val="28"/>
        </w:rPr>
        <w:t>T</w:t>
      </w:r>
      <w:r>
        <w:rPr>
          <w:b/>
          <w:sz w:val="28"/>
          <w:szCs w:val="28"/>
        </w:rPr>
        <w:t>E</w:t>
      </w:r>
      <w:r>
        <w:rPr>
          <w:b/>
          <w:spacing w:val="2"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>A</w:t>
      </w:r>
      <w:r>
        <w:rPr>
          <w:b/>
          <w:spacing w:val="2"/>
          <w:sz w:val="28"/>
          <w:szCs w:val="28"/>
        </w:rPr>
        <w:t>BL</w:t>
      </w:r>
      <w:r>
        <w:rPr>
          <w:b/>
          <w:sz w:val="28"/>
          <w:szCs w:val="28"/>
        </w:rPr>
        <w:t>E</w:t>
      </w:r>
      <w:r>
        <w:rPr>
          <w:b/>
          <w:spacing w:val="1"/>
          <w:sz w:val="28"/>
          <w:szCs w:val="28"/>
        </w:rPr>
        <w:t>C</w:t>
      </w:r>
      <w:r>
        <w:rPr>
          <w:b/>
          <w:spacing w:val="-4"/>
          <w:sz w:val="28"/>
          <w:szCs w:val="28"/>
        </w:rPr>
        <w:t>o</w:t>
      </w:r>
      <w:r>
        <w:rPr>
          <w:b/>
          <w:spacing w:val="-1"/>
          <w:sz w:val="28"/>
          <w:szCs w:val="28"/>
        </w:rPr>
        <w:t>m</w:t>
      </w:r>
      <w:r>
        <w:rPr>
          <w:b/>
          <w:spacing w:val="4"/>
          <w:sz w:val="28"/>
          <w:szCs w:val="28"/>
        </w:rPr>
        <w:t>m</w:t>
      </w:r>
      <w:r>
        <w:rPr>
          <w:b/>
          <w:spacing w:val="5"/>
          <w:sz w:val="28"/>
          <w:szCs w:val="28"/>
        </w:rPr>
        <w:t>a</w:t>
      </w:r>
      <w:r>
        <w:rPr>
          <w:b/>
          <w:spacing w:val="-6"/>
          <w:sz w:val="28"/>
          <w:szCs w:val="28"/>
        </w:rPr>
        <w:t>n</w:t>
      </w:r>
      <w:r>
        <w:rPr>
          <w:b/>
          <w:sz w:val="28"/>
          <w:szCs w:val="28"/>
        </w:rPr>
        <w:t>d</w:t>
      </w:r>
      <w:r>
        <w:rPr>
          <w:b/>
          <w:spacing w:val="4"/>
          <w:sz w:val="28"/>
          <w:szCs w:val="28"/>
        </w:rPr>
        <w:t>i</w:t>
      </w:r>
      <w:r>
        <w:rPr>
          <w:b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 xml:space="preserve"> S</w:t>
      </w:r>
      <w:r>
        <w:rPr>
          <w:b/>
          <w:sz w:val="28"/>
          <w:szCs w:val="28"/>
        </w:rPr>
        <w:t>QL</w:t>
      </w:r>
    </w:p>
    <w:p w:rsidR="00235722" w:rsidRDefault="007D7CA6">
      <w:pPr>
        <w:tabs>
          <w:tab w:val="left" w:pos="2160"/>
        </w:tabs>
        <w:spacing w:before="18" w:line="260" w:lineRule="exact"/>
        <w:ind w:left="2160" w:right="1318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CR</w:t>
      </w:r>
      <w:r>
        <w:rPr>
          <w:spacing w:val="7"/>
          <w:sz w:val="24"/>
          <w:szCs w:val="24"/>
        </w:rPr>
        <w:t>E</w:t>
      </w:r>
      <w:r>
        <w:rPr>
          <w:spacing w:val="-5"/>
          <w:sz w:val="24"/>
          <w:szCs w:val="24"/>
        </w:rPr>
        <w:t>A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A</w:t>
      </w:r>
      <w:r>
        <w:rPr>
          <w:spacing w:val="-1"/>
          <w:sz w:val="24"/>
          <w:szCs w:val="24"/>
        </w:rPr>
        <w:t>B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4"/>
          <w:sz w:val="24"/>
          <w:szCs w:val="24"/>
        </w:rPr>
        <w:t>mm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dto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ec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z w:val="24"/>
          <w:szCs w:val="24"/>
        </w:rPr>
        <w:t>ya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w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 xml:space="preserve">e 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nby</w:t>
      </w:r>
      <w:r>
        <w:rPr>
          <w:spacing w:val="5"/>
          <w:sz w:val="24"/>
          <w:szCs w:val="24"/>
        </w:rPr>
        <w:t>g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v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,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ec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z w:val="24"/>
          <w:szCs w:val="24"/>
        </w:rPr>
        <w:t>y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ea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235722" w:rsidRDefault="007D7CA6">
      <w:pPr>
        <w:tabs>
          <w:tab w:val="left" w:pos="2160"/>
        </w:tabs>
        <w:spacing w:before="23" w:line="260" w:lineRule="exact"/>
        <w:ind w:left="2160" w:right="1159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3"/>
          <w:sz w:val="24"/>
          <w:szCs w:val="24"/>
        </w:rPr>
        <w:t>f</w:t>
      </w:r>
      <w:r>
        <w:rPr>
          <w:spacing w:val="-9"/>
          <w:sz w:val="24"/>
          <w:szCs w:val="24"/>
        </w:rPr>
        <w:t>i</w:t>
      </w:r>
      <w:r>
        <w:rPr>
          <w:spacing w:val="6"/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tby</w:t>
      </w:r>
      <w:r>
        <w:rPr>
          <w:spacing w:val="5"/>
          <w:sz w:val="24"/>
          <w:szCs w:val="24"/>
        </w:rPr>
        <w:t>g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v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r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rd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 xml:space="preserve">e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>li</w:t>
      </w:r>
      <w:r>
        <w:rPr>
          <w:sz w:val="24"/>
          <w:szCs w:val="24"/>
        </w:rPr>
        <w:t>ke NOT NU</w:t>
      </w:r>
      <w:r>
        <w:rPr>
          <w:spacing w:val="2"/>
          <w:sz w:val="24"/>
          <w:szCs w:val="24"/>
        </w:rPr>
        <w:t>L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pacing w:val="-5"/>
          <w:sz w:val="24"/>
          <w:szCs w:val="24"/>
        </w:rPr>
        <w:t>K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ec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ea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</w:t>
      </w:r>
    </w:p>
    <w:p w:rsidR="00235722" w:rsidRDefault="007D7CA6">
      <w:pPr>
        <w:spacing w:line="280" w:lineRule="exact"/>
        <w:ind w:left="1800"/>
        <w:rPr>
          <w:sz w:val="24"/>
          <w:szCs w:val="24"/>
        </w:rPr>
      </w:pPr>
      <w:r>
        <w:rPr>
          <w:spacing w:val="2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ek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9"/>
          <w:position w:val="-1"/>
          <w:sz w:val="24"/>
          <w:szCs w:val="24"/>
        </w:rPr>
        <w:t>y</w:t>
      </w:r>
      <w:r>
        <w:rPr>
          <w:position w:val="-1"/>
          <w:sz w:val="24"/>
          <w:szCs w:val="24"/>
        </w:rPr>
        <w:t>,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y</w:t>
      </w:r>
      <w:r>
        <w:rPr>
          <w:spacing w:val="-4"/>
          <w:position w:val="-1"/>
          <w:sz w:val="24"/>
          <w:szCs w:val="24"/>
        </w:rPr>
        <w:t xml:space="preserve"> i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g</w:t>
      </w:r>
      <w:r>
        <w:rPr>
          <w:spacing w:val="6"/>
          <w:position w:val="-1"/>
          <w:sz w:val="24"/>
          <w:szCs w:val="24"/>
        </w:rPr>
        <w:t>r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y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 xml:space="preserve">d 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7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g</w:t>
      </w:r>
      <w:r>
        <w:rPr>
          <w:spacing w:val="6"/>
          <w:position w:val="-1"/>
          <w:sz w:val="24"/>
          <w:szCs w:val="24"/>
        </w:rPr>
        <w:t>r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y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ca</w:t>
      </w:r>
      <w:r>
        <w:rPr>
          <w:position w:val="-1"/>
          <w:sz w:val="24"/>
          <w:szCs w:val="24"/>
        </w:rPr>
        <w:t>n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4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i</w:t>
      </w:r>
      <w:r>
        <w:rPr>
          <w:spacing w:val="2"/>
          <w:position w:val="-1"/>
          <w:sz w:val="24"/>
          <w:szCs w:val="24"/>
        </w:rPr>
        <w:t>f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5"/>
          <w:position w:val="-1"/>
          <w:sz w:val="24"/>
          <w:szCs w:val="24"/>
        </w:rPr>
        <w:t>w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h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</w:p>
    <w:p w:rsidR="00235722" w:rsidRDefault="007D7CA6">
      <w:pPr>
        <w:spacing w:line="260" w:lineRule="exact"/>
        <w:ind w:left="2160"/>
        <w:rPr>
          <w:sz w:val="24"/>
          <w:szCs w:val="24"/>
        </w:rPr>
      </w:pPr>
      <w:r>
        <w:rPr>
          <w:spacing w:val="-1"/>
          <w:sz w:val="24"/>
          <w:szCs w:val="24"/>
        </w:rPr>
        <w:t>CR</w:t>
      </w:r>
      <w:r>
        <w:rPr>
          <w:spacing w:val="2"/>
          <w:sz w:val="24"/>
          <w:szCs w:val="24"/>
        </w:rPr>
        <w:t>E</w:t>
      </w:r>
      <w:r>
        <w:rPr>
          <w:spacing w:val="-5"/>
          <w:sz w:val="24"/>
          <w:szCs w:val="24"/>
        </w:rPr>
        <w:t>A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A</w:t>
      </w:r>
      <w:r>
        <w:rPr>
          <w:spacing w:val="-1"/>
          <w:sz w:val="24"/>
          <w:szCs w:val="24"/>
        </w:rPr>
        <w:t>B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pacing w:val="10"/>
          <w:sz w:val="24"/>
          <w:szCs w:val="24"/>
        </w:rPr>
        <w:t>o</w:t>
      </w:r>
      <w:r>
        <w:rPr>
          <w:spacing w:val="-4"/>
          <w:sz w:val="24"/>
          <w:szCs w:val="24"/>
        </w:rPr>
        <w:t>mm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sd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,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ru</w:t>
      </w:r>
      <w:r>
        <w:rPr>
          <w:spacing w:val="-2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</w:p>
    <w:p w:rsidR="00235722" w:rsidRDefault="007D7CA6">
      <w:pPr>
        <w:spacing w:before="2"/>
        <w:ind w:left="2160"/>
        <w:rPr>
          <w:sz w:val="24"/>
          <w:szCs w:val="24"/>
        </w:rPr>
      </w:pPr>
      <w:r>
        <w:rPr>
          <w:sz w:val="24"/>
          <w:szCs w:val="24"/>
        </w:rPr>
        <w:t>A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TE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4"/>
          <w:sz w:val="24"/>
          <w:szCs w:val="24"/>
        </w:rPr>
        <w:t>mm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d.</w:t>
      </w:r>
    </w:p>
    <w:p w:rsidR="00235722" w:rsidRDefault="007D7CA6">
      <w:pPr>
        <w:tabs>
          <w:tab w:val="left" w:pos="2160"/>
        </w:tabs>
        <w:spacing w:before="21" w:line="260" w:lineRule="exact"/>
        <w:ind w:left="2520" w:right="4282" w:hanging="720"/>
        <w:rPr>
          <w:sz w:val="24"/>
          <w:szCs w:val="24"/>
        </w:rPr>
      </w:pPr>
      <w:r>
        <w:rPr>
          <w:sz w:val="24"/>
          <w:szCs w:val="24"/>
        </w:rPr>
        <w:tab/>
        <w:t>An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QL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 xml:space="preserve">n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sd</w:t>
      </w:r>
      <w:r>
        <w:rPr>
          <w:spacing w:val="4"/>
          <w:sz w:val="24"/>
          <w:szCs w:val="24"/>
        </w:rPr>
        <w:t>e</w:t>
      </w:r>
      <w:r>
        <w:rPr>
          <w:spacing w:val="-3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du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 xml:space="preserve">e </w:t>
      </w:r>
      <w:r>
        <w:rPr>
          <w:spacing w:val="4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4"/>
          <w:sz w:val="24"/>
          <w:szCs w:val="24"/>
        </w:rPr>
        <w:t>mm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d: </w:t>
      </w:r>
      <w:r>
        <w:rPr>
          <w:spacing w:val="-1"/>
          <w:sz w:val="24"/>
          <w:szCs w:val="24"/>
        </w:rPr>
        <w:t>CR</w:t>
      </w:r>
      <w:r>
        <w:rPr>
          <w:spacing w:val="2"/>
          <w:sz w:val="24"/>
          <w:szCs w:val="24"/>
        </w:rPr>
        <w:t>E</w:t>
      </w:r>
      <w:r>
        <w:rPr>
          <w:spacing w:val="-5"/>
          <w:sz w:val="24"/>
          <w:szCs w:val="24"/>
        </w:rPr>
        <w:t>A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A</w:t>
      </w:r>
      <w:r>
        <w:rPr>
          <w:spacing w:val="-1"/>
          <w:sz w:val="24"/>
          <w:szCs w:val="24"/>
        </w:rPr>
        <w:t>B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(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1D1,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2D2,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,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D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,</w:t>
      </w:r>
    </w:p>
    <w:p w:rsidR="00235722" w:rsidRDefault="007D7CA6">
      <w:pPr>
        <w:spacing w:line="260" w:lineRule="exact"/>
        <w:ind w:left="3960"/>
        <w:rPr>
          <w:sz w:val="24"/>
          <w:szCs w:val="24"/>
        </w:rPr>
      </w:pPr>
      <w:r>
        <w:rPr>
          <w:spacing w:val="6"/>
          <w:sz w:val="24"/>
          <w:szCs w:val="24"/>
        </w:rPr>
        <w:t>(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pacing w:val="2"/>
          <w:sz w:val="24"/>
          <w:szCs w:val="24"/>
        </w:rPr>
        <w:t>-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1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>,</w:t>
      </w:r>
    </w:p>
    <w:p w:rsidR="00235722" w:rsidRDefault="007D7CA6">
      <w:pPr>
        <w:spacing w:line="260" w:lineRule="exact"/>
        <w:ind w:left="3960"/>
        <w:rPr>
          <w:sz w:val="24"/>
          <w:szCs w:val="24"/>
        </w:rPr>
      </w:pPr>
      <w:r>
        <w:rPr>
          <w:spacing w:val="2"/>
          <w:sz w:val="24"/>
          <w:szCs w:val="24"/>
        </w:rPr>
        <w:t>.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z w:val="24"/>
          <w:szCs w:val="24"/>
        </w:rPr>
        <w:t>,</w:t>
      </w:r>
    </w:p>
    <w:p w:rsidR="00235722" w:rsidRDefault="007D7CA6">
      <w:pPr>
        <w:spacing w:before="2"/>
        <w:ind w:left="3960"/>
        <w:rPr>
          <w:sz w:val="24"/>
          <w:szCs w:val="24"/>
        </w:rPr>
      </w:pPr>
      <w:r>
        <w:rPr>
          <w:spacing w:val="6"/>
          <w:sz w:val="24"/>
          <w:szCs w:val="24"/>
        </w:rPr>
        <w:t>(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pacing w:val="2"/>
          <w:sz w:val="24"/>
          <w:szCs w:val="24"/>
        </w:rPr>
        <w:t>-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k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>)</w:t>
      </w:r>
    </w:p>
    <w:p w:rsidR="00235722" w:rsidRDefault="007D7CA6">
      <w:pPr>
        <w:spacing w:line="280" w:lineRule="exact"/>
        <w:ind w:left="1800"/>
        <w:rPr>
          <w:sz w:val="24"/>
          <w:szCs w:val="24"/>
        </w:rPr>
      </w:pPr>
      <w:r>
        <w:rPr>
          <w:position w:val="-1"/>
          <w:sz w:val="24"/>
          <w:szCs w:val="24"/>
        </w:rPr>
        <w:t>R</w:t>
      </w:r>
      <w:r>
        <w:rPr>
          <w:spacing w:val="-9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e</w:t>
      </w:r>
      <w:r>
        <w:rPr>
          <w:spacing w:val="10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</w:p>
    <w:p w:rsidR="00235722" w:rsidRDefault="007D7CA6">
      <w:pPr>
        <w:spacing w:before="3"/>
        <w:ind w:left="1800"/>
        <w:rPr>
          <w:sz w:val="24"/>
          <w:szCs w:val="24"/>
        </w:rPr>
      </w:pPr>
      <w:r>
        <w:rPr>
          <w:spacing w:val="-1"/>
          <w:sz w:val="24"/>
          <w:szCs w:val="24"/>
        </w:rPr>
        <w:t>ea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hAi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3"/>
          <w:sz w:val="24"/>
          <w:szCs w:val="24"/>
        </w:rPr>
        <w:t>s</w:t>
      </w:r>
      <w:r>
        <w:rPr>
          <w:spacing w:val="4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nR</w:t>
      </w:r>
    </w:p>
    <w:p w:rsidR="00235722" w:rsidRDefault="007D7CA6">
      <w:pPr>
        <w:spacing w:line="280" w:lineRule="exact"/>
        <w:ind w:left="1800"/>
        <w:rPr>
          <w:sz w:val="24"/>
          <w:szCs w:val="24"/>
        </w:rPr>
      </w:pPr>
      <w:r>
        <w:rPr>
          <w:spacing w:val="5"/>
          <w:position w:val="-1"/>
          <w:sz w:val="24"/>
          <w:szCs w:val="24"/>
        </w:rPr>
        <w:t>D</w:t>
      </w:r>
      <w:r>
        <w:rPr>
          <w:position w:val="-1"/>
          <w:sz w:val="24"/>
          <w:szCs w:val="24"/>
        </w:rPr>
        <w:t>i</w:t>
      </w:r>
      <w:r>
        <w:rPr>
          <w:spacing w:val="-4"/>
          <w:position w:val="-1"/>
          <w:sz w:val="24"/>
          <w:szCs w:val="24"/>
        </w:rPr>
        <w:t xml:space="preserve"> i</w:t>
      </w:r>
      <w:r>
        <w:rPr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y</w:t>
      </w:r>
      <w:r>
        <w:rPr>
          <w:position w:val="-1"/>
          <w:sz w:val="24"/>
          <w:szCs w:val="24"/>
        </w:rPr>
        <w:t>pe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fv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ed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4"/>
          <w:position w:val="-1"/>
          <w:sz w:val="24"/>
          <w:szCs w:val="24"/>
        </w:rPr>
        <w:t>m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10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t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bu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eAi</w:t>
      </w:r>
    </w:p>
    <w:p w:rsidR="00235722" w:rsidRDefault="003E2632">
      <w:pPr>
        <w:spacing w:before="5"/>
        <w:ind w:left="3014"/>
        <w:sectPr w:rsidR="00235722">
          <w:pgSz w:w="12240" w:h="15840"/>
          <w:pgMar w:top="860" w:right="0" w:bottom="280" w:left="0" w:header="673" w:footer="625" w:gutter="0"/>
          <w:cols w:space="720"/>
        </w:sect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2pt;height:245.25pt">
            <v:imagedata r:id="rId9" o:title=""/>
          </v:shape>
        </w:pict>
      </w:r>
    </w:p>
    <w:p w:rsidR="00235722" w:rsidRDefault="00235722">
      <w:pPr>
        <w:spacing w:before="5" w:line="160" w:lineRule="exact"/>
        <w:rPr>
          <w:sz w:val="16"/>
          <w:szCs w:val="16"/>
        </w:rPr>
      </w:pPr>
    </w:p>
    <w:p w:rsidR="00235722" w:rsidRDefault="00235722">
      <w:pPr>
        <w:spacing w:line="200" w:lineRule="exact"/>
      </w:pPr>
    </w:p>
    <w:p w:rsidR="00235722" w:rsidRDefault="00AC1525">
      <w:pPr>
        <w:spacing w:before="22" w:line="300" w:lineRule="exact"/>
        <w:ind w:left="1800"/>
        <w:rPr>
          <w:sz w:val="28"/>
          <w:szCs w:val="28"/>
        </w:rPr>
      </w:pPr>
      <w:r w:rsidRPr="00AC1525">
        <w:pict>
          <v:group id="_x0000_s1426" style="position:absolute;left:0;text-align:left;margin-left:0;margin-top:54pt;width:612pt;height:0;z-index:-1512;mso-position-horizontal-relative:page;mso-position-vertical-relative:page" coordorigin=",1080" coordsize="12240,0">
            <v:shape id="_x0000_s1427" style="position:absolute;top:1080;width:12240;height:0" coordorigin=",1080" coordsize="12240,0" path="m,1080r12240,e" filled="f" strokeweight=".25397mm">
              <v:path arrowok="t"/>
            </v:shape>
            <w10:wrap anchorx="page" anchory="page"/>
          </v:group>
        </w:pict>
      </w:r>
      <w:r w:rsidR="007D7CA6">
        <w:rPr>
          <w:b/>
          <w:spacing w:val="1"/>
          <w:position w:val="-1"/>
          <w:sz w:val="28"/>
          <w:szCs w:val="28"/>
        </w:rPr>
        <w:t>Re</w:t>
      </w:r>
      <w:r w:rsidR="007D7CA6">
        <w:rPr>
          <w:b/>
          <w:position w:val="-1"/>
          <w:sz w:val="28"/>
          <w:szCs w:val="28"/>
        </w:rPr>
        <w:t>la</w:t>
      </w:r>
      <w:r w:rsidR="007D7CA6">
        <w:rPr>
          <w:b/>
          <w:spacing w:val="-1"/>
          <w:position w:val="-1"/>
          <w:sz w:val="28"/>
          <w:szCs w:val="28"/>
        </w:rPr>
        <w:t>t</w:t>
      </w:r>
      <w:r w:rsidR="007D7CA6">
        <w:rPr>
          <w:b/>
          <w:spacing w:val="4"/>
          <w:position w:val="-1"/>
          <w:sz w:val="28"/>
          <w:szCs w:val="28"/>
        </w:rPr>
        <w:t>i</w:t>
      </w:r>
      <w:r w:rsidR="007D7CA6">
        <w:rPr>
          <w:b/>
          <w:position w:val="-1"/>
          <w:sz w:val="28"/>
          <w:szCs w:val="28"/>
        </w:rPr>
        <w:t>o</w:t>
      </w:r>
      <w:r w:rsidR="007D7CA6">
        <w:rPr>
          <w:b/>
          <w:spacing w:val="-6"/>
          <w:position w:val="-1"/>
          <w:sz w:val="28"/>
          <w:szCs w:val="28"/>
        </w:rPr>
        <w:t>n</w:t>
      </w:r>
      <w:r w:rsidR="007D7CA6">
        <w:rPr>
          <w:b/>
          <w:position w:val="-1"/>
          <w:sz w:val="28"/>
          <w:szCs w:val="28"/>
        </w:rPr>
        <w:t>s</w:t>
      </w:r>
      <w:r w:rsidR="007D7CA6">
        <w:rPr>
          <w:b/>
          <w:spacing w:val="4"/>
          <w:position w:val="-1"/>
          <w:sz w:val="28"/>
          <w:szCs w:val="28"/>
        </w:rPr>
        <w:t>i</w:t>
      </w:r>
      <w:r w:rsidR="007D7CA6">
        <w:rPr>
          <w:b/>
          <w:position w:val="-1"/>
          <w:sz w:val="28"/>
          <w:szCs w:val="28"/>
        </w:rPr>
        <w:t>n</w:t>
      </w:r>
      <w:r w:rsidR="007D7CA6">
        <w:rPr>
          <w:b/>
          <w:spacing w:val="6"/>
          <w:position w:val="-1"/>
          <w:sz w:val="28"/>
          <w:szCs w:val="28"/>
        </w:rPr>
        <w:t>C</w:t>
      </w:r>
      <w:r w:rsidR="007D7CA6">
        <w:rPr>
          <w:b/>
          <w:position w:val="-1"/>
          <w:sz w:val="28"/>
          <w:szCs w:val="28"/>
        </w:rPr>
        <w:t>o</w:t>
      </w:r>
      <w:r w:rsidR="007D7CA6">
        <w:rPr>
          <w:b/>
          <w:spacing w:val="-1"/>
          <w:position w:val="-1"/>
          <w:sz w:val="28"/>
          <w:szCs w:val="28"/>
        </w:rPr>
        <w:t>m</w:t>
      </w:r>
      <w:r w:rsidR="007D7CA6">
        <w:rPr>
          <w:b/>
          <w:spacing w:val="4"/>
          <w:position w:val="-1"/>
          <w:sz w:val="28"/>
          <w:szCs w:val="28"/>
        </w:rPr>
        <w:t>p</w:t>
      </w:r>
      <w:r w:rsidR="007D7CA6">
        <w:rPr>
          <w:b/>
          <w:spacing w:val="5"/>
          <w:position w:val="-1"/>
          <w:sz w:val="28"/>
          <w:szCs w:val="28"/>
        </w:rPr>
        <w:t>a</w:t>
      </w:r>
      <w:r w:rsidR="007D7CA6">
        <w:rPr>
          <w:b/>
          <w:spacing w:val="-6"/>
          <w:position w:val="-1"/>
          <w:sz w:val="28"/>
          <w:szCs w:val="28"/>
        </w:rPr>
        <w:t>n</w:t>
      </w:r>
      <w:r w:rsidR="007D7CA6">
        <w:rPr>
          <w:b/>
          <w:position w:val="-1"/>
          <w:sz w:val="28"/>
          <w:szCs w:val="28"/>
        </w:rPr>
        <w:t>y</w:t>
      </w:r>
      <w:r w:rsidR="007D7CA6">
        <w:rPr>
          <w:b/>
          <w:spacing w:val="-1"/>
          <w:position w:val="-1"/>
          <w:sz w:val="28"/>
          <w:szCs w:val="28"/>
        </w:rPr>
        <w:t>S</w:t>
      </w:r>
      <w:r w:rsidR="007D7CA6">
        <w:rPr>
          <w:b/>
          <w:spacing w:val="6"/>
          <w:position w:val="-1"/>
          <w:sz w:val="28"/>
          <w:szCs w:val="28"/>
        </w:rPr>
        <w:t>c</w:t>
      </w:r>
      <w:r w:rsidR="007D7CA6">
        <w:rPr>
          <w:b/>
          <w:spacing w:val="-6"/>
          <w:position w:val="-1"/>
          <w:sz w:val="28"/>
          <w:szCs w:val="28"/>
        </w:rPr>
        <w:t>h</w:t>
      </w:r>
      <w:r w:rsidR="007D7CA6">
        <w:rPr>
          <w:b/>
          <w:spacing w:val="6"/>
          <w:position w:val="-1"/>
          <w:sz w:val="28"/>
          <w:szCs w:val="28"/>
        </w:rPr>
        <w:t>e</w:t>
      </w:r>
      <w:r w:rsidR="007D7CA6">
        <w:rPr>
          <w:b/>
          <w:spacing w:val="-1"/>
          <w:position w:val="-1"/>
          <w:sz w:val="28"/>
          <w:szCs w:val="28"/>
        </w:rPr>
        <w:t>m</w:t>
      </w:r>
      <w:r w:rsidR="007D7CA6">
        <w:rPr>
          <w:b/>
          <w:position w:val="-1"/>
          <w:sz w:val="28"/>
          <w:szCs w:val="28"/>
        </w:rPr>
        <w:t>a</w:t>
      </w:r>
    </w:p>
    <w:p w:rsidR="00235722" w:rsidRDefault="00235722">
      <w:pPr>
        <w:spacing w:before="12" w:line="280" w:lineRule="exact"/>
        <w:rPr>
          <w:sz w:val="28"/>
          <w:szCs w:val="28"/>
        </w:rPr>
      </w:pPr>
    </w:p>
    <w:p w:rsidR="00235722" w:rsidRDefault="007D7CA6">
      <w:pPr>
        <w:spacing w:before="29"/>
        <w:ind w:left="1800"/>
        <w:rPr>
          <w:sz w:val="24"/>
          <w:szCs w:val="24"/>
        </w:rPr>
      </w:pPr>
      <w:r>
        <w:rPr>
          <w:b/>
          <w:sz w:val="24"/>
          <w:szCs w:val="24"/>
        </w:rPr>
        <w:t>CR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>A</w:t>
      </w:r>
      <w:r>
        <w:rPr>
          <w:b/>
          <w:spacing w:val="3"/>
          <w:sz w:val="24"/>
          <w:szCs w:val="24"/>
        </w:rPr>
        <w:t>B</w:t>
      </w:r>
      <w:r>
        <w:rPr>
          <w:b/>
          <w:spacing w:val="-1"/>
          <w:sz w:val="24"/>
          <w:szCs w:val="24"/>
        </w:rPr>
        <w:t>L</w:t>
      </w:r>
      <w:r>
        <w:rPr>
          <w:b/>
          <w:sz w:val="24"/>
          <w:szCs w:val="24"/>
        </w:rPr>
        <w:t>E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E</w:t>
      </w:r>
    </w:p>
    <w:p w:rsidR="00235722" w:rsidRDefault="007D7CA6">
      <w:pPr>
        <w:spacing w:line="260" w:lineRule="exact"/>
        <w:ind w:left="3240"/>
        <w:rPr>
          <w:sz w:val="24"/>
          <w:szCs w:val="24"/>
        </w:rPr>
      </w:pPr>
      <w:r>
        <w:rPr>
          <w:spacing w:val="2"/>
          <w:sz w:val="24"/>
          <w:szCs w:val="24"/>
        </w:rPr>
        <w:t>(</w:t>
      </w:r>
      <w:r>
        <w:rPr>
          <w:spacing w:val="-3"/>
          <w:sz w:val="24"/>
          <w:szCs w:val="24"/>
        </w:rPr>
        <w:t>F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EVA</w:t>
      </w:r>
      <w:r>
        <w:rPr>
          <w:spacing w:val="-1"/>
          <w:sz w:val="24"/>
          <w:szCs w:val="24"/>
        </w:rPr>
        <w:t>RC</w:t>
      </w:r>
      <w:r>
        <w:rPr>
          <w:spacing w:val="5"/>
          <w:sz w:val="24"/>
          <w:szCs w:val="24"/>
        </w:rPr>
        <w:t>H</w:t>
      </w:r>
      <w:r>
        <w:rPr>
          <w:sz w:val="24"/>
          <w:szCs w:val="24"/>
        </w:rPr>
        <w:t>AR</w:t>
      </w:r>
      <w:r>
        <w:rPr>
          <w:spacing w:val="2"/>
          <w:sz w:val="24"/>
          <w:szCs w:val="24"/>
        </w:rPr>
        <w:t>(</w:t>
      </w:r>
      <w:r>
        <w:rPr>
          <w:sz w:val="24"/>
          <w:szCs w:val="24"/>
        </w:rPr>
        <w:t>15)</w:t>
      </w:r>
      <w:r>
        <w:rPr>
          <w:b/>
          <w:sz w:val="24"/>
          <w:szCs w:val="24"/>
        </w:rPr>
        <w:t>N</w:t>
      </w:r>
      <w:r>
        <w:rPr>
          <w:b/>
          <w:spacing w:val="1"/>
          <w:sz w:val="24"/>
          <w:szCs w:val="24"/>
        </w:rPr>
        <w:t>O</w:t>
      </w:r>
      <w:r>
        <w:rPr>
          <w:b/>
          <w:sz w:val="24"/>
          <w:szCs w:val="24"/>
        </w:rPr>
        <w:t>TNU</w:t>
      </w:r>
      <w:r>
        <w:rPr>
          <w:b/>
          <w:spacing w:val="-1"/>
          <w:sz w:val="24"/>
          <w:szCs w:val="24"/>
        </w:rPr>
        <w:t>L</w:t>
      </w:r>
      <w:r>
        <w:rPr>
          <w:b/>
          <w:spacing w:val="-2"/>
          <w:sz w:val="24"/>
          <w:szCs w:val="24"/>
        </w:rPr>
        <w:t>L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</w:rPr>
        <w:t xml:space="preserve"> M</w:t>
      </w:r>
      <w:r>
        <w:rPr>
          <w:spacing w:val="2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H</w:t>
      </w:r>
      <w:r>
        <w:rPr>
          <w:spacing w:val="-5"/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,</w:t>
      </w:r>
    </w:p>
    <w:p w:rsidR="00235722" w:rsidRDefault="007D7CA6">
      <w:pPr>
        <w:spacing w:before="3"/>
        <w:ind w:left="3240" w:right="4819"/>
        <w:rPr>
          <w:sz w:val="24"/>
          <w:szCs w:val="24"/>
        </w:rPr>
      </w:pPr>
      <w:r>
        <w:rPr>
          <w:spacing w:val="-2"/>
          <w:sz w:val="24"/>
          <w:szCs w:val="24"/>
        </w:rPr>
        <w:t>L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EVA</w:t>
      </w:r>
      <w:r>
        <w:rPr>
          <w:spacing w:val="-1"/>
          <w:sz w:val="24"/>
          <w:szCs w:val="24"/>
        </w:rPr>
        <w:t>RC</w:t>
      </w:r>
      <w:r>
        <w:rPr>
          <w:spacing w:val="5"/>
          <w:sz w:val="24"/>
          <w:szCs w:val="24"/>
        </w:rPr>
        <w:t>H</w:t>
      </w:r>
      <w:r>
        <w:rPr>
          <w:sz w:val="24"/>
          <w:szCs w:val="24"/>
        </w:rPr>
        <w:t>AR</w:t>
      </w:r>
      <w:r>
        <w:rPr>
          <w:spacing w:val="2"/>
          <w:sz w:val="24"/>
          <w:szCs w:val="24"/>
        </w:rPr>
        <w:t>(</w:t>
      </w:r>
      <w:r>
        <w:rPr>
          <w:sz w:val="24"/>
          <w:szCs w:val="24"/>
        </w:rPr>
        <w:t>15)</w:t>
      </w:r>
      <w:r>
        <w:rPr>
          <w:b/>
          <w:sz w:val="24"/>
          <w:szCs w:val="24"/>
        </w:rPr>
        <w:t>N</w:t>
      </w:r>
      <w:r>
        <w:rPr>
          <w:b/>
          <w:spacing w:val="1"/>
          <w:sz w:val="24"/>
          <w:szCs w:val="24"/>
        </w:rPr>
        <w:t>O</w:t>
      </w:r>
      <w:r>
        <w:rPr>
          <w:b/>
          <w:sz w:val="24"/>
          <w:szCs w:val="24"/>
        </w:rPr>
        <w:t>TNU</w:t>
      </w:r>
      <w:r>
        <w:rPr>
          <w:b/>
          <w:spacing w:val="-1"/>
          <w:sz w:val="24"/>
          <w:szCs w:val="24"/>
        </w:rPr>
        <w:t>L</w:t>
      </w:r>
      <w:r>
        <w:rPr>
          <w:b/>
          <w:spacing w:val="-2"/>
          <w:sz w:val="24"/>
          <w:szCs w:val="24"/>
        </w:rPr>
        <w:t>L</w:t>
      </w:r>
      <w:r>
        <w:rPr>
          <w:sz w:val="24"/>
          <w:szCs w:val="24"/>
        </w:rPr>
        <w:t xml:space="preserve">, </w:t>
      </w:r>
      <w:r>
        <w:rPr>
          <w:spacing w:val="1"/>
          <w:sz w:val="24"/>
          <w:szCs w:val="24"/>
        </w:rPr>
        <w:t>SS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(</w:t>
      </w:r>
      <w:r>
        <w:rPr>
          <w:sz w:val="24"/>
          <w:szCs w:val="24"/>
        </w:rPr>
        <w:t>9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>D</w:t>
      </w:r>
      <w:r>
        <w:rPr>
          <w:spacing w:val="-5"/>
          <w:sz w:val="24"/>
          <w:szCs w:val="24"/>
        </w:rPr>
        <w:t>A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ED</w:t>
      </w:r>
      <w:r>
        <w:rPr>
          <w:spacing w:val="-5"/>
          <w:sz w:val="24"/>
          <w:szCs w:val="24"/>
        </w:rPr>
        <w:t>A</w:t>
      </w:r>
      <w:r>
        <w:rPr>
          <w:spacing w:val="2"/>
          <w:sz w:val="24"/>
          <w:szCs w:val="24"/>
        </w:rPr>
        <w:t>TE</w:t>
      </w:r>
      <w:r>
        <w:rPr>
          <w:sz w:val="24"/>
          <w:szCs w:val="24"/>
        </w:rPr>
        <w:t xml:space="preserve">, 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>D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SV</w:t>
      </w:r>
      <w:r>
        <w:rPr>
          <w:spacing w:val="-5"/>
          <w:sz w:val="24"/>
          <w:szCs w:val="24"/>
        </w:rPr>
        <w:t>A</w:t>
      </w:r>
      <w:r>
        <w:rPr>
          <w:spacing w:val="-1"/>
          <w:sz w:val="24"/>
          <w:szCs w:val="24"/>
        </w:rPr>
        <w:t>RC</w:t>
      </w:r>
      <w:r>
        <w:rPr>
          <w:spacing w:val="5"/>
          <w:sz w:val="24"/>
          <w:szCs w:val="24"/>
        </w:rPr>
        <w:t>H</w:t>
      </w:r>
      <w:r>
        <w:rPr>
          <w:sz w:val="24"/>
          <w:szCs w:val="24"/>
        </w:rPr>
        <w:t>AR</w:t>
      </w:r>
      <w:r>
        <w:rPr>
          <w:spacing w:val="2"/>
          <w:sz w:val="24"/>
          <w:szCs w:val="24"/>
        </w:rPr>
        <w:t>(</w:t>
      </w:r>
      <w:r>
        <w:rPr>
          <w:sz w:val="24"/>
          <w:szCs w:val="24"/>
        </w:rPr>
        <w:t>30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X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5"/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,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P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SS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(</w:t>
      </w:r>
      <w:r>
        <w:rPr>
          <w:sz w:val="24"/>
          <w:szCs w:val="24"/>
        </w:rPr>
        <w:t>9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>,</w:t>
      </w:r>
    </w:p>
    <w:p w:rsidR="00235722" w:rsidRDefault="00AC1525">
      <w:pPr>
        <w:spacing w:before="2"/>
        <w:ind w:left="3240"/>
        <w:rPr>
          <w:sz w:val="24"/>
          <w:szCs w:val="24"/>
        </w:rPr>
      </w:pPr>
      <w:r w:rsidRPr="00AC1525">
        <w:pict>
          <v:group id="_x0000_s1415" style="position:absolute;left:0;text-align:left;margin-left:89.5pt;margin-top:-82.8pt;width:409.95pt;height:139pt;z-index:-1511;mso-position-horizontal-relative:page" coordorigin="1790,-1656" coordsize="8199,2780">
            <v:shape id="_x0000_s1425" style="position:absolute;left:1800;top:-1646;width:3211;height:274" coordorigin="1800,-1646" coordsize="3211,274" path="m1800,-1372r3211,l5011,-1646r-3211,l1800,-1372xe" fillcolor="yellow" stroked="f">
              <v:path arrowok="t"/>
            </v:shape>
            <v:shape id="_x0000_s1424" style="position:absolute;left:1800;top:-1372;width:6955;height:278" coordorigin="1800,-1372" coordsize="6955,278" path="m1800,-1094r6955,l8755,-1372r-6955,l1800,-1094xe" fillcolor="yellow" stroked="f">
              <v:path arrowok="t"/>
            </v:shape>
            <v:shape id="_x0000_s1423" style="position:absolute;left:1800;top:-1094;width:5357;height:274" coordorigin="1800,-1094" coordsize="5357,274" path="m1800,-820r5357,l7157,-1094r-5357,l1800,-820xe" fillcolor="yellow" stroked="f">
              <v:path arrowok="t"/>
            </v:shape>
            <v:shape id="_x0000_s1422" style="position:absolute;left:1800;top:-820;width:4627;height:278" coordorigin="1800,-820" coordsize="4627,278" path="m1800,-542r4627,l6427,-820r-4627,l1800,-542xe" fillcolor="yellow" stroked="f">
              <v:path arrowok="t"/>
            </v:shape>
            <v:shape id="_x0000_s1421" style="position:absolute;left:1800;top:-542;width:5587;height:274" coordorigin="1800,-542" coordsize="5587,274" path="m1800,-268r5587,l7387,-542r-5587,l1800,-268xe" fillcolor="yellow" stroked="f">
              <v:path arrowok="t"/>
            </v:shape>
            <v:shape id="_x0000_s1420" style="position:absolute;left:1800;top:-268;width:3754;height:278" coordorigin="1800,-268" coordsize="3754,278" path="m1800,10r3754,l5554,-268r-3754,l1800,10xe" fillcolor="yellow" stroked="f">
              <v:path arrowok="t"/>
            </v:shape>
            <v:shape id="_x0000_s1419" style="position:absolute;left:1800;top:10;width:3787;height:274" coordorigin="1800,10" coordsize="3787,274" path="m1800,284r3787,l5587,10r-3787,l1800,284xe" fillcolor="yellow" stroked="f">
              <v:path arrowok="t"/>
            </v:shape>
            <v:shape id="_x0000_s1418" style="position:absolute;left:3240;top:284;width:2458;height:278" coordorigin="3240,284" coordsize="2458,278" path="m3240,562r2458,l5698,284r-2458,l3240,562xe" fillcolor="yellow" stroked="f">
              <v:path arrowok="t"/>
            </v:shape>
            <v:shape id="_x0000_s1417" style="position:absolute;left:3240;top:562;width:6739;height:274" coordorigin="3240,562" coordsize="6739,274" path="m3240,836r6739,l9979,562r-6739,l3240,836xe" fillcolor="yellow" stroked="f">
              <v:path arrowok="t"/>
            </v:shape>
            <v:shape id="_x0000_s1416" style="position:absolute;left:3240;top:836;width:6350;height:278" coordorigin="3240,836" coordsize="6350,278" path="m3240,1114r6350,l9590,836r-6350,l3240,1114xe" fillcolor="yellow" stroked="f">
              <v:path arrowok="t"/>
            </v:shape>
            <w10:wrap anchorx="page"/>
          </v:group>
        </w:pict>
      </w:r>
      <w:r w:rsidR="007D7CA6">
        <w:rPr>
          <w:sz w:val="24"/>
          <w:szCs w:val="24"/>
        </w:rPr>
        <w:t>DNO</w:t>
      </w:r>
      <w:r w:rsidR="007D7CA6">
        <w:rPr>
          <w:spacing w:val="2"/>
          <w:sz w:val="24"/>
          <w:szCs w:val="24"/>
        </w:rPr>
        <w:t>I</w:t>
      </w:r>
      <w:r w:rsidR="007D7CA6">
        <w:rPr>
          <w:sz w:val="24"/>
          <w:szCs w:val="24"/>
        </w:rPr>
        <w:t>NT</w:t>
      </w:r>
      <w:r w:rsidR="007D7CA6">
        <w:rPr>
          <w:b/>
          <w:sz w:val="24"/>
          <w:szCs w:val="24"/>
        </w:rPr>
        <w:t>N</w:t>
      </w:r>
      <w:r w:rsidR="007D7CA6">
        <w:rPr>
          <w:b/>
          <w:spacing w:val="1"/>
          <w:sz w:val="24"/>
          <w:szCs w:val="24"/>
        </w:rPr>
        <w:t>O</w:t>
      </w:r>
      <w:r w:rsidR="007D7CA6">
        <w:rPr>
          <w:b/>
          <w:sz w:val="24"/>
          <w:szCs w:val="24"/>
        </w:rPr>
        <w:t>TNU</w:t>
      </w:r>
      <w:r w:rsidR="007D7CA6">
        <w:rPr>
          <w:b/>
          <w:spacing w:val="-1"/>
          <w:sz w:val="24"/>
          <w:szCs w:val="24"/>
        </w:rPr>
        <w:t>L</w:t>
      </w:r>
      <w:r w:rsidR="007D7CA6">
        <w:rPr>
          <w:b/>
          <w:spacing w:val="-2"/>
          <w:sz w:val="24"/>
          <w:szCs w:val="24"/>
        </w:rPr>
        <w:t>L</w:t>
      </w:r>
      <w:r w:rsidR="007D7CA6">
        <w:rPr>
          <w:sz w:val="24"/>
          <w:szCs w:val="24"/>
        </w:rPr>
        <w:t>,</w:t>
      </w:r>
    </w:p>
    <w:p w:rsidR="00235722" w:rsidRDefault="007D7CA6">
      <w:pPr>
        <w:spacing w:line="260" w:lineRule="exact"/>
        <w:ind w:left="3240"/>
        <w:rPr>
          <w:sz w:val="24"/>
          <w:szCs w:val="24"/>
        </w:rPr>
      </w:pPr>
      <w:r>
        <w:rPr>
          <w:b/>
          <w:spacing w:val="-2"/>
          <w:sz w:val="24"/>
          <w:szCs w:val="24"/>
        </w:rPr>
        <w:t>P</w:t>
      </w:r>
      <w:r>
        <w:rPr>
          <w:b/>
          <w:sz w:val="24"/>
          <w:szCs w:val="24"/>
        </w:rPr>
        <w:t>R</w:t>
      </w:r>
      <w:r>
        <w:rPr>
          <w:b/>
          <w:spacing w:val="-2"/>
          <w:sz w:val="24"/>
          <w:szCs w:val="24"/>
        </w:rPr>
        <w:t>I</w:t>
      </w:r>
      <w:r>
        <w:rPr>
          <w:b/>
          <w:spacing w:val="4"/>
          <w:sz w:val="24"/>
          <w:szCs w:val="24"/>
        </w:rPr>
        <w:t>M</w:t>
      </w:r>
      <w:r>
        <w:rPr>
          <w:b/>
          <w:sz w:val="24"/>
          <w:szCs w:val="24"/>
        </w:rPr>
        <w:t>ARY</w:t>
      </w:r>
      <w:r>
        <w:rPr>
          <w:b/>
          <w:spacing w:val="6"/>
          <w:sz w:val="24"/>
          <w:szCs w:val="24"/>
        </w:rPr>
        <w:t>K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Y</w:t>
      </w:r>
      <w:r>
        <w:rPr>
          <w:spacing w:val="-3"/>
          <w:sz w:val="24"/>
          <w:szCs w:val="24"/>
        </w:rPr>
        <w:t>(</w:t>
      </w:r>
      <w:r>
        <w:rPr>
          <w:spacing w:val="1"/>
          <w:sz w:val="24"/>
          <w:szCs w:val="24"/>
        </w:rPr>
        <w:t>SS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>)</w:t>
      </w:r>
      <w:r>
        <w:rPr>
          <w:sz w:val="24"/>
          <w:szCs w:val="24"/>
        </w:rPr>
        <w:t>,</w:t>
      </w:r>
    </w:p>
    <w:p w:rsidR="00235722" w:rsidRDefault="007D7CA6">
      <w:pPr>
        <w:spacing w:before="2"/>
        <w:ind w:left="3240"/>
        <w:rPr>
          <w:sz w:val="24"/>
          <w:szCs w:val="24"/>
        </w:rPr>
      </w:pPr>
      <w:r>
        <w:rPr>
          <w:b/>
          <w:spacing w:val="-2"/>
          <w:sz w:val="24"/>
          <w:szCs w:val="24"/>
        </w:rPr>
        <w:t>F</w:t>
      </w:r>
      <w:r>
        <w:rPr>
          <w:b/>
          <w:spacing w:val="1"/>
          <w:sz w:val="24"/>
          <w:szCs w:val="24"/>
        </w:rPr>
        <w:t>O</w:t>
      </w: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2"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G</w:t>
      </w:r>
      <w:r>
        <w:rPr>
          <w:b/>
          <w:sz w:val="24"/>
          <w:szCs w:val="24"/>
        </w:rPr>
        <w:t>N</w:t>
      </w:r>
      <w:r>
        <w:rPr>
          <w:b/>
          <w:spacing w:val="6"/>
          <w:sz w:val="24"/>
          <w:szCs w:val="24"/>
        </w:rPr>
        <w:t>K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Y</w:t>
      </w:r>
      <w:r>
        <w:rPr>
          <w:spacing w:val="2"/>
          <w:sz w:val="24"/>
          <w:szCs w:val="24"/>
        </w:rPr>
        <w:t>(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P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pacing w:val="-3"/>
          <w:sz w:val="24"/>
          <w:szCs w:val="24"/>
        </w:rPr>
        <w:t>S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N)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E</w:t>
      </w:r>
      <w:r>
        <w:rPr>
          <w:spacing w:val="-3"/>
          <w:sz w:val="24"/>
          <w:szCs w:val="24"/>
        </w:rPr>
        <w:t>F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>EM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>(</w:t>
      </w:r>
      <w:r>
        <w:rPr>
          <w:spacing w:val="1"/>
          <w:sz w:val="24"/>
          <w:szCs w:val="24"/>
        </w:rPr>
        <w:t>SS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>)</w:t>
      </w:r>
      <w:r>
        <w:rPr>
          <w:sz w:val="24"/>
          <w:szCs w:val="24"/>
        </w:rPr>
        <w:t>,</w:t>
      </w:r>
    </w:p>
    <w:p w:rsidR="00235722" w:rsidRDefault="007D7CA6">
      <w:pPr>
        <w:spacing w:line="260" w:lineRule="exact"/>
        <w:ind w:left="3240"/>
        <w:rPr>
          <w:sz w:val="24"/>
          <w:szCs w:val="24"/>
        </w:rPr>
      </w:pPr>
      <w:r>
        <w:rPr>
          <w:b/>
          <w:spacing w:val="-2"/>
          <w:position w:val="-1"/>
          <w:sz w:val="24"/>
          <w:szCs w:val="24"/>
        </w:rPr>
        <w:t>F</w:t>
      </w:r>
      <w:r>
        <w:rPr>
          <w:b/>
          <w:spacing w:val="1"/>
          <w:position w:val="-1"/>
          <w:sz w:val="24"/>
          <w:szCs w:val="24"/>
        </w:rPr>
        <w:t>O</w:t>
      </w:r>
      <w:r>
        <w:rPr>
          <w:b/>
          <w:position w:val="-1"/>
          <w:sz w:val="24"/>
          <w:szCs w:val="24"/>
        </w:rPr>
        <w:t>R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spacing w:val="-2"/>
          <w:position w:val="-1"/>
          <w:sz w:val="24"/>
          <w:szCs w:val="24"/>
        </w:rPr>
        <w:t>I</w:t>
      </w:r>
      <w:r>
        <w:rPr>
          <w:b/>
          <w:spacing w:val="1"/>
          <w:position w:val="-1"/>
          <w:sz w:val="24"/>
          <w:szCs w:val="24"/>
        </w:rPr>
        <w:t>G</w:t>
      </w:r>
      <w:r>
        <w:rPr>
          <w:b/>
          <w:position w:val="-1"/>
          <w:sz w:val="24"/>
          <w:szCs w:val="24"/>
        </w:rPr>
        <w:t>N</w:t>
      </w:r>
      <w:r>
        <w:rPr>
          <w:b/>
          <w:spacing w:val="6"/>
          <w:position w:val="-1"/>
          <w:sz w:val="24"/>
          <w:szCs w:val="24"/>
        </w:rPr>
        <w:t>K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position w:val="-1"/>
          <w:sz w:val="24"/>
          <w:szCs w:val="24"/>
        </w:rPr>
        <w:t>Y</w:t>
      </w:r>
      <w:r>
        <w:rPr>
          <w:spacing w:val="2"/>
          <w:position w:val="-1"/>
          <w:sz w:val="24"/>
          <w:szCs w:val="24"/>
        </w:rPr>
        <w:t>(</w:t>
      </w:r>
      <w:r>
        <w:rPr>
          <w:position w:val="-1"/>
          <w:sz w:val="24"/>
          <w:szCs w:val="24"/>
        </w:rPr>
        <w:t>DNO)</w:t>
      </w:r>
      <w:r>
        <w:rPr>
          <w:spacing w:val="-1"/>
          <w:position w:val="-1"/>
          <w:sz w:val="24"/>
          <w:szCs w:val="24"/>
        </w:rPr>
        <w:t>R</w:t>
      </w:r>
      <w:r>
        <w:rPr>
          <w:spacing w:val="2"/>
          <w:position w:val="-1"/>
          <w:sz w:val="24"/>
          <w:szCs w:val="24"/>
        </w:rPr>
        <w:t>E</w:t>
      </w:r>
      <w:r>
        <w:rPr>
          <w:spacing w:val="-3"/>
          <w:position w:val="-1"/>
          <w:sz w:val="24"/>
          <w:szCs w:val="24"/>
        </w:rPr>
        <w:t>F</w:t>
      </w:r>
      <w:r>
        <w:rPr>
          <w:spacing w:val="2"/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>R</w:t>
      </w:r>
      <w:r>
        <w:rPr>
          <w:spacing w:val="2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2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SD</w:t>
      </w:r>
      <w:r>
        <w:rPr>
          <w:spacing w:val="2"/>
          <w:position w:val="-1"/>
          <w:sz w:val="24"/>
          <w:szCs w:val="24"/>
        </w:rPr>
        <w:t>E</w:t>
      </w:r>
      <w:r>
        <w:rPr>
          <w:spacing w:val="-3"/>
          <w:position w:val="-1"/>
          <w:sz w:val="24"/>
          <w:szCs w:val="24"/>
        </w:rPr>
        <w:t>P</w:t>
      </w:r>
      <w:r>
        <w:rPr>
          <w:position w:val="-1"/>
          <w:sz w:val="24"/>
          <w:szCs w:val="24"/>
        </w:rPr>
        <w:t>T</w:t>
      </w:r>
      <w:r>
        <w:rPr>
          <w:spacing w:val="-3"/>
          <w:position w:val="-1"/>
          <w:sz w:val="24"/>
          <w:szCs w:val="24"/>
        </w:rPr>
        <w:t>(</w:t>
      </w:r>
      <w:r>
        <w:rPr>
          <w:position w:val="-1"/>
          <w:sz w:val="24"/>
          <w:szCs w:val="24"/>
        </w:rPr>
        <w:t>DNU</w:t>
      </w:r>
      <w:r>
        <w:rPr>
          <w:spacing w:val="-2"/>
          <w:position w:val="-1"/>
          <w:sz w:val="24"/>
          <w:szCs w:val="24"/>
        </w:rPr>
        <w:t>M</w:t>
      </w:r>
      <w:r>
        <w:rPr>
          <w:spacing w:val="-1"/>
          <w:position w:val="-1"/>
          <w:sz w:val="24"/>
          <w:szCs w:val="24"/>
        </w:rPr>
        <w:t>B</w:t>
      </w:r>
      <w:r>
        <w:rPr>
          <w:spacing w:val="2"/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)</w:t>
      </w:r>
      <w:r>
        <w:rPr>
          <w:spacing w:val="2"/>
          <w:position w:val="-1"/>
          <w:sz w:val="24"/>
          <w:szCs w:val="24"/>
        </w:rPr>
        <w:t>)</w:t>
      </w:r>
      <w:r>
        <w:rPr>
          <w:position w:val="-1"/>
          <w:sz w:val="24"/>
          <w:szCs w:val="24"/>
        </w:rPr>
        <w:t>;</w:t>
      </w:r>
    </w:p>
    <w:p w:rsidR="00235722" w:rsidRDefault="00235722">
      <w:pPr>
        <w:spacing w:before="12" w:line="240" w:lineRule="exact"/>
        <w:rPr>
          <w:sz w:val="24"/>
          <w:szCs w:val="24"/>
        </w:rPr>
      </w:pPr>
    </w:p>
    <w:p w:rsidR="00235722" w:rsidRDefault="007D7CA6">
      <w:pPr>
        <w:spacing w:before="29"/>
        <w:ind w:left="1800"/>
        <w:rPr>
          <w:sz w:val="24"/>
          <w:szCs w:val="24"/>
        </w:rPr>
      </w:pPr>
      <w:r>
        <w:rPr>
          <w:b/>
          <w:sz w:val="24"/>
          <w:szCs w:val="24"/>
        </w:rPr>
        <w:t>CR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>A</w:t>
      </w:r>
      <w:r>
        <w:rPr>
          <w:b/>
          <w:spacing w:val="3"/>
          <w:sz w:val="24"/>
          <w:szCs w:val="24"/>
        </w:rPr>
        <w:t>B</w:t>
      </w:r>
      <w:r>
        <w:rPr>
          <w:b/>
          <w:spacing w:val="-1"/>
          <w:sz w:val="24"/>
          <w:szCs w:val="24"/>
        </w:rPr>
        <w:t>L</w:t>
      </w:r>
      <w:r>
        <w:rPr>
          <w:b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P</w:t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T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NT</w:t>
      </w:r>
    </w:p>
    <w:p w:rsidR="00235722" w:rsidRDefault="007D7CA6">
      <w:pPr>
        <w:spacing w:before="7" w:line="260" w:lineRule="exact"/>
        <w:ind w:left="3240" w:right="4939"/>
        <w:rPr>
          <w:sz w:val="24"/>
          <w:szCs w:val="24"/>
        </w:rPr>
      </w:pPr>
      <w:r>
        <w:rPr>
          <w:spacing w:val="2"/>
          <w:sz w:val="24"/>
          <w:szCs w:val="24"/>
        </w:rPr>
        <w:t>(</w:t>
      </w:r>
      <w:r>
        <w:rPr>
          <w:sz w:val="24"/>
          <w:szCs w:val="24"/>
        </w:rPr>
        <w:t>DN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>V</w:t>
      </w:r>
      <w:r>
        <w:rPr>
          <w:spacing w:val="-5"/>
          <w:sz w:val="24"/>
          <w:szCs w:val="24"/>
        </w:rPr>
        <w:t>A</w:t>
      </w:r>
      <w:r>
        <w:rPr>
          <w:spacing w:val="-1"/>
          <w:sz w:val="24"/>
          <w:szCs w:val="24"/>
        </w:rPr>
        <w:t>RC</w:t>
      </w:r>
      <w:r>
        <w:rPr>
          <w:spacing w:val="5"/>
          <w:sz w:val="24"/>
          <w:szCs w:val="24"/>
        </w:rPr>
        <w:t>H</w:t>
      </w:r>
      <w:r>
        <w:rPr>
          <w:sz w:val="24"/>
          <w:szCs w:val="24"/>
        </w:rPr>
        <w:t>AR</w:t>
      </w:r>
      <w:r>
        <w:rPr>
          <w:spacing w:val="2"/>
          <w:sz w:val="24"/>
          <w:szCs w:val="24"/>
        </w:rPr>
        <w:t>(</w:t>
      </w:r>
      <w:r>
        <w:rPr>
          <w:sz w:val="24"/>
          <w:szCs w:val="24"/>
        </w:rPr>
        <w:t>15)</w:t>
      </w:r>
      <w:r>
        <w:rPr>
          <w:b/>
          <w:sz w:val="24"/>
          <w:szCs w:val="24"/>
        </w:rPr>
        <w:t>N</w:t>
      </w:r>
      <w:r>
        <w:rPr>
          <w:b/>
          <w:spacing w:val="1"/>
          <w:sz w:val="24"/>
          <w:szCs w:val="24"/>
        </w:rPr>
        <w:t>O</w:t>
      </w:r>
      <w:r>
        <w:rPr>
          <w:b/>
          <w:sz w:val="24"/>
          <w:szCs w:val="24"/>
        </w:rPr>
        <w:t>TNU</w:t>
      </w:r>
      <w:r>
        <w:rPr>
          <w:b/>
          <w:spacing w:val="-1"/>
          <w:sz w:val="24"/>
          <w:szCs w:val="24"/>
        </w:rPr>
        <w:t>L</w:t>
      </w:r>
      <w:r>
        <w:rPr>
          <w:b/>
          <w:spacing w:val="-2"/>
          <w:sz w:val="24"/>
          <w:szCs w:val="24"/>
        </w:rPr>
        <w:t>L</w:t>
      </w:r>
      <w:r>
        <w:rPr>
          <w:sz w:val="24"/>
          <w:szCs w:val="24"/>
        </w:rPr>
        <w:t>, DNU</w:t>
      </w:r>
      <w:r>
        <w:rPr>
          <w:spacing w:val="-2"/>
          <w:sz w:val="24"/>
          <w:szCs w:val="24"/>
        </w:rPr>
        <w:t>M</w:t>
      </w:r>
      <w:r>
        <w:rPr>
          <w:spacing w:val="-1"/>
          <w:sz w:val="24"/>
          <w:szCs w:val="24"/>
        </w:rPr>
        <w:t>B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 xml:space="preserve">NT </w:t>
      </w:r>
      <w:r>
        <w:rPr>
          <w:b/>
          <w:sz w:val="24"/>
          <w:szCs w:val="24"/>
        </w:rPr>
        <w:t>N</w:t>
      </w:r>
      <w:r>
        <w:rPr>
          <w:b/>
          <w:spacing w:val="1"/>
          <w:sz w:val="24"/>
          <w:szCs w:val="24"/>
        </w:rPr>
        <w:t>O</w:t>
      </w:r>
      <w:r>
        <w:rPr>
          <w:b/>
          <w:sz w:val="24"/>
          <w:szCs w:val="24"/>
        </w:rPr>
        <w:t>TNU</w:t>
      </w:r>
      <w:r>
        <w:rPr>
          <w:b/>
          <w:spacing w:val="-1"/>
          <w:sz w:val="24"/>
          <w:szCs w:val="24"/>
        </w:rPr>
        <w:t>L</w:t>
      </w:r>
      <w:r>
        <w:rPr>
          <w:b/>
          <w:spacing w:val="-2"/>
          <w:sz w:val="24"/>
          <w:szCs w:val="24"/>
        </w:rPr>
        <w:t>L</w:t>
      </w:r>
      <w:r>
        <w:rPr>
          <w:sz w:val="24"/>
          <w:szCs w:val="24"/>
        </w:rPr>
        <w:t>,</w:t>
      </w:r>
    </w:p>
    <w:p w:rsidR="00235722" w:rsidRDefault="00AC1525">
      <w:pPr>
        <w:spacing w:before="4" w:line="260" w:lineRule="exact"/>
        <w:ind w:left="3240" w:right="5539"/>
        <w:rPr>
          <w:sz w:val="24"/>
          <w:szCs w:val="24"/>
        </w:rPr>
      </w:pPr>
      <w:r w:rsidRPr="00AC1525">
        <w:pict>
          <v:group id="_x0000_s1406" style="position:absolute;left:0;text-align:left;margin-left:89.5pt;margin-top:-41.65pt;width:403.95pt;height:111.4pt;z-index:-1510;mso-position-horizontal-relative:page" coordorigin="1790,-833" coordsize="8079,2228">
            <v:shape id="_x0000_s1414" style="position:absolute;left:1800;top:-823;width:3691;height:278" coordorigin="1800,-823" coordsize="3691,278" path="m1800,-545r3691,l5491,-823r-3691,l1800,-545xe" fillcolor="yellow" stroked="f">
              <v:path arrowok="t"/>
            </v:shape>
            <v:shape id="_x0000_s1413" style="position:absolute;left:1800;top:-545;width:5458;height:274" coordorigin="1800,-545" coordsize="5458,274" path="m1800,-271r5458,l7258,-545r-5458,l1800,-271xe" fillcolor="yellow" stroked="f">
              <v:path arrowok="t"/>
            </v:shape>
            <v:shape id="_x0000_s1412" style="position:absolute;left:1800;top:-271;width:4464;height:278" coordorigin="1800,-271" coordsize="4464,278" path="m1800,7r4464,l6264,-271r-4464,l1800,7xe" fillcolor="yellow" stroked="f">
              <v:path arrowok="t"/>
            </v:shape>
            <v:shape id="_x0000_s1411" style="position:absolute;left:1800;top:7;width:4862;height:274" coordorigin="1800,7" coordsize="4862,274" path="m1800,281r4862,l6662,7,1800,7r,274xe" fillcolor="yellow" stroked="f">
              <v:path arrowok="t"/>
            </v:shape>
            <v:shape id="_x0000_s1410" style="position:absolute;left:1800;top:281;width:4147;height:278" coordorigin="1800,281" coordsize="4147,278" path="m1800,559r4147,l5947,281r-4147,l1800,559xe" fillcolor="yellow" stroked="f">
              <v:path arrowok="t"/>
            </v:shape>
            <v:shape id="_x0000_s1409" style="position:absolute;left:3240;top:559;width:3221;height:274" coordorigin="3240,559" coordsize="3221,274" path="m3240,833r3221,l6461,559r-3221,l3240,833xe" fillcolor="yellow" stroked="f">
              <v:path arrowok="t"/>
            </v:shape>
            <v:shape id="_x0000_s1408" style="position:absolute;left:3240;top:833;width:2122;height:278" coordorigin="3240,833" coordsize="2122,278" path="m3240,1111r2122,l5362,833r-2122,l3240,1111xe" fillcolor="yellow" stroked="f">
              <v:path arrowok="t"/>
            </v:shape>
            <v:shape id="_x0000_s1407" style="position:absolute;left:3240;top:1111;width:6619;height:274" coordorigin="3240,1111" coordsize="6619,274" path="m3240,1385r6619,l9859,1111r-6619,l3240,1385xe" fillcolor="yellow" stroked="f">
              <v:path arrowok="t"/>
            </v:shape>
            <w10:wrap anchorx="page"/>
          </v:group>
        </w:pict>
      </w:r>
      <w:r w:rsidR="007D7CA6">
        <w:rPr>
          <w:spacing w:val="-2"/>
          <w:sz w:val="24"/>
          <w:szCs w:val="24"/>
        </w:rPr>
        <w:t>M</w:t>
      </w:r>
      <w:r w:rsidR="007D7CA6">
        <w:rPr>
          <w:sz w:val="24"/>
          <w:szCs w:val="24"/>
        </w:rPr>
        <w:t>G</w:t>
      </w:r>
      <w:r w:rsidR="007D7CA6">
        <w:rPr>
          <w:spacing w:val="-1"/>
          <w:sz w:val="24"/>
          <w:szCs w:val="24"/>
        </w:rPr>
        <w:t>R</w:t>
      </w:r>
      <w:r w:rsidR="007D7CA6">
        <w:rPr>
          <w:spacing w:val="1"/>
          <w:sz w:val="24"/>
          <w:szCs w:val="24"/>
        </w:rPr>
        <w:t>SS</w:t>
      </w:r>
      <w:r w:rsidR="007D7CA6">
        <w:rPr>
          <w:sz w:val="24"/>
          <w:szCs w:val="24"/>
        </w:rPr>
        <w:t>N</w:t>
      </w:r>
      <w:r w:rsidR="007D7CA6">
        <w:rPr>
          <w:spacing w:val="-1"/>
          <w:sz w:val="24"/>
          <w:szCs w:val="24"/>
        </w:rPr>
        <w:t>C</w:t>
      </w:r>
      <w:r w:rsidR="007D7CA6">
        <w:rPr>
          <w:spacing w:val="5"/>
          <w:sz w:val="24"/>
          <w:szCs w:val="24"/>
        </w:rPr>
        <w:t>H</w:t>
      </w:r>
      <w:r w:rsidR="007D7CA6">
        <w:rPr>
          <w:spacing w:val="-5"/>
          <w:sz w:val="24"/>
          <w:szCs w:val="24"/>
        </w:rPr>
        <w:t>A</w:t>
      </w:r>
      <w:r w:rsidR="007D7CA6">
        <w:rPr>
          <w:sz w:val="24"/>
          <w:szCs w:val="24"/>
        </w:rPr>
        <w:t>R</w:t>
      </w:r>
      <w:r w:rsidR="007D7CA6">
        <w:rPr>
          <w:spacing w:val="2"/>
          <w:sz w:val="24"/>
          <w:szCs w:val="24"/>
        </w:rPr>
        <w:t>(</w:t>
      </w:r>
      <w:r w:rsidR="007D7CA6">
        <w:rPr>
          <w:sz w:val="24"/>
          <w:szCs w:val="24"/>
        </w:rPr>
        <w:t>9)</w:t>
      </w:r>
      <w:r w:rsidR="007D7CA6">
        <w:rPr>
          <w:b/>
          <w:sz w:val="24"/>
          <w:szCs w:val="24"/>
        </w:rPr>
        <w:t>N</w:t>
      </w:r>
      <w:r w:rsidR="007D7CA6">
        <w:rPr>
          <w:b/>
          <w:spacing w:val="1"/>
          <w:sz w:val="24"/>
          <w:szCs w:val="24"/>
        </w:rPr>
        <w:t>O</w:t>
      </w:r>
      <w:r w:rsidR="007D7CA6">
        <w:rPr>
          <w:b/>
          <w:sz w:val="24"/>
          <w:szCs w:val="24"/>
        </w:rPr>
        <w:t>TNU</w:t>
      </w:r>
      <w:r w:rsidR="007D7CA6">
        <w:rPr>
          <w:b/>
          <w:spacing w:val="-1"/>
          <w:sz w:val="24"/>
          <w:szCs w:val="24"/>
        </w:rPr>
        <w:t>L</w:t>
      </w:r>
      <w:r w:rsidR="007D7CA6">
        <w:rPr>
          <w:b/>
          <w:spacing w:val="-2"/>
          <w:sz w:val="24"/>
          <w:szCs w:val="24"/>
        </w:rPr>
        <w:t>L</w:t>
      </w:r>
      <w:r w:rsidR="007D7CA6">
        <w:rPr>
          <w:sz w:val="24"/>
          <w:szCs w:val="24"/>
        </w:rPr>
        <w:t xml:space="preserve">, </w:t>
      </w:r>
      <w:r w:rsidR="007D7CA6">
        <w:rPr>
          <w:spacing w:val="-2"/>
          <w:sz w:val="24"/>
          <w:szCs w:val="24"/>
        </w:rPr>
        <w:t>M</w:t>
      </w:r>
      <w:r w:rsidR="007D7CA6">
        <w:rPr>
          <w:sz w:val="24"/>
          <w:szCs w:val="24"/>
        </w:rPr>
        <w:t>G</w:t>
      </w:r>
      <w:r w:rsidR="007D7CA6">
        <w:rPr>
          <w:spacing w:val="-1"/>
          <w:sz w:val="24"/>
          <w:szCs w:val="24"/>
        </w:rPr>
        <w:t>R</w:t>
      </w:r>
      <w:r w:rsidR="007D7CA6">
        <w:rPr>
          <w:spacing w:val="1"/>
          <w:sz w:val="24"/>
          <w:szCs w:val="24"/>
        </w:rPr>
        <w:t>S</w:t>
      </w:r>
      <w:r w:rsidR="007D7CA6">
        <w:rPr>
          <w:spacing w:val="2"/>
          <w:sz w:val="24"/>
          <w:szCs w:val="24"/>
        </w:rPr>
        <w:t>T</w:t>
      </w:r>
      <w:r w:rsidR="007D7CA6">
        <w:rPr>
          <w:sz w:val="24"/>
          <w:szCs w:val="24"/>
        </w:rPr>
        <w:t>A</w:t>
      </w:r>
      <w:r w:rsidR="007D7CA6">
        <w:rPr>
          <w:spacing w:val="-1"/>
          <w:sz w:val="24"/>
          <w:szCs w:val="24"/>
        </w:rPr>
        <w:t>R</w:t>
      </w:r>
      <w:r w:rsidR="007D7CA6">
        <w:rPr>
          <w:spacing w:val="2"/>
          <w:sz w:val="24"/>
          <w:szCs w:val="24"/>
        </w:rPr>
        <w:t>T</w:t>
      </w:r>
      <w:r w:rsidR="007D7CA6">
        <w:rPr>
          <w:sz w:val="24"/>
          <w:szCs w:val="24"/>
        </w:rPr>
        <w:t>D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2"/>
          <w:sz w:val="24"/>
          <w:szCs w:val="24"/>
        </w:rPr>
        <w:t>T</w:t>
      </w:r>
      <w:r w:rsidR="007D7CA6">
        <w:rPr>
          <w:sz w:val="24"/>
          <w:szCs w:val="24"/>
        </w:rPr>
        <w:t>ED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2"/>
          <w:sz w:val="24"/>
          <w:szCs w:val="24"/>
        </w:rPr>
        <w:t>TE</w:t>
      </w:r>
      <w:r w:rsidR="007D7CA6">
        <w:rPr>
          <w:sz w:val="24"/>
          <w:szCs w:val="24"/>
        </w:rPr>
        <w:t>,</w:t>
      </w:r>
    </w:p>
    <w:p w:rsidR="00235722" w:rsidRDefault="007D7CA6">
      <w:pPr>
        <w:spacing w:line="260" w:lineRule="exact"/>
        <w:ind w:left="3240"/>
        <w:rPr>
          <w:sz w:val="24"/>
          <w:szCs w:val="24"/>
        </w:rPr>
      </w:pPr>
      <w:r>
        <w:rPr>
          <w:b/>
          <w:spacing w:val="-2"/>
          <w:sz w:val="24"/>
          <w:szCs w:val="24"/>
        </w:rPr>
        <w:t>P</w:t>
      </w:r>
      <w:r>
        <w:rPr>
          <w:b/>
          <w:sz w:val="24"/>
          <w:szCs w:val="24"/>
        </w:rPr>
        <w:t>R</w:t>
      </w:r>
      <w:r>
        <w:rPr>
          <w:b/>
          <w:spacing w:val="-2"/>
          <w:sz w:val="24"/>
          <w:szCs w:val="24"/>
        </w:rPr>
        <w:t>I</w:t>
      </w:r>
      <w:r>
        <w:rPr>
          <w:b/>
          <w:spacing w:val="4"/>
          <w:sz w:val="24"/>
          <w:szCs w:val="24"/>
        </w:rPr>
        <w:t>M</w:t>
      </w:r>
      <w:r>
        <w:rPr>
          <w:b/>
          <w:sz w:val="24"/>
          <w:szCs w:val="24"/>
        </w:rPr>
        <w:t>ARY</w:t>
      </w:r>
      <w:r>
        <w:rPr>
          <w:b/>
          <w:spacing w:val="6"/>
          <w:sz w:val="24"/>
          <w:szCs w:val="24"/>
        </w:rPr>
        <w:t>K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Y</w:t>
      </w:r>
      <w:r>
        <w:rPr>
          <w:spacing w:val="2"/>
          <w:sz w:val="24"/>
          <w:szCs w:val="24"/>
        </w:rPr>
        <w:t>(</w:t>
      </w:r>
      <w:r>
        <w:rPr>
          <w:sz w:val="24"/>
          <w:szCs w:val="24"/>
        </w:rPr>
        <w:t>DNU</w:t>
      </w:r>
      <w:r>
        <w:rPr>
          <w:spacing w:val="-2"/>
          <w:sz w:val="24"/>
          <w:szCs w:val="24"/>
        </w:rPr>
        <w:t>M</w:t>
      </w:r>
      <w:r>
        <w:rPr>
          <w:spacing w:val="-1"/>
          <w:sz w:val="24"/>
          <w:szCs w:val="24"/>
        </w:rPr>
        <w:t>B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>,</w:t>
      </w:r>
    </w:p>
    <w:p w:rsidR="00235722" w:rsidRDefault="007D7CA6">
      <w:pPr>
        <w:spacing w:line="260" w:lineRule="exact"/>
        <w:ind w:left="3240"/>
        <w:rPr>
          <w:sz w:val="24"/>
          <w:szCs w:val="24"/>
        </w:rPr>
      </w:pPr>
      <w:r>
        <w:rPr>
          <w:b/>
          <w:sz w:val="24"/>
          <w:szCs w:val="24"/>
        </w:rPr>
        <w:t>UN</w:t>
      </w:r>
      <w:r>
        <w:rPr>
          <w:b/>
          <w:spacing w:val="-2"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Q</w:t>
      </w:r>
      <w:r>
        <w:rPr>
          <w:b/>
          <w:sz w:val="24"/>
          <w:szCs w:val="24"/>
        </w:rPr>
        <w:t>UE</w:t>
      </w:r>
      <w:r>
        <w:rPr>
          <w:spacing w:val="2"/>
          <w:sz w:val="24"/>
          <w:szCs w:val="24"/>
        </w:rPr>
        <w:t>(</w:t>
      </w:r>
      <w:r>
        <w:rPr>
          <w:sz w:val="24"/>
          <w:szCs w:val="24"/>
        </w:rPr>
        <w:t>DNA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E)</w:t>
      </w:r>
      <w:r>
        <w:rPr>
          <w:sz w:val="24"/>
          <w:szCs w:val="24"/>
        </w:rPr>
        <w:t>,</w:t>
      </w:r>
    </w:p>
    <w:p w:rsidR="00235722" w:rsidRDefault="007D7CA6">
      <w:pPr>
        <w:spacing w:before="2" w:line="260" w:lineRule="exact"/>
        <w:ind w:left="3240"/>
        <w:rPr>
          <w:sz w:val="24"/>
          <w:szCs w:val="24"/>
        </w:rPr>
      </w:pPr>
      <w:r>
        <w:rPr>
          <w:b/>
          <w:spacing w:val="-2"/>
          <w:position w:val="-1"/>
          <w:sz w:val="24"/>
          <w:szCs w:val="24"/>
        </w:rPr>
        <w:t>F</w:t>
      </w:r>
      <w:r>
        <w:rPr>
          <w:b/>
          <w:spacing w:val="1"/>
          <w:position w:val="-1"/>
          <w:sz w:val="24"/>
          <w:szCs w:val="24"/>
        </w:rPr>
        <w:t>O</w:t>
      </w:r>
      <w:r>
        <w:rPr>
          <w:b/>
          <w:position w:val="-1"/>
          <w:sz w:val="24"/>
          <w:szCs w:val="24"/>
        </w:rPr>
        <w:t>R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spacing w:val="-2"/>
          <w:position w:val="-1"/>
          <w:sz w:val="24"/>
          <w:szCs w:val="24"/>
        </w:rPr>
        <w:t>I</w:t>
      </w:r>
      <w:r>
        <w:rPr>
          <w:b/>
          <w:spacing w:val="1"/>
          <w:position w:val="-1"/>
          <w:sz w:val="24"/>
          <w:szCs w:val="24"/>
        </w:rPr>
        <w:t>G</w:t>
      </w:r>
      <w:r>
        <w:rPr>
          <w:b/>
          <w:position w:val="-1"/>
          <w:sz w:val="24"/>
          <w:szCs w:val="24"/>
        </w:rPr>
        <w:t>N</w:t>
      </w:r>
      <w:r>
        <w:rPr>
          <w:b/>
          <w:spacing w:val="6"/>
          <w:position w:val="-1"/>
          <w:sz w:val="24"/>
          <w:szCs w:val="24"/>
        </w:rPr>
        <w:t>K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position w:val="-1"/>
          <w:sz w:val="24"/>
          <w:szCs w:val="24"/>
        </w:rPr>
        <w:t>Y</w:t>
      </w:r>
      <w:r>
        <w:rPr>
          <w:spacing w:val="2"/>
          <w:position w:val="-1"/>
          <w:sz w:val="24"/>
          <w:szCs w:val="24"/>
        </w:rPr>
        <w:t>(</w:t>
      </w:r>
      <w:r>
        <w:rPr>
          <w:spacing w:val="-2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G</w:t>
      </w:r>
      <w:r>
        <w:rPr>
          <w:spacing w:val="-1"/>
          <w:position w:val="-1"/>
          <w:sz w:val="24"/>
          <w:szCs w:val="24"/>
        </w:rPr>
        <w:t>R</w:t>
      </w:r>
      <w:r>
        <w:rPr>
          <w:spacing w:val="1"/>
          <w:position w:val="-1"/>
          <w:sz w:val="24"/>
          <w:szCs w:val="24"/>
        </w:rPr>
        <w:t>SS</w:t>
      </w:r>
      <w:r>
        <w:rPr>
          <w:position w:val="-1"/>
          <w:sz w:val="24"/>
          <w:szCs w:val="24"/>
        </w:rPr>
        <w:t>N)</w:t>
      </w:r>
      <w:r>
        <w:rPr>
          <w:spacing w:val="-1"/>
          <w:position w:val="-1"/>
          <w:sz w:val="24"/>
          <w:szCs w:val="24"/>
        </w:rPr>
        <w:t>R</w:t>
      </w:r>
      <w:r>
        <w:rPr>
          <w:spacing w:val="2"/>
          <w:position w:val="-1"/>
          <w:sz w:val="24"/>
          <w:szCs w:val="24"/>
        </w:rPr>
        <w:t>E</w:t>
      </w:r>
      <w:r>
        <w:rPr>
          <w:spacing w:val="-3"/>
          <w:position w:val="-1"/>
          <w:sz w:val="24"/>
          <w:szCs w:val="24"/>
        </w:rPr>
        <w:t>F</w:t>
      </w:r>
      <w:r>
        <w:rPr>
          <w:spacing w:val="2"/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>R</w:t>
      </w:r>
      <w:r>
        <w:rPr>
          <w:spacing w:val="2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2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2"/>
          <w:position w:val="-1"/>
          <w:sz w:val="24"/>
          <w:szCs w:val="24"/>
        </w:rPr>
        <w:t>E</w:t>
      </w:r>
      <w:r>
        <w:rPr>
          <w:spacing w:val="-6"/>
          <w:position w:val="-1"/>
          <w:sz w:val="24"/>
          <w:szCs w:val="24"/>
        </w:rPr>
        <w:t>M</w:t>
      </w:r>
      <w:r>
        <w:rPr>
          <w:spacing w:val="1"/>
          <w:position w:val="-1"/>
          <w:sz w:val="24"/>
          <w:szCs w:val="24"/>
        </w:rPr>
        <w:t>P</w:t>
      </w:r>
      <w:r>
        <w:rPr>
          <w:spacing w:val="-2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OY</w:t>
      </w:r>
      <w:r>
        <w:rPr>
          <w:spacing w:val="2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(</w:t>
      </w:r>
      <w:r>
        <w:rPr>
          <w:spacing w:val="-3"/>
          <w:position w:val="-1"/>
          <w:sz w:val="24"/>
          <w:szCs w:val="24"/>
        </w:rPr>
        <w:t>S</w:t>
      </w:r>
      <w:r>
        <w:rPr>
          <w:spacing w:val="1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N</w:t>
      </w:r>
      <w:r>
        <w:rPr>
          <w:spacing w:val="2"/>
          <w:position w:val="-1"/>
          <w:sz w:val="24"/>
          <w:szCs w:val="24"/>
        </w:rPr>
        <w:t>))</w:t>
      </w:r>
      <w:r>
        <w:rPr>
          <w:position w:val="-1"/>
          <w:sz w:val="24"/>
          <w:szCs w:val="24"/>
        </w:rPr>
        <w:t>;</w:t>
      </w:r>
    </w:p>
    <w:p w:rsidR="00235722" w:rsidRDefault="00235722">
      <w:pPr>
        <w:spacing w:before="12" w:line="240" w:lineRule="exact"/>
        <w:rPr>
          <w:sz w:val="24"/>
          <w:szCs w:val="24"/>
        </w:rPr>
      </w:pPr>
    </w:p>
    <w:p w:rsidR="00235722" w:rsidRDefault="007D7CA6">
      <w:pPr>
        <w:spacing w:before="29"/>
        <w:ind w:left="1800"/>
        <w:rPr>
          <w:sz w:val="24"/>
          <w:szCs w:val="24"/>
        </w:rPr>
      </w:pPr>
      <w:r>
        <w:rPr>
          <w:b/>
          <w:sz w:val="24"/>
          <w:szCs w:val="24"/>
        </w:rPr>
        <w:t>CR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>A</w:t>
      </w:r>
      <w:r>
        <w:rPr>
          <w:b/>
          <w:spacing w:val="3"/>
          <w:sz w:val="24"/>
          <w:szCs w:val="24"/>
        </w:rPr>
        <w:t>B</w:t>
      </w:r>
      <w:r>
        <w:rPr>
          <w:b/>
          <w:spacing w:val="-1"/>
          <w:sz w:val="24"/>
          <w:szCs w:val="24"/>
        </w:rPr>
        <w:t>L</w:t>
      </w:r>
      <w:r>
        <w:rPr>
          <w:b/>
          <w:sz w:val="24"/>
          <w:szCs w:val="24"/>
        </w:rPr>
        <w:t>E</w:t>
      </w:r>
      <w:r>
        <w:rPr>
          <w:spacing w:val="-2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pacing w:val="3"/>
          <w:sz w:val="24"/>
          <w:szCs w:val="24"/>
        </w:rPr>
        <w:t>C</w:t>
      </w:r>
      <w:r>
        <w:rPr>
          <w:spacing w:val="-5"/>
          <w:sz w:val="24"/>
          <w:szCs w:val="24"/>
        </w:rPr>
        <w:t>A</w:t>
      </w:r>
      <w:r>
        <w:rPr>
          <w:spacing w:val="2"/>
          <w:sz w:val="24"/>
          <w:szCs w:val="24"/>
        </w:rPr>
        <w:t>TI</w:t>
      </w:r>
      <w:r>
        <w:rPr>
          <w:sz w:val="24"/>
          <w:szCs w:val="24"/>
        </w:rPr>
        <w:t>ONS</w:t>
      </w:r>
    </w:p>
    <w:p w:rsidR="00235722" w:rsidRDefault="007D7CA6">
      <w:pPr>
        <w:spacing w:line="260" w:lineRule="exact"/>
        <w:ind w:left="3240"/>
        <w:rPr>
          <w:sz w:val="24"/>
          <w:szCs w:val="24"/>
        </w:rPr>
      </w:pPr>
      <w:r>
        <w:rPr>
          <w:spacing w:val="2"/>
          <w:sz w:val="24"/>
          <w:szCs w:val="24"/>
        </w:rPr>
        <w:t>(</w:t>
      </w:r>
      <w:r>
        <w:rPr>
          <w:sz w:val="24"/>
          <w:szCs w:val="24"/>
        </w:rPr>
        <w:t>DNU</w:t>
      </w:r>
      <w:r>
        <w:rPr>
          <w:spacing w:val="-2"/>
          <w:sz w:val="24"/>
          <w:szCs w:val="24"/>
        </w:rPr>
        <w:t>M</w:t>
      </w:r>
      <w:r>
        <w:rPr>
          <w:spacing w:val="-1"/>
          <w:sz w:val="24"/>
          <w:szCs w:val="24"/>
        </w:rPr>
        <w:t>B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 xml:space="preserve">NT </w:t>
      </w:r>
      <w:r>
        <w:rPr>
          <w:b/>
          <w:sz w:val="24"/>
          <w:szCs w:val="24"/>
        </w:rPr>
        <w:t>N</w:t>
      </w:r>
      <w:r>
        <w:rPr>
          <w:b/>
          <w:spacing w:val="1"/>
          <w:sz w:val="24"/>
          <w:szCs w:val="24"/>
        </w:rPr>
        <w:t>O</w:t>
      </w:r>
      <w:r>
        <w:rPr>
          <w:b/>
          <w:sz w:val="24"/>
          <w:szCs w:val="24"/>
        </w:rPr>
        <w:t>TNU</w:t>
      </w:r>
      <w:r>
        <w:rPr>
          <w:b/>
          <w:spacing w:val="-1"/>
          <w:sz w:val="24"/>
          <w:szCs w:val="24"/>
        </w:rPr>
        <w:t>L</w:t>
      </w:r>
      <w:r>
        <w:rPr>
          <w:b/>
          <w:spacing w:val="-2"/>
          <w:sz w:val="24"/>
          <w:szCs w:val="24"/>
        </w:rPr>
        <w:t>L</w:t>
      </w:r>
      <w:r>
        <w:rPr>
          <w:sz w:val="24"/>
          <w:szCs w:val="24"/>
        </w:rPr>
        <w:t>,</w:t>
      </w:r>
    </w:p>
    <w:p w:rsidR="00235722" w:rsidRDefault="00AC1525">
      <w:pPr>
        <w:spacing w:before="7" w:line="260" w:lineRule="exact"/>
        <w:ind w:left="3240" w:right="4497"/>
        <w:rPr>
          <w:sz w:val="24"/>
          <w:szCs w:val="24"/>
        </w:rPr>
      </w:pPr>
      <w:r w:rsidRPr="00AC1525">
        <w:pict>
          <v:group id="_x0000_s1399" style="position:absolute;left:0;text-align:left;margin-left:89.5pt;margin-top:-27.6pt;width:405.65pt;height:83.8pt;z-index:-1509;mso-position-horizontal-relative:page" coordorigin="1790,-552" coordsize="8113,1676">
            <v:shape id="_x0000_s1405" style="position:absolute;left:1800;top:-542;width:3293;height:274" coordorigin="1800,-542" coordsize="3293,274" path="m1800,-268r3293,l5093,-542r-3293,l1800,-268xe" fillcolor="yellow" stroked="f">
              <v:path arrowok="t"/>
            </v:shape>
            <v:shape id="_x0000_s1404" style="position:absolute;left:1800;top:-268;width:4546;height:278" coordorigin="1800,-268" coordsize="4546,278" path="m1800,10r4546,l6346,-268r-4546,l1800,10xe" fillcolor="yellow" stroked="f">
              <v:path arrowok="t"/>
            </v:shape>
            <v:shape id="_x0000_s1403" style="position:absolute;left:1800;top:10;width:5899;height:274" coordorigin="1800,10" coordsize="5899,274" path="m1800,284r5899,l7699,10r-5899,l1800,284xe" fillcolor="yellow" stroked="f">
              <v:path arrowok="t"/>
            </v:shape>
            <v:shape id="_x0000_s1402" style="position:absolute;left:1800;top:284;width:4147;height:278" coordorigin="1800,284" coordsize="4147,278" path="m1800,562r4147,l5947,284r-4147,l1800,562xe" fillcolor="yellow" stroked="f">
              <v:path arrowok="t"/>
            </v:shape>
            <v:shape id="_x0000_s1401" style="position:absolute;left:3240;top:562;width:4738;height:274" coordorigin="3240,562" coordsize="4738,274" path="m3240,836r4738,l7978,562r-4738,l3240,836xe" fillcolor="yellow" stroked="f">
              <v:path arrowok="t"/>
            </v:shape>
            <v:shape id="_x0000_s1400" style="position:absolute;left:3240;top:836;width:6653;height:278" coordorigin="3240,836" coordsize="6653,278" path="m3240,1114r6653,l9893,836r-6653,l3240,1114xe" fillcolor="yellow" stroked="f">
              <v:path arrowok="t"/>
            </v:shape>
            <w10:wrap anchorx="page"/>
          </v:group>
        </w:pict>
      </w:r>
      <w:r w:rsidR="007D7CA6">
        <w:rPr>
          <w:sz w:val="24"/>
          <w:szCs w:val="24"/>
        </w:rPr>
        <w:t>D</w:t>
      </w:r>
      <w:r w:rsidR="007D7CA6">
        <w:rPr>
          <w:spacing w:val="-2"/>
          <w:sz w:val="24"/>
          <w:szCs w:val="24"/>
        </w:rPr>
        <w:t>L</w:t>
      </w:r>
      <w:r w:rsidR="007D7CA6">
        <w:rPr>
          <w:sz w:val="24"/>
          <w:szCs w:val="24"/>
        </w:rPr>
        <w:t>O</w:t>
      </w:r>
      <w:r w:rsidR="007D7CA6">
        <w:rPr>
          <w:spacing w:val="3"/>
          <w:sz w:val="24"/>
          <w:szCs w:val="24"/>
        </w:rPr>
        <w:t>C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2"/>
          <w:sz w:val="24"/>
          <w:szCs w:val="24"/>
        </w:rPr>
        <w:t>TI</w:t>
      </w:r>
      <w:r w:rsidR="007D7CA6">
        <w:rPr>
          <w:sz w:val="24"/>
          <w:szCs w:val="24"/>
        </w:rPr>
        <w:t>ONVA</w:t>
      </w:r>
      <w:r w:rsidR="007D7CA6">
        <w:rPr>
          <w:spacing w:val="-1"/>
          <w:sz w:val="24"/>
          <w:szCs w:val="24"/>
        </w:rPr>
        <w:t>RC</w:t>
      </w:r>
      <w:r w:rsidR="007D7CA6">
        <w:rPr>
          <w:spacing w:val="5"/>
          <w:sz w:val="24"/>
          <w:szCs w:val="24"/>
        </w:rPr>
        <w:t>H</w:t>
      </w:r>
      <w:r w:rsidR="007D7CA6">
        <w:rPr>
          <w:sz w:val="24"/>
          <w:szCs w:val="24"/>
        </w:rPr>
        <w:t>AR</w:t>
      </w:r>
      <w:r w:rsidR="007D7CA6">
        <w:rPr>
          <w:spacing w:val="2"/>
          <w:sz w:val="24"/>
          <w:szCs w:val="24"/>
        </w:rPr>
        <w:t>(</w:t>
      </w:r>
      <w:r w:rsidR="007D7CA6">
        <w:rPr>
          <w:sz w:val="24"/>
          <w:szCs w:val="24"/>
        </w:rPr>
        <w:t>15)</w:t>
      </w:r>
      <w:r w:rsidR="007D7CA6">
        <w:rPr>
          <w:b/>
          <w:sz w:val="24"/>
          <w:szCs w:val="24"/>
        </w:rPr>
        <w:t>N</w:t>
      </w:r>
      <w:r w:rsidR="007D7CA6">
        <w:rPr>
          <w:b/>
          <w:spacing w:val="1"/>
          <w:sz w:val="24"/>
          <w:szCs w:val="24"/>
        </w:rPr>
        <w:t>O</w:t>
      </w:r>
      <w:r w:rsidR="007D7CA6">
        <w:rPr>
          <w:b/>
          <w:sz w:val="24"/>
          <w:szCs w:val="24"/>
        </w:rPr>
        <w:t>TNU</w:t>
      </w:r>
      <w:r w:rsidR="007D7CA6">
        <w:rPr>
          <w:b/>
          <w:spacing w:val="-1"/>
          <w:sz w:val="24"/>
          <w:szCs w:val="24"/>
        </w:rPr>
        <w:t>L</w:t>
      </w:r>
      <w:r w:rsidR="007D7CA6">
        <w:rPr>
          <w:b/>
          <w:spacing w:val="-2"/>
          <w:sz w:val="24"/>
          <w:szCs w:val="24"/>
        </w:rPr>
        <w:t>L</w:t>
      </w:r>
      <w:r w:rsidR="007D7CA6">
        <w:rPr>
          <w:sz w:val="24"/>
          <w:szCs w:val="24"/>
        </w:rPr>
        <w:t xml:space="preserve">, </w:t>
      </w:r>
      <w:r w:rsidR="007D7CA6">
        <w:rPr>
          <w:spacing w:val="-2"/>
          <w:sz w:val="24"/>
          <w:szCs w:val="24"/>
        </w:rPr>
        <w:t>M</w:t>
      </w:r>
      <w:r w:rsidR="007D7CA6">
        <w:rPr>
          <w:sz w:val="24"/>
          <w:szCs w:val="24"/>
        </w:rPr>
        <w:t>G</w:t>
      </w:r>
      <w:r w:rsidR="007D7CA6">
        <w:rPr>
          <w:spacing w:val="-1"/>
          <w:sz w:val="24"/>
          <w:szCs w:val="24"/>
        </w:rPr>
        <w:t>R</w:t>
      </w:r>
      <w:r w:rsidR="007D7CA6">
        <w:rPr>
          <w:spacing w:val="1"/>
          <w:sz w:val="24"/>
          <w:szCs w:val="24"/>
        </w:rPr>
        <w:t>S</w:t>
      </w:r>
      <w:r w:rsidR="007D7CA6">
        <w:rPr>
          <w:spacing w:val="2"/>
          <w:sz w:val="24"/>
          <w:szCs w:val="24"/>
        </w:rPr>
        <w:t>T</w:t>
      </w:r>
      <w:r w:rsidR="007D7CA6">
        <w:rPr>
          <w:sz w:val="24"/>
          <w:szCs w:val="24"/>
        </w:rPr>
        <w:t>A</w:t>
      </w:r>
      <w:r w:rsidR="007D7CA6">
        <w:rPr>
          <w:spacing w:val="-1"/>
          <w:sz w:val="24"/>
          <w:szCs w:val="24"/>
        </w:rPr>
        <w:t>R</w:t>
      </w:r>
      <w:r w:rsidR="007D7CA6">
        <w:rPr>
          <w:spacing w:val="2"/>
          <w:sz w:val="24"/>
          <w:szCs w:val="24"/>
        </w:rPr>
        <w:t>T</w:t>
      </w:r>
      <w:r w:rsidR="007D7CA6">
        <w:rPr>
          <w:sz w:val="24"/>
          <w:szCs w:val="24"/>
        </w:rPr>
        <w:t>D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2"/>
          <w:sz w:val="24"/>
          <w:szCs w:val="24"/>
        </w:rPr>
        <w:t>T</w:t>
      </w:r>
      <w:r w:rsidR="007D7CA6">
        <w:rPr>
          <w:sz w:val="24"/>
          <w:szCs w:val="24"/>
        </w:rPr>
        <w:t>ED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2"/>
          <w:sz w:val="24"/>
          <w:szCs w:val="24"/>
        </w:rPr>
        <w:t>TE</w:t>
      </w:r>
      <w:r w:rsidR="007D7CA6">
        <w:rPr>
          <w:sz w:val="24"/>
          <w:szCs w:val="24"/>
        </w:rPr>
        <w:t>,</w:t>
      </w:r>
    </w:p>
    <w:p w:rsidR="00235722" w:rsidRDefault="007D7CA6">
      <w:pPr>
        <w:spacing w:line="260" w:lineRule="exact"/>
        <w:ind w:left="3240"/>
        <w:rPr>
          <w:sz w:val="24"/>
          <w:szCs w:val="24"/>
        </w:rPr>
      </w:pPr>
      <w:r>
        <w:rPr>
          <w:b/>
          <w:spacing w:val="-2"/>
          <w:sz w:val="24"/>
          <w:szCs w:val="24"/>
        </w:rPr>
        <w:t>P</w:t>
      </w:r>
      <w:r>
        <w:rPr>
          <w:b/>
          <w:sz w:val="24"/>
          <w:szCs w:val="24"/>
        </w:rPr>
        <w:t>R</w:t>
      </w:r>
      <w:r>
        <w:rPr>
          <w:b/>
          <w:spacing w:val="-2"/>
          <w:sz w:val="24"/>
          <w:szCs w:val="24"/>
        </w:rPr>
        <w:t>I</w:t>
      </w:r>
      <w:r>
        <w:rPr>
          <w:b/>
          <w:spacing w:val="4"/>
          <w:sz w:val="24"/>
          <w:szCs w:val="24"/>
        </w:rPr>
        <w:t>M</w:t>
      </w:r>
      <w:r>
        <w:rPr>
          <w:b/>
          <w:sz w:val="24"/>
          <w:szCs w:val="24"/>
        </w:rPr>
        <w:t>ARY</w:t>
      </w:r>
      <w:r>
        <w:rPr>
          <w:b/>
          <w:spacing w:val="6"/>
          <w:sz w:val="24"/>
          <w:szCs w:val="24"/>
        </w:rPr>
        <w:t>K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Y</w:t>
      </w:r>
      <w:r>
        <w:rPr>
          <w:spacing w:val="2"/>
          <w:sz w:val="24"/>
          <w:szCs w:val="24"/>
        </w:rPr>
        <w:t>(</w:t>
      </w:r>
      <w:r>
        <w:rPr>
          <w:sz w:val="24"/>
          <w:szCs w:val="24"/>
        </w:rPr>
        <w:t>DNU</w:t>
      </w:r>
      <w:r>
        <w:rPr>
          <w:spacing w:val="-2"/>
          <w:sz w:val="24"/>
          <w:szCs w:val="24"/>
        </w:rPr>
        <w:t>M</w:t>
      </w:r>
      <w:r>
        <w:rPr>
          <w:spacing w:val="-1"/>
          <w:sz w:val="24"/>
          <w:szCs w:val="24"/>
        </w:rPr>
        <w:t>B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,D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C</w:t>
      </w:r>
      <w:r>
        <w:rPr>
          <w:spacing w:val="-5"/>
          <w:sz w:val="24"/>
          <w:szCs w:val="24"/>
        </w:rPr>
        <w:t>A</w:t>
      </w:r>
      <w:r>
        <w:rPr>
          <w:spacing w:val="2"/>
          <w:sz w:val="24"/>
          <w:szCs w:val="24"/>
        </w:rPr>
        <w:t>TI</w:t>
      </w:r>
      <w:r>
        <w:rPr>
          <w:sz w:val="24"/>
          <w:szCs w:val="24"/>
        </w:rPr>
        <w:t>ON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>,</w:t>
      </w:r>
    </w:p>
    <w:p w:rsidR="00235722" w:rsidRDefault="007D7CA6">
      <w:pPr>
        <w:spacing w:line="260" w:lineRule="exact"/>
        <w:ind w:left="3240"/>
        <w:rPr>
          <w:sz w:val="24"/>
          <w:szCs w:val="24"/>
        </w:rPr>
      </w:pPr>
      <w:r>
        <w:rPr>
          <w:b/>
          <w:spacing w:val="-2"/>
          <w:position w:val="-1"/>
          <w:sz w:val="24"/>
          <w:szCs w:val="24"/>
        </w:rPr>
        <w:t>F</w:t>
      </w:r>
      <w:r>
        <w:rPr>
          <w:b/>
          <w:spacing w:val="1"/>
          <w:position w:val="-1"/>
          <w:sz w:val="24"/>
          <w:szCs w:val="24"/>
        </w:rPr>
        <w:t>O</w:t>
      </w:r>
      <w:r>
        <w:rPr>
          <w:b/>
          <w:position w:val="-1"/>
          <w:sz w:val="24"/>
          <w:szCs w:val="24"/>
        </w:rPr>
        <w:t>R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spacing w:val="-2"/>
          <w:position w:val="-1"/>
          <w:sz w:val="24"/>
          <w:szCs w:val="24"/>
        </w:rPr>
        <w:t>I</w:t>
      </w:r>
      <w:r>
        <w:rPr>
          <w:b/>
          <w:spacing w:val="1"/>
          <w:position w:val="-1"/>
          <w:sz w:val="24"/>
          <w:szCs w:val="24"/>
        </w:rPr>
        <w:t>G</w:t>
      </w:r>
      <w:r>
        <w:rPr>
          <w:b/>
          <w:position w:val="-1"/>
          <w:sz w:val="24"/>
          <w:szCs w:val="24"/>
        </w:rPr>
        <w:t>N</w:t>
      </w:r>
      <w:r>
        <w:rPr>
          <w:b/>
          <w:spacing w:val="6"/>
          <w:position w:val="-1"/>
          <w:sz w:val="24"/>
          <w:szCs w:val="24"/>
        </w:rPr>
        <w:t>K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position w:val="-1"/>
          <w:sz w:val="24"/>
          <w:szCs w:val="24"/>
        </w:rPr>
        <w:t>Y</w:t>
      </w:r>
      <w:r>
        <w:rPr>
          <w:spacing w:val="2"/>
          <w:position w:val="-1"/>
          <w:sz w:val="24"/>
          <w:szCs w:val="24"/>
        </w:rPr>
        <w:t>(</w:t>
      </w:r>
      <w:r>
        <w:rPr>
          <w:position w:val="-1"/>
          <w:sz w:val="24"/>
          <w:szCs w:val="24"/>
        </w:rPr>
        <w:t>DNU</w:t>
      </w:r>
      <w:r>
        <w:rPr>
          <w:spacing w:val="-2"/>
          <w:position w:val="-1"/>
          <w:sz w:val="24"/>
          <w:szCs w:val="24"/>
        </w:rPr>
        <w:t>M</w:t>
      </w:r>
      <w:r>
        <w:rPr>
          <w:spacing w:val="-1"/>
          <w:position w:val="-1"/>
          <w:sz w:val="24"/>
          <w:szCs w:val="24"/>
        </w:rPr>
        <w:t>B</w:t>
      </w:r>
      <w:r>
        <w:rPr>
          <w:spacing w:val="2"/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)</w:t>
      </w:r>
      <w:r>
        <w:rPr>
          <w:spacing w:val="-1"/>
          <w:position w:val="-1"/>
          <w:sz w:val="24"/>
          <w:szCs w:val="24"/>
        </w:rPr>
        <w:t>R</w:t>
      </w:r>
      <w:r>
        <w:rPr>
          <w:spacing w:val="2"/>
          <w:position w:val="-1"/>
          <w:sz w:val="24"/>
          <w:szCs w:val="24"/>
        </w:rPr>
        <w:t>E</w:t>
      </w:r>
      <w:r>
        <w:rPr>
          <w:spacing w:val="-3"/>
          <w:position w:val="-1"/>
          <w:sz w:val="24"/>
          <w:szCs w:val="24"/>
        </w:rPr>
        <w:t>F</w:t>
      </w:r>
      <w:r>
        <w:rPr>
          <w:spacing w:val="2"/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>R</w:t>
      </w:r>
      <w:r>
        <w:rPr>
          <w:spacing w:val="2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2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SD</w:t>
      </w:r>
      <w:r>
        <w:rPr>
          <w:spacing w:val="2"/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>P</w:t>
      </w:r>
      <w:r>
        <w:rPr>
          <w:spacing w:val="2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A</w:t>
      </w:r>
      <w:r>
        <w:rPr>
          <w:spacing w:val="-1"/>
          <w:position w:val="-1"/>
          <w:sz w:val="24"/>
          <w:szCs w:val="24"/>
        </w:rPr>
        <w:t>R</w:t>
      </w:r>
      <w:r>
        <w:rPr>
          <w:spacing w:val="2"/>
          <w:position w:val="-1"/>
          <w:sz w:val="24"/>
          <w:szCs w:val="24"/>
        </w:rPr>
        <w:t>T</w:t>
      </w:r>
      <w:r>
        <w:rPr>
          <w:spacing w:val="-2"/>
          <w:position w:val="-1"/>
          <w:sz w:val="24"/>
          <w:szCs w:val="24"/>
        </w:rPr>
        <w:t>M</w:t>
      </w:r>
      <w:r>
        <w:rPr>
          <w:spacing w:val="2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N</w:t>
      </w:r>
      <w:r>
        <w:rPr>
          <w:spacing w:val="2"/>
          <w:position w:val="-1"/>
          <w:sz w:val="24"/>
          <w:szCs w:val="24"/>
        </w:rPr>
        <w:t>T)</w:t>
      </w:r>
      <w:r>
        <w:rPr>
          <w:position w:val="-1"/>
          <w:sz w:val="24"/>
          <w:szCs w:val="24"/>
        </w:rPr>
        <w:t>;</w:t>
      </w:r>
    </w:p>
    <w:p w:rsidR="00235722" w:rsidRDefault="00235722">
      <w:pPr>
        <w:spacing w:before="12" w:line="240" w:lineRule="exact"/>
        <w:rPr>
          <w:sz w:val="24"/>
          <w:szCs w:val="24"/>
        </w:rPr>
      </w:pPr>
    </w:p>
    <w:p w:rsidR="00235722" w:rsidRDefault="007D7CA6">
      <w:pPr>
        <w:spacing w:before="29"/>
        <w:ind w:left="1800"/>
        <w:rPr>
          <w:sz w:val="24"/>
          <w:szCs w:val="24"/>
        </w:rPr>
      </w:pPr>
      <w:r>
        <w:rPr>
          <w:b/>
          <w:sz w:val="24"/>
          <w:szCs w:val="24"/>
        </w:rPr>
        <w:t>CR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>A</w:t>
      </w:r>
      <w:r>
        <w:rPr>
          <w:b/>
          <w:spacing w:val="3"/>
          <w:sz w:val="24"/>
          <w:szCs w:val="24"/>
        </w:rPr>
        <w:t>B</w:t>
      </w:r>
      <w:r>
        <w:rPr>
          <w:b/>
          <w:spacing w:val="-1"/>
          <w:sz w:val="24"/>
          <w:szCs w:val="24"/>
        </w:rPr>
        <w:t>L</w:t>
      </w:r>
      <w:r>
        <w:rPr>
          <w:b/>
          <w:sz w:val="24"/>
          <w:szCs w:val="24"/>
        </w:rPr>
        <w:t>E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2"/>
          <w:sz w:val="24"/>
          <w:szCs w:val="24"/>
        </w:rPr>
        <w:t>J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</w:p>
    <w:p w:rsidR="00235722" w:rsidRDefault="007D7CA6">
      <w:pPr>
        <w:spacing w:before="7" w:line="260" w:lineRule="exact"/>
        <w:ind w:left="3240" w:right="4977"/>
        <w:rPr>
          <w:sz w:val="24"/>
          <w:szCs w:val="24"/>
        </w:rPr>
      </w:pPr>
      <w:r>
        <w:rPr>
          <w:spacing w:val="2"/>
          <w:sz w:val="24"/>
          <w:szCs w:val="24"/>
        </w:rPr>
        <w:t>(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EVA</w:t>
      </w:r>
      <w:r>
        <w:rPr>
          <w:spacing w:val="-1"/>
          <w:sz w:val="24"/>
          <w:szCs w:val="24"/>
        </w:rPr>
        <w:t>RC</w:t>
      </w:r>
      <w:r>
        <w:rPr>
          <w:spacing w:val="5"/>
          <w:sz w:val="24"/>
          <w:szCs w:val="24"/>
        </w:rPr>
        <w:t>H</w:t>
      </w:r>
      <w:r>
        <w:rPr>
          <w:sz w:val="24"/>
          <w:szCs w:val="24"/>
        </w:rPr>
        <w:t>AR</w:t>
      </w:r>
      <w:r>
        <w:rPr>
          <w:spacing w:val="2"/>
          <w:sz w:val="24"/>
          <w:szCs w:val="24"/>
        </w:rPr>
        <w:t>(</w:t>
      </w:r>
      <w:r>
        <w:rPr>
          <w:sz w:val="24"/>
          <w:szCs w:val="24"/>
        </w:rPr>
        <w:t>15)</w:t>
      </w:r>
      <w:r>
        <w:rPr>
          <w:b/>
          <w:sz w:val="24"/>
          <w:szCs w:val="24"/>
        </w:rPr>
        <w:t>N</w:t>
      </w:r>
      <w:r>
        <w:rPr>
          <w:b/>
          <w:spacing w:val="1"/>
          <w:sz w:val="24"/>
          <w:szCs w:val="24"/>
        </w:rPr>
        <w:t>O</w:t>
      </w:r>
      <w:r>
        <w:rPr>
          <w:b/>
          <w:sz w:val="24"/>
          <w:szCs w:val="24"/>
        </w:rPr>
        <w:t>TNU</w:t>
      </w:r>
      <w:r>
        <w:rPr>
          <w:b/>
          <w:spacing w:val="-1"/>
          <w:sz w:val="24"/>
          <w:szCs w:val="24"/>
        </w:rPr>
        <w:t>L</w:t>
      </w:r>
      <w:r>
        <w:rPr>
          <w:b/>
          <w:spacing w:val="-2"/>
          <w:sz w:val="24"/>
          <w:szCs w:val="24"/>
        </w:rPr>
        <w:t>L</w:t>
      </w:r>
      <w:r>
        <w:rPr>
          <w:sz w:val="24"/>
          <w:szCs w:val="24"/>
        </w:rPr>
        <w:t xml:space="preserve">,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NU</w:t>
      </w:r>
      <w:r>
        <w:rPr>
          <w:spacing w:val="-2"/>
          <w:sz w:val="24"/>
          <w:szCs w:val="24"/>
        </w:rPr>
        <w:t>M</w:t>
      </w:r>
      <w:r>
        <w:rPr>
          <w:spacing w:val="-1"/>
          <w:sz w:val="24"/>
          <w:szCs w:val="24"/>
        </w:rPr>
        <w:t>B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 xml:space="preserve">NT </w:t>
      </w:r>
      <w:r>
        <w:rPr>
          <w:b/>
          <w:sz w:val="24"/>
          <w:szCs w:val="24"/>
        </w:rPr>
        <w:t>N</w:t>
      </w:r>
      <w:r>
        <w:rPr>
          <w:b/>
          <w:spacing w:val="1"/>
          <w:sz w:val="24"/>
          <w:szCs w:val="24"/>
        </w:rPr>
        <w:t>O</w:t>
      </w:r>
      <w:r>
        <w:rPr>
          <w:b/>
          <w:sz w:val="24"/>
          <w:szCs w:val="24"/>
        </w:rPr>
        <w:t>TNU</w:t>
      </w:r>
      <w:r>
        <w:rPr>
          <w:b/>
          <w:spacing w:val="-1"/>
          <w:sz w:val="24"/>
          <w:szCs w:val="24"/>
        </w:rPr>
        <w:t>L</w:t>
      </w:r>
      <w:r>
        <w:rPr>
          <w:b/>
          <w:spacing w:val="-2"/>
          <w:sz w:val="24"/>
          <w:szCs w:val="24"/>
        </w:rPr>
        <w:t>L</w:t>
      </w:r>
      <w:r>
        <w:rPr>
          <w:sz w:val="24"/>
          <w:szCs w:val="24"/>
        </w:rPr>
        <w:t>,</w:t>
      </w:r>
    </w:p>
    <w:p w:rsidR="00235722" w:rsidRDefault="00AC1525">
      <w:pPr>
        <w:spacing w:before="4" w:line="260" w:lineRule="exact"/>
        <w:ind w:left="3240" w:right="4540"/>
        <w:rPr>
          <w:sz w:val="24"/>
          <w:szCs w:val="24"/>
        </w:rPr>
      </w:pPr>
      <w:r w:rsidRPr="00AC1525">
        <w:pict>
          <v:group id="_x0000_s1390" style="position:absolute;left:0;text-align:left;margin-left:89.5pt;margin-top:-41.65pt;width:453.4pt;height:111.4pt;z-index:-1508;mso-position-horizontal-relative:page" coordorigin="1790,-833" coordsize="9068,2228">
            <v:shape id="_x0000_s1398" style="position:absolute;left:1800;top:-823;width:2947;height:278" coordorigin="1800,-823" coordsize="2947,278" path="m1800,-545r2947,l4747,-823r-2947,l1800,-545xe" fillcolor="yellow" stroked="f">
              <v:path arrowok="t"/>
            </v:shape>
            <v:shape id="_x0000_s1397" style="position:absolute;left:1800;top:-545;width:5419;height:274" coordorigin="1800,-545" coordsize="5419,274" path="m1800,-271r5419,l7219,-545r-5419,l1800,-271xe" fillcolor="yellow" stroked="f">
              <v:path arrowok="t"/>
            </v:shape>
            <v:shape id="_x0000_s1396" style="position:absolute;left:1800;top:-271;width:4426;height:278" coordorigin="1800,-271" coordsize="4426,278" path="m1800,7r4426,l6226,-271r-4426,l1800,7xe" fillcolor="yellow" stroked="f">
              <v:path arrowok="t"/>
            </v:shape>
            <v:shape id="_x0000_s1395" style="position:absolute;left:1800;top:7;width:5861;height:274" coordorigin="1800,7" coordsize="5861,274" path="m1800,281r5861,l7661,7,1800,7r,274xe" fillcolor="yellow" stroked="f">
              <v:path arrowok="t"/>
            </v:shape>
            <v:shape id="_x0000_s1394" style="position:absolute;left:1800;top:281;width:3998;height:274" coordorigin="1800,281" coordsize="3998,274" path="m1800,554r3998,l5798,281r-3998,l1800,554xe" fillcolor="yellow" stroked="f">
              <v:path arrowok="t"/>
            </v:shape>
            <v:shape id="_x0000_s1393" style="position:absolute;left:3240;top:554;width:3178;height:278" coordorigin="3240,554" coordsize="3178,278" path="m3240,833r3178,l6418,554r-3178,l3240,833xe" fillcolor="yellow" stroked="f">
              <v:path arrowok="t"/>
            </v:shape>
            <v:shape id="_x0000_s1392" style="position:absolute;left:3240;top:833;width:2078;height:274" coordorigin="3240,833" coordsize="2078,274" path="m3240,1106r2078,l5318,833r-2078,l3240,1106xe" fillcolor="yellow" stroked="f">
              <v:path arrowok="t"/>
            </v:shape>
            <v:shape id="_x0000_s1391" style="position:absolute;left:3240;top:1106;width:7608;height:278" coordorigin="3240,1106" coordsize="7608,278" path="m3240,1385r7608,l10848,1106r-7608,l3240,1385xe" fillcolor="yellow" stroked="f">
              <v:path arrowok="t"/>
            </v:shape>
            <w10:wrap anchorx="page"/>
          </v:group>
        </w:pict>
      </w:r>
      <w:r w:rsidR="007D7CA6">
        <w:rPr>
          <w:spacing w:val="1"/>
          <w:sz w:val="24"/>
          <w:szCs w:val="24"/>
        </w:rPr>
        <w:t>P</w:t>
      </w:r>
      <w:r w:rsidR="007D7CA6">
        <w:rPr>
          <w:spacing w:val="-2"/>
          <w:sz w:val="24"/>
          <w:szCs w:val="24"/>
        </w:rPr>
        <w:t>L</w:t>
      </w:r>
      <w:r w:rsidR="007D7CA6">
        <w:rPr>
          <w:sz w:val="24"/>
          <w:szCs w:val="24"/>
        </w:rPr>
        <w:t>O</w:t>
      </w:r>
      <w:r w:rsidR="007D7CA6">
        <w:rPr>
          <w:spacing w:val="3"/>
          <w:sz w:val="24"/>
          <w:szCs w:val="24"/>
        </w:rPr>
        <w:t>C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2"/>
          <w:sz w:val="24"/>
          <w:szCs w:val="24"/>
        </w:rPr>
        <w:t>TI</w:t>
      </w:r>
      <w:r w:rsidR="007D7CA6">
        <w:rPr>
          <w:sz w:val="24"/>
          <w:szCs w:val="24"/>
        </w:rPr>
        <w:t>ONV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3"/>
          <w:sz w:val="24"/>
          <w:szCs w:val="24"/>
        </w:rPr>
        <w:t>R</w:t>
      </w:r>
      <w:r w:rsidR="007D7CA6">
        <w:rPr>
          <w:spacing w:val="-1"/>
          <w:sz w:val="24"/>
          <w:szCs w:val="24"/>
        </w:rPr>
        <w:t>C</w:t>
      </w:r>
      <w:r w:rsidR="007D7CA6">
        <w:rPr>
          <w:spacing w:val="5"/>
          <w:sz w:val="24"/>
          <w:szCs w:val="24"/>
        </w:rPr>
        <w:t>H</w:t>
      </w:r>
      <w:r w:rsidR="007D7CA6">
        <w:rPr>
          <w:spacing w:val="-5"/>
          <w:sz w:val="24"/>
          <w:szCs w:val="24"/>
        </w:rPr>
        <w:t>A</w:t>
      </w:r>
      <w:r w:rsidR="007D7CA6">
        <w:rPr>
          <w:sz w:val="24"/>
          <w:szCs w:val="24"/>
        </w:rPr>
        <w:t>R</w:t>
      </w:r>
      <w:r w:rsidR="007D7CA6">
        <w:rPr>
          <w:spacing w:val="2"/>
          <w:sz w:val="24"/>
          <w:szCs w:val="24"/>
        </w:rPr>
        <w:t>(</w:t>
      </w:r>
      <w:r w:rsidR="007D7CA6">
        <w:rPr>
          <w:sz w:val="24"/>
          <w:szCs w:val="24"/>
        </w:rPr>
        <w:t>15)</w:t>
      </w:r>
      <w:r w:rsidR="007D7CA6">
        <w:rPr>
          <w:b/>
          <w:sz w:val="24"/>
          <w:szCs w:val="24"/>
        </w:rPr>
        <w:t>N</w:t>
      </w:r>
      <w:r w:rsidR="007D7CA6">
        <w:rPr>
          <w:b/>
          <w:spacing w:val="1"/>
          <w:sz w:val="24"/>
          <w:szCs w:val="24"/>
        </w:rPr>
        <w:t>O</w:t>
      </w:r>
      <w:r w:rsidR="007D7CA6">
        <w:rPr>
          <w:b/>
          <w:sz w:val="24"/>
          <w:szCs w:val="24"/>
        </w:rPr>
        <w:t>TNU</w:t>
      </w:r>
      <w:r w:rsidR="007D7CA6">
        <w:rPr>
          <w:b/>
          <w:spacing w:val="-1"/>
          <w:sz w:val="24"/>
          <w:szCs w:val="24"/>
        </w:rPr>
        <w:t>L</w:t>
      </w:r>
      <w:r w:rsidR="007D7CA6">
        <w:rPr>
          <w:b/>
          <w:spacing w:val="-2"/>
          <w:sz w:val="24"/>
          <w:szCs w:val="24"/>
        </w:rPr>
        <w:t>L</w:t>
      </w:r>
      <w:r w:rsidR="007D7CA6">
        <w:rPr>
          <w:sz w:val="24"/>
          <w:szCs w:val="24"/>
        </w:rPr>
        <w:t>, DNUM</w:t>
      </w:r>
      <w:r w:rsidR="007D7CA6">
        <w:rPr>
          <w:spacing w:val="2"/>
          <w:sz w:val="24"/>
          <w:szCs w:val="24"/>
        </w:rPr>
        <w:t>I</w:t>
      </w:r>
      <w:r w:rsidR="007D7CA6">
        <w:rPr>
          <w:sz w:val="24"/>
          <w:szCs w:val="24"/>
        </w:rPr>
        <w:t xml:space="preserve">NT </w:t>
      </w:r>
      <w:r w:rsidR="007D7CA6">
        <w:rPr>
          <w:b/>
          <w:sz w:val="24"/>
          <w:szCs w:val="24"/>
        </w:rPr>
        <w:t>N</w:t>
      </w:r>
      <w:r w:rsidR="007D7CA6">
        <w:rPr>
          <w:b/>
          <w:spacing w:val="1"/>
          <w:sz w:val="24"/>
          <w:szCs w:val="24"/>
        </w:rPr>
        <w:t>O</w:t>
      </w:r>
      <w:r w:rsidR="007D7CA6">
        <w:rPr>
          <w:b/>
          <w:sz w:val="24"/>
          <w:szCs w:val="24"/>
        </w:rPr>
        <w:t>TNU</w:t>
      </w:r>
      <w:r w:rsidR="007D7CA6">
        <w:rPr>
          <w:b/>
          <w:spacing w:val="-1"/>
          <w:sz w:val="24"/>
          <w:szCs w:val="24"/>
        </w:rPr>
        <w:t>L</w:t>
      </w:r>
      <w:r w:rsidR="007D7CA6">
        <w:rPr>
          <w:b/>
          <w:spacing w:val="-2"/>
          <w:sz w:val="24"/>
          <w:szCs w:val="24"/>
        </w:rPr>
        <w:t>L</w:t>
      </w:r>
      <w:r w:rsidR="007D7CA6">
        <w:rPr>
          <w:sz w:val="24"/>
          <w:szCs w:val="24"/>
        </w:rPr>
        <w:t>,</w:t>
      </w:r>
    </w:p>
    <w:p w:rsidR="00235722" w:rsidRDefault="007D7CA6">
      <w:pPr>
        <w:spacing w:line="260" w:lineRule="exact"/>
        <w:ind w:left="3240"/>
        <w:rPr>
          <w:sz w:val="24"/>
          <w:szCs w:val="24"/>
        </w:rPr>
      </w:pPr>
      <w:r>
        <w:rPr>
          <w:b/>
          <w:spacing w:val="-2"/>
          <w:sz w:val="24"/>
          <w:szCs w:val="24"/>
        </w:rPr>
        <w:t>P</w:t>
      </w:r>
      <w:r>
        <w:rPr>
          <w:b/>
          <w:sz w:val="24"/>
          <w:szCs w:val="24"/>
        </w:rPr>
        <w:t>R</w:t>
      </w:r>
      <w:r>
        <w:rPr>
          <w:b/>
          <w:spacing w:val="-2"/>
          <w:sz w:val="24"/>
          <w:szCs w:val="24"/>
        </w:rPr>
        <w:t>I</w:t>
      </w:r>
      <w:r>
        <w:rPr>
          <w:b/>
          <w:spacing w:val="4"/>
          <w:sz w:val="24"/>
          <w:szCs w:val="24"/>
        </w:rPr>
        <w:t>M</w:t>
      </w:r>
      <w:r>
        <w:rPr>
          <w:b/>
          <w:sz w:val="24"/>
          <w:szCs w:val="24"/>
        </w:rPr>
        <w:t>ARY</w:t>
      </w:r>
      <w:r>
        <w:rPr>
          <w:b/>
          <w:spacing w:val="6"/>
          <w:sz w:val="24"/>
          <w:szCs w:val="24"/>
        </w:rPr>
        <w:t>K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Y</w:t>
      </w:r>
      <w:r>
        <w:rPr>
          <w:spacing w:val="-3"/>
          <w:sz w:val="24"/>
          <w:szCs w:val="24"/>
        </w:rPr>
        <w:t>(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NU</w:t>
      </w:r>
      <w:r>
        <w:rPr>
          <w:spacing w:val="-2"/>
          <w:sz w:val="24"/>
          <w:szCs w:val="24"/>
        </w:rPr>
        <w:t>M</w:t>
      </w:r>
      <w:r>
        <w:rPr>
          <w:spacing w:val="-1"/>
          <w:sz w:val="24"/>
          <w:szCs w:val="24"/>
        </w:rPr>
        <w:t>B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>,</w:t>
      </w:r>
    </w:p>
    <w:p w:rsidR="00235722" w:rsidRDefault="007D7CA6">
      <w:pPr>
        <w:spacing w:before="2"/>
        <w:ind w:left="3240"/>
        <w:rPr>
          <w:sz w:val="24"/>
          <w:szCs w:val="24"/>
        </w:rPr>
      </w:pPr>
      <w:r>
        <w:rPr>
          <w:b/>
          <w:sz w:val="24"/>
          <w:szCs w:val="24"/>
        </w:rPr>
        <w:t>UN</w:t>
      </w:r>
      <w:r>
        <w:rPr>
          <w:b/>
          <w:spacing w:val="-2"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Q</w:t>
      </w:r>
      <w:r>
        <w:rPr>
          <w:b/>
          <w:sz w:val="24"/>
          <w:szCs w:val="24"/>
        </w:rPr>
        <w:t>UE</w:t>
      </w:r>
      <w:r>
        <w:rPr>
          <w:spacing w:val="2"/>
          <w:sz w:val="24"/>
          <w:szCs w:val="24"/>
        </w:rPr>
        <w:t>(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NA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E)</w:t>
      </w:r>
      <w:r>
        <w:rPr>
          <w:sz w:val="24"/>
          <w:szCs w:val="24"/>
        </w:rPr>
        <w:t>,</w:t>
      </w:r>
    </w:p>
    <w:p w:rsidR="00235722" w:rsidRDefault="007D7CA6">
      <w:pPr>
        <w:spacing w:line="260" w:lineRule="exact"/>
        <w:ind w:left="3240"/>
        <w:rPr>
          <w:sz w:val="24"/>
          <w:szCs w:val="24"/>
        </w:rPr>
      </w:pPr>
      <w:r>
        <w:rPr>
          <w:b/>
          <w:spacing w:val="-2"/>
          <w:position w:val="-1"/>
          <w:sz w:val="24"/>
          <w:szCs w:val="24"/>
        </w:rPr>
        <w:t>F</w:t>
      </w:r>
      <w:r>
        <w:rPr>
          <w:b/>
          <w:spacing w:val="1"/>
          <w:position w:val="-1"/>
          <w:sz w:val="24"/>
          <w:szCs w:val="24"/>
        </w:rPr>
        <w:t>O</w:t>
      </w:r>
      <w:r>
        <w:rPr>
          <w:b/>
          <w:position w:val="-1"/>
          <w:sz w:val="24"/>
          <w:szCs w:val="24"/>
        </w:rPr>
        <w:t>R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spacing w:val="-2"/>
          <w:position w:val="-1"/>
          <w:sz w:val="24"/>
          <w:szCs w:val="24"/>
        </w:rPr>
        <w:t>I</w:t>
      </w:r>
      <w:r>
        <w:rPr>
          <w:b/>
          <w:spacing w:val="1"/>
          <w:position w:val="-1"/>
          <w:sz w:val="24"/>
          <w:szCs w:val="24"/>
        </w:rPr>
        <w:t>G</w:t>
      </w:r>
      <w:r>
        <w:rPr>
          <w:b/>
          <w:position w:val="-1"/>
          <w:sz w:val="24"/>
          <w:szCs w:val="24"/>
        </w:rPr>
        <w:t>N</w:t>
      </w:r>
      <w:r>
        <w:rPr>
          <w:b/>
          <w:spacing w:val="6"/>
          <w:position w:val="-1"/>
          <w:sz w:val="24"/>
          <w:szCs w:val="24"/>
        </w:rPr>
        <w:t>K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position w:val="-1"/>
          <w:sz w:val="24"/>
          <w:szCs w:val="24"/>
        </w:rPr>
        <w:t>Y</w:t>
      </w:r>
      <w:r>
        <w:rPr>
          <w:spacing w:val="2"/>
          <w:position w:val="-1"/>
          <w:sz w:val="24"/>
          <w:szCs w:val="24"/>
        </w:rPr>
        <w:t>(</w:t>
      </w:r>
      <w:r>
        <w:rPr>
          <w:position w:val="-1"/>
          <w:sz w:val="24"/>
          <w:szCs w:val="24"/>
        </w:rPr>
        <w:t>DNU</w:t>
      </w:r>
      <w:r>
        <w:rPr>
          <w:spacing w:val="-2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)</w:t>
      </w:r>
      <w:r>
        <w:rPr>
          <w:spacing w:val="-1"/>
          <w:position w:val="-1"/>
          <w:sz w:val="24"/>
          <w:szCs w:val="24"/>
        </w:rPr>
        <w:t>R</w:t>
      </w:r>
      <w:r>
        <w:rPr>
          <w:spacing w:val="2"/>
          <w:position w:val="-1"/>
          <w:sz w:val="24"/>
          <w:szCs w:val="24"/>
        </w:rPr>
        <w:t>E</w:t>
      </w:r>
      <w:r>
        <w:rPr>
          <w:spacing w:val="-3"/>
          <w:position w:val="-1"/>
          <w:sz w:val="24"/>
          <w:szCs w:val="24"/>
        </w:rPr>
        <w:t>F</w:t>
      </w:r>
      <w:r>
        <w:rPr>
          <w:spacing w:val="2"/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>R</w:t>
      </w:r>
      <w:r>
        <w:rPr>
          <w:spacing w:val="2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2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5"/>
          <w:position w:val="-1"/>
          <w:sz w:val="24"/>
          <w:szCs w:val="24"/>
        </w:rPr>
        <w:t>D</w:t>
      </w:r>
      <w:r>
        <w:rPr>
          <w:spacing w:val="2"/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>P</w:t>
      </w:r>
      <w:r>
        <w:rPr>
          <w:spacing w:val="-2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A</w:t>
      </w:r>
      <w:r>
        <w:rPr>
          <w:spacing w:val="-1"/>
          <w:position w:val="-1"/>
          <w:sz w:val="24"/>
          <w:szCs w:val="24"/>
        </w:rPr>
        <w:t>R</w:t>
      </w:r>
      <w:r>
        <w:rPr>
          <w:spacing w:val="2"/>
          <w:position w:val="-1"/>
          <w:sz w:val="24"/>
          <w:szCs w:val="24"/>
        </w:rPr>
        <w:t>T</w:t>
      </w:r>
      <w:r>
        <w:rPr>
          <w:spacing w:val="-2"/>
          <w:position w:val="-1"/>
          <w:sz w:val="24"/>
          <w:szCs w:val="24"/>
        </w:rPr>
        <w:t>M</w:t>
      </w:r>
      <w:r>
        <w:rPr>
          <w:spacing w:val="2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NT</w:t>
      </w:r>
      <w:r>
        <w:rPr>
          <w:spacing w:val="2"/>
          <w:position w:val="-1"/>
          <w:sz w:val="24"/>
          <w:szCs w:val="24"/>
        </w:rPr>
        <w:t>(</w:t>
      </w:r>
      <w:r>
        <w:rPr>
          <w:position w:val="-1"/>
          <w:sz w:val="24"/>
          <w:szCs w:val="24"/>
        </w:rPr>
        <w:t>DNU</w:t>
      </w:r>
      <w:r>
        <w:rPr>
          <w:spacing w:val="-2"/>
          <w:position w:val="-1"/>
          <w:sz w:val="24"/>
          <w:szCs w:val="24"/>
        </w:rPr>
        <w:t>M</w:t>
      </w:r>
      <w:r>
        <w:rPr>
          <w:spacing w:val="-1"/>
          <w:position w:val="-1"/>
          <w:sz w:val="24"/>
          <w:szCs w:val="24"/>
        </w:rPr>
        <w:t>B</w:t>
      </w:r>
      <w:r>
        <w:rPr>
          <w:spacing w:val="2"/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>R</w:t>
      </w:r>
      <w:r>
        <w:rPr>
          <w:spacing w:val="2"/>
          <w:position w:val="-1"/>
          <w:sz w:val="24"/>
          <w:szCs w:val="24"/>
        </w:rPr>
        <w:t>))</w:t>
      </w:r>
      <w:r>
        <w:rPr>
          <w:position w:val="-1"/>
          <w:sz w:val="24"/>
          <w:szCs w:val="24"/>
        </w:rPr>
        <w:t>;</w:t>
      </w:r>
    </w:p>
    <w:p w:rsidR="00235722" w:rsidRDefault="00235722">
      <w:pPr>
        <w:spacing w:before="12" w:line="240" w:lineRule="exact"/>
        <w:rPr>
          <w:sz w:val="24"/>
          <w:szCs w:val="24"/>
        </w:rPr>
      </w:pPr>
    </w:p>
    <w:p w:rsidR="00235722" w:rsidRDefault="007D7CA6">
      <w:pPr>
        <w:spacing w:before="29"/>
        <w:ind w:left="1800"/>
        <w:rPr>
          <w:sz w:val="24"/>
          <w:szCs w:val="24"/>
        </w:rPr>
      </w:pPr>
      <w:r>
        <w:rPr>
          <w:b/>
          <w:sz w:val="24"/>
          <w:szCs w:val="24"/>
        </w:rPr>
        <w:t>CR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>A</w:t>
      </w:r>
      <w:r>
        <w:rPr>
          <w:b/>
          <w:spacing w:val="3"/>
          <w:sz w:val="24"/>
          <w:szCs w:val="24"/>
        </w:rPr>
        <w:t>B</w:t>
      </w:r>
      <w:r>
        <w:rPr>
          <w:b/>
          <w:spacing w:val="-1"/>
          <w:sz w:val="24"/>
          <w:szCs w:val="24"/>
        </w:rPr>
        <w:t>L</w:t>
      </w:r>
      <w:r>
        <w:rPr>
          <w:b/>
          <w:sz w:val="24"/>
          <w:szCs w:val="24"/>
        </w:rPr>
        <w:t>E</w:t>
      </w:r>
      <w:r>
        <w:rPr>
          <w:spacing w:val="-5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3"/>
          <w:sz w:val="24"/>
          <w:szCs w:val="24"/>
        </w:rPr>
        <w:t>R</w:t>
      </w:r>
      <w:r>
        <w:rPr>
          <w:spacing w:val="-5"/>
          <w:sz w:val="24"/>
          <w:szCs w:val="24"/>
        </w:rPr>
        <w:t>K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_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</w:p>
    <w:p w:rsidR="00235722" w:rsidRDefault="007D7CA6">
      <w:pPr>
        <w:spacing w:before="7" w:line="260" w:lineRule="exact"/>
        <w:ind w:left="3240" w:right="5860"/>
        <w:rPr>
          <w:sz w:val="24"/>
          <w:szCs w:val="24"/>
        </w:rPr>
      </w:pPr>
      <w:r>
        <w:rPr>
          <w:spacing w:val="2"/>
          <w:sz w:val="24"/>
          <w:szCs w:val="24"/>
        </w:rPr>
        <w:t>(E</w:t>
      </w:r>
      <w:r>
        <w:rPr>
          <w:spacing w:val="1"/>
          <w:sz w:val="24"/>
          <w:szCs w:val="24"/>
        </w:rPr>
        <w:t>SS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(</w:t>
      </w:r>
      <w:r>
        <w:rPr>
          <w:sz w:val="24"/>
          <w:szCs w:val="24"/>
        </w:rPr>
        <w:t>9)</w:t>
      </w:r>
      <w:r>
        <w:rPr>
          <w:b/>
          <w:sz w:val="24"/>
          <w:szCs w:val="24"/>
        </w:rPr>
        <w:t>N</w:t>
      </w:r>
      <w:r>
        <w:rPr>
          <w:b/>
          <w:spacing w:val="1"/>
          <w:sz w:val="24"/>
          <w:szCs w:val="24"/>
        </w:rPr>
        <w:t>O</w:t>
      </w:r>
      <w:r>
        <w:rPr>
          <w:b/>
          <w:sz w:val="24"/>
          <w:szCs w:val="24"/>
        </w:rPr>
        <w:t>TNU</w:t>
      </w:r>
      <w:r>
        <w:rPr>
          <w:b/>
          <w:spacing w:val="-1"/>
          <w:sz w:val="24"/>
          <w:szCs w:val="24"/>
        </w:rPr>
        <w:t>L</w:t>
      </w:r>
      <w:r>
        <w:rPr>
          <w:b/>
          <w:spacing w:val="-2"/>
          <w:sz w:val="24"/>
          <w:szCs w:val="24"/>
        </w:rPr>
        <w:t>L</w:t>
      </w:r>
      <w:r>
        <w:rPr>
          <w:sz w:val="24"/>
          <w:szCs w:val="24"/>
        </w:rPr>
        <w:t xml:space="preserve">,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NO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NT</w:t>
      </w:r>
      <w:r>
        <w:rPr>
          <w:b/>
          <w:sz w:val="24"/>
          <w:szCs w:val="24"/>
        </w:rPr>
        <w:t>N</w:t>
      </w:r>
      <w:r>
        <w:rPr>
          <w:b/>
          <w:spacing w:val="1"/>
          <w:sz w:val="24"/>
          <w:szCs w:val="24"/>
        </w:rPr>
        <w:t>O</w:t>
      </w:r>
      <w:r>
        <w:rPr>
          <w:b/>
          <w:sz w:val="24"/>
          <w:szCs w:val="24"/>
        </w:rPr>
        <w:t>TNU</w:t>
      </w:r>
      <w:r>
        <w:rPr>
          <w:b/>
          <w:spacing w:val="-1"/>
          <w:sz w:val="24"/>
          <w:szCs w:val="24"/>
        </w:rPr>
        <w:t>L</w:t>
      </w:r>
      <w:r>
        <w:rPr>
          <w:b/>
          <w:spacing w:val="-2"/>
          <w:sz w:val="24"/>
          <w:szCs w:val="24"/>
        </w:rPr>
        <w:t>L</w:t>
      </w:r>
      <w:r>
        <w:rPr>
          <w:sz w:val="24"/>
          <w:szCs w:val="24"/>
        </w:rPr>
        <w:t>,</w:t>
      </w:r>
    </w:p>
    <w:p w:rsidR="00235722" w:rsidRDefault="00AC1525">
      <w:pPr>
        <w:spacing w:before="4" w:line="260" w:lineRule="exact"/>
        <w:ind w:left="3240" w:right="5107"/>
        <w:rPr>
          <w:sz w:val="24"/>
          <w:szCs w:val="24"/>
        </w:rPr>
      </w:pPr>
      <w:r w:rsidRPr="00AC1525">
        <w:pict>
          <v:group id="_x0000_s1381" style="position:absolute;left:0;text-align:left;margin-left:89.5pt;margin-top:-41.65pt;width:401.3pt;height:111.4pt;z-index:-1507;mso-position-horizontal-relative:page" coordorigin="1790,-833" coordsize="8026,2228">
            <v:shape id="_x0000_s1389" style="position:absolute;left:1800;top:-823;width:3269;height:278" coordorigin="1800,-823" coordsize="3269,278" path="m1800,-545r3269,l5069,-823r-3269,l1800,-545xe" fillcolor="yellow" stroked="f">
              <v:path arrowok="t"/>
            </v:shape>
            <v:shape id="_x0000_s1388" style="position:absolute;left:1800;top:-545;width:4541;height:274" coordorigin="1800,-545" coordsize="4541,274" path="m1800,-271r4541,l6341,-545r-4541,l1800,-271xe" fillcolor="yellow" stroked="f">
              <v:path arrowok="t"/>
            </v:shape>
            <v:shape id="_x0000_s1387" style="position:absolute;left:1800;top:-271;width:3749;height:278" coordorigin="1800,-271" coordsize="3749,278" path="m1800,7r3749,l5549,-271r-3749,l1800,7xe" fillcolor="yellow" stroked="f">
              <v:path arrowok="t"/>
            </v:shape>
            <v:shape id="_x0000_s1386" style="position:absolute;left:1800;top:7;width:5294;height:274" coordorigin="1800,7" coordsize="5294,274" path="m1800,281r5294,l7094,7,1800,7r,274xe" fillcolor="yellow" stroked="f">
              <v:path arrowok="t"/>
            </v:shape>
            <v:shape id="_x0000_s1385" style="position:absolute;left:1800;top:281;width:3787;height:278" coordorigin="1800,281" coordsize="3787,278" path="m1800,559r3787,l5587,281r-3787,l1800,559xe" fillcolor="yellow" stroked="f">
              <v:path arrowok="t"/>
            </v:shape>
            <v:shape id="_x0000_s1384" style="position:absolute;left:3240;top:559;width:3206;height:274" coordorigin="3240,559" coordsize="3206,274" path="m3240,833r3206,l6446,559r-3206,l3240,833xe" fillcolor="yellow" stroked="f">
              <v:path arrowok="t"/>
            </v:shape>
            <v:shape id="_x0000_s1383" style="position:absolute;left:3240;top:833;width:6134;height:278" coordorigin="3240,833" coordsize="6134,278" path="m3240,1111r6134,l9374,833r-6134,l3240,1111xe" fillcolor="yellow" stroked="f">
              <v:path arrowok="t"/>
            </v:shape>
            <v:shape id="_x0000_s1382" style="position:absolute;left:3240;top:1111;width:6566;height:274" coordorigin="3240,1111" coordsize="6566,274" path="m3240,1385r6566,l9806,1111r-6566,l3240,1385xe" fillcolor="yellow" stroked="f">
              <v:path arrowok="t"/>
            </v:shape>
            <w10:wrap anchorx="page"/>
          </v:group>
        </w:pict>
      </w:r>
      <w:r w:rsidR="007D7CA6">
        <w:rPr>
          <w:sz w:val="24"/>
          <w:szCs w:val="24"/>
        </w:rPr>
        <w:t>HOU</w:t>
      </w:r>
      <w:r w:rsidR="007D7CA6">
        <w:rPr>
          <w:spacing w:val="-1"/>
          <w:sz w:val="24"/>
          <w:szCs w:val="24"/>
        </w:rPr>
        <w:t>R</w:t>
      </w:r>
      <w:r w:rsidR="007D7CA6">
        <w:rPr>
          <w:sz w:val="24"/>
          <w:szCs w:val="24"/>
        </w:rPr>
        <w:t>SD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1"/>
          <w:sz w:val="24"/>
          <w:szCs w:val="24"/>
        </w:rPr>
        <w:t>C</w:t>
      </w:r>
      <w:r w:rsidR="007D7CA6">
        <w:rPr>
          <w:spacing w:val="2"/>
          <w:sz w:val="24"/>
          <w:szCs w:val="24"/>
        </w:rPr>
        <w:t>I</w:t>
      </w:r>
      <w:r w:rsidR="007D7CA6">
        <w:rPr>
          <w:spacing w:val="-2"/>
          <w:sz w:val="24"/>
          <w:szCs w:val="24"/>
        </w:rPr>
        <w:t>M</w:t>
      </w:r>
      <w:r w:rsidR="007D7CA6">
        <w:rPr>
          <w:sz w:val="24"/>
          <w:szCs w:val="24"/>
        </w:rPr>
        <w:t>AL</w:t>
      </w:r>
      <w:r w:rsidR="007D7CA6">
        <w:rPr>
          <w:spacing w:val="2"/>
          <w:sz w:val="24"/>
          <w:szCs w:val="24"/>
        </w:rPr>
        <w:t>(</w:t>
      </w:r>
      <w:r w:rsidR="007D7CA6">
        <w:rPr>
          <w:sz w:val="24"/>
          <w:szCs w:val="24"/>
        </w:rPr>
        <w:t>3</w:t>
      </w:r>
      <w:r w:rsidR="007D7CA6">
        <w:rPr>
          <w:spacing w:val="2"/>
          <w:sz w:val="24"/>
          <w:szCs w:val="24"/>
        </w:rPr>
        <w:t>,</w:t>
      </w:r>
      <w:r w:rsidR="007D7CA6">
        <w:rPr>
          <w:sz w:val="24"/>
          <w:szCs w:val="24"/>
        </w:rPr>
        <w:t>1)</w:t>
      </w:r>
      <w:r w:rsidR="007D7CA6">
        <w:rPr>
          <w:b/>
          <w:sz w:val="24"/>
          <w:szCs w:val="24"/>
        </w:rPr>
        <w:t>N</w:t>
      </w:r>
      <w:r w:rsidR="007D7CA6">
        <w:rPr>
          <w:b/>
          <w:spacing w:val="1"/>
          <w:sz w:val="24"/>
          <w:szCs w:val="24"/>
        </w:rPr>
        <w:t>O</w:t>
      </w:r>
      <w:r w:rsidR="007D7CA6">
        <w:rPr>
          <w:b/>
          <w:sz w:val="24"/>
          <w:szCs w:val="24"/>
        </w:rPr>
        <w:t>TNU</w:t>
      </w:r>
      <w:r w:rsidR="007D7CA6">
        <w:rPr>
          <w:b/>
          <w:spacing w:val="-1"/>
          <w:sz w:val="24"/>
          <w:szCs w:val="24"/>
        </w:rPr>
        <w:t>L</w:t>
      </w:r>
      <w:r w:rsidR="007D7CA6">
        <w:rPr>
          <w:b/>
          <w:spacing w:val="-2"/>
          <w:sz w:val="24"/>
          <w:szCs w:val="24"/>
        </w:rPr>
        <w:t>L</w:t>
      </w:r>
      <w:r w:rsidR="007D7CA6">
        <w:rPr>
          <w:sz w:val="24"/>
          <w:szCs w:val="24"/>
        </w:rPr>
        <w:t>, DNO</w:t>
      </w:r>
      <w:r w:rsidR="007D7CA6">
        <w:rPr>
          <w:spacing w:val="2"/>
          <w:sz w:val="24"/>
          <w:szCs w:val="24"/>
        </w:rPr>
        <w:t>I</w:t>
      </w:r>
      <w:r w:rsidR="007D7CA6">
        <w:rPr>
          <w:sz w:val="24"/>
          <w:szCs w:val="24"/>
        </w:rPr>
        <w:t>NT</w:t>
      </w:r>
      <w:r w:rsidR="007D7CA6">
        <w:rPr>
          <w:b/>
          <w:sz w:val="24"/>
          <w:szCs w:val="24"/>
        </w:rPr>
        <w:t>N</w:t>
      </w:r>
      <w:r w:rsidR="007D7CA6">
        <w:rPr>
          <w:b/>
          <w:spacing w:val="1"/>
          <w:sz w:val="24"/>
          <w:szCs w:val="24"/>
        </w:rPr>
        <w:t>O</w:t>
      </w:r>
      <w:r w:rsidR="007D7CA6">
        <w:rPr>
          <w:b/>
          <w:sz w:val="24"/>
          <w:szCs w:val="24"/>
        </w:rPr>
        <w:t>TNU</w:t>
      </w:r>
      <w:r w:rsidR="007D7CA6">
        <w:rPr>
          <w:b/>
          <w:spacing w:val="-1"/>
          <w:sz w:val="24"/>
          <w:szCs w:val="24"/>
        </w:rPr>
        <w:t>L</w:t>
      </w:r>
      <w:r w:rsidR="007D7CA6">
        <w:rPr>
          <w:b/>
          <w:spacing w:val="-2"/>
          <w:sz w:val="24"/>
          <w:szCs w:val="24"/>
        </w:rPr>
        <w:t>L</w:t>
      </w:r>
      <w:r w:rsidR="007D7CA6">
        <w:rPr>
          <w:sz w:val="24"/>
          <w:szCs w:val="24"/>
        </w:rPr>
        <w:t>,</w:t>
      </w:r>
    </w:p>
    <w:p w:rsidR="00235722" w:rsidRDefault="007D7CA6">
      <w:pPr>
        <w:spacing w:line="260" w:lineRule="exact"/>
        <w:ind w:left="3240"/>
        <w:rPr>
          <w:sz w:val="24"/>
          <w:szCs w:val="24"/>
        </w:rPr>
      </w:pPr>
      <w:r>
        <w:rPr>
          <w:b/>
          <w:spacing w:val="-2"/>
          <w:sz w:val="24"/>
          <w:szCs w:val="24"/>
        </w:rPr>
        <w:t>P</w:t>
      </w:r>
      <w:r>
        <w:rPr>
          <w:b/>
          <w:sz w:val="24"/>
          <w:szCs w:val="24"/>
        </w:rPr>
        <w:t>R</w:t>
      </w:r>
      <w:r>
        <w:rPr>
          <w:b/>
          <w:spacing w:val="-2"/>
          <w:sz w:val="24"/>
          <w:szCs w:val="24"/>
        </w:rPr>
        <w:t>I</w:t>
      </w:r>
      <w:r>
        <w:rPr>
          <w:b/>
          <w:spacing w:val="4"/>
          <w:sz w:val="24"/>
          <w:szCs w:val="24"/>
        </w:rPr>
        <w:t>M</w:t>
      </w:r>
      <w:r>
        <w:rPr>
          <w:b/>
          <w:sz w:val="24"/>
          <w:szCs w:val="24"/>
        </w:rPr>
        <w:t>ARY</w:t>
      </w:r>
      <w:r>
        <w:rPr>
          <w:b/>
          <w:spacing w:val="6"/>
          <w:sz w:val="24"/>
          <w:szCs w:val="24"/>
        </w:rPr>
        <w:t>K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Y</w:t>
      </w:r>
      <w:r>
        <w:rPr>
          <w:spacing w:val="-3"/>
          <w:sz w:val="24"/>
          <w:szCs w:val="24"/>
        </w:rPr>
        <w:t>(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SS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O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>,</w:t>
      </w:r>
    </w:p>
    <w:p w:rsidR="00235722" w:rsidRDefault="007D7CA6">
      <w:pPr>
        <w:spacing w:line="260" w:lineRule="exact"/>
        <w:ind w:left="3240"/>
        <w:rPr>
          <w:sz w:val="24"/>
          <w:szCs w:val="24"/>
        </w:rPr>
      </w:pPr>
      <w:r>
        <w:rPr>
          <w:b/>
          <w:spacing w:val="-2"/>
          <w:sz w:val="24"/>
          <w:szCs w:val="24"/>
        </w:rPr>
        <w:t>F</w:t>
      </w:r>
      <w:r>
        <w:rPr>
          <w:b/>
          <w:spacing w:val="1"/>
          <w:sz w:val="24"/>
          <w:szCs w:val="24"/>
        </w:rPr>
        <w:t>O</w:t>
      </w: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2"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G</w:t>
      </w:r>
      <w:r>
        <w:rPr>
          <w:b/>
          <w:sz w:val="24"/>
          <w:szCs w:val="24"/>
        </w:rPr>
        <w:t>N</w:t>
      </w:r>
      <w:r>
        <w:rPr>
          <w:b/>
          <w:spacing w:val="6"/>
          <w:sz w:val="24"/>
          <w:szCs w:val="24"/>
        </w:rPr>
        <w:t>K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Y</w:t>
      </w:r>
      <w:r>
        <w:rPr>
          <w:spacing w:val="2"/>
          <w:sz w:val="24"/>
          <w:szCs w:val="24"/>
        </w:rPr>
        <w:t>(E</w:t>
      </w:r>
      <w:r>
        <w:rPr>
          <w:spacing w:val="-3"/>
          <w:sz w:val="24"/>
          <w:szCs w:val="24"/>
        </w:rPr>
        <w:t>S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N)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E</w:t>
      </w:r>
      <w:r>
        <w:rPr>
          <w:spacing w:val="-3"/>
          <w:sz w:val="24"/>
          <w:szCs w:val="24"/>
        </w:rPr>
        <w:t>F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7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>(</w:t>
      </w:r>
      <w:r>
        <w:rPr>
          <w:spacing w:val="1"/>
          <w:sz w:val="24"/>
          <w:szCs w:val="24"/>
        </w:rPr>
        <w:t>SS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>)</w:t>
      </w:r>
      <w:r>
        <w:rPr>
          <w:sz w:val="24"/>
          <w:szCs w:val="24"/>
        </w:rPr>
        <w:t>,</w:t>
      </w:r>
    </w:p>
    <w:p w:rsidR="00235722" w:rsidRDefault="007D7CA6">
      <w:pPr>
        <w:spacing w:before="2"/>
        <w:ind w:left="3240"/>
        <w:rPr>
          <w:sz w:val="24"/>
          <w:szCs w:val="24"/>
        </w:rPr>
        <w:sectPr w:rsidR="00235722">
          <w:pgSz w:w="12240" w:h="15840"/>
          <w:pgMar w:top="860" w:right="0" w:bottom="280" w:left="0" w:header="673" w:footer="625" w:gutter="0"/>
          <w:cols w:space="720"/>
        </w:sectPr>
      </w:pPr>
      <w:r>
        <w:rPr>
          <w:b/>
          <w:spacing w:val="-2"/>
          <w:sz w:val="24"/>
          <w:szCs w:val="24"/>
        </w:rPr>
        <w:t>F</w:t>
      </w:r>
      <w:r>
        <w:rPr>
          <w:b/>
          <w:spacing w:val="1"/>
          <w:sz w:val="24"/>
          <w:szCs w:val="24"/>
        </w:rPr>
        <w:t>O</w:t>
      </w: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2"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G</w:t>
      </w:r>
      <w:r>
        <w:rPr>
          <w:b/>
          <w:sz w:val="24"/>
          <w:szCs w:val="24"/>
        </w:rPr>
        <w:t>N</w:t>
      </w:r>
      <w:r>
        <w:rPr>
          <w:b/>
          <w:spacing w:val="6"/>
          <w:sz w:val="24"/>
          <w:szCs w:val="24"/>
        </w:rPr>
        <w:t>K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Y</w:t>
      </w:r>
      <w:r>
        <w:rPr>
          <w:spacing w:val="2"/>
          <w:sz w:val="24"/>
          <w:szCs w:val="24"/>
        </w:rPr>
        <w:t>(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NO)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E</w:t>
      </w:r>
      <w:r>
        <w:rPr>
          <w:spacing w:val="-3"/>
          <w:sz w:val="24"/>
          <w:szCs w:val="24"/>
        </w:rPr>
        <w:t>F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</w:t>
      </w:r>
      <w:r>
        <w:rPr>
          <w:spacing w:val="-2"/>
          <w:sz w:val="24"/>
          <w:szCs w:val="24"/>
        </w:rPr>
        <w:t>J</w:t>
      </w:r>
      <w:r>
        <w:rPr>
          <w:spacing w:val="2"/>
          <w:sz w:val="24"/>
          <w:szCs w:val="24"/>
        </w:rPr>
        <w:t>E</w:t>
      </w:r>
      <w:r>
        <w:rPr>
          <w:spacing w:val="-6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-3"/>
          <w:sz w:val="24"/>
          <w:szCs w:val="24"/>
        </w:rPr>
        <w:t>(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NU</w:t>
      </w:r>
      <w:r>
        <w:rPr>
          <w:spacing w:val="-2"/>
          <w:sz w:val="24"/>
          <w:szCs w:val="24"/>
        </w:rPr>
        <w:t>M</w:t>
      </w:r>
      <w:r>
        <w:rPr>
          <w:spacing w:val="-1"/>
          <w:sz w:val="24"/>
          <w:szCs w:val="24"/>
        </w:rPr>
        <w:t>B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))</w:t>
      </w:r>
      <w:r>
        <w:rPr>
          <w:sz w:val="24"/>
          <w:szCs w:val="24"/>
        </w:rPr>
        <w:t>;</w:t>
      </w:r>
    </w:p>
    <w:p w:rsidR="00235722" w:rsidRDefault="00235722">
      <w:pPr>
        <w:spacing w:before="2" w:line="140" w:lineRule="exact"/>
        <w:rPr>
          <w:sz w:val="15"/>
          <w:szCs w:val="15"/>
        </w:rPr>
      </w:pPr>
    </w:p>
    <w:p w:rsidR="00235722" w:rsidRDefault="00235722">
      <w:pPr>
        <w:spacing w:line="200" w:lineRule="exact"/>
      </w:pPr>
    </w:p>
    <w:p w:rsidR="00235722" w:rsidRDefault="007D7CA6">
      <w:pPr>
        <w:spacing w:before="29"/>
        <w:ind w:left="1800"/>
        <w:rPr>
          <w:sz w:val="24"/>
          <w:szCs w:val="24"/>
        </w:rPr>
      </w:pPr>
      <w:r>
        <w:rPr>
          <w:b/>
          <w:sz w:val="24"/>
          <w:szCs w:val="24"/>
        </w:rPr>
        <w:t>CR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>A</w:t>
      </w:r>
      <w:r>
        <w:rPr>
          <w:b/>
          <w:spacing w:val="3"/>
          <w:sz w:val="24"/>
          <w:szCs w:val="24"/>
        </w:rPr>
        <w:t>B</w:t>
      </w:r>
      <w:r>
        <w:rPr>
          <w:b/>
          <w:spacing w:val="-1"/>
          <w:sz w:val="24"/>
          <w:szCs w:val="24"/>
        </w:rPr>
        <w:t>L</w:t>
      </w:r>
      <w:r>
        <w:rPr>
          <w:b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P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ND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NT</w:t>
      </w:r>
    </w:p>
    <w:p w:rsidR="00235722" w:rsidRDefault="007D7CA6">
      <w:pPr>
        <w:spacing w:line="260" w:lineRule="exact"/>
        <w:ind w:left="3240"/>
        <w:rPr>
          <w:sz w:val="24"/>
          <w:szCs w:val="24"/>
        </w:rPr>
      </w:pPr>
      <w:r>
        <w:rPr>
          <w:spacing w:val="2"/>
          <w:sz w:val="24"/>
          <w:szCs w:val="24"/>
        </w:rPr>
        <w:t>(E</w:t>
      </w:r>
      <w:r>
        <w:rPr>
          <w:spacing w:val="1"/>
          <w:sz w:val="24"/>
          <w:szCs w:val="24"/>
        </w:rPr>
        <w:t>SS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(</w:t>
      </w:r>
      <w:r>
        <w:rPr>
          <w:sz w:val="24"/>
          <w:szCs w:val="24"/>
        </w:rPr>
        <w:t>9)</w:t>
      </w:r>
      <w:r>
        <w:rPr>
          <w:b/>
          <w:sz w:val="24"/>
          <w:szCs w:val="24"/>
        </w:rPr>
        <w:t>N</w:t>
      </w:r>
      <w:r>
        <w:rPr>
          <w:b/>
          <w:spacing w:val="1"/>
          <w:sz w:val="24"/>
          <w:szCs w:val="24"/>
        </w:rPr>
        <w:t>O</w:t>
      </w:r>
      <w:r>
        <w:rPr>
          <w:b/>
          <w:sz w:val="24"/>
          <w:szCs w:val="24"/>
        </w:rPr>
        <w:t>TNU</w:t>
      </w:r>
      <w:r>
        <w:rPr>
          <w:b/>
          <w:spacing w:val="-1"/>
          <w:sz w:val="24"/>
          <w:szCs w:val="24"/>
        </w:rPr>
        <w:t>L</w:t>
      </w:r>
      <w:r>
        <w:rPr>
          <w:b/>
          <w:spacing w:val="-2"/>
          <w:sz w:val="24"/>
          <w:szCs w:val="24"/>
        </w:rPr>
        <w:t>L</w:t>
      </w:r>
      <w:r>
        <w:rPr>
          <w:sz w:val="24"/>
          <w:szCs w:val="24"/>
        </w:rPr>
        <w:t>,</w:t>
      </w:r>
    </w:p>
    <w:p w:rsidR="00235722" w:rsidRDefault="00AC1525">
      <w:pPr>
        <w:spacing w:line="260" w:lineRule="exact"/>
        <w:ind w:left="3240"/>
        <w:rPr>
          <w:sz w:val="24"/>
          <w:szCs w:val="24"/>
        </w:rPr>
      </w:pPr>
      <w:r w:rsidRPr="00AC1525">
        <w:pict>
          <v:group id="_x0000_s1379" style="position:absolute;left:0;text-align:left;margin-left:0;margin-top:54pt;width:612pt;height:0;z-index:-1506;mso-position-horizontal-relative:page;mso-position-vertical-relative:page" coordorigin=",1080" coordsize="12240,0">
            <v:shape id="_x0000_s1380" style="position:absolute;top:1080;width:12240;height:0" coordorigin=",1080" coordsize="12240,0" path="m,1080r12240,e" filled="f" strokeweight=".25397mm">
              <v:path arrowok="t"/>
            </v:shape>
            <w10:wrap anchorx="page" anchory="page"/>
          </v:group>
        </w:pict>
      </w:r>
      <w:r w:rsidR="007D7CA6">
        <w:rPr>
          <w:sz w:val="24"/>
          <w:szCs w:val="24"/>
        </w:rPr>
        <w:t>D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1"/>
          <w:sz w:val="24"/>
          <w:szCs w:val="24"/>
        </w:rPr>
        <w:t>P</w:t>
      </w:r>
      <w:r w:rsidR="007D7CA6">
        <w:rPr>
          <w:spacing w:val="-5"/>
          <w:sz w:val="24"/>
          <w:szCs w:val="24"/>
        </w:rPr>
        <w:t>A</w:t>
      </w:r>
      <w:r w:rsidR="007D7CA6">
        <w:rPr>
          <w:sz w:val="24"/>
          <w:szCs w:val="24"/>
        </w:rPr>
        <w:t>N</w:t>
      </w:r>
      <w:r w:rsidR="007D7CA6">
        <w:rPr>
          <w:spacing w:val="5"/>
          <w:sz w:val="24"/>
          <w:szCs w:val="24"/>
        </w:rPr>
        <w:t>D</w:t>
      </w:r>
      <w:r w:rsidR="007D7CA6">
        <w:rPr>
          <w:spacing w:val="-5"/>
          <w:sz w:val="24"/>
          <w:szCs w:val="24"/>
        </w:rPr>
        <w:t>A</w:t>
      </w:r>
      <w:r w:rsidR="007D7CA6">
        <w:rPr>
          <w:sz w:val="24"/>
          <w:szCs w:val="24"/>
        </w:rPr>
        <w:t>N</w:t>
      </w:r>
      <w:r w:rsidR="007D7CA6">
        <w:rPr>
          <w:spacing w:val="2"/>
          <w:sz w:val="24"/>
          <w:szCs w:val="24"/>
        </w:rPr>
        <w:t>T</w:t>
      </w:r>
      <w:r w:rsidR="007D7CA6">
        <w:rPr>
          <w:sz w:val="24"/>
          <w:szCs w:val="24"/>
        </w:rPr>
        <w:t>_</w:t>
      </w:r>
      <w:r w:rsidR="007D7CA6">
        <w:rPr>
          <w:spacing w:val="5"/>
          <w:sz w:val="24"/>
          <w:szCs w:val="24"/>
        </w:rPr>
        <w:t>N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-2"/>
          <w:sz w:val="24"/>
          <w:szCs w:val="24"/>
        </w:rPr>
        <w:t>M</w:t>
      </w:r>
      <w:r w:rsidR="007D7CA6">
        <w:rPr>
          <w:sz w:val="24"/>
          <w:szCs w:val="24"/>
        </w:rPr>
        <w:t>EVA</w:t>
      </w:r>
      <w:r w:rsidR="007D7CA6">
        <w:rPr>
          <w:spacing w:val="-1"/>
          <w:sz w:val="24"/>
          <w:szCs w:val="24"/>
        </w:rPr>
        <w:t>RC</w:t>
      </w:r>
      <w:r w:rsidR="007D7CA6">
        <w:rPr>
          <w:spacing w:val="5"/>
          <w:sz w:val="24"/>
          <w:szCs w:val="24"/>
        </w:rPr>
        <w:t>H</w:t>
      </w:r>
      <w:r w:rsidR="007D7CA6">
        <w:rPr>
          <w:sz w:val="24"/>
          <w:szCs w:val="24"/>
        </w:rPr>
        <w:t>AR</w:t>
      </w:r>
      <w:r w:rsidR="007D7CA6">
        <w:rPr>
          <w:spacing w:val="2"/>
          <w:sz w:val="24"/>
          <w:szCs w:val="24"/>
        </w:rPr>
        <w:t>(</w:t>
      </w:r>
      <w:r w:rsidR="007D7CA6">
        <w:rPr>
          <w:sz w:val="24"/>
          <w:szCs w:val="24"/>
        </w:rPr>
        <w:t>15)</w:t>
      </w:r>
      <w:r w:rsidR="007D7CA6">
        <w:rPr>
          <w:b/>
          <w:sz w:val="24"/>
          <w:szCs w:val="24"/>
        </w:rPr>
        <w:t>N</w:t>
      </w:r>
      <w:r w:rsidR="007D7CA6">
        <w:rPr>
          <w:b/>
          <w:spacing w:val="1"/>
          <w:sz w:val="24"/>
          <w:szCs w:val="24"/>
        </w:rPr>
        <w:t>O</w:t>
      </w:r>
      <w:r w:rsidR="007D7CA6">
        <w:rPr>
          <w:b/>
          <w:sz w:val="24"/>
          <w:szCs w:val="24"/>
        </w:rPr>
        <w:t>T</w:t>
      </w:r>
      <w:r w:rsidR="007D7CA6">
        <w:rPr>
          <w:b/>
          <w:spacing w:val="-5"/>
          <w:sz w:val="24"/>
          <w:szCs w:val="24"/>
        </w:rPr>
        <w:t>N</w:t>
      </w:r>
      <w:r w:rsidR="007D7CA6">
        <w:rPr>
          <w:b/>
          <w:sz w:val="24"/>
          <w:szCs w:val="24"/>
        </w:rPr>
        <w:t>U</w:t>
      </w:r>
      <w:r w:rsidR="007D7CA6">
        <w:rPr>
          <w:b/>
          <w:spacing w:val="-1"/>
          <w:sz w:val="24"/>
          <w:szCs w:val="24"/>
        </w:rPr>
        <w:t>L</w:t>
      </w:r>
      <w:r w:rsidR="007D7CA6">
        <w:rPr>
          <w:b/>
          <w:spacing w:val="-2"/>
          <w:sz w:val="24"/>
          <w:szCs w:val="24"/>
        </w:rPr>
        <w:t>L</w:t>
      </w:r>
      <w:r w:rsidR="007D7CA6">
        <w:rPr>
          <w:sz w:val="24"/>
          <w:szCs w:val="24"/>
        </w:rPr>
        <w:t>,</w:t>
      </w:r>
      <w:r w:rsidR="007D7CA6">
        <w:rPr>
          <w:spacing w:val="1"/>
          <w:sz w:val="24"/>
          <w:szCs w:val="24"/>
        </w:rPr>
        <w:t>S</w:t>
      </w:r>
      <w:r w:rsidR="007D7CA6">
        <w:rPr>
          <w:spacing w:val="2"/>
          <w:sz w:val="24"/>
          <w:szCs w:val="24"/>
        </w:rPr>
        <w:t>E</w:t>
      </w:r>
      <w:r w:rsidR="007D7CA6">
        <w:rPr>
          <w:sz w:val="24"/>
          <w:szCs w:val="24"/>
        </w:rPr>
        <w:t>X</w:t>
      </w:r>
      <w:r w:rsidR="007D7CA6">
        <w:rPr>
          <w:spacing w:val="-1"/>
          <w:sz w:val="24"/>
          <w:szCs w:val="24"/>
        </w:rPr>
        <w:t>C</w:t>
      </w:r>
      <w:r w:rsidR="007D7CA6">
        <w:rPr>
          <w:sz w:val="24"/>
          <w:szCs w:val="24"/>
        </w:rPr>
        <w:t>H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-1"/>
          <w:sz w:val="24"/>
          <w:szCs w:val="24"/>
        </w:rPr>
        <w:t>R</w:t>
      </w:r>
      <w:r w:rsidR="007D7CA6">
        <w:rPr>
          <w:sz w:val="24"/>
          <w:szCs w:val="24"/>
        </w:rPr>
        <w:t>,</w:t>
      </w:r>
      <w:r w:rsidR="007D7CA6">
        <w:rPr>
          <w:spacing w:val="-1"/>
          <w:sz w:val="24"/>
          <w:szCs w:val="24"/>
        </w:rPr>
        <w:t>B</w:t>
      </w:r>
      <w:r w:rsidR="007D7CA6">
        <w:rPr>
          <w:sz w:val="24"/>
          <w:szCs w:val="24"/>
        </w:rPr>
        <w:t>D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2"/>
          <w:sz w:val="24"/>
          <w:szCs w:val="24"/>
        </w:rPr>
        <w:t>T</w:t>
      </w:r>
      <w:r w:rsidR="007D7CA6">
        <w:rPr>
          <w:sz w:val="24"/>
          <w:szCs w:val="24"/>
        </w:rPr>
        <w:t>E</w:t>
      </w:r>
    </w:p>
    <w:p w:rsidR="00235722" w:rsidRDefault="007D7CA6">
      <w:pPr>
        <w:spacing w:before="2"/>
        <w:ind w:left="3240"/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spacing w:val="-5"/>
          <w:sz w:val="24"/>
          <w:szCs w:val="24"/>
        </w:rPr>
        <w:t>A</w:t>
      </w:r>
      <w:r>
        <w:rPr>
          <w:spacing w:val="2"/>
          <w:sz w:val="24"/>
          <w:szCs w:val="24"/>
        </w:rPr>
        <w:t>TE</w:t>
      </w:r>
      <w:r>
        <w:rPr>
          <w:sz w:val="24"/>
          <w:szCs w:val="24"/>
        </w:rPr>
        <w:t>,</w:t>
      </w:r>
    </w:p>
    <w:p w:rsidR="00235722" w:rsidRDefault="007D7CA6">
      <w:pPr>
        <w:spacing w:line="260" w:lineRule="exact"/>
        <w:ind w:left="3240"/>
        <w:rPr>
          <w:sz w:val="24"/>
          <w:szCs w:val="24"/>
        </w:rPr>
      </w:pP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>D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SV</w:t>
      </w:r>
      <w:r>
        <w:rPr>
          <w:spacing w:val="-5"/>
          <w:sz w:val="24"/>
          <w:szCs w:val="24"/>
        </w:rPr>
        <w:t>A</w:t>
      </w:r>
      <w:r>
        <w:rPr>
          <w:spacing w:val="-1"/>
          <w:sz w:val="24"/>
          <w:szCs w:val="24"/>
        </w:rPr>
        <w:t>RC</w:t>
      </w:r>
      <w:r>
        <w:rPr>
          <w:spacing w:val="5"/>
          <w:sz w:val="24"/>
          <w:szCs w:val="24"/>
        </w:rPr>
        <w:t>H</w:t>
      </w:r>
      <w:r>
        <w:rPr>
          <w:sz w:val="24"/>
          <w:szCs w:val="24"/>
        </w:rPr>
        <w:t>AR</w:t>
      </w:r>
      <w:r>
        <w:rPr>
          <w:spacing w:val="2"/>
          <w:sz w:val="24"/>
          <w:szCs w:val="24"/>
        </w:rPr>
        <w:t>(</w:t>
      </w:r>
      <w:r>
        <w:rPr>
          <w:sz w:val="24"/>
          <w:szCs w:val="24"/>
        </w:rPr>
        <w:t>30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>,</w:t>
      </w:r>
    </w:p>
    <w:p w:rsidR="00235722" w:rsidRDefault="00AC1525">
      <w:pPr>
        <w:spacing w:before="2"/>
        <w:ind w:left="3240"/>
        <w:rPr>
          <w:sz w:val="24"/>
          <w:szCs w:val="24"/>
        </w:rPr>
      </w:pPr>
      <w:r w:rsidRPr="00AC1525">
        <w:pict>
          <v:group id="_x0000_s1367" style="position:absolute;left:0;text-align:left;margin-left:89.5pt;margin-top:62.6pt;width:448.6pt;height:155.3pt;z-index:-1505;mso-position-horizontal-relative:page;mso-position-vertical-relative:page" coordorigin="1790,1252" coordsize="8972,3106">
            <v:shape id="_x0000_s1378" style="position:absolute;left:1800;top:1262;width:3374;height:274" coordorigin="1800,1262" coordsize="3374,274" path="m1800,1536r3374,l5174,1262r-3374,l1800,1536xe" fillcolor="yellow" stroked="f">
              <v:path arrowok="t"/>
            </v:shape>
            <v:shape id="_x0000_s1377" style="position:absolute;left:1800;top:1536;width:4541;height:274" coordorigin="1800,1536" coordsize="4541,274" path="m1800,1810r4541,l6341,1536r-4541,l1800,1810xe" fillcolor="yellow" stroked="f">
              <v:path arrowok="t"/>
            </v:shape>
            <v:shape id="_x0000_s1376" style="position:absolute;left:3240;top:1810;width:7512;height:278" coordorigin="3240,1810" coordsize="7512,278" path="m3240,2088r7512,l10752,1810r-7512,l3240,2088xe" fillcolor="yellow" stroked="f">
              <v:path arrowok="t"/>
            </v:shape>
            <v:shape id="_x0000_s1375" style="position:absolute;left:3240;top:2088;width:701;height:274" coordorigin="3240,2088" coordsize="701,274" path="m3240,2362r701,l3941,2088r-701,l3240,2362xe" fillcolor="yellow" stroked="f">
              <v:path arrowok="t"/>
            </v:shape>
            <v:shape id="_x0000_s1374" style="position:absolute;left:1800;top:2362;width:4291;height:278" coordorigin="1800,2362" coordsize="4291,278" path="m1800,2640r4291,l6091,2362r-4291,l1800,2640xe" fillcolor="yellow" stroked="f">
              <v:path arrowok="t"/>
            </v:shape>
            <v:shape id="_x0000_s1373" style="position:absolute;left:1800;top:2640;width:4790;height:274" coordorigin="1800,2640" coordsize="4790,274" path="m1800,2914r4790,l6590,2640r-4790,l1800,2914xe" fillcolor="yellow" stroked="f">
              <v:path arrowok="t"/>
            </v:shape>
            <v:shape id="_x0000_s1372" style="position:absolute;left:3240;top:2914;width:5016;height:278" coordorigin="3240,2914" coordsize="5016,278" path="m3240,3192r5016,l8256,2914r-5016,l3240,3192xe" fillcolor="yellow" stroked="f">
              <v:path arrowok="t"/>
            </v:shape>
            <v:shape id="_x0000_s1371" style="position:absolute;left:3240;top:3192;width:6216;height:274" coordorigin="3240,3192" coordsize="6216,274" path="m3240,3466r6216,l9456,3192r-6216,l3240,3466xe" fillcolor="yellow" stroked="f">
              <v:path arrowok="t"/>
            </v:shape>
            <v:shape id="_x0000_s1370" style="position:absolute;left:1800;top:3466;width:8414;height:298" coordorigin="1800,3466" coordsize="8414,298" path="m1800,3763r8414,l10214,3466r-8414,l1800,3763xe" fillcolor="yellow" stroked="f">
              <v:path arrowok="t"/>
            </v:shape>
            <v:shape id="_x0000_s1369" style="position:absolute;left:1800;top:3763;width:5323;height:293" coordorigin="1800,3763" coordsize="5323,293" path="m1800,4056r5323,l7123,3763r-5323,l1800,4056xe" fillcolor="yellow" stroked="f">
              <v:path arrowok="t"/>
            </v:shape>
            <v:shape id="_x0000_s1368" style="position:absolute;left:1800;top:4056;width:5837;height:293" coordorigin="1800,4056" coordsize="5837,293" path="m1800,4349r5837,l7637,4056r-5837,l1800,4349xe" fillcolor="yellow" stroked="f">
              <v:path arrowok="t"/>
            </v:shape>
            <w10:wrap anchorx="page" anchory="page"/>
          </v:group>
        </w:pict>
      </w:r>
      <w:r w:rsidR="007D7CA6">
        <w:rPr>
          <w:spacing w:val="-1"/>
          <w:sz w:val="24"/>
          <w:szCs w:val="24"/>
        </w:rPr>
        <w:t>R</w:t>
      </w:r>
      <w:r w:rsidR="007D7CA6">
        <w:rPr>
          <w:spacing w:val="2"/>
          <w:sz w:val="24"/>
          <w:szCs w:val="24"/>
        </w:rPr>
        <w:t>EL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2"/>
          <w:sz w:val="24"/>
          <w:szCs w:val="24"/>
        </w:rPr>
        <w:t>TI</w:t>
      </w:r>
      <w:r w:rsidR="007D7CA6">
        <w:rPr>
          <w:sz w:val="24"/>
          <w:szCs w:val="24"/>
        </w:rPr>
        <w:t>ON</w:t>
      </w:r>
      <w:r w:rsidR="007D7CA6">
        <w:rPr>
          <w:spacing w:val="1"/>
          <w:sz w:val="24"/>
          <w:szCs w:val="24"/>
        </w:rPr>
        <w:t>S</w:t>
      </w:r>
      <w:r w:rsidR="007D7CA6">
        <w:rPr>
          <w:sz w:val="24"/>
          <w:szCs w:val="24"/>
        </w:rPr>
        <w:t>H</w:t>
      </w:r>
      <w:r w:rsidR="007D7CA6">
        <w:rPr>
          <w:spacing w:val="2"/>
          <w:sz w:val="24"/>
          <w:szCs w:val="24"/>
        </w:rPr>
        <w:t>I</w:t>
      </w:r>
      <w:r w:rsidR="007D7CA6">
        <w:rPr>
          <w:sz w:val="24"/>
          <w:szCs w:val="24"/>
        </w:rPr>
        <w:t>PV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-1"/>
          <w:sz w:val="24"/>
          <w:szCs w:val="24"/>
        </w:rPr>
        <w:t>RC</w:t>
      </w:r>
      <w:r w:rsidR="007D7CA6">
        <w:rPr>
          <w:spacing w:val="5"/>
          <w:sz w:val="24"/>
          <w:szCs w:val="24"/>
        </w:rPr>
        <w:t>H</w:t>
      </w:r>
      <w:r w:rsidR="007D7CA6">
        <w:rPr>
          <w:spacing w:val="-5"/>
          <w:sz w:val="24"/>
          <w:szCs w:val="24"/>
        </w:rPr>
        <w:t>A</w:t>
      </w:r>
      <w:r w:rsidR="007D7CA6">
        <w:rPr>
          <w:sz w:val="24"/>
          <w:szCs w:val="24"/>
        </w:rPr>
        <w:t>R</w:t>
      </w:r>
      <w:r w:rsidR="007D7CA6">
        <w:rPr>
          <w:spacing w:val="2"/>
          <w:sz w:val="24"/>
          <w:szCs w:val="24"/>
        </w:rPr>
        <w:t>(</w:t>
      </w:r>
      <w:r w:rsidR="007D7CA6">
        <w:rPr>
          <w:sz w:val="24"/>
          <w:szCs w:val="24"/>
        </w:rPr>
        <w:t>8</w:t>
      </w:r>
      <w:r w:rsidR="007D7CA6">
        <w:rPr>
          <w:spacing w:val="2"/>
          <w:sz w:val="24"/>
          <w:szCs w:val="24"/>
        </w:rPr>
        <w:t>)</w:t>
      </w:r>
      <w:r w:rsidR="007D7CA6">
        <w:rPr>
          <w:sz w:val="24"/>
          <w:szCs w:val="24"/>
        </w:rPr>
        <w:t>,</w:t>
      </w:r>
    </w:p>
    <w:p w:rsidR="00235722" w:rsidRDefault="007D7CA6">
      <w:pPr>
        <w:spacing w:line="260" w:lineRule="exact"/>
        <w:ind w:left="3240"/>
        <w:rPr>
          <w:sz w:val="24"/>
          <w:szCs w:val="24"/>
        </w:rPr>
      </w:pPr>
      <w:r>
        <w:rPr>
          <w:b/>
          <w:spacing w:val="-2"/>
          <w:sz w:val="24"/>
          <w:szCs w:val="24"/>
        </w:rPr>
        <w:t>P</w:t>
      </w:r>
      <w:r>
        <w:rPr>
          <w:b/>
          <w:sz w:val="24"/>
          <w:szCs w:val="24"/>
        </w:rPr>
        <w:t>R</w:t>
      </w:r>
      <w:r>
        <w:rPr>
          <w:b/>
          <w:spacing w:val="-2"/>
          <w:sz w:val="24"/>
          <w:szCs w:val="24"/>
        </w:rPr>
        <w:t>I</w:t>
      </w:r>
      <w:r>
        <w:rPr>
          <w:b/>
          <w:spacing w:val="4"/>
          <w:sz w:val="24"/>
          <w:szCs w:val="24"/>
        </w:rPr>
        <w:t>M</w:t>
      </w:r>
      <w:r>
        <w:rPr>
          <w:b/>
          <w:sz w:val="24"/>
          <w:szCs w:val="24"/>
        </w:rPr>
        <w:t>ARY</w:t>
      </w:r>
      <w:r>
        <w:rPr>
          <w:b/>
          <w:spacing w:val="6"/>
          <w:sz w:val="24"/>
          <w:szCs w:val="24"/>
        </w:rPr>
        <w:t>K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Y</w:t>
      </w:r>
      <w:r>
        <w:rPr>
          <w:spacing w:val="-3"/>
          <w:sz w:val="24"/>
          <w:szCs w:val="24"/>
        </w:rPr>
        <w:t>(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SS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,</w:t>
      </w:r>
      <w:r>
        <w:rPr>
          <w:spacing w:val="-5"/>
          <w:sz w:val="24"/>
          <w:szCs w:val="24"/>
        </w:rPr>
        <w:t>D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P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D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_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E)</w:t>
      </w:r>
      <w:r>
        <w:rPr>
          <w:sz w:val="24"/>
          <w:szCs w:val="24"/>
        </w:rPr>
        <w:t>,</w:t>
      </w:r>
    </w:p>
    <w:p w:rsidR="00235722" w:rsidRDefault="007D7CA6">
      <w:pPr>
        <w:spacing w:before="2"/>
        <w:ind w:left="3240"/>
        <w:rPr>
          <w:sz w:val="24"/>
          <w:szCs w:val="24"/>
        </w:rPr>
      </w:pPr>
      <w:r>
        <w:rPr>
          <w:b/>
          <w:spacing w:val="-2"/>
          <w:sz w:val="24"/>
          <w:szCs w:val="24"/>
        </w:rPr>
        <w:t>F</w:t>
      </w:r>
      <w:r>
        <w:rPr>
          <w:b/>
          <w:spacing w:val="1"/>
          <w:sz w:val="24"/>
          <w:szCs w:val="24"/>
        </w:rPr>
        <w:t>O</w:t>
      </w: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2"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G</w:t>
      </w:r>
      <w:r>
        <w:rPr>
          <w:b/>
          <w:sz w:val="24"/>
          <w:szCs w:val="24"/>
        </w:rPr>
        <w:t>N</w:t>
      </w:r>
      <w:r>
        <w:rPr>
          <w:b/>
          <w:spacing w:val="6"/>
          <w:sz w:val="24"/>
          <w:szCs w:val="24"/>
        </w:rPr>
        <w:t>K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Y</w:t>
      </w:r>
      <w:r>
        <w:rPr>
          <w:spacing w:val="2"/>
          <w:sz w:val="24"/>
          <w:szCs w:val="24"/>
        </w:rPr>
        <w:t>(E</w:t>
      </w:r>
      <w:r>
        <w:rPr>
          <w:spacing w:val="-3"/>
          <w:sz w:val="24"/>
          <w:szCs w:val="24"/>
        </w:rPr>
        <w:t>S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N)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E</w:t>
      </w:r>
      <w:r>
        <w:rPr>
          <w:spacing w:val="-3"/>
          <w:sz w:val="24"/>
          <w:szCs w:val="24"/>
        </w:rPr>
        <w:t>F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7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>(</w:t>
      </w:r>
      <w:r>
        <w:rPr>
          <w:spacing w:val="1"/>
          <w:sz w:val="24"/>
          <w:szCs w:val="24"/>
        </w:rPr>
        <w:t>SS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>)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>;</w:t>
      </w:r>
    </w:p>
    <w:p w:rsidR="00235722" w:rsidRDefault="007D7CA6">
      <w:pPr>
        <w:spacing w:line="280" w:lineRule="exact"/>
        <w:ind w:left="1800"/>
        <w:rPr>
          <w:sz w:val="24"/>
          <w:szCs w:val="24"/>
        </w:rPr>
      </w:pPr>
      <w:r>
        <w:rPr>
          <w:spacing w:val="1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 xml:space="preserve"> c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 xml:space="preserve">nbe 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x</w:t>
      </w:r>
      <w:r>
        <w:rPr>
          <w:spacing w:val="5"/>
          <w:position w:val="-1"/>
          <w:sz w:val="24"/>
          <w:szCs w:val="24"/>
        </w:rPr>
        <w:t>p</w:t>
      </w:r>
      <w:r>
        <w:rPr>
          <w:position w:val="-1"/>
          <w:sz w:val="24"/>
          <w:szCs w:val="24"/>
        </w:rPr>
        <w:t>l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ly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t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ac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 xml:space="preserve">d </w:t>
      </w:r>
      <w:r>
        <w:rPr>
          <w:spacing w:val="5"/>
          <w:position w:val="-1"/>
          <w:sz w:val="24"/>
          <w:szCs w:val="24"/>
        </w:rPr>
        <w:t>w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h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 xml:space="preserve">n 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dbyp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6"/>
          <w:position w:val="-1"/>
          <w:sz w:val="24"/>
          <w:szCs w:val="24"/>
        </w:rPr>
        <w:t>r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d.</w:t>
      </w:r>
    </w:p>
    <w:p w:rsidR="00235722" w:rsidRDefault="007D7CA6">
      <w:pPr>
        <w:spacing w:before="3"/>
        <w:ind w:left="1800"/>
        <w:rPr>
          <w:sz w:val="24"/>
          <w:szCs w:val="24"/>
        </w:rPr>
      </w:pPr>
      <w:r>
        <w:rPr>
          <w:spacing w:val="-1"/>
          <w:sz w:val="24"/>
          <w:szCs w:val="24"/>
        </w:rPr>
        <w:t>CR</w:t>
      </w:r>
      <w:r>
        <w:rPr>
          <w:spacing w:val="2"/>
          <w:sz w:val="24"/>
          <w:szCs w:val="24"/>
        </w:rPr>
        <w:t>E</w:t>
      </w:r>
      <w:r>
        <w:rPr>
          <w:spacing w:val="-5"/>
          <w:sz w:val="24"/>
          <w:szCs w:val="24"/>
        </w:rPr>
        <w:t>A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A</w:t>
      </w:r>
      <w:r>
        <w:rPr>
          <w:spacing w:val="-1"/>
          <w:sz w:val="24"/>
          <w:szCs w:val="24"/>
        </w:rPr>
        <w:t>B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-2"/>
          <w:sz w:val="24"/>
          <w:szCs w:val="24"/>
        </w:rPr>
        <w:t>M</w:t>
      </w:r>
      <w:r>
        <w:rPr>
          <w:spacing w:val="6"/>
          <w:sz w:val="24"/>
          <w:szCs w:val="24"/>
        </w:rPr>
        <w:t>P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NY.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EE</w:t>
      </w:r>
      <w:r>
        <w:rPr>
          <w:sz w:val="24"/>
          <w:szCs w:val="24"/>
        </w:rPr>
        <w:t>…….</w:t>
      </w:r>
    </w:p>
    <w:p w:rsidR="00235722" w:rsidRDefault="007D7CA6">
      <w:pPr>
        <w:spacing w:line="280" w:lineRule="exact"/>
        <w:ind w:left="1800"/>
        <w:rPr>
          <w:sz w:val="24"/>
          <w:szCs w:val="24"/>
        </w:rPr>
      </w:pPr>
      <w:r>
        <w:rPr>
          <w:spacing w:val="2"/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M</w:t>
      </w:r>
      <w:r>
        <w:rPr>
          <w:spacing w:val="1"/>
          <w:position w:val="-1"/>
          <w:sz w:val="24"/>
          <w:szCs w:val="24"/>
        </w:rPr>
        <w:t>P</w:t>
      </w:r>
      <w:r>
        <w:rPr>
          <w:spacing w:val="-2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OY</w:t>
      </w:r>
      <w:r>
        <w:rPr>
          <w:spacing w:val="2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E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b</w:t>
      </w:r>
      <w:r>
        <w:rPr>
          <w:spacing w:val="-9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ec</w:t>
      </w:r>
      <w:r>
        <w:rPr>
          <w:spacing w:val="10"/>
          <w:position w:val="-1"/>
          <w:sz w:val="24"/>
          <w:szCs w:val="24"/>
        </w:rPr>
        <w:t>o</w:t>
      </w:r>
      <w:r>
        <w:rPr>
          <w:spacing w:val="-9"/>
          <w:position w:val="-1"/>
          <w:sz w:val="24"/>
          <w:szCs w:val="24"/>
        </w:rPr>
        <w:t>m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sp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t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1"/>
          <w:position w:val="-1"/>
          <w:sz w:val="24"/>
          <w:szCs w:val="24"/>
        </w:rPr>
        <w:t>S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a</w:t>
      </w:r>
      <w:r>
        <w:rPr>
          <w:spacing w:val="-1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O</w:t>
      </w:r>
      <w:r>
        <w:rPr>
          <w:spacing w:val="3"/>
          <w:position w:val="-1"/>
          <w:sz w:val="24"/>
          <w:szCs w:val="24"/>
        </w:rPr>
        <w:t>M</w:t>
      </w:r>
      <w:r>
        <w:rPr>
          <w:spacing w:val="1"/>
          <w:position w:val="-1"/>
          <w:sz w:val="24"/>
          <w:szCs w:val="24"/>
        </w:rPr>
        <w:t>P</w:t>
      </w:r>
      <w:r>
        <w:rPr>
          <w:spacing w:val="-5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NY</w:t>
      </w:r>
    </w:p>
    <w:p w:rsidR="00235722" w:rsidRDefault="00235722">
      <w:pPr>
        <w:spacing w:before="4" w:line="120" w:lineRule="exact"/>
        <w:rPr>
          <w:sz w:val="12"/>
          <w:szCs w:val="12"/>
        </w:rPr>
      </w:pPr>
    </w:p>
    <w:p w:rsidR="00235722" w:rsidRDefault="00235722">
      <w:pPr>
        <w:spacing w:line="200" w:lineRule="exact"/>
      </w:pPr>
    </w:p>
    <w:p w:rsidR="00235722" w:rsidRDefault="007D7CA6">
      <w:pPr>
        <w:ind w:left="1800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tt</w:t>
      </w:r>
      <w:r>
        <w:rPr>
          <w:b/>
          <w:spacing w:val="1"/>
          <w:sz w:val="28"/>
          <w:szCs w:val="28"/>
        </w:rPr>
        <w:t>r</w:t>
      </w:r>
      <w:r>
        <w:rPr>
          <w:b/>
          <w:sz w:val="28"/>
          <w:szCs w:val="28"/>
        </w:rPr>
        <w:t>i</w:t>
      </w:r>
      <w:r>
        <w:rPr>
          <w:b/>
          <w:spacing w:val="4"/>
          <w:sz w:val="28"/>
          <w:szCs w:val="28"/>
        </w:rPr>
        <w:t>b</w:t>
      </w:r>
      <w:r>
        <w:rPr>
          <w:b/>
          <w:spacing w:val="-1"/>
          <w:sz w:val="28"/>
          <w:szCs w:val="28"/>
        </w:rPr>
        <w:t>ut</w:t>
      </w:r>
      <w:r>
        <w:rPr>
          <w:b/>
          <w:sz w:val="28"/>
          <w:szCs w:val="28"/>
        </w:rPr>
        <w:t>e</w:t>
      </w:r>
      <w:r w:rsidR="003E2632">
        <w:rPr>
          <w:b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D</w:t>
      </w:r>
      <w:r>
        <w:rPr>
          <w:b/>
          <w:spacing w:val="5"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t</w:t>
      </w:r>
      <w:r>
        <w:rPr>
          <w:b/>
          <w:sz w:val="28"/>
          <w:szCs w:val="28"/>
        </w:rPr>
        <w:t>a</w:t>
      </w:r>
      <w:r w:rsidR="003E2632">
        <w:rPr>
          <w:b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t</w:t>
      </w:r>
      <w:r>
        <w:rPr>
          <w:b/>
          <w:sz w:val="28"/>
          <w:szCs w:val="28"/>
        </w:rPr>
        <w:t>y</w:t>
      </w:r>
      <w:r>
        <w:rPr>
          <w:b/>
          <w:spacing w:val="-1"/>
          <w:sz w:val="28"/>
          <w:szCs w:val="28"/>
        </w:rPr>
        <w:t>p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s</w:t>
      </w:r>
      <w:r w:rsidR="003E2632">
        <w:rPr>
          <w:b/>
          <w:sz w:val="28"/>
          <w:szCs w:val="28"/>
        </w:rPr>
        <w:t xml:space="preserve"> </w:t>
      </w:r>
      <w:r>
        <w:rPr>
          <w:b/>
          <w:spacing w:val="5"/>
          <w:sz w:val="28"/>
          <w:szCs w:val="28"/>
        </w:rPr>
        <w:t>a</w:t>
      </w:r>
      <w:r>
        <w:rPr>
          <w:b/>
          <w:spacing w:val="-6"/>
          <w:sz w:val="28"/>
          <w:szCs w:val="28"/>
        </w:rPr>
        <w:t>n</w:t>
      </w:r>
      <w:r>
        <w:rPr>
          <w:b/>
          <w:sz w:val="28"/>
          <w:szCs w:val="28"/>
        </w:rPr>
        <w:t>d</w:t>
      </w:r>
      <w:r w:rsidR="003E2632">
        <w:rPr>
          <w:b/>
          <w:sz w:val="28"/>
          <w:szCs w:val="28"/>
        </w:rPr>
        <w:t xml:space="preserve"> </w:t>
      </w:r>
      <w:r>
        <w:rPr>
          <w:b/>
          <w:spacing w:val="6"/>
          <w:sz w:val="28"/>
          <w:szCs w:val="28"/>
        </w:rPr>
        <w:t>D</w:t>
      </w:r>
      <w:r>
        <w:rPr>
          <w:b/>
          <w:sz w:val="28"/>
          <w:szCs w:val="28"/>
        </w:rPr>
        <w:t>o</w:t>
      </w:r>
      <w:r>
        <w:rPr>
          <w:b/>
          <w:spacing w:val="-1"/>
          <w:sz w:val="28"/>
          <w:szCs w:val="28"/>
        </w:rPr>
        <w:t>m</w:t>
      </w:r>
      <w:r>
        <w:rPr>
          <w:b/>
          <w:sz w:val="28"/>
          <w:szCs w:val="28"/>
        </w:rPr>
        <w:t>a</w:t>
      </w:r>
      <w:r>
        <w:rPr>
          <w:b/>
          <w:spacing w:val="4"/>
          <w:sz w:val="28"/>
          <w:szCs w:val="28"/>
        </w:rPr>
        <w:t>i</w:t>
      </w:r>
      <w:r>
        <w:rPr>
          <w:b/>
          <w:spacing w:val="-6"/>
          <w:sz w:val="28"/>
          <w:szCs w:val="28"/>
        </w:rPr>
        <w:t>n</w:t>
      </w:r>
      <w:r>
        <w:rPr>
          <w:b/>
          <w:sz w:val="28"/>
          <w:szCs w:val="28"/>
        </w:rPr>
        <w:t>s</w:t>
      </w:r>
      <w:r w:rsidR="003E2632">
        <w:rPr>
          <w:b/>
          <w:sz w:val="28"/>
          <w:szCs w:val="28"/>
        </w:rPr>
        <w:t xml:space="preserve"> </w:t>
      </w:r>
      <w:r>
        <w:rPr>
          <w:b/>
          <w:spacing w:val="4"/>
          <w:sz w:val="28"/>
          <w:szCs w:val="28"/>
        </w:rPr>
        <w:t>i</w:t>
      </w:r>
      <w:r>
        <w:rPr>
          <w:b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 xml:space="preserve"> S</w:t>
      </w:r>
      <w:r>
        <w:rPr>
          <w:b/>
          <w:spacing w:val="4"/>
          <w:sz w:val="28"/>
          <w:szCs w:val="28"/>
        </w:rPr>
        <w:t>Q</w:t>
      </w:r>
      <w:r>
        <w:rPr>
          <w:b/>
          <w:sz w:val="28"/>
          <w:szCs w:val="28"/>
        </w:rPr>
        <w:t>L</w:t>
      </w:r>
    </w:p>
    <w:p w:rsidR="00235722" w:rsidRDefault="007D7CA6">
      <w:pPr>
        <w:spacing w:before="9" w:line="222" w:lineRule="auto"/>
        <w:ind w:left="2520" w:right="8382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o</w:t>
      </w:r>
      <w:r>
        <w:rPr>
          <w:w w:val="99"/>
          <w:sz w:val="24"/>
          <w:szCs w:val="24"/>
        </w:rPr>
        <w:t>N</w:t>
      </w:r>
      <w:r>
        <w:rPr>
          <w:spacing w:val="5"/>
          <w:w w:val="99"/>
          <w:sz w:val="24"/>
          <w:szCs w:val="24"/>
        </w:rPr>
        <w:t>u</w:t>
      </w:r>
      <w:r>
        <w:rPr>
          <w:spacing w:val="-9"/>
          <w:w w:val="99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pacing w:val="6"/>
          <w:w w:val="99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 xml:space="preserve">c </w:t>
      </w:r>
      <w:r>
        <w:rPr>
          <w:rFonts w:ascii="Courier New" w:eastAsia="Courier New" w:hAnsi="Courier New" w:cs="Courier New"/>
          <w:w w:val="99"/>
          <w:sz w:val="24"/>
          <w:szCs w:val="24"/>
        </w:rPr>
        <w:t>o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ac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rFonts w:ascii="Courier New" w:eastAsia="Courier New" w:hAnsi="Courier New" w:cs="Courier New"/>
          <w:sz w:val="24"/>
          <w:szCs w:val="24"/>
        </w:rPr>
        <w:t>o</w:t>
      </w:r>
      <w:r>
        <w:rPr>
          <w:spacing w:val="3"/>
          <w:sz w:val="24"/>
          <w:szCs w:val="24"/>
        </w:rPr>
        <w:t>B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-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rFonts w:ascii="Courier New" w:eastAsia="Courier New" w:hAnsi="Courier New" w:cs="Courier New"/>
          <w:sz w:val="24"/>
          <w:szCs w:val="24"/>
        </w:rPr>
        <w:t>o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>o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ea</w:t>
      </w:r>
      <w:r>
        <w:rPr>
          <w:sz w:val="24"/>
          <w:szCs w:val="24"/>
        </w:rPr>
        <w:t>n</w:t>
      </w:r>
    </w:p>
    <w:p w:rsidR="00235722" w:rsidRDefault="007D7CA6">
      <w:pPr>
        <w:spacing w:line="280" w:lineRule="exact"/>
        <w:ind w:left="2520"/>
        <w:rPr>
          <w:sz w:val="24"/>
          <w:szCs w:val="24"/>
        </w:rPr>
      </w:pPr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D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5"/>
          <w:position w:val="2"/>
          <w:sz w:val="24"/>
          <w:szCs w:val="24"/>
        </w:rPr>
        <w:t>t</w:t>
      </w:r>
      <w:r>
        <w:rPr>
          <w:position w:val="2"/>
          <w:sz w:val="24"/>
          <w:szCs w:val="24"/>
        </w:rPr>
        <w:t>e</w:t>
      </w:r>
    </w:p>
    <w:p w:rsidR="00235722" w:rsidRDefault="007D7CA6">
      <w:pPr>
        <w:spacing w:line="260" w:lineRule="exact"/>
        <w:ind w:left="2520"/>
        <w:rPr>
          <w:sz w:val="24"/>
          <w:szCs w:val="24"/>
        </w:rPr>
      </w:pPr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r>
        <w:rPr>
          <w:spacing w:val="2"/>
          <w:position w:val="2"/>
          <w:sz w:val="24"/>
          <w:szCs w:val="24"/>
        </w:rPr>
        <w:t>T</w:t>
      </w:r>
      <w:r>
        <w:rPr>
          <w:spacing w:val="-4"/>
          <w:position w:val="2"/>
          <w:sz w:val="24"/>
          <w:szCs w:val="24"/>
        </w:rPr>
        <w:t>im</w:t>
      </w:r>
      <w:r>
        <w:rPr>
          <w:position w:val="2"/>
          <w:sz w:val="24"/>
          <w:szCs w:val="24"/>
        </w:rPr>
        <w:t>e</w:t>
      </w:r>
    </w:p>
    <w:p w:rsidR="00235722" w:rsidRDefault="007D7CA6">
      <w:pPr>
        <w:spacing w:line="260" w:lineRule="exact"/>
        <w:ind w:left="2520"/>
        <w:rPr>
          <w:sz w:val="24"/>
          <w:szCs w:val="24"/>
        </w:rPr>
      </w:pPr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r>
        <w:rPr>
          <w:spacing w:val="2"/>
          <w:position w:val="2"/>
          <w:sz w:val="24"/>
          <w:szCs w:val="24"/>
        </w:rPr>
        <w:t>T</w:t>
      </w:r>
      <w:r>
        <w:rPr>
          <w:spacing w:val="-4"/>
          <w:position w:val="2"/>
          <w:sz w:val="24"/>
          <w:szCs w:val="24"/>
        </w:rPr>
        <w:t>im</w:t>
      </w:r>
      <w:r>
        <w:rPr>
          <w:spacing w:val="4"/>
          <w:position w:val="2"/>
          <w:sz w:val="24"/>
          <w:szCs w:val="24"/>
        </w:rPr>
        <w:t>e</w:t>
      </w:r>
      <w:r>
        <w:rPr>
          <w:spacing w:val="-2"/>
          <w:position w:val="2"/>
          <w:sz w:val="24"/>
          <w:szCs w:val="24"/>
        </w:rPr>
        <w:t>s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4"/>
          <w:position w:val="2"/>
          <w:sz w:val="24"/>
          <w:szCs w:val="24"/>
        </w:rPr>
        <w:t>a</w:t>
      </w:r>
      <w:r>
        <w:rPr>
          <w:spacing w:val="-9"/>
          <w:position w:val="2"/>
          <w:sz w:val="24"/>
          <w:szCs w:val="24"/>
        </w:rPr>
        <w:t>m</w:t>
      </w:r>
      <w:r>
        <w:rPr>
          <w:position w:val="2"/>
          <w:sz w:val="24"/>
          <w:szCs w:val="24"/>
        </w:rPr>
        <w:t>p</w:t>
      </w:r>
    </w:p>
    <w:p w:rsidR="00235722" w:rsidRDefault="007D7CA6">
      <w:pPr>
        <w:spacing w:line="260" w:lineRule="exact"/>
        <w:ind w:left="2520"/>
        <w:rPr>
          <w:sz w:val="24"/>
          <w:szCs w:val="24"/>
        </w:rPr>
      </w:pPr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r>
        <w:rPr>
          <w:spacing w:val="2"/>
          <w:position w:val="2"/>
          <w:sz w:val="24"/>
          <w:szCs w:val="24"/>
        </w:rPr>
        <w:t>I</w:t>
      </w:r>
      <w:r>
        <w:rPr>
          <w:spacing w:val="-5"/>
          <w:position w:val="2"/>
          <w:sz w:val="24"/>
          <w:szCs w:val="24"/>
        </w:rPr>
        <w:t>n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-5"/>
          <w:position w:val="2"/>
          <w:sz w:val="24"/>
          <w:szCs w:val="24"/>
        </w:rPr>
        <w:t>v</w:t>
      </w:r>
      <w:r>
        <w:rPr>
          <w:spacing w:val="4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l</w:t>
      </w:r>
    </w:p>
    <w:p w:rsidR="00235722" w:rsidRDefault="00235722">
      <w:pPr>
        <w:spacing w:before="18" w:line="240" w:lineRule="exact"/>
        <w:rPr>
          <w:sz w:val="24"/>
          <w:szCs w:val="24"/>
        </w:rPr>
      </w:pPr>
    </w:p>
    <w:p w:rsidR="00235722" w:rsidRDefault="007D7CA6">
      <w:pPr>
        <w:ind w:left="1800"/>
        <w:rPr>
          <w:sz w:val="24"/>
          <w:szCs w:val="24"/>
        </w:rPr>
      </w:pPr>
      <w:r>
        <w:rPr>
          <w:b/>
          <w:sz w:val="24"/>
          <w:szCs w:val="24"/>
        </w:rPr>
        <w:t>N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4"/>
          <w:sz w:val="24"/>
          <w:szCs w:val="24"/>
        </w:rPr>
        <w:t>e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: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us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z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-3"/>
          <w:sz w:val="24"/>
          <w:szCs w:val="24"/>
        </w:rPr>
        <w:t>f</w:t>
      </w:r>
      <w:r>
        <w:rPr>
          <w:spacing w:val="-9"/>
          <w:sz w:val="24"/>
          <w:szCs w:val="24"/>
        </w:rPr>
        <w:t>l</w:t>
      </w:r>
      <w:r>
        <w:rPr>
          <w:spacing w:val="10"/>
          <w:sz w:val="24"/>
          <w:szCs w:val="24"/>
        </w:rPr>
        <w:t>o</w:t>
      </w:r>
      <w:r>
        <w:rPr>
          <w:spacing w:val="4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5"/>
          <w:sz w:val="24"/>
          <w:szCs w:val="24"/>
        </w:rPr>
        <w:t>n</w:t>
      </w:r>
      <w:r>
        <w:rPr>
          <w:spacing w:val="8"/>
          <w:sz w:val="24"/>
          <w:szCs w:val="24"/>
        </w:rPr>
        <w:t>u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10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usp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3"/>
          <w:sz w:val="24"/>
          <w:szCs w:val="24"/>
        </w:rPr>
        <w:t>s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o</w:t>
      </w:r>
      <w:r>
        <w:rPr>
          <w:sz w:val="24"/>
          <w:szCs w:val="24"/>
        </w:rPr>
        <w:t>n</w:t>
      </w:r>
    </w:p>
    <w:p w:rsidR="00235722" w:rsidRDefault="007D7CA6">
      <w:pPr>
        <w:spacing w:line="280" w:lineRule="exact"/>
        <w:ind w:left="2520"/>
        <w:rPr>
          <w:sz w:val="24"/>
          <w:szCs w:val="24"/>
        </w:rPr>
      </w:pPr>
      <w:r>
        <w:rPr>
          <w:rFonts w:ascii="Courier New" w:eastAsia="Courier New" w:hAnsi="Courier New" w:cs="Courier New"/>
          <w:position w:val="1"/>
          <w:sz w:val="24"/>
          <w:szCs w:val="24"/>
        </w:rPr>
        <w:t>o</w:t>
      </w:r>
      <w:r>
        <w:rPr>
          <w:spacing w:val="2"/>
          <w:position w:val="1"/>
          <w:sz w:val="24"/>
          <w:szCs w:val="24"/>
        </w:rPr>
        <w:t>I</w:t>
      </w:r>
      <w:r>
        <w:rPr>
          <w:position w:val="1"/>
          <w:sz w:val="24"/>
          <w:szCs w:val="24"/>
        </w:rPr>
        <w:t>N</w:t>
      </w:r>
      <w:r>
        <w:rPr>
          <w:spacing w:val="2"/>
          <w:position w:val="1"/>
          <w:sz w:val="24"/>
          <w:szCs w:val="24"/>
        </w:rPr>
        <w:t>TE</w:t>
      </w:r>
      <w:r>
        <w:rPr>
          <w:spacing w:val="-5"/>
          <w:position w:val="1"/>
          <w:sz w:val="24"/>
          <w:szCs w:val="24"/>
        </w:rPr>
        <w:t>G</w:t>
      </w:r>
      <w:r>
        <w:rPr>
          <w:spacing w:val="2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R</w:t>
      </w:r>
      <w:r>
        <w:rPr>
          <w:spacing w:val="5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r</w:t>
      </w:r>
      <w:r>
        <w:rPr>
          <w:spacing w:val="2"/>
          <w:position w:val="1"/>
          <w:sz w:val="24"/>
          <w:szCs w:val="24"/>
        </w:rPr>
        <w:t>I</w:t>
      </w:r>
      <w:r>
        <w:rPr>
          <w:position w:val="1"/>
          <w:sz w:val="24"/>
          <w:szCs w:val="24"/>
        </w:rPr>
        <w:t>N</w:t>
      </w:r>
      <w:r>
        <w:rPr>
          <w:spacing w:val="2"/>
          <w:position w:val="1"/>
          <w:sz w:val="24"/>
          <w:szCs w:val="24"/>
        </w:rPr>
        <w:t>T</w:t>
      </w:r>
      <w:r>
        <w:rPr>
          <w:position w:val="1"/>
          <w:sz w:val="24"/>
          <w:szCs w:val="24"/>
        </w:rPr>
        <w:t>:</w:t>
      </w:r>
      <w:r>
        <w:rPr>
          <w:spacing w:val="2"/>
          <w:position w:val="1"/>
          <w:sz w:val="24"/>
          <w:szCs w:val="24"/>
        </w:rPr>
        <w:t>I</w:t>
      </w:r>
      <w:r>
        <w:rPr>
          <w:spacing w:val="-5"/>
          <w:position w:val="1"/>
          <w:sz w:val="24"/>
          <w:szCs w:val="24"/>
        </w:rPr>
        <w:t>n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g</w:t>
      </w:r>
      <w:r>
        <w:rPr>
          <w:spacing w:val="-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r</w:t>
      </w:r>
      <w:r>
        <w:rPr>
          <w:spacing w:val="2"/>
          <w:position w:val="1"/>
          <w:sz w:val="24"/>
          <w:szCs w:val="24"/>
        </w:rPr>
        <w:t>(</w:t>
      </w:r>
      <w:r>
        <w:rPr>
          <w:position w:val="1"/>
          <w:sz w:val="24"/>
          <w:szCs w:val="24"/>
        </w:rPr>
        <w:t>a</w:t>
      </w:r>
      <w:r>
        <w:rPr>
          <w:spacing w:val="-3"/>
          <w:position w:val="1"/>
          <w:sz w:val="24"/>
          <w:szCs w:val="24"/>
        </w:rPr>
        <w:t>f</w:t>
      </w:r>
      <w:r>
        <w:rPr>
          <w:spacing w:val="-4"/>
          <w:position w:val="1"/>
          <w:sz w:val="24"/>
          <w:szCs w:val="24"/>
        </w:rPr>
        <w:t>i</w:t>
      </w:r>
      <w:r>
        <w:rPr>
          <w:position w:val="1"/>
          <w:sz w:val="24"/>
          <w:szCs w:val="24"/>
        </w:rPr>
        <w:t>n</w:t>
      </w:r>
      <w:r>
        <w:rPr>
          <w:spacing w:val="-9"/>
          <w:position w:val="1"/>
          <w:sz w:val="24"/>
          <w:szCs w:val="24"/>
        </w:rPr>
        <w:t>i</w:t>
      </w:r>
      <w:r>
        <w:rPr>
          <w:spacing w:val="10"/>
          <w:position w:val="1"/>
          <w:sz w:val="24"/>
          <w:szCs w:val="24"/>
        </w:rPr>
        <w:t>t</w:t>
      </w:r>
      <w:r>
        <w:rPr>
          <w:position w:val="1"/>
          <w:sz w:val="24"/>
          <w:szCs w:val="24"/>
        </w:rPr>
        <w:t>e</w:t>
      </w:r>
      <w:r>
        <w:rPr>
          <w:spacing w:val="-2"/>
          <w:position w:val="1"/>
          <w:sz w:val="24"/>
          <w:szCs w:val="24"/>
        </w:rPr>
        <w:t>s</w:t>
      </w:r>
      <w:r>
        <w:rPr>
          <w:position w:val="1"/>
          <w:sz w:val="24"/>
          <w:szCs w:val="24"/>
        </w:rPr>
        <w:t>ub</w:t>
      </w:r>
      <w:r>
        <w:rPr>
          <w:spacing w:val="-2"/>
          <w:position w:val="1"/>
          <w:sz w:val="24"/>
          <w:szCs w:val="24"/>
        </w:rPr>
        <w:t>s</w:t>
      </w:r>
      <w:r>
        <w:rPr>
          <w:spacing w:val="-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t</w:t>
      </w:r>
      <w:r>
        <w:rPr>
          <w:spacing w:val="5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f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5"/>
          <w:position w:val="1"/>
          <w:sz w:val="24"/>
          <w:szCs w:val="24"/>
        </w:rPr>
        <w:t>h</w:t>
      </w:r>
      <w:r>
        <w:rPr>
          <w:position w:val="1"/>
          <w:sz w:val="24"/>
          <w:szCs w:val="24"/>
        </w:rPr>
        <w:t>e</w:t>
      </w:r>
      <w:r>
        <w:rPr>
          <w:spacing w:val="-4"/>
          <w:position w:val="1"/>
          <w:sz w:val="24"/>
          <w:szCs w:val="24"/>
        </w:rPr>
        <w:t>i</w:t>
      </w:r>
      <w:r>
        <w:rPr>
          <w:spacing w:val="-5"/>
          <w:position w:val="1"/>
          <w:sz w:val="24"/>
          <w:szCs w:val="24"/>
        </w:rPr>
        <w:t>n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g</w:t>
      </w:r>
      <w:r>
        <w:rPr>
          <w:spacing w:val="-1"/>
          <w:position w:val="1"/>
          <w:sz w:val="24"/>
          <w:szCs w:val="24"/>
        </w:rPr>
        <w:t>e</w:t>
      </w:r>
      <w:r>
        <w:rPr>
          <w:spacing w:val="2"/>
          <w:position w:val="1"/>
          <w:sz w:val="24"/>
          <w:szCs w:val="24"/>
        </w:rPr>
        <w:t>r</w:t>
      </w:r>
      <w:r>
        <w:rPr>
          <w:position w:val="1"/>
          <w:sz w:val="24"/>
          <w:szCs w:val="24"/>
        </w:rPr>
        <w:t>s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5"/>
          <w:position w:val="1"/>
          <w:sz w:val="24"/>
          <w:szCs w:val="24"/>
        </w:rPr>
        <w:t>h</w:t>
      </w:r>
      <w:r>
        <w:rPr>
          <w:spacing w:val="-1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t</w:t>
      </w:r>
      <w:r>
        <w:rPr>
          <w:spacing w:val="-4"/>
          <w:position w:val="1"/>
          <w:sz w:val="24"/>
          <w:szCs w:val="24"/>
        </w:rPr>
        <w:t>i</w:t>
      </w:r>
      <w:r>
        <w:rPr>
          <w:position w:val="1"/>
          <w:sz w:val="24"/>
          <w:szCs w:val="24"/>
        </w:rPr>
        <w:t>s</w:t>
      </w:r>
      <w:r>
        <w:rPr>
          <w:spacing w:val="-9"/>
          <w:position w:val="1"/>
          <w:sz w:val="24"/>
          <w:szCs w:val="24"/>
        </w:rPr>
        <w:t>m</w:t>
      </w:r>
      <w:r>
        <w:rPr>
          <w:spacing w:val="-1"/>
          <w:position w:val="1"/>
          <w:sz w:val="24"/>
          <w:szCs w:val="24"/>
        </w:rPr>
        <w:t>a</w:t>
      </w:r>
      <w:r>
        <w:rPr>
          <w:spacing w:val="4"/>
          <w:position w:val="1"/>
          <w:sz w:val="24"/>
          <w:szCs w:val="24"/>
        </w:rPr>
        <w:t>c</w:t>
      </w:r>
      <w:r>
        <w:rPr>
          <w:position w:val="1"/>
          <w:sz w:val="24"/>
          <w:szCs w:val="24"/>
        </w:rPr>
        <w:t>h</w:t>
      </w:r>
      <w:r>
        <w:rPr>
          <w:spacing w:val="-4"/>
          <w:position w:val="1"/>
          <w:sz w:val="24"/>
          <w:szCs w:val="24"/>
        </w:rPr>
        <w:t>i</w:t>
      </w:r>
      <w:r>
        <w:rPr>
          <w:position w:val="1"/>
          <w:sz w:val="24"/>
          <w:szCs w:val="24"/>
        </w:rPr>
        <w:t>n</w:t>
      </w:r>
      <w:r>
        <w:rPr>
          <w:spacing w:val="2"/>
          <w:position w:val="1"/>
          <w:sz w:val="24"/>
          <w:szCs w:val="24"/>
        </w:rPr>
        <w:t>e-</w:t>
      </w:r>
      <w:r>
        <w:rPr>
          <w:position w:val="1"/>
          <w:sz w:val="24"/>
          <w:szCs w:val="24"/>
        </w:rPr>
        <w:t>d</w:t>
      </w:r>
      <w:r>
        <w:rPr>
          <w:spacing w:val="-1"/>
          <w:position w:val="1"/>
          <w:sz w:val="24"/>
          <w:szCs w:val="24"/>
        </w:rPr>
        <w:t>e</w:t>
      </w:r>
      <w:r>
        <w:rPr>
          <w:spacing w:val="5"/>
          <w:position w:val="1"/>
          <w:sz w:val="24"/>
          <w:szCs w:val="24"/>
        </w:rPr>
        <w:t>p</w:t>
      </w:r>
      <w:r>
        <w:rPr>
          <w:spacing w:val="4"/>
          <w:position w:val="1"/>
          <w:sz w:val="24"/>
          <w:szCs w:val="24"/>
        </w:rPr>
        <w:t>e</w:t>
      </w:r>
      <w:r>
        <w:rPr>
          <w:spacing w:val="-5"/>
          <w:position w:val="1"/>
          <w:sz w:val="24"/>
          <w:szCs w:val="24"/>
        </w:rPr>
        <w:t>n</w:t>
      </w:r>
      <w:r>
        <w:rPr>
          <w:position w:val="1"/>
          <w:sz w:val="24"/>
          <w:szCs w:val="24"/>
        </w:rPr>
        <w:t>d</w:t>
      </w:r>
      <w:r>
        <w:rPr>
          <w:spacing w:val="4"/>
          <w:position w:val="1"/>
          <w:sz w:val="24"/>
          <w:szCs w:val="24"/>
        </w:rPr>
        <w:t>e</w:t>
      </w:r>
      <w:r>
        <w:rPr>
          <w:spacing w:val="-5"/>
          <w:position w:val="1"/>
          <w:sz w:val="24"/>
          <w:szCs w:val="24"/>
        </w:rPr>
        <w:t>n</w:t>
      </w:r>
      <w:r>
        <w:rPr>
          <w:spacing w:val="5"/>
          <w:position w:val="1"/>
          <w:sz w:val="24"/>
          <w:szCs w:val="24"/>
        </w:rPr>
        <w:t>t</w:t>
      </w:r>
      <w:r>
        <w:rPr>
          <w:position w:val="1"/>
          <w:sz w:val="24"/>
          <w:szCs w:val="24"/>
        </w:rPr>
        <w:t>)</w:t>
      </w:r>
    </w:p>
    <w:p w:rsidR="00235722" w:rsidRDefault="007D7CA6">
      <w:pPr>
        <w:spacing w:line="240" w:lineRule="exact"/>
        <w:ind w:left="2880"/>
        <w:rPr>
          <w:sz w:val="24"/>
          <w:szCs w:val="24"/>
        </w:rPr>
      </w:pPr>
      <w:r>
        <w:rPr>
          <w:spacing w:val="5"/>
          <w:sz w:val="24"/>
          <w:szCs w:val="24"/>
        </w:rPr>
        <w:t>w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nyd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i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.</w:t>
      </w:r>
    </w:p>
    <w:p w:rsidR="00235722" w:rsidRDefault="007D7CA6">
      <w:pPr>
        <w:tabs>
          <w:tab w:val="left" w:pos="2880"/>
        </w:tabs>
        <w:spacing w:before="11" w:line="225" w:lineRule="auto"/>
        <w:ind w:left="2880" w:right="1675" w:hanging="360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o</w:t>
      </w:r>
      <w:r>
        <w:rPr>
          <w:rFonts w:ascii="Courier New" w:eastAsia="Courier New" w:hAnsi="Courier New" w:cs="Courier New"/>
          <w:sz w:val="24"/>
          <w:szCs w:val="24"/>
        </w:rPr>
        <w:tab/>
      </w:r>
      <w:r>
        <w:rPr>
          <w:spacing w:val="1"/>
          <w:sz w:val="24"/>
          <w:szCs w:val="24"/>
        </w:rPr>
        <w:t>S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-2"/>
          <w:sz w:val="24"/>
          <w:szCs w:val="24"/>
        </w:rPr>
        <w:t>LL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:</w:t>
      </w:r>
      <w:r>
        <w:rPr>
          <w:spacing w:val="1"/>
          <w:sz w:val="24"/>
          <w:szCs w:val="24"/>
        </w:rPr>
        <w:t>S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ll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2"/>
          <w:sz w:val="24"/>
          <w:szCs w:val="24"/>
        </w:rPr>
        <w:t>(</w:t>
      </w:r>
      <w:r>
        <w:rPr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ac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e</w:t>
      </w:r>
      <w:r>
        <w:rPr>
          <w:spacing w:val="2"/>
          <w:sz w:val="24"/>
          <w:szCs w:val="24"/>
        </w:rPr>
        <w:t>-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-5"/>
          <w:sz w:val="24"/>
          <w:szCs w:val="24"/>
        </w:rPr>
        <w:t>b</w:t>
      </w:r>
      <w:r>
        <w:rPr>
          <w:spacing w:val="3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-5"/>
          <w:sz w:val="24"/>
          <w:szCs w:val="24"/>
        </w:rPr>
        <w:t>d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 xml:space="preserve">n 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) </w:t>
      </w:r>
      <w:r>
        <w:rPr>
          <w:spacing w:val="5"/>
          <w:sz w:val="24"/>
          <w:szCs w:val="24"/>
        </w:rPr>
        <w:t>w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nyd</w:t>
      </w:r>
      <w:r>
        <w:rPr>
          <w:spacing w:val="4"/>
          <w:sz w:val="24"/>
          <w:szCs w:val="24"/>
        </w:rPr>
        <w:t>ec</w:t>
      </w:r>
      <w:r>
        <w:rPr>
          <w:spacing w:val="-4"/>
          <w:sz w:val="24"/>
          <w:szCs w:val="24"/>
        </w:rPr>
        <w:t>im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.</w:t>
      </w:r>
    </w:p>
    <w:p w:rsidR="00235722" w:rsidRDefault="007D7CA6">
      <w:pPr>
        <w:tabs>
          <w:tab w:val="left" w:pos="2880"/>
        </w:tabs>
        <w:spacing w:before="2" w:line="260" w:lineRule="exact"/>
        <w:ind w:left="2880" w:right="1688" w:hanging="360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o</w:t>
      </w:r>
      <w:r>
        <w:rPr>
          <w:rFonts w:ascii="Courier New" w:eastAsia="Courier New" w:hAnsi="Courier New" w:cs="Courier New"/>
          <w:sz w:val="24"/>
          <w:szCs w:val="24"/>
        </w:rPr>
        <w:tab/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A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,DOU</w:t>
      </w:r>
      <w:r>
        <w:rPr>
          <w:spacing w:val="-1"/>
          <w:sz w:val="24"/>
          <w:szCs w:val="24"/>
        </w:rPr>
        <w:t>B</w:t>
      </w:r>
      <w:r>
        <w:rPr>
          <w:spacing w:val="-3"/>
          <w:sz w:val="24"/>
          <w:szCs w:val="24"/>
        </w:rPr>
        <w:t>L</w:t>
      </w:r>
      <w:r>
        <w:rPr>
          <w:sz w:val="24"/>
          <w:szCs w:val="24"/>
        </w:rPr>
        <w:t>Ep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9"/>
          <w:sz w:val="24"/>
          <w:szCs w:val="24"/>
        </w:rPr>
        <w:t>i</w:t>
      </w:r>
      <w:r>
        <w:rPr>
          <w:spacing w:val="3"/>
          <w:sz w:val="24"/>
          <w:szCs w:val="24"/>
        </w:rPr>
        <w:t>s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:</w:t>
      </w:r>
      <w:r>
        <w:rPr>
          <w:spacing w:val="1"/>
          <w:sz w:val="24"/>
          <w:szCs w:val="24"/>
        </w:rPr>
        <w:t>F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gp</w:t>
      </w:r>
      <w:r>
        <w:rPr>
          <w:spacing w:val="5"/>
          <w:sz w:val="24"/>
          <w:szCs w:val="24"/>
        </w:rPr>
        <w:t>o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 doub</w:t>
      </w:r>
      <w:r>
        <w:rPr>
          <w:spacing w:val="-4"/>
          <w:sz w:val="24"/>
          <w:szCs w:val="24"/>
        </w:rPr>
        <w:t>l</w:t>
      </w:r>
      <w:r>
        <w:rPr>
          <w:spacing w:val="2"/>
          <w:sz w:val="24"/>
          <w:szCs w:val="24"/>
        </w:rPr>
        <w:t>e-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3"/>
          <w:sz w:val="24"/>
          <w:szCs w:val="24"/>
        </w:rPr>
        <w:t>s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>f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gp</w:t>
      </w:r>
      <w:r>
        <w:rPr>
          <w:spacing w:val="5"/>
          <w:sz w:val="24"/>
          <w:szCs w:val="24"/>
        </w:rPr>
        <w:t>o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t 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5"/>
          <w:sz w:val="24"/>
          <w:szCs w:val="24"/>
        </w:rPr>
        <w:t>w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h 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ne</w:t>
      </w:r>
      <w:r>
        <w:rPr>
          <w:spacing w:val="2"/>
          <w:sz w:val="24"/>
          <w:szCs w:val="24"/>
        </w:rPr>
        <w:t>-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tp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ec</w:t>
      </w:r>
      <w:r>
        <w:rPr>
          <w:spacing w:val="-4"/>
          <w:sz w:val="24"/>
          <w:szCs w:val="24"/>
        </w:rPr>
        <w:t>i</w:t>
      </w:r>
      <w:r>
        <w:rPr>
          <w:spacing w:val="3"/>
          <w:sz w:val="24"/>
          <w:szCs w:val="24"/>
        </w:rPr>
        <w:t>s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.</w:t>
      </w:r>
    </w:p>
    <w:p w:rsidR="00235722" w:rsidRDefault="007D7CA6">
      <w:pPr>
        <w:spacing w:line="280" w:lineRule="exact"/>
        <w:ind w:left="2520"/>
        <w:rPr>
          <w:sz w:val="24"/>
          <w:szCs w:val="24"/>
        </w:rPr>
      </w:pPr>
      <w:r>
        <w:rPr>
          <w:rFonts w:ascii="Courier New" w:eastAsia="Courier New" w:hAnsi="Courier New" w:cs="Courier New"/>
          <w:position w:val="1"/>
          <w:sz w:val="24"/>
          <w:szCs w:val="24"/>
        </w:rPr>
        <w:t>o</w:t>
      </w:r>
      <w:r>
        <w:rPr>
          <w:spacing w:val="-3"/>
          <w:position w:val="1"/>
          <w:sz w:val="24"/>
          <w:szCs w:val="24"/>
        </w:rPr>
        <w:t>F</w:t>
      </w:r>
      <w:r>
        <w:rPr>
          <w:spacing w:val="-2"/>
          <w:position w:val="1"/>
          <w:sz w:val="24"/>
          <w:szCs w:val="24"/>
        </w:rPr>
        <w:t>L</w:t>
      </w:r>
      <w:r>
        <w:rPr>
          <w:spacing w:val="5"/>
          <w:position w:val="1"/>
          <w:sz w:val="24"/>
          <w:szCs w:val="24"/>
        </w:rPr>
        <w:t>O</w:t>
      </w:r>
      <w:r>
        <w:rPr>
          <w:spacing w:val="-5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T</w:t>
      </w:r>
      <w:r>
        <w:rPr>
          <w:spacing w:val="2"/>
          <w:position w:val="1"/>
          <w:sz w:val="24"/>
          <w:szCs w:val="24"/>
        </w:rPr>
        <w:t>(</w:t>
      </w:r>
      <w:r>
        <w:rPr>
          <w:spacing w:val="-5"/>
          <w:position w:val="1"/>
          <w:sz w:val="24"/>
          <w:szCs w:val="24"/>
        </w:rPr>
        <w:t>n</w:t>
      </w:r>
      <w:r>
        <w:rPr>
          <w:spacing w:val="2"/>
          <w:position w:val="1"/>
          <w:sz w:val="24"/>
          <w:szCs w:val="24"/>
        </w:rPr>
        <w:t>)</w:t>
      </w:r>
      <w:r>
        <w:rPr>
          <w:position w:val="1"/>
          <w:sz w:val="24"/>
          <w:szCs w:val="24"/>
        </w:rPr>
        <w:t xml:space="preserve">:  </w:t>
      </w:r>
      <w:r>
        <w:rPr>
          <w:spacing w:val="1"/>
          <w:position w:val="1"/>
          <w:sz w:val="24"/>
          <w:szCs w:val="24"/>
        </w:rPr>
        <w:t>F</w:t>
      </w:r>
      <w:r>
        <w:rPr>
          <w:spacing w:val="-9"/>
          <w:position w:val="1"/>
          <w:sz w:val="24"/>
          <w:szCs w:val="24"/>
        </w:rPr>
        <w:t>l</w:t>
      </w:r>
      <w:r>
        <w:rPr>
          <w:spacing w:val="5"/>
          <w:position w:val="1"/>
          <w:sz w:val="24"/>
          <w:szCs w:val="24"/>
        </w:rPr>
        <w:t>o</w:t>
      </w:r>
      <w:r>
        <w:rPr>
          <w:spacing w:val="-1"/>
          <w:position w:val="1"/>
          <w:sz w:val="24"/>
          <w:szCs w:val="24"/>
        </w:rPr>
        <w:t>a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4"/>
          <w:position w:val="1"/>
          <w:sz w:val="24"/>
          <w:szCs w:val="24"/>
        </w:rPr>
        <w:t>i</w:t>
      </w:r>
      <w:r>
        <w:rPr>
          <w:spacing w:val="-5"/>
          <w:position w:val="1"/>
          <w:sz w:val="24"/>
          <w:szCs w:val="24"/>
        </w:rPr>
        <w:t>n</w:t>
      </w:r>
      <w:r>
        <w:rPr>
          <w:position w:val="1"/>
          <w:sz w:val="24"/>
          <w:szCs w:val="24"/>
        </w:rPr>
        <w:t>gp</w:t>
      </w:r>
      <w:r>
        <w:rPr>
          <w:spacing w:val="5"/>
          <w:position w:val="1"/>
          <w:sz w:val="24"/>
          <w:szCs w:val="24"/>
        </w:rPr>
        <w:t>o</w:t>
      </w:r>
      <w:r>
        <w:rPr>
          <w:spacing w:val="-4"/>
          <w:position w:val="1"/>
          <w:sz w:val="24"/>
          <w:szCs w:val="24"/>
        </w:rPr>
        <w:t>i</w:t>
      </w:r>
      <w:r>
        <w:rPr>
          <w:spacing w:val="-5"/>
          <w:position w:val="1"/>
          <w:sz w:val="24"/>
          <w:szCs w:val="24"/>
        </w:rPr>
        <w:t>n</w:t>
      </w:r>
      <w:r>
        <w:rPr>
          <w:position w:val="1"/>
          <w:sz w:val="24"/>
          <w:szCs w:val="24"/>
        </w:rPr>
        <w:t>t</w:t>
      </w:r>
      <w:r>
        <w:rPr>
          <w:spacing w:val="-5"/>
          <w:position w:val="1"/>
          <w:sz w:val="24"/>
          <w:szCs w:val="24"/>
        </w:rPr>
        <w:t>n</w:t>
      </w:r>
      <w:r>
        <w:rPr>
          <w:spacing w:val="5"/>
          <w:position w:val="1"/>
          <w:sz w:val="24"/>
          <w:szCs w:val="24"/>
        </w:rPr>
        <w:t>u</w:t>
      </w:r>
      <w:r>
        <w:rPr>
          <w:spacing w:val="-4"/>
          <w:position w:val="1"/>
          <w:sz w:val="24"/>
          <w:szCs w:val="24"/>
        </w:rPr>
        <w:t>m</w:t>
      </w:r>
      <w:r>
        <w:rPr>
          <w:position w:val="1"/>
          <w:sz w:val="24"/>
          <w:szCs w:val="24"/>
        </w:rPr>
        <w:t>b</w:t>
      </w:r>
      <w:r>
        <w:rPr>
          <w:spacing w:val="-1"/>
          <w:position w:val="1"/>
          <w:sz w:val="24"/>
          <w:szCs w:val="24"/>
        </w:rPr>
        <w:t>e</w:t>
      </w:r>
      <w:r>
        <w:rPr>
          <w:spacing w:val="2"/>
          <w:position w:val="1"/>
          <w:sz w:val="24"/>
          <w:szCs w:val="24"/>
        </w:rPr>
        <w:t>r</w:t>
      </w:r>
      <w:r>
        <w:rPr>
          <w:position w:val="1"/>
          <w:sz w:val="24"/>
          <w:szCs w:val="24"/>
        </w:rPr>
        <w:t>,w</w:t>
      </w:r>
      <w:r>
        <w:rPr>
          <w:spacing w:val="-9"/>
          <w:position w:val="1"/>
          <w:sz w:val="24"/>
          <w:szCs w:val="24"/>
        </w:rPr>
        <w:t>i</w:t>
      </w:r>
      <w:r>
        <w:rPr>
          <w:spacing w:val="5"/>
          <w:position w:val="1"/>
          <w:sz w:val="24"/>
          <w:szCs w:val="24"/>
        </w:rPr>
        <w:t>t</w:t>
      </w:r>
      <w:r>
        <w:rPr>
          <w:position w:val="1"/>
          <w:sz w:val="24"/>
          <w:szCs w:val="24"/>
        </w:rPr>
        <w:t>hu</w:t>
      </w:r>
      <w:r>
        <w:rPr>
          <w:spacing w:val="-2"/>
          <w:position w:val="1"/>
          <w:sz w:val="24"/>
          <w:szCs w:val="24"/>
        </w:rPr>
        <w:t>s</w:t>
      </w:r>
      <w:r>
        <w:rPr>
          <w:spacing w:val="-1"/>
          <w:position w:val="1"/>
          <w:sz w:val="24"/>
          <w:szCs w:val="24"/>
        </w:rPr>
        <w:t>e</w:t>
      </w:r>
      <w:r>
        <w:rPr>
          <w:spacing w:val="4"/>
          <w:position w:val="1"/>
          <w:sz w:val="24"/>
          <w:szCs w:val="24"/>
        </w:rPr>
        <w:t>r</w:t>
      </w:r>
      <w:r>
        <w:rPr>
          <w:spacing w:val="2"/>
          <w:position w:val="1"/>
          <w:sz w:val="24"/>
          <w:szCs w:val="24"/>
        </w:rPr>
        <w:t>-</w:t>
      </w:r>
      <w:r>
        <w:rPr>
          <w:spacing w:val="-2"/>
          <w:position w:val="1"/>
          <w:sz w:val="24"/>
          <w:szCs w:val="24"/>
        </w:rPr>
        <w:t>s</w:t>
      </w:r>
      <w:r>
        <w:rPr>
          <w:position w:val="1"/>
          <w:sz w:val="24"/>
          <w:szCs w:val="24"/>
        </w:rPr>
        <w:t>p</w:t>
      </w:r>
      <w:r>
        <w:rPr>
          <w:spacing w:val="4"/>
          <w:position w:val="1"/>
          <w:sz w:val="24"/>
          <w:szCs w:val="24"/>
        </w:rPr>
        <w:t>ec</w:t>
      </w:r>
      <w:r>
        <w:rPr>
          <w:spacing w:val="-4"/>
          <w:position w:val="1"/>
          <w:sz w:val="24"/>
          <w:szCs w:val="24"/>
        </w:rPr>
        <w:t>i</w:t>
      </w:r>
      <w:r>
        <w:rPr>
          <w:spacing w:val="2"/>
          <w:position w:val="1"/>
          <w:sz w:val="24"/>
          <w:szCs w:val="24"/>
        </w:rPr>
        <w:t>f</w:t>
      </w:r>
      <w:r>
        <w:rPr>
          <w:spacing w:val="-4"/>
          <w:position w:val="1"/>
          <w:sz w:val="24"/>
          <w:szCs w:val="24"/>
        </w:rPr>
        <w:t>i</w:t>
      </w:r>
      <w:r>
        <w:rPr>
          <w:spacing w:val="-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dp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-1"/>
          <w:position w:val="1"/>
          <w:sz w:val="24"/>
          <w:szCs w:val="24"/>
        </w:rPr>
        <w:t>e</w:t>
      </w:r>
      <w:r>
        <w:rPr>
          <w:spacing w:val="4"/>
          <w:position w:val="1"/>
          <w:sz w:val="24"/>
          <w:szCs w:val="24"/>
        </w:rPr>
        <w:t>c</w:t>
      </w:r>
      <w:r>
        <w:rPr>
          <w:spacing w:val="-4"/>
          <w:position w:val="1"/>
          <w:sz w:val="24"/>
          <w:szCs w:val="24"/>
        </w:rPr>
        <w:t>i</w:t>
      </w:r>
      <w:r>
        <w:rPr>
          <w:spacing w:val="3"/>
          <w:position w:val="1"/>
          <w:sz w:val="24"/>
          <w:szCs w:val="24"/>
        </w:rPr>
        <w:t>s</w:t>
      </w:r>
      <w:r>
        <w:rPr>
          <w:spacing w:val="-9"/>
          <w:position w:val="1"/>
          <w:sz w:val="24"/>
          <w:szCs w:val="24"/>
        </w:rPr>
        <w:t>i</w:t>
      </w:r>
      <w:r>
        <w:rPr>
          <w:spacing w:val="10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n</w:t>
      </w:r>
      <w:r>
        <w:rPr>
          <w:spacing w:val="5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f</w:t>
      </w:r>
      <w:r>
        <w:rPr>
          <w:spacing w:val="-1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t</w:t>
      </w:r>
      <w:r>
        <w:rPr>
          <w:spacing w:val="-9"/>
          <w:position w:val="1"/>
          <w:sz w:val="24"/>
          <w:szCs w:val="24"/>
        </w:rPr>
        <w:t>l</w:t>
      </w:r>
      <w:r>
        <w:rPr>
          <w:spacing w:val="-1"/>
          <w:position w:val="1"/>
          <w:sz w:val="24"/>
          <w:szCs w:val="24"/>
        </w:rPr>
        <w:t>ea</w:t>
      </w:r>
      <w:r>
        <w:rPr>
          <w:spacing w:val="-2"/>
          <w:position w:val="1"/>
          <w:sz w:val="24"/>
          <w:szCs w:val="24"/>
        </w:rPr>
        <w:t>s</w:t>
      </w:r>
      <w:r>
        <w:rPr>
          <w:position w:val="1"/>
          <w:sz w:val="24"/>
          <w:szCs w:val="24"/>
        </w:rPr>
        <w:t>t</w:t>
      </w:r>
      <w:r>
        <w:rPr>
          <w:i/>
          <w:position w:val="1"/>
          <w:sz w:val="24"/>
          <w:szCs w:val="24"/>
        </w:rPr>
        <w:t>n</w:t>
      </w:r>
    </w:p>
    <w:p w:rsidR="00235722" w:rsidRDefault="007D7CA6">
      <w:pPr>
        <w:spacing w:line="240" w:lineRule="exact"/>
        <w:ind w:left="2842" w:right="8734"/>
        <w:jc w:val="center"/>
        <w:rPr>
          <w:sz w:val="24"/>
          <w:szCs w:val="24"/>
        </w:rPr>
      </w:pPr>
      <w:r>
        <w:rPr>
          <w:spacing w:val="5"/>
          <w:w w:val="99"/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5"/>
          <w:w w:val="99"/>
          <w:sz w:val="24"/>
          <w:szCs w:val="24"/>
        </w:rPr>
        <w:t>g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pacing w:val="-2"/>
          <w:w w:val="99"/>
          <w:sz w:val="24"/>
          <w:szCs w:val="24"/>
        </w:rPr>
        <w:t>s</w:t>
      </w:r>
      <w:r>
        <w:rPr>
          <w:w w:val="99"/>
          <w:sz w:val="24"/>
          <w:szCs w:val="24"/>
        </w:rPr>
        <w:t>.</w:t>
      </w:r>
    </w:p>
    <w:p w:rsidR="00235722" w:rsidRDefault="007D7CA6">
      <w:pPr>
        <w:tabs>
          <w:tab w:val="left" w:pos="2880"/>
        </w:tabs>
        <w:spacing w:before="5" w:line="231" w:lineRule="auto"/>
        <w:ind w:left="2880" w:right="1631" w:hanging="360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o</w:t>
      </w:r>
      <w:r>
        <w:rPr>
          <w:rFonts w:ascii="Courier New" w:eastAsia="Courier New" w:hAnsi="Courier New" w:cs="Courier New"/>
          <w:sz w:val="24"/>
          <w:szCs w:val="24"/>
        </w:rPr>
        <w:tab/>
      </w:r>
      <w:r>
        <w:rPr>
          <w:sz w:val="24"/>
          <w:szCs w:val="24"/>
        </w:rPr>
        <w:t>NU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6"/>
          <w:sz w:val="24"/>
          <w:szCs w:val="24"/>
        </w:rPr>
        <w:t>(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,</w:t>
      </w:r>
      <w:r>
        <w:rPr>
          <w:spacing w:val="-9"/>
          <w:sz w:val="24"/>
          <w:szCs w:val="24"/>
        </w:rPr>
        <w:t>j</w:t>
      </w:r>
      <w:r>
        <w:rPr>
          <w:sz w:val="24"/>
          <w:szCs w:val="24"/>
        </w:rPr>
        <w:t>)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rD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I</w:t>
      </w:r>
      <w:r>
        <w:rPr>
          <w:spacing w:val="-2"/>
          <w:sz w:val="24"/>
          <w:szCs w:val="24"/>
        </w:rPr>
        <w:t>M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(I</w:t>
      </w:r>
      <w:r>
        <w:rPr>
          <w:sz w:val="24"/>
          <w:szCs w:val="24"/>
        </w:rPr>
        <w:t>,</w:t>
      </w:r>
      <w:r>
        <w:rPr>
          <w:spacing w:val="-9"/>
          <w:sz w:val="24"/>
          <w:szCs w:val="24"/>
        </w:rPr>
        <w:t>j</w:t>
      </w:r>
      <w:r>
        <w:rPr>
          <w:sz w:val="24"/>
          <w:szCs w:val="24"/>
        </w:rPr>
        <w:t>)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rD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(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,</w:t>
      </w:r>
      <w:r>
        <w:rPr>
          <w:spacing w:val="-9"/>
          <w:sz w:val="24"/>
          <w:szCs w:val="24"/>
        </w:rPr>
        <w:t>j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>:</w:t>
      </w:r>
      <w:r>
        <w:rPr>
          <w:spacing w:val="1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x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dp</w:t>
      </w:r>
      <w:r>
        <w:rPr>
          <w:spacing w:val="10"/>
          <w:sz w:val="24"/>
          <w:szCs w:val="24"/>
        </w:rPr>
        <w:t>o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-5"/>
          <w:sz w:val="24"/>
          <w:szCs w:val="24"/>
        </w:rPr>
        <w:t>n</w:t>
      </w:r>
      <w:r>
        <w:rPr>
          <w:spacing w:val="6"/>
          <w:sz w:val="24"/>
          <w:szCs w:val="24"/>
        </w:rPr>
        <w:t>u</w:t>
      </w:r>
      <w:r>
        <w:rPr>
          <w:spacing w:val="-4"/>
          <w:sz w:val="24"/>
          <w:szCs w:val="24"/>
        </w:rPr>
        <w:t>m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,</w:t>
      </w:r>
      <w:r>
        <w:rPr>
          <w:spacing w:val="5"/>
          <w:sz w:val="24"/>
          <w:szCs w:val="24"/>
        </w:rPr>
        <w:t>w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hu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 xml:space="preserve">-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dp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3"/>
          <w:sz w:val="24"/>
          <w:szCs w:val="24"/>
        </w:rPr>
        <w:t>s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i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sto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.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5"/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g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5"/>
          <w:sz w:val="24"/>
          <w:szCs w:val="24"/>
        </w:rPr>
        <w:t>w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h j</w:t>
      </w:r>
      <w:r>
        <w:rPr>
          <w:spacing w:val="5"/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g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sto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g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 xml:space="preserve">t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fd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i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 p</w:t>
      </w:r>
      <w:r>
        <w:rPr>
          <w:spacing w:val="5"/>
          <w:sz w:val="24"/>
          <w:szCs w:val="24"/>
        </w:rPr>
        <w:t>o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.</w:t>
      </w:r>
    </w:p>
    <w:p w:rsidR="00235722" w:rsidRDefault="00235722">
      <w:pPr>
        <w:spacing w:before="2" w:line="100" w:lineRule="exact"/>
        <w:rPr>
          <w:sz w:val="10"/>
          <w:szCs w:val="10"/>
        </w:rPr>
      </w:pPr>
    </w:p>
    <w:p w:rsidR="00235722" w:rsidRDefault="00235722">
      <w:pPr>
        <w:spacing w:line="200" w:lineRule="exact"/>
      </w:pPr>
    </w:p>
    <w:p w:rsidR="00235722" w:rsidRDefault="007D7CA6">
      <w:pPr>
        <w:tabs>
          <w:tab w:val="left" w:pos="2160"/>
        </w:tabs>
        <w:spacing w:line="260" w:lineRule="exact"/>
        <w:ind w:left="2160" w:right="1848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sz w:val="24"/>
          <w:szCs w:val="24"/>
        </w:rPr>
        <w:t>C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a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4"/>
          <w:sz w:val="24"/>
          <w:szCs w:val="24"/>
        </w:rPr>
        <w:t>e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: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qu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ac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-1"/>
          <w:sz w:val="24"/>
          <w:szCs w:val="24"/>
        </w:rPr>
        <w:t>e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3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x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, d</w:t>
      </w:r>
      <w:r>
        <w:rPr>
          <w:spacing w:val="4"/>
          <w:sz w:val="24"/>
          <w:szCs w:val="24"/>
        </w:rPr>
        <w:t>e</w:t>
      </w:r>
      <w:r>
        <w:rPr>
          <w:spacing w:val="-8"/>
          <w:sz w:val="24"/>
          <w:szCs w:val="24"/>
        </w:rPr>
        <w:t>f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t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4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ac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s1</w:t>
      </w:r>
    </w:p>
    <w:p w:rsidR="00235722" w:rsidRDefault="007D7CA6">
      <w:pPr>
        <w:tabs>
          <w:tab w:val="left" w:pos="2880"/>
        </w:tabs>
        <w:spacing w:before="4" w:line="260" w:lineRule="exact"/>
        <w:ind w:left="2880" w:right="1433" w:hanging="360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o</w:t>
      </w:r>
      <w:r>
        <w:rPr>
          <w:rFonts w:ascii="Courier New" w:eastAsia="Courier New" w:hAnsi="Courier New" w:cs="Courier New"/>
          <w:sz w:val="24"/>
          <w:szCs w:val="24"/>
        </w:rPr>
        <w:tab/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H</w:t>
      </w:r>
      <w:r>
        <w:rPr>
          <w:spacing w:val="-5"/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pacing w:val="6"/>
          <w:sz w:val="24"/>
          <w:szCs w:val="24"/>
        </w:rPr>
        <w:t>(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)or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5"/>
          <w:sz w:val="24"/>
          <w:szCs w:val="24"/>
        </w:rPr>
        <w:t>A</w:t>
      </w:r>
      <w:r>
        <w:rPr>
          <w:spacing w:val="3"/>
          <w:sz w:val="24"/>
          <w:szCs w:val="24"/>
        </w:rPr>
        <w:t>R</w:t>
      </w:r>
      <w:r>
        <w:rPr>
          <w:spacing w:val="-5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(</w:t>
      </w:r>
      <w:r>
        <w:rPr>
          <w:spacing w:val="-5"/>
          <w:sz w:val="24"/>
          <w:szCs w:val="24"/>
        </w:rPr>
        <w:t>n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>:</w:t>
      </w:r>
      <w:r>
        <w:rPr>
          <w:spacing w:val="1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x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4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pacing w:val="-1"/>
          <w:sz w:val="24"/>
          <w:szCs w:val="24"/>
        </w:rPr>
        <w:t>ac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7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g, </w:t>
      </w:r>
      <w:r>
        <w:rPr>
          <w:spacing w:val="5"/>
          <w:sz w:val="24"/>
          <w:szCs w:val="24"/>
        </w:rPr>
        <w:t>w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hu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r</w:t>
      </w:r>
      <w:r>
        <w:rPr>
          <w:spacing w:val="2"/>
          <w:sz w:val="24"/>
          <w:szCs w:val="24"/>
        </w:rPr>
        <w:t>-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ec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d 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.</w:t>
      </w:r>
    </w:p>
    <w:p w:rsidR="00235722" w:rsidRDefault="007D7CA6">
      <w:pPr>
        <w:tabs>
          <w:tab w:val="left" w:pos="2880"/>
        </w:tabs>
        <w:spacing w:before="4" w:line="260" w:lineRule="exact"/>
        <w:ind w:left="2880" w:right="1209" w:hanging="360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o</w:t>
      </w:r>
      <w:r>
        <w:rPr>
          <w:rFonts w:ascii="Courier New" w:eastAsia="Courier New" w:hAnsi="Courier New" w:cs="Courier New"/>
          <w:sz w:val="24"/>
          <w:szCs w:val="24"/>
        </w:rPr>
        <w:tab/>
      </w:r>
      <w:r>
        <w:rPr>
          <w:sz w:val="24"/>
          <w:szCs w:val="24"/>
        </w:rPr>
        <w:t>VA</w:t>
      </w:r>
      <w:r>
        <w:rPr>
          <w:spacing w:val="-1"/>
          <w:sz w:val="24"/>
          <w:szCs w:val="24"/>
        </w:rPr>
        <w:t>RC</w:t>
      </w:r>
      <w:r>
        <w:rPr>
          <w:spacing w:val="5"/>
          <w:sz w:val="24"/>
          <w:szCs w:val="24"/>
        </w:rPr>
        <w:t>H</w:t>
      </w:r>
      <w:r>
        <w:rPr>
          <w:spacing w:val="-5"/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pacing w:val="6"/>
          <w:sz w:val="24"/>
          <w:szCs w:val="24"/>
        </w:rPr>
        <w:t>(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)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5"/>
          <w:sz w:val="24"/>
          <w:szCs w:val="24"/>
        </w:rPr>
        <w:t>V</w:t>
      </w:r>
      <w:r>
        <w:rPr>
          <w:spacing w:val="-5"/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6"/>
          <w:sz w:val="24"/>
          <w:szCs w:val="24"/>
        </w:rPr>
        <w:t>(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)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5"/>
          <w:sz w:val="24"/>
          <w:szCs w:val="24"/>
        </w:rPr>
        <w:t>A</w:t>
      </w:r>
      <w:r>
        <w:rPr>
          <w:spacing w:val="3"/>
          <w:sz w:val="24"/>
          <w:szCs w:val="24"/>
        </w:rPr>
        <w:t>R</w:t>
      </w:r>
      <w:r>
        <w:rPr>
          <w:spacing w:val="-5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TE</w:t>
      </w:r>
      <w:r>
        <w:rPr>
          <w:sz w:val="24"/>
          <w:szCs w:val="24"/>
        </w:rPr>
        <w:t>R</w:t>
      </w:r>
      <w:r>
        <w:rPr>
          <w:spacing w:val="5"/>
          <w:sz w:val="24"/>
          <w:szCs w:val="24"/>
        </w:rPr>
        <w:t>V</w:t>
      </w:r>
      <w:r>
        <w:rPr>
          <w:spacing w:val="-5"/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2"/>
          <w:sz w:val="24"/>
          <w:szCs w:val="24"/>
        </w:rPr>
        <w:t>(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>:V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 xml:space="preserve">e 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4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ac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7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5"/>
          <w:sz w:val="24"/>
          <w:szCs w:val="24"/>
        </w:rPr>
        <w:t>w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hu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r</w:t>
      </w:r>
      <w:r>
        <w:rPr>
          <w:spacing w:val="2"/>
          <w:sz w:val="24"/>
          <w:szCs w:val="24"/>
        </w:rPr>
        <w:t>-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ec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xi</w:t>
      </w:r>
      <w:r>
        <w:rPr>
          <w:spacing w:val="-4"/>
          <w:sz w:val="24"/>
          <w:szCs w:val="24"/>
        </w:rPr>
        <w:t>m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m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h 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.</w:t>
      </w:r>
    </w:p>
    <w:p w:rsidR="00235722" w:rsidRDefault="007D7CA6">
      <w:pPr>
        <w:tabs>
          <w:tab w:val="left" w:pos="2880"/>
        </w:tabs>
        <w:spacing w:before="4" w:line="260" w:lineRule="exact"/>
        <w:ind w:left="2880" w:right="1794" w:hanging="360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o</w:t>
      </w:r>
      <w:r>
        <w:rPr>
          <w:rFonts w:ascii="Courier New" w:eastAsia="Courier New" w:hAnsi="Courier New" w:cs="Courier New"/>
          <w:sz w:val="24"/>
          <w:szCs w:val="24"/>
        </w:rPr>
        <w:tab/>
      </w:r>
      <w:r>
        <w:rPr>
          <w:spacing w:val="-3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3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x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g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>(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H</w:t>
      </w:r>
      <w:r>
        <w:rPr>
          <w:spacing w:val="-5"/>
          <w:sz w:val="24"/>
          <w:szCs w:val="24"/>
        </w:rPr>
        <w:t>A</w:t>
      </w:r>
      <w:r>
        <w:rPr>
          <w:spacing w:val="3"/>
          <w:sz w:val="24"/>
          <w:szCs w:val="24"/>
        </w:rPr>
        <w:t>R</w:t>
      </w:r>
      <w:r>
        <w:rPr>
          <w:spacing w:val="-5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>,a</w:t>
      </w:r>
      <w:r>
        <w:rPr>
          <w:spacing w:val="-2"/>
          <w:sz w:val="24"/>
          <w:szCs w:val="24"/>
        </w:rPr>
        <w:t>s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o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>w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h b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k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ace</w:t>
      </w:r>
      <w:r>
        <w:rPr>
          <w:sz w:val="24"/>
          <w:szCs w:val="24"/>
        </w:rPr>
        <w:t>s</w:t>
      </w:r>
      <w:r>
        <w:rPr>
          <w:spacing w:val="5"/>
          <w:sz w:val="24"/>
          <w:szCs w:val="24"/>
        </w:rPr>
        <w:t>w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g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6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im</w:t>
      </w:r>
      <w:r>
        <w:rPr>
          <w:sz w:val="24"/>
          <w:szCs w:val="24"/>
        </w:rPr>
        <w:t xml:space="preserve">e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1"/>
          <w:sz w:val="24"/>
          <w:szCs w:val="24"/>
        </w:rPr>
        <w:t>c</w:t>
      </w:r>
      <w:r>
        <w:rPr>
          <w:spacing w:val="10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6"/>
          <w:sz w:val="24"/>
          <w:szCs w:val="24"/>
        </w:rPr>
        <w:t>(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x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)</w:t>
      </w:r>
    </w:p>
    <w:p w:rsidR="00235722" w:rsidRDefault="007D7CA6">
      <w:pPr>
        <w:spacing w:line="280" w:lineRule="exact"/>
        <w:ind w:left="2520"/>
        <w:rPr>
          <w:sz w:val="24"/>
          <w:szCs w:val="24"/>
        </w:rPr>
        <w:sectPr w:rsidR="00235722">
          <w:pgSz w:w="12240" w:h="15840"/>
          <w:pgMar w:top="860" w:right="0" w:bottom="280" w:left="0" w:header="673" w:footer="625" w:gutter="0"/>
          <w:cols w:space="720"/>
        </w:sectPr>
      </w:pPr>
      <w:r>
        <w:rPr>
          <w:rFonts w:ascii="Courier New" w:eastAsia="Courier New" w:hAnsi="Courier New" w:cs="Courier New"/>
          <w:position w:val="1"/>
          <w:sz w:val="24"/>
          <w:szCs w:val="24"/>
        </w:rPr>
        <w:t>o</w:t>
      </w:r>
      <w:r>
        <w:rPr>
          <w:spacing w:val="-1"/>
          <w:position w:val="1"/>
          <w:sz w:val="24"/>
          <w:szCs w:val="24"/>
        </w:rPr>
        <w:t>C</w:t>
      </w:r>
      <w:r>
        <w:rPr>
          <w:spacing w:val="5"/>
          <w:position w:val="1"/>
          <w:sz w:val="24"/>
          <w:szCs w:val="24"/>
        </w:rPr>
        <w:t>H</w:t>
      </w:r>
      <w:r>
        <w:rPr>
          <w:spacing w:val="-5"/>
          <w:position w:val="1"/>
          <w:sz w:val="24"/>
          <w:szCs w:val="24"/>
        </w:rPr>
        <w:t>A</w:t>
      </w:r>
      <w:r>
        <w:rPr>
          <w:spacing w:val="3"/>
          <w:position w:val="1"/>
          <w:sz w:val="24"/>
          <w:szCs w:val="24"/>
        </w:rPr>
        <w:t>R</w:t>
      </w:r>
      <w:r>
        <w:rPr>
          <w:spacing w:val="-5"/>
          <w:position w:val="1"/>
          <w:sz w:val="24"/>
          <w:szCs w:val="24"/>
        </w:rPr>
        <w:t>A</w:t>
      </w:r>
      <w:r>
        <w:rPr>
          <w:spacing w:val="-1"/>
          <w:position w:val="1"/>
          <w:sz w:val="24"/>
          <w:szCs w:val="24"/>
        </w:rPr>
        <w:t>C</w:t>
      </w:r>
      <w:r>
        <w:rPr>
          <w:spacing w:val="2"/>
          <w:position w:val="1"/>
          <w:sz w:val="24"/>
          <w:szCs w:val="24"/>
        </w:rPr>
        <w:t>TE</w:t>
      </w:r>
      <w:r>
        <w:rPr>
          <w:position w:val="1"/>
          <w:sz w:val="24"/>
          <w:szCs w:val="24"/>
        </w:rPr>
        <w:t>R</w:t>
      </w:r>
      <w:r>
        <w:rPr>
          <w:spacing w:val="2"/>
          <w:position w:val="1"/>
          <w:sz w:val="24"/>
          <w:szCs w:val="24"/>
        </w:rPr>
        <w:t>L</w:t>
      </w:r>
      <w:r>
        <w:rPr>
          <w:spacing w:val="-5"/>
          <w:position w:val="1"/>
          <w:sz w:val="24"/>
          <w:szCs w:val="24"/>
        </w:rPr>
        <w:t>A</w:t>
      </w:r>
      <w:r>
        <w:rPr>
          <w:spacing w:val="-1"/>
          <w:position w:val="1"/>
          <w:sz w:val="24"/>
          <w:szCs w:val="24"/>
        </w:rPr>
        <w:t>R</w:t>
      </w:r>
      <w:r>
        <w:rPr>
          <w:position w:val="1"/>
          <w:sz w:val="24"/>
          <w:szCs w:val="24"/>
        </w:rPr>
        <w:t>GEO</w:t>
      </w:r>
      <w:r>
        <w:rPr>
          <w:spacing w:val="-1"/>
          <w:position w:val="1"/>
          <w:sz w:val="24"/>
          <w:szCs w:val="24"/>
        </w:rPr>
        <w:t>B</w:t>
      </w:r>
      <w:r>
        <w:rPr>
          <w:spacing w:val="-2"/>
          <w:position w:val="1"/>
          <w:sz w:val="24"/>
          <w:szCs w:val="24"/>
        </w:rPr>
        <w:t>J</w:t>
      </w:r>
      <w:r>
        <w:rPr>
          <w:spacing w:val="2"/>
          <w:position w:val="1"/>
          <w:sz w:val="24"/>
          <w:szCs w:val="24"/>
        </w:rPr>
        <w:t>E</w:t>
      </w:r>
      <w:r>
        <w:rPr>
          <w:spacing w:val="-1"/>
          <w:position w:val="1"/>
          <w:sz w:val="24"/>
          <w:szCs w:val="24"/>
        </w:rPr>
        <w:t>C</w:t>
      </w:r>
      <w:r>
        <w:rPr>
          <w:position w:val="1"/>
          <w:sz w:val="24"/>
          <w:szCs w:val="24"/>
        </w:rPr>
        <w:t>T</w:t>
      </w:r>
      <w:r>
        <w:rPr>
          <w:spacing w:val="2"/>
          <w:position w:val="1"/>
          <w:sz w:val="24"/>
          <w:szCs w:val="24"/>
        </w:rPr>
        <w:t>(</w:t>
      </w:r>
      <w:r>
        <w:rPr>
          <w:spacing w:val="-1"/>
          <w:position w:val="1"/>
          <w:sz w:val="24"/>
          <w:szCs w:val="24"/>
        </w:rPr>
        <w:t>C</w:t>
      </w:r>
      <w:r>
        <w:rPr>
          <w:spacing w:val="-2"/>
          <w:position w:val="1"/>
          <w:sz w:val="24"/>
          <w:szCs w:val="24"/>
        </w:rPr>
        <w:t>L</w:t>
      </w:r>
      <w:r>
        <w:rPr>
          <w:position w:val="1"/>
          <w:sz w:val="24"/>
          <w:szCs w:val="24"/>
        </w:rPr>
        <w:t>O</w:t>
      </w:r>
      <w:r>
        <w:rPr>
          <w:spacing w:val="-1"/>
          <w:position w:val="1"/>
          <w:sz w:val="24"/>
          <w:szCs w:val="24"/>
        </w:rPr>
        <w:t>B</w:t>
      </w:r>
      <w:r>
        <w:rPr>
          <w:position w:val="1"/>
          <w:sz w:val="24"/>
          <w:szCs w:val="24"/>
        </w:rPr>
        <w:t>)</w:t>
      </w:r>
      <w:r>
        <w:rPr>
          <w:spacing w:val="-8"/>
          <w:position w:val="1"/>
          <w:sz w:val="24"/>
          <w:szCs w:val="24"/>
        </w:rPr>
        <w:t>f</w:t>
      </w:r>
      <w:r>
        <w:rPr>
          <w:spacing w:val="5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r</w:t>
      </w:r>
      <w:r>
        <w:rPr>
          <w:spacing w:val="-9"/>
          <w:position w:val="1"/>
          <w:sz w:val="24"/>
          <w:szCs w:val="24"/>
        </w:rPr>
        <w:t>l</w:t>
      </w:r>
      <w:r>
        <w:rPr>
          <w:spacing w:val="-1"/>
          <w:position w:val="1"/>
          <w:sz w:val="24"/>
          <w:szCs w:val="24"/>
        </w:rPr>
        <w:t>a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5"/>
          <w:position w:val="1"/>
          <w:sz w:val="24"/>
          <w:szCs w:val="24"/>
        </w:rPr>
        <w:t>g</w:t>
      </w:r>
      <w:r>
        <w:rPr>
          <w:position w:val="1"/>
          <w:sz w:val="24"/>
          <w:szCs w:val="24"/>
        </w:rPr>
        <w:t xml:space="preserve">e 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1"/>
          <w:position w:val="1"/>
          <w:sz w:val="24"/>
          <w:szCs w:val="24"/>
        </w:rPr>
        <w:t>e</w:t>
      </w:r>
      <w:r>
        <w:rPr>
          <w:spacing w:val="-5"/>
          <w:position w:val="1"/>
          <w:sz w:val="24"/>
          <w:szCs w:val="24"/>
        </w:rPr>
        <w:t>x</w:t>
      </w:r>
      <w:r>
        <w:rPr>
          <w:position w:val="1"/>
          <w:sz w:val="24"/>
          <w:szCs w:val="24"/>
        </w:rPr>
        <w:t>t</w:t>
      </w:r>
      <w:r>
        <w:rPr>
          <w:spacing w:val="-5"/>
          <w:position w:val="1"/>
          <w:sz w:val="24"/>
          <w:szCs w:val="24"/>
        </w:rPr>
        <w:t>v</w:t>
      </w:r>
      <w:r>
        <w:rPr>
          <w:spacing w:val="4"/>
          <w:position w:val="1"/>
          <w:sz w:val="24"/>
          <w:szCs w:val="24"/>
        </w:rPr>
        <w:t>a</w:t>
      </w:r>
      <w:r>
        <w:rPr>
          <w:spacing w:val="-9"/>
          <w:position w:val="1"/>
          <w:sz w:val="24"/>
          <w:szCs w:val="24"/>
        </w:rPr>
        <w:t>l</w:t>
      </w:r>
      <w:r>
        <w:rPr>
          <w:position w:val="1"/>
          <w:sz w:val="24"/>
          <w:szCs w:val="24"/>
        </w:rPr>
        <w:t>u</w:t>
      </w:r>
      <w:r>
        <w:rPr>
          <w:spacing w:val="4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s</w:t>
      </w:r>
      <w:r>
        <w:rPr>
          <w:spacing w:val="2"/>
          <w:position w:val="1"/>
          <w:sz w:val="24"/>
          <w:szCs w:val="24"/>
        </w:rPr>
        <w:t>(</w:t>
      </w:r>
      <w:r>
        <w:rPr>
          <w:position w:val="1"/>
          <w:sz w:val="24"/>
          <w:szCs w:val="24"/>
        </w:rPr>
        <w:t>d</w:t>
      </w:r>
      <w:r>
        <w:rPr>
          <w:spacing w:val="5"/>
          <w:position w:val="1"/>
          <w:sz w:val="24"/>
          <w:szCs w:val="24"/>
        </w:rPr>
        <w:t>o</w:t>
      </w:r>
      <w:r>
        <w:rPr>
          <w:spacing w:val="-1"/>
          <w:position w:val="1"/>
          <w:sz w:val="24"/>
          <w:szCs w:val="24"/>
        </w:rPr>
        <w:t>c</w:t>
      </w:r>
      <w:r>
        <w:rPr>
          <w:position w:val="1"/>
          <w:sz w:val="24"/>
          <w:szCs w:val="24"/>
        </w:rPr>
        <w:t>u</w:t>
      </w:r>
      <w:r>
        <w:rPr>
          <w:spacing w:val="-9"/>
          <w:position w:val="1"/>
          <w:sz w:val="24"/>
          <w:szCs w:val="24"/>
        </w:rPr>
        <w:t>m</w:t>
      </w:r>
      <w:r>
        <w:rPr>
          <w:spacing w:val="4"/>
          <w:position w:val="1"/>
          <w:sz w:val="24"/>
          <w:szCs w:val="24"/>
        </w:rPr>
        <w:t>e</w:t>
      </w:r>
      <w:r>
        <w:rPr>
          <w:spacing w:val="-5"/>
          <w:position w:val="1"/>
          <w:sz w:val="24"/>
          <w:szCs w:val="24"/>
        </w:rPr>
        <w:t>n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2"/>
          <w:position w:val="1"/>
          <w:sz w:val="24"/>
          <w:szCs w:val="24"/>
        </w:rPr>
        <w:t>s</w:t>
      </w:r>
      <w:r>
        <w:rPr>
          <w:position w:val="1"/>
          <w:sz w:val="24"/>
          <w:szCs w:val="24"/>
        </w:rPr>
        <w:t>)</w:t>
      </w:r>
    </w:p>
    <w:p w:rsidR="00235722" w:rsidRDefault="00235722">
      <w:pPr>
        <w:spacing w:before="8" w:line="160" w:lineRule="exact"/>
        <w:rPr>
          <w:sz w:val="16"/>
          <w:szCs w:val="16"/>
        </w:rPr>
      </w:pPr>
    </w:p>
    <w:p w:rsidR="00235722" w:rsidRDefault="00235722">
      <w:pPr>
        <w:spacing w:line="200" w:lineRule="exact"/>
      </w:pPr>
    </w:p>
    <w:p w:rsidR="00235722" w:rsidRDefault="00AC1525">
      <w:pPr>
        <w:tabs>
          <w:tab w:val="left" w:pos="2160"/>
        </w:tabs>
        <w:spacing w:before="37" w:line="260" w:lineRule="exact"/>
        <w:ind w:left="2160" w:right="1251" w:hanging="360"/>
        <w:rPr>
          <w:sz w:val="24"/>
          <w:szCs w:val="24"/>
        </w:rPr>
      </w:pPr>
      <w:r w:rsidRPr="00AC1525">
        <w:pict>
          <v:group id="_x0000_s1365" style="position:absolute;left:0;text-align:left;margin-left:0;margin-top:54pt;width:612pt;height:0;z-index:-1504;mso-position-horizontal-relative:page;mso-position-vertical-relative:page" coordorigin=",1080" coordsize="12240,0">
            <v:shape id="_x0000_s1366" style="position:absolute;top:1080;width:12240;height:0" coordorigin=",1080" coordsize="12240,0" path="m,1080r12240,e" filled="f" strokeweight=".25397mm">
              <v:path arrowok="t"/>
            </v:shape>
            <w10:wrap anchorx="page" anchory="page"/>
          </v:group>
        </w:pict>
      </w:r>
      <w:r w:rsidR="007D7CA6">
        <w:rPr>
          <w:sz w:val="24"/>
          <w:szCs w:val="24"/>
        </w:rPr>
        <w:tab/>
      </w:r>
      <w:r w:rsidR="007D7CA6">
        <w:rPr>
          <w:b/>
          <w:spacing w:val="3"/>
          <w:sz w:val="24"/>
          <w:szCs w:val="24"/>
        </w:rPr>
        <w:t>B</w:t>
      </w:r>
      <w:r w:rsidR="007D7CA6">
        <w:rPr>
          <w:b/>
          <w:sz w:val="24"/>
          <w:szCs w:val="24"/>
        </w:rPr>
        <w:t>i</w:t>
      </w:r>
      <w:r w:rsidR="007D7CA6">
        <w:rPr>
          <w:b/>
          <w:spacing w:val="2"/>
          <w:sz w:val="24"/>
          <w:szCs w:val="24"/>
        </w:rPr>
        <w:t>t-</w:t>
      </w:r>
      <w:r w:rsidR="007D7CA6">
        <w:rPr>
          <w:b/>
          <w:spacing w:val="-2"/>
          <w:sz w:val="24"/>
          <w:szCs w:val="24"/>
        </w:rPr>
        <w:t>s</w:t>
      </w:r>
      <w:r w:rsidR="007D7CA6">
        <w:rPr>
          <w:b/>
          <w:spacing w:val="2"/>
          <w:sz w:val="24"/>
          <w:szCs w:val="24"/>
        </w:rPr>
        <w:t>t</w:t>
      </w:r>
      <w:r w:rsidR="007D7CA6">
        <w:rPr>
          <w:b/>
          <w:spacing w:val="-6"/>
          <w:sz w:val="24"/>
          <w:szCs w:val="24"/>
        </w:rPr>
        <w:t>r</w:t>
      </w:r>
      <w:r w:rsidR="007D7CA6">
        <w:rPr>
          <w:b/>
          <w:sz w:val="24"/>
          <w:szCs w:val="24"/>
        </w:rPr>
        <w:t>i</w:t>
      </w:r>
      <w:r w:rsidR="007D7CA6">
        <w:rPr>
          <w:b/>
          <w:spacing w:val="1"/>
          <w:sz w:val="24"/>
          <w:szCs w:val="24"/>
        </w:rPr>
        <w:t>n</w:t>
      </w:r>
      <w:r w:rsidR="007D7CA6">
        <w:rPr>
          <w:b/>
          <w:sz w:val="24"/>
          <w:szCs w:val="24"/>
        </w:rPr>
        <w:t>g:</w:t>
      </w:r>
      <w:r w:rsidR="007D7CA6">
        <w:rPr>
          <w:spacing w:val="-6"/>
          <w:sz w:val="24"/>
          <w:szCs w:val="24"/>
        </w:rPr>
        <w:t>c</w:t>
      </w:r>
      <w:r w:rsidR="007D7CA6">
        <w:rPr>
          <w:spacing w:val="5"/>
          <w:sz w:val="24"/>
          <w:szCs w:val="24"/>
        </w:rPr>
        <w:t>o</w:t>
      </w:r>
      <w:r w:rsidR="007D7CA6">
        <w:rPr>
          <w:spacing w:val="-5"/>
          <w:sz w:val="24"/>
          <w:szCs w:val="24"/>
        </w:rPr>
        <w:t>n</w:t>
      </w:r>
      <w:r w:rsidR="007D7CA6">
        <w:rPr>
          <w:spacing w:val="3"/>
          <w:sz w:val="24"/>
          <w:szCs w:val="24"/>
        </w:rPr>
        <w:t>s</w:t>
      </w:r>
      <w:r w:rsidR="007D7CA6">
        <w:rPr>
          <w:spacing w:val="-4"/>
          <w:sz w:val="24"/>
          <w:szCs w:val="24"/>
        </w:rPr>
        <w:t>i</w:t>
      </w:r>
      <w:r w:rsidR="007D7CA6">
        <w:rPr>
          <w:spacing w:val="-2"/>
          <w:sz w:val="24"/>
          <w:szCs w:val="24"/>
        </w:rPr>
        <w:t>s</w:t>
      </w:r>
      <w:r w:rsidR="007D7CA6">
        <w:rPr>
          <w:spacing w:val="5"/>
          <w:sz w:val="24"/>
          <w:szCs w:val="24"/>
        </w:rPr>
        <w:t>t</w:t>
      </w:r>
      <w:r w:rsidR="007D7CA6">
        <w:rPr>
          <w:sz w:val="24"/>
          <w:szCs w:val="24"/>
        </w:rPr>
        <w:t>s</w:t>
      </w:r>
      <w:r w:rsidR="007D7CA6">
        <w:rPr>
          <w:spacing w:val="5"/>
          <w:sz w:val="24"/>
          <w:szCs w:val="24"/>
        </w:rPr>
        <w:t>o</w:t>
      </w:r>
      <w:r w:rsidR="007D7CA6">
        <w:rPr>
          <w:sz w:val="24"/>
          <w:szCs w:val="24"/>
        </w:rPr>
        <w:t>f</w:t>
      </w:r>
      <w:r w:rsidR="007D7CA6">
        <w:rPr>
          <w:spacing w:val="-2"/>
          <w:sz w:val="24"/>
          <w:szCs w:val="24"/>
        </w:rPr>
        <w:t>s</w:t>
      </w:r>
      <w:r w:rsidR="007D7CA6">
        <w:rPr>
          <w:spacing w:val="-1"/>
          <w:sz w:val="24"/>
          <w:szCs w:val="24"/>
        </w:rPr>
        <w:t>e</w:t>
      </w:r>
      <w:r w:rsidR="007D7CA6">
        <w:rPr>
          <w:sz w:val="24"/>
          <w:szCs w:val="24"/>
        </w:rPr>
        <w:t>qu</w:t>
      </w:r>
      <w:r w:rsidR="007D7CA6">
        <w:rPr>
          <w:spacing w:val="4"/>
          <w:sz w:val="24"/>
          <w:szCs w:val="24"/>
        </w:rPr>
        <w:t>e</w:t>
      </w:r>
      <w:r w:rsidR="007D7CA6">
        <w:rPr>
          <w:sz w:val="24"/>
          <w:szCs w:val="24"/>
        </w:rPr>
        <w:t>n</w:t>
      </w:r>
      <w:r w:rsidR="007D7CA6">
        <w:rPr>
          <w:spacing w:val="-1"/>
          <w:sz w:val="24"/>
          <w:szCs w:val="24"/>
        </w:rPr>
        <w:t>c</w:t>
      </w:r>
      <w:r w:rsidR="007D7CA6">
        <w:rPr>
          <w:sz w:val="24"/>
          <w:szCs w:val="24"/>
        </w:rPr>
        <w:t>e</w:t>
      </w:r>
      <w:r w:rsidR="007D7CA6">
        <w:rPr>
          <w:spacing w:val="5"/>
          <w:sz w:val="24"/>
          <w:szCs w:val="24"/>
        </w:rPr>
        <w:t>o</w:t>
      </w:r>
      <w:r w:rsidR="007D7CA6">
        <w:rPr>
          <w:sz w:val="24"/>
          <w:szCs w:val="24"/>
        </w:rPr>
        <w:t>fb</w:t>
      </w:r>
      <w:r w:rsidR="007D7CA6">
        <w:rPr>
          <w:spacing w:val="-9"/>
          <w:sz w:val="24"/>
          <w:szCs w:val="24"/>
        </w:rPr>
        <w:t>i</w:t>
      </w:r>
      <w:r w:rsidR="007D7CA6">
        <w:rPr>
          <w:spacing w:val="10"/>
          <w:sz w:val="24"/>
          <w:szCs w:val="24"/>
        </w:rPr>
        <w:t>t</w:t>
      </w:r>
      <w:r w:rsidR="007D7CA6">
        <w:rPr>
          <w:spacing w:val="-2"/>
          <w:sz w:val="24"/>
          <w:szCs w:val="24"/>
        </w:rPr>
        <w:t>s</w:t>
      </w:r>
      <w:r w:rsidR="007D7CA6">
        <w:rPr>
          <w:sz w:val="24"/>
          <w:szCs w:val="24"/>
        </w:rPr>
        <w:t>,</w:t>
      </w:r>
      <w:r w:rsidR="007D7CA6">
        <w:rPr>
          <w:spacing w:val="4"/>
          <w:sz w:val="24"/>
          <w:szCs w:val="24"/>
        </w:rPr>
        <w:t>e</w:t>
      </w:r>
      <w:r w:rsidR="007D7CA6">
        <w:rPr>
          <w:spacing w:val="-9"/>
          <w:sz w:val="24"/>
          <w:szCs w:val="24"/>
        </w:rPr>
        <w:t>i</w:t>
      </w:r>
      <w:r w:rsidR="007D7CA6">
        <w:rPr>
          <w:spacing w:val="5"/>
          <w:sz w:val="24"/>
          <w:szCs w:val="24"/>
        </w:rPr>
        <w:t>t</w:t>
      </w:r>
      <w:r w:rsidR="007D7CA6">
        <w:rPr>
          <w:spacing w:val="-5"/>
          <w:sz w:val="24"/>
          <w:szCs w:val="24"/>
        </w:rPr>
        <w:t>h</w:t>
      </w:r>
      <w:r w:rsidR="007D7CA6">
        <w:rPr>
          <w:spacing w:val="-1"/>
          <w:sz w:val="24"/>
          <w:szCs w:val="24"/>
        </w:rPr>
        <w:t>e</w:t>
      </w:r>
      <w:r w:rsidR="007D7CA6">
        <w:rPr>
          <w:sz w:val="24"/>
          <w:szCs w:val="24"/>
        </w:rPr>
        <w:t>r</w:t>
      </w:r>
      <w:r w:rsidR="007D7CA6">
        <w:rPr>
          <w:spacing w:val="-3"/>
          <w:sz w:val="24"/>
          <w:szCs w:val="24"/>
        </w:rPr>
        <w:t>f</w:t>
      </w:r>
      <w:r w:rsidR="007D7CA6">
        <w:rPr>
          <w:spacing w:val="-4"/>
          <w:sz w:val="24"/>
          <w:szCs w:val="24"/>
        </w:rPr>
        <w:t>i</w:t>
      </w:r>
      <w:r w:rsidR="007D7CA6">
        <w:rPr>
          <w:sz w:val="24"/>
          <w:szCs w:val="24"/>
        </w:rPr>
        <w:t>x</w:t>
      </w:r>
      <w:r w:rsidR="007D7CA6">
        <w:rPr>
          <w:spacing w:val="4"/>
          <w:sz w:val="24"/>
          <w:szCs w:val="24"/>
        </w:rPr>
        <w:t>e</w:t>
      </w:r>
      <w:r w:rsidR="007D7CA6">
        <w:rPr>
          <w:sz w:val="24"/>
          <w:szCs w:val="24"/>
        </w:rPr>
        <w:t>d</w:t>
      </w:r>
      <w:r w:rsidR="007D7CA6">
        <w:rPr>
          <w:spacing w:val="-4"/>
          <w:sz w:val="24"/>
          <w:szCs w:val="24"/>
        </w:rPr>
        <w:t>l</w:t>
      </w:r>
      <w:r w:rsidR="007D7CA6">
        <w:rPr>
          <w:spacing w:val="4"/>
          <w:sz w:val="24"/>
          <w:szCs w:val="24"/>
        </w:rPr>
        <w:t>e</w:t>
      </w:r>
      <w:r w:rsidR="007D7CA6">
        <w:rPr>
          <w:spacing w:val="-5"/>
          <w:sz w:val="24"/>
          <w:szCs w:val="24"/>
        </w:rPr>
        <w:t>n</w:t>
      </w:r>
      <w:r w:rsidR="007D7CA6">
        <w:rPr>
          <w:sz w:val="24"/>
          <w:szCs w:val="24"/>
        </w:rPr>
        <w:t>g</w:t>
      </w:r>
      <w:r w:rsidR="007D7CA6">
        <w:rPr>
          <w:spacing w:val="5"/>
          <w:sz w:val="24"/>
          <w:szCs w:val="24"/>
        </w:rPr>
        <w:t>t</w:t>
      </w:r>
      <w:r w:rsidR="007D7CA6">
        <w:rPr>
          <w:sz w:val="24"/>
          <w:szCs w:val="24"/>
        </w:rPr>
        <w:t>h</w:t>
      </w:r>
      <w:r w:rsidR="007D7CA6">
        <w:rPr>
          <w:spacing w:val="5"/>
          <w:sz w:val="24"/>
          <w:szCs w:val="24"/>
        </w:rPr>
        <w:t>o</w:t>
      </w:r>
      <w:r w:rsidR="007D7CA6">
        <w:rPr>
          <w:sz w:val="24"/>
          <w:szCs w:val="24"/>
        </w:rPr>
        <w:t>r</w:t>
      </w:r>
      <w:r w:rsidR="007D7CA6">
        <w:rPr>
          <w:spacing w:val="-5"/>
          <w:sz w:val="24"/>
          <w:szCs w:val="24"/>
        </w:rPr>
        <w:t>v</w:t>
      </w:r>
      <w:r w:rsidR="007D7CA6">
        <w:rPr>
          <w:spacing w:val="-1"/>
          <w:sz w:val="24"/>
          <w:szCs w:val="24"/>
        </w:rPr>
        <w:t>a</w:t>
      </w:r>
      <w:r w:rsidR="007D7CA6">
        <w:rPr>
          <w:spacing w:val="6"/>
          <w:sz w:val="24"/>
          <w:szCs w:val="24"/>
        </w:rPr>
        <w:t>r</w:t>
      </w:r>
      <w:r w:rsidR="007D7CA6">
        <w:rPr>
          <w:spacing w:val="-5"/>
          <w:sz w:val="24"/>
          <w:szCs w:val="24"/>
        </w:rPr>
        <w:t>y</w:t>
      </w:r>
      <w:r w:rsidR="007D7CA6">
        <w:rPr>
          <w:spacing w:val="-4"/>
          <w:sz w:val="24"/>
          <w:szCs w:val="24"/>
        </w:rPr>
        <w:t>i</w:t>
      </w:r>
      <w:r w:rsidR="007D7CA6">
        <w:rPr>
          <w:sz w:val="24"/>
          <w:szCs w:val="24"/>
        </w:rPr>
        <w:t>ng</w:t>
      </w:r>
      <w:r w:rsidR="007D7CA6">
        <w:rPr>
          <w:spacing w:val="-9"/>
          <w:sz w:val="24"/>
          <w:szCs w:val="24"/>
        </w:rPr>
        <w:t>l</w:t>
      </w:r>
      <w:r w:rsidR="007D7CA6">
        <w:rPr>
          <w:spacing w:val="4"/>
          <w:sz w:val="24"/>
          <w:szCs w:val="24"/>
        </w:rPr>
        <w:t>e</w:t>
      </w:r>
      <w:r w:rsidR="007D7CA6">
        <w:rPr>
          <w:spacing w:val="-5"/>
          <w:sz w:val="24"/>
          <w:szCs w:val="24"/>
        </w:rPr>
        <w:t>n</w:t>
      </w:r>
      <w:r w:rsidR="007D7CA6">
        <w:rPr>
          <w:sz w:val="24"/>
          <w:szCs w:val="24"/>
        </w:rPr>
        <w:t>g</w:t>
      </w:r>
      <w:r w:rsidR="007D7CA6">
        <w:rPr>
          <w:spacing w:val="5"/>
          <w:sz w:val="24"/>
          <w:szCs w:val="24"/>
        </w:rPr>
        <w:t>t</w:t>
      </w:r>
      <w:r w:rsidR="007D7CA6">
        <w:rPr>
          <w:spacing w:val="-5"/>
          <w:sz w:val="24"/>
          <w:szCs w:val="24"/>
        </w:rPr>
        <w:t>h</w:t>
      </w:r>
      <w:r w:rsidR="007D7CA6">
        <w:rPr>
          <w:sz w:val="24"/>
          <w:szCs w:val="24"/>
        </w:rPr>
        <w:t>, d</w:t>
      </w:r>
      <w:r w:rsidR="007D7CA6">
        <w:rPr>
          <w:spacing w:val="4"/>
          <w:sz w:val="24"/>
          <w:szCs w:val="24"/>
        </w:rPr>
        <w:t>e</w:t>
      </w:r>
      <w:r w:rsidR="007D7CA6">
        <w:rPr>
          <w:spacing w:val="-8"/>
          <w:sz w:val="24"/>
          <w:szCs w:val="24"/>
        </w:rPr>
        <w:t>f</w:t>
      </w:r>
      <w:r w:rsidR="007D7CA6">
        <w:rPr>
          <w:spacing w:val="-1"/>
          <w:sz w:val="24"/>
          <w:szCs w:val="24"/>
        </w:rPr>
        <w:t>a</w:t>
      </w:r>
      <w:r w:rsidR="007D7CA6">
        <w:rPr>
          <w:spacing w:val="5"/>
          <w:sz w:val="24"/>
          <w:szCs w:val="24"/>
        </w:rPr>
        <w:t>u</w:t>
      </w:r>
      <w:r w:rsidR="007D7CA6">
        <w:rPr>
          <w:spacing w:val="-9"/>
          <w:sz w:val="24"/>
          <w:szCs w:val="24"/>
        </w:rPr>
        <w:t>l</w:t>
      </w:r>
      <w:r w:rsidR="007D7CA6">
        <w:rPr>
          <w:sz w:val="24"/>
          <w:szCs w:val="24"/>
        </w:rPr>
        <w:t>t</w:t>
      </w:r>
      <w:r w:rsidR="007D7CA6">
        <w:rPr>
          <w:spacing w:val="-4"/>
          <w:sz w:val="24"/>
          <w:szCs w:val="24"/>
        </w:rPr>
        <w:t>l</w:t>
      </w:r>
      <w:r w:rsidR="007D7CA6">
        <w:rPr>
          <w:spacing w:val="4"/>
          <w:sz w:val="24"/>
          <w:szCs w:val="24"/>
        </w:rPr>
        <w:t>e</w:t>
      </w:r>
      <w:r w:rsidR="007D7CA6">
        <w:rPr>
          <w:spacing w:val="-5"/>
          <w:sz w:val="24"/>
          <w:szCs w:val="24"/>
        </w:rPr>
        <w:t>n</w:t>
      </w:r>
      <w:r w:rsidR="007D7CA6">
        <w:rPr>
          <w:sz w:val="24"/>
          <w:szCs w:val="24"/>
        </w:rPr>
        <w:t>g</w:t>
      </w:r>
      <w:r w:rsidR="007D7CA6">
        <w:rPr>
          <w:spacing w:val="5"/>
          <w:sz w:val="24"/>
          <w:szCs w:val="24"/>
        </w:rPr>
        <w:t>t</w:t>
      </w:r>
      <w:r w:rsidR="007D7CA6">
        <w:rPr>
          <w:sz w:val="24"/>
          <w:szCs w:val="24"/>
        </w:rPr>
        <w:t xml:space="preserve">h </w:t>
      </w:r>
      <w:r w:rsidR="007D7CA6">
        <w:rPr>
          <w:spacing w:val="5"/>
          <w:sz w:val="24"/>
          <w:szCs w:val="24"/>
        </w:rPr>
        <w:t>o</w:t>
      </w:r>
      <w:r w:rsidR="007D7CA6">
        <w:rPr>
          <w:sz w:val="24"/>
          <w:szCs w:val="24"/>
        </w:rPr>
        <w:t>fb</w:t>
      </w:r>
      <w:r w:rsidR="007D7CA6">
        <w:rPr>
          <w:spacing w:val="-9"/>
          <w:sz w:val="24"/>
          <w:szCs w:val="24"/>
        </w:rPr>
        <w:t>i</w:t>
      </w:r>
      <w:r w:rsidR="007D7CA6">
        <w:rPr>
          <w:sz w:val="24"/>
          <w:szCs w:val="24"/>
        </w:rPr>
        <w:t>t</w:t>
      </w:r>
      <w:r w:rsidR="007D7CA6">
        <w:rPr>
          <w:spacing w:val="-2"/>
          <w:sz w:val="24"/>
          <w:szCs w:val="24"/>
        </w:rPr>
        <w:t>s</w:t>
      </w:r>
      <w:r w:rsidR="007D7CA6">
        <w:rPr>
          <w:spacing w:val="6"/>
          <w:sz w:val="24"/>
          <w:szCs w:val="24"/>
        </w:rPr>
        <w:t>t</w:t>
      </w:r>
      <w:r w:rsidR="007D7CA6">
        <w:rPr>
          <w:spacing w:val="2"/>
          <w:sz w:val="24"/>
          <w:szCs w:val="24"/>
        </w:rPr>
        <w:t>r</w:t>
      </w:r>
      <w:r w:rsidR="007D7CA6">
        <w:rPr>
          <w:spacing w:val="-4"/>
          <w:sz w:val="24"/>
          <w:szCs w:val="24"/>
        </w:rPr>
        <w:t>i</w:t>
      </w:r>
      <w:r w:rsidR="007D7CA6">
        <w:rPr>
          <w:spacing w:val="-5"/>
          <w:sz w:val="24"/>
          <w:szCs w:val="24"/>
        </w:rPr>
        <w:t>n</w:t>
      </w:r>
      <w:r w:rsidR="007D7CA6">
        <w:rPr>
          <w:sz w:val="24"/>
          <w:szCs w:val="24"/>
        </w:rPr>
        <w:t>g</w:t>
      </w:r>
      <w:r w:rsidR="007D7CA6">
        <w:rPr>
          <w:spacing w:val="-4"/>
          <w:sz w:val="24"/>
          <w:szCs w:val="24"/>
        </w:rPr>
        <w:t>i</w:t>
      </w:r>
      <w:r w:rsidR="007D7CA6">
        <w:rPr>
          <w:sz w:val="24"/>
          <w:szCs w:val="24"/>
        </w:rPr>
        <w:t>s1.</w:t>
      </w:r>
      <w:r w:rsidR="007D7CA6">
        <w:rPr>
          <w:spacing w:val="-1"/>
          <w:sz w:val="24"/>
          <w:szCs w:val="24"/>
        </w:rPr>
        <w:t>B</w:t>
      </w:r>
      <w:r w:rsidR="007D7CA6">
        <w:rPr>
          <w:spacing w:val="-2"/>
          <w:sz w:val="24"/>
          <w:szCs w:val="24"/>
        </w:rPr>
        <w:t>L</w:t>
      </w:r>
      <w:r w:rsidR="007D7CA6">
        <w:rPr>
          <w:sz w:val="24"/>
          <w:szCs w:val="24"/>
        </w:rPr>
        <w:t xml:space="preserve">OB </w:t>
      </w:r>
      <w:r w:rsidR="007D7CA6">
        <w:rPr>
          <w:spacing w:val="-4"/>
          <w:sz w:val="24"/>
          <w:szCs w:val="24"/>
        </w:rPr>
        <w:t>i</w:t>
      </w:r>
      <w:r w:rsidR="007D7CA6">
        <w:rPr>
          <w:sz w:val="24"/>
          <w:szCs w:val="24"/>
        </w:rPr>
        <w:t>s</w:t>
      </w:r>
      <w:r w:rsidR="007D7CA6">
        <w:rPr>
          <w:spacing w:val="4"/>
          <w:sz w:val="24"/>
          <w:szCs w:val="24"/>
        </w:rPr>
        <w:t>a</w:t>
      </w:r>
      <w:r w:rsidR="007D7CA6">
        <w:rPr>
          <w:spacing w:val="-4"/>
          <w:sz w:val="24"/>
          <w:szCs w:val="24"/>
        </w:rPr>
        <w:t>l</w:t>
      </w:r>
      <w:r w:rsidR="007D7CA6">
        <w:rPr>
          <w:spacing w:val="-2"/>
          <w:sz w:val="24"/>
          <w:szCs w:val="24"/>
        </w:rPr>
        <w:t>s</w:t>
      </w:r>
      <w:r w:rsidR="007D7CA6">
        <w:rPr>
          <w:sz w:val="24"/>
          <w:szCs w:val="24"/>
        </w:rPr>
        <w:t>o</w:t>
      </w:r>
      <w:r w:rsidR="007D7CA6">
        <w:rPr>
          <w:spacing w:val="-1"/>
          <w:sz w:val="24"/>
          <w:szCs w:val="24"/>
        </w:rPr>
        <w:t>a</w:t>
      </w:r>
      <w:r w:rsidR="007D7CA6">
        <w:rPr>
          <w:spacing w:val="-5"/>
          <w:sz w:val="24"/>
          <w:szCs w:val="24"/>
        </w:rPr>
        <w:t>v</w:t>
      </w:r>
      <w:r w:rsidR="007D7CA6">
        <w:rPr>
          <w:spacing w:val="4"/>
          <w:sz w:val="24"/>
          <w:szCs w:val="24"/>
        </w:rPr>
        <w:t>a</w:t>
      </w:r>
      <w:r w:rsidR="007D7CA6">
        <w:rPr>
          <w:spacing w:val="-4"/>
          <w:sz w:val="24"/>
          <w:szCs w:val="24"/>
        </w:rPr>
        <w:t>il</w:t>
      </w:r>
      <w:r w:rsidR="007D7CA6">
        <w:rPr>
          <w:spacing w:val="4"/>
          <w:sz w:val="24"/>
          <w:szCs w:val="24"/>
        </w:rPr>
        <w:t>a</w:t>
      </w:r>
      <w:r w:rsidR="007D7CA6">
        <w:rPr>
          <w:spacing w:val="5"/>
          <w:sz w:val="24"/>
          <w:szCs w:val="24"/>
        </w:rPr>
        <w:t>b</w:t>
      </w:r>
      <w:r w:rsidR="007D7CA6">
        <w:rPr>
          <w:spacing w:val="-4"/>
          <w:sz w:val="24"/>
          <w:szCs w:val="24"/>
        </w:rPr>
        <w:t>l</w:t>
      </w:r>
      <w:r w:rsidR="007D7CA6">
        <w:rPr>
          <w:sz w:val="24"/>
          <w:szCs w:val="24"/>
        </w:rPr>
        <w:t>e to</w:t>
      </w:r>
      <w:r w:rsidR="007D7CA6">
        <w:rPr>
          <w:spacing w:val="-2"/>
          <w:sz w:val="24"/>
          <w:szCs w:val="24"/>
        </w:rPr>
        <w:t>s</w:t>
      </w:r>
      <w:r w:rsidR="007D7CA6">
        <w:rPr>
          <w:sz w:val="24"/>
          <w:szCs w:val="24"/>
        </w:rPr>
        <w:t>p</w:t>
      </w:r>
      <w:r w:rsidR="007D7CA6">
        <w:rPr>
          <w:spacing w:val="-1"/>
          <w:sz w:val="24"/>
          <w:szCs w:val="24"/>
        </w:rPr>
        <w:t>ec</w:t>
      </w:r>
      <w:r w:rsidR="007D7CA6">
        <w:rPr>
          <w:spacing w:val="-4"/>
          <w:sz w:val="24"/>
          <w:szCs w:val="24"/>
        </w:rPr>
        <w:t>i</w:t>
      </w:r>
      <w:r w:rsidR="007D7CA6">
        <w:rPr>
          <w:spacing w:val="2"/>
          <w:sz w:val="24"/>
          <w:szCs w:val="24"/>
        </w:rPr>
        <w:t>f</w:t>
      </w:r>
      <w:r w:rsidR="007D7CA6">
        <w:rPr>
          <w:sz w:val="24"/>
          <w:szCs w:val="24"/>
        </w:rPr>
        <w:t>y</w:t>
      </w:r>
      <w:r w:rsidR="007D7CA6">
        <w:rPr>
          <w:spacing w:val="-1"/>
          <w:sz w:val="24"/>
          <w:szCs w:val="24"/>
        </w:rPr>
        <w:t xml:space="preserve"> c</w:t>
      </w:r>
      <w:r w:rsidR="007D7CA6">
        <w:rPr>
          <w:spacing w:val="5"/>
          <w:sz w:val="24"/>
          <w:szCs w:val="24"/>
        </w:rPr>
        <w:t>o</w:t>
      </w:r>
      <w:r w:rsidR="007D7CA6">
        <w:rPr>
          <w:spacing w:val="-9"/>
          <w:sz w:val="24"/>
          <w:szCs w:val="24"/>
        </w:rPr>
        <w:t>l</w:t>
      </w:r>
      <w:r w:rsidR="007D7CA6">
        <w:rPr>
          <w:spacing w:val="5"/>
          <w:sz w:val="24"/>
          <w:szCs w:val="24"/>
        </w:rPr>
        <w:t>u</w:t>
      </w:r>
      <w:r w:rsidR="007D7CA6">
        <w:rPr>
          <w:spacing w:val="-4"/>
          <w:sz w:val="24"/>
          <w:szCs w:val="24"/>
        </w:rPr>
        <w:t>m</w:t>
      </w:r>
      <w:r w:rsidR="007D7CA6">
        <w:rPr>
          <w:sz w:val="24"/>
          <w:szCs w:val="24"/>
        </w:rPr>
        <w:t>ns</w:t>
      </w:r>
      <w:r w:rsidR="007D7CA6">
        <w:rPr>
          <w:spacing w:val="5"/>
          <w:sz w:val="24"/>
          <w:szCs w:val="24"/>
        </w:rPr>
        <w:t>t</w:t>
      </w:r>
      <w:r w:rsidR="007D7CA6">
        <w:rPr>
          <w:spacing w:val="-5"/>
          <w:sz w:val="24"/>
          <w:szCs w:val="24"/>
        </w:rPr>
        <w:t>h</w:t>
      </w:r>
      <w:r w:rsidR="007D7CA6">
        <w:rPr>
          <w:spacing w:val="-1"/>
          <w:sz w:val="24"/>
          <w:szCs w:val="24"/>
        </w:rPr>
        <w:t>a</w:t>
      </w:r>
      <w:r w:rsidR="007D7CA6">
        <w:rPr>
          <w:sz w:val="24"/>
          <w:szCs w:val="24"/>
        </w:rPr>
        <w:t>t</w:t>
      </w:r>
      <w:r w:rsidR="007D7CA6">
        <w:rPr>
          <w:spacing w:val="-5"/>
          <w:sz w:val="24"/>
          <w:szCs w:val="24"/>
        </w:rPr>
        <w:t>h</w:t>
      </w:r>
      <w:r w:rsidR="007D7CA6">
        <w:rPr>
          <w:spacing w:val="-1"/>
          <w:sz w:val="24"/>
          <w:szCs w:val="24"/>
        </w:rPr>
        <w:t>a</w:t>
      </w:r>
      <w:r w:rsidR="007D7CA6">
        <w:rPr>
          <w:spacing w:val="-5"/>
          <w:sz w:val="24"/>
          <w:szCs w:val="24"/>
        </w:rPr>
        <w:t>v</w:t>
      </w:r>
      <w:r w:rsidR="007D7CA6">
        <w:rPr>
          <w:sz w:val="24"/>
          <w:szCs w:val="24"/>
        </w:rPr>
        <w:t>e</w:t>
      </w:r>
      <w:r w:rsidR="007D7CA6">
        <w:rPr>
          <w:spacing w:val="-4"/>
          <w:sz w:val="24"/>
          <w:szCs w:val="24"/>
        </w:rPr>
        <w:t>l</w:t>
      </w:r>
      <w:r w:rsidR="007D7CA6">
        <w:rPr>
          <w:spacing w:val="-1"/>
          <w:sz w:val="24"/>
          <w:szCs w:val="24"/>
        </w:rPr>
        <w:t>a</w:t>
      </w:r>
      <w:r w:rsidR="007D7CA6">
        <w:rPr>
          <w:spacing w:val="2"/>
          <w:sz w:val="24"/>
          <w:szCs w:val="24"/>
        </w:rPr>
        <w:t>r</w:t>
      </w:r>
      <w:r w:rsidR="007D7CA6">
        <w:rPr>
          <w:sz w:val="24"/>
          <w:szCs w:val="24"/>
        </w:rPr>
        <w:t>geb</w:t>
      </w:r>
      <w:r w:rsidR="007D7CA6">
        <w:rPr>
          <w:spacing w:val="-4"/>
          <w:sz w:val="24"/>
          <w:szCs w:val="24"/>
        </w:rPr>
        <w:t>i</w:t>
      </w:r>
      <w:r w:rsidR="007D7CA6">
        <w:rPr>
          <w:sz w:val="24"/>
          <w:szCs w:val="24"/>
        </w:rPr>
        <w:t>n</w:t>
      </w:r>
      <w:r w:rsidR="007D7CA6">
        <w:rPr>
          <w:spacing w:val="-1"/>
          <w:sz w:val="24"/>
          <w:szCs w:val="24"/>
        </w:rPr>
        <w:t>a</w:t>
      </w:r>
      <w:r w:rsidR="007D7CA6">
        <w:rPr>
          <w:spacing w:val="6"/>
          <w:sz w:val="24"/>
          <w:szCs w:val="24"/>
        </w:rPr>
        <w:t>r</w:t>
      </w:r>
      <w:r w:rsidR="007D7CA6">
        <w:rPr>
          <w:sz w:val="24"/>
          <w:szCs w:val="24"/>
        </w:rPr>
        <w:t>yv</w:t>
      </w:r>
      <w:r w:rsidR="007D7CA6">
        <w:rPr>
          <w:spacing w:val="4"/>
          <w:sz w:val="24"/>
          <w:szCs w:val="24"/>
        </w:rPr>
        <w:t>a</w:t>
      </w:r>
      <w:r w:rsidR="007D7CA6">
        <w:rPr>
          <w:spacing w:val="-9"/>
          <w:sz w:val="24"/>
          <w:szCs w:val="24"/>
        </w:rPr>
        <w:t>l</w:t>
      </w:r>
      <w:r w:rsidR="007D7CA6">
        <w:rPr>
          <w:spacing w:val="5"/>
          <w:sz w:val="24"/>
          <w:szCs w:val="24"/>
        </w:rPr>
        <w:t>u</w:t>
      </w:r>
      <w:r w:rsidR="007D7CA6">
        <w:rPr>
          <w:spacing w:val="-1"/>
          <w:sz w:val="24"/>
          <w:szCs w:val="24"/>
        </w:rPr>
        <w:t>e</w:t>
      </w:r>
      <w:r w:rsidR="007D7CA6">
        <w:rPr>
          <w:spacing w:val="-2"/>
          <w:sz w:val="24"/>
          <w:szCs w:val="24"/>
        </w:rPr>
        <w:t>s</w:t>
      </w:r>
      <w:r w:rsidR="007D7CA6">
        <w:rPr>
          <w:sz w:val="24"/>
          <w:szCs w:val="24"/>
        </w:rPr>
        <w:t xml:space="preserve">, </w:t>
      </w:r>
      <w:r w:rsidR="007D7CA6">
        <w:rPr>
          <w:spacing w:val="-2"/>
          <w:sz w:val="24"/>
          <w:szCs w:val="24"/>
        </w:rPr>
        <w:t>s</w:t>
      </w:r>
      <w:r w:rsidR="007D7CA6">
        <w:rPr>
          <w:sz w:val="24"/>
          <w:szCs w:val="24"/>
        </w:rPr>
        <w:t>u</w:t>
      </w:r>
      <w:r w:rsidR="007D7CA6">
        <w:rPr>
          <w:spacing w:val="4"/>
          <w:sz w:val="24"/>
          <w:szCs w:val="24"/>
        </w:rPr>
        <w:t>c</w:t>
      </w:r>
      <w:r w:rsidR="007D7CA6">
        <w:rPr>
          <w:sz w:val="24"/>
          <w:szCs w:val="24"/>
        </w:rPr>
        <w:t>h</w:t>
      </w:r>
      <w:r w:rsidR="007D7CA6">
        <w:rPr>
          <w:spacing w:val="-1"/>
          <w:sz w:val="24"/>
          <w:szCs w:val="24"/>
        </w:rPr>
        <w:t>a</w:t>
      </w:r>
      <w:r w:rsidR="007D7CA6">
        <w:rPr>
          <w:sz w:val="24"/>
          <w:szCs w:val="24"/>
        </w:rPr>
        <w:t>s</w:t>
      </w:r>
      <w:r w:rsidR="007D7CA6">
        <w:rPr>
          <w:spacing w:val="-4"/>
          <w:sz w:val="24"/>
          <w:szCs w:val="24"/>
        </w:rPr>
        <w:t>im</w:t>
      </w:r>
      <w:r w:rsidR="007D7CA6">
        <w:rPr>
          <w:spacing w:val="-1"/>
          <w:sz w:val="24"/>
          <w:szCs w:val="24"/>
        </w:rPr>
        <w:t>a</w:t>
      </w:r>
      <w:r w:rsidR="007D7CA6">
        <w:rPr>
          <w:sz w:val="24"/>
          <w:szCs w:val="24"/>
        </w:rPr>
        <w:t>g</w:t>
      </w:r>
      <w:r w:rsidR="007D7CA6">
        <w:rPr>
          <w:spacing w:val="4"/>
          <w:sz w:val="24"/>
          <w:szCs w:val="24"/>
        </w:rPr>
        <w:t>e</w:t>
      </w:r>
      <w:r w:rsidR="007D7CA6">
        <w:rPr>
          <w:spacing w:val="-2"/>
          <w:sz w:val="24"/>
          <w:szCs w:val="24"/>
        </w:rPr>
        <w:t>s</w:t>
      </w:r>
      <w:r w:rsidR="007D7CA6">
        <w:rPr>
          <w:sz w:val="24"/>
          <w:szCs w:val="24"/>
        </w:rPr>
        <w:t>.</w:t>
      </w:r>
    </w:p>
    <w:p w:rsidR="00235722" w:rsidRDefault="00235722">
      <w:pPr>
        <w:spacing w:before="15" w:line="260" w:lineRule="exact"/>
        <w:rPr>
          <w:sz w:val="26"/>
          <w:szCs w:val="26"/>
        </w:rPr>
      </w:pPr>
    </w:p>
    <w:p w:rsidR="00235722" w:rsidRDefault="007D7CA6">
      <w:pPr>
        <w:ind w:left="1800"/>
        <w:rPr>
          <w:sz w:val="24"/>
          <w:szCs w:val="24"/>
        </w:rPr>
      </w:pPr>
      <w:r>
        <w:rPr>
          <w:b/>
          <w:spacing w:val="3"/>
          <w:sz w:val="24"/>
          <w:szCs w:val="24"/>
        </w:rPr>
        <w:t>B</w:t>
      </w:r>
      <w:r>
        <w:rPr>
          <w:b/>
          <w:sz w:val="24"/>
          <w:szCs w:val="24"/>
        </w:rPr>
        <w:t>oo</w:t>
      </w:r>
      <w:r>
        <w:rPr>
          <w:b/>
          <w:spacing w:val="-4"/>
          <w:sz w:val="24"/>
          <w:szCs w:val="24"/>
        </w:rPr>
        <w:t>l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: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e </w:t>
      </w:r>
      <w:r>
        <w:rPr>
          <w:spacing w:val="-5"/>
          <w:sz w:val="24"/>
          <w:szCs w:val="24"/>
        </w:rPr>
        <w:t>v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u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</w:rPr>
        <w:t>F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L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rUN</w:t>
      </w:r>
      <w:r>
        <w:rPr>
          <w:spacing w:val="-5"/>
          <w:sz w:val="24"/>
          <w:szCs w:val="24"/>
        </w:rPr>
        <w:t>K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WN</w:t>
      </w:r>
      <w:r>
        <w:rPr>
          <w:spacing w:val="2"/>
          <w:sz w:val="24"/>
          <w:szCs w:val="24"/>
        </w:rPr>
        <w:t>(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 xml:space="preserve">r 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ll</w:t>
      </w:r>
      <w:r>
        <w:rPr>
          <w:sz w:val="24"/>
          <w:szCs w:val="24"/>
        </w:rPr>
        <w:t>)</w:t>
      </w:r>
    </w:p>
    <w:p w:rsidR="00235722" w:rsidRDefault="00235722">
      <w:pPr>
        <w:spacing w:before="19" w:line="280" w:lineRule="exact"/>
        <w:rPr>
          <w:sz w:val="28"/>
          <w:szCs w:val="28"/>
        </w:rPr>
      </w:pPr>
    </w:p>
    <w:p w:rsidR="00235722" w:rsidRDefault="007D7CA6">
      <w:pPr>
        <w:tabs>
          <w:tab w:val="left" w:pos="2160"/>
        </w:tabs>
        <w:spacing w:line="260" w:lineRule="exact"/>
        <w:ind w:left="2160" w:right="1349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sz w:val="24"/>
          <w:szCs w:val="24"/>
        </w:rPr>
        <w:t>Da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: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np</w:t>
      </w:r>
      <w:r>
        <w:rPr>
          <w:spacing w:val="5"/>
          <w:sz w:val="24"/>
          <w:szCs w:val="24"/>
        </w:rPr>
        <w:t>o</w:t>
      </w:r>
      <w:r>
        <w:rPr>
          <w:spacing w:val="-2"/>
          <w:sz w:val="24"/>
          <w:szCs w:val="24"/>
        </w:rPr>
        <w:t>s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mYYY</w:t>
      </w:r>
      <w:r>
        <w:rPr>
          <w:spacing w:val="1"/>
          <w:sz w:val="24"/>
          <w:szCs w:val="24"/>
        </w:rPr>
        <w:t>Y</w:t>
      </w:r>
      <w:r>
        <w:rPr>
          <w:spacing w:val="2"/>
          <w:sz w:val="24"/>
          <w:szCs w:val="24"/>
        </w:rPr>
        <w:t>-</w:t>
      </w:r>
      <w:r>
        <w:rPr>
          <w:spacing w:val="-2"/>
          <w:sz w:val="24"/>
          <w:szCs w:val="24"/>
        </w:rPr>
        <w:t>M</w:t>
      </w:r>
      <w:r>
        <w:rPr>
          <w:spacing w:val="3"/>
          <w:sz w:val="24"/>
          <w:szCs w:val="24"/>
        </w:rPr>
        <w:t>M</w:t>
      </w:r>
      <w:r>
        <w:rPr>
          <w:spacing w:val="2"/>
          <w:sz w:val="24"/>
          <w:szCs w:val="24"/>
        </w:rPr>
        <w:t>-</w:t>
      </w:r>
      <w:r>
        <w:rPr>
          <w:sz w:val="24"/>
          <w:szCs w:val="24"/>
        </w:rPr>
        <w:t>DD,</w:t>
      </w:r>
      <w:r>
        <w:rPr>
          <w:spacing w:val="-6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eY</w:t>
      </w:r>
      <w:r>
        <w:rPr>
          <w:spacing w:val="2"/>
          <w:sz w:val="24"/>
          <w:szCs w:val="24"/>
        </w:rPr>
        <w:t>E</w:t>
      </w:r>
      <w:r>
        <w:rPr>
          <w:spacing w:val="-5"/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</w:rPr>
        <w:t xml:space="preserve"> M</w:t>
      </w:r>
      <w:r>
        <w:rPr>
          <w:sz w:val="24"/>
          <w:szCs w:val="24"/>
        </w:rPr>
        <w:t>ON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H, D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Y</w:t>
      </w:r>
    </w:p>
    <w:p w:rsidR="00235722" w:rsidRDefault="00235722">
      <w:pPr>
        <w:spacing w:before="17" w:line="280" w:lineRule="exact"/>
        <w:rPr>
          <w:sz w:val="28"/>
          <w:szCs w:val="28"/>
        </w:rPr>
      </w:pPr>
    </w:p>
    <w:p w:rsidR="00235722" w:rsidRDefault="007D7CA6">
      <w:pPr>
        <w:tabs>
          <w:tab w:val="left" w:pos="2160"/>
        </w:tabs>
        <w:spacing w:line="260" w:lineRule="exact"/>
        <w:ind w:left="2160" w:right="1802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>i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: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g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tp</w:t>
      </w:r>
      <w:r>
        <w:rPr>
          <w:spacing w:val="5"/>
          <w:sz w:val="24"/>
          <w:szCs w:val="24"/>
        </w:rPr>
        <w:t>o</w:t>
      </w:r>
      <w:r>
        <w:rPr>
          <w:spacing w:val="-2"/>
          <w:sz w:val="24"/>
          <w:szCs w:val="24"/>
        </w:rPr>
        <w:t>s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m</w:t>
      </w:r>
      <w:r>
        <w:rPr>
          <w:spacing w:val="5"/>
          <w:sz w:val="24"/>
          <w:szCs w:val="24"/>
        </w:rPr>
        <w:t>H</w:t>
      </w:r>
      <w:r>
        <w:rPr>
          <w:sz w:val="24"/>
          <w:szCs w:val="24"/>
        </w:rPr>
        <w:t>H:</w:t>
      </w:r>
      <w:r>
        <w:rPr>
          <w:spacing w:val="-2"/>
          <w:sz w:val="24"/>
          <w:szCs w:val="24"/>
        </w:rPr>
        <w:t>MM</w:t>
      </w:r>
      <w:r>
        <w:rPr>
          <w:sz w:val="24"/>
          <w:szCs w:val="24"/>
        </w:rPr>
        <w:t>:</w:t>
      </w:r>
      <w:r>
        <w:rPr>
          <w:spacing w:val="1"/>
          <w:sz w:val="24"/>
          <w:szCs w:val="24"/>
        </w:rPr>
        <w:t>SS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eHOU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, 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NU</w:t>
      </w:r>
      <w:r>
        <w:rPr>
          <w:spacing w:val="2"/>
          <w:sz w:val="24"/>
          <w:szCs w:val="24"/>
        </w:rPr>
        <w:t>TE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OND</w:t>
      </w:r>
    </w:p>
    <w:p w:rsidR="00235722" w:rsidRDefault="007D7CA6">
      <w:pPr>
        <w:spacing w:line="280" w:lineRule="exact"/>
        <w:ind w:left="2520"/>
        <w:rPr>
          <w:sz w:val="24"/>
          <w:szCs w:val="24"/>
        </w:rPr>
      </w:pPr>
      <w:r>
        <w:rPr>
          <w:rFonts w:ascii="Courier New" w:eastAsia="Courier New" w:hAnsi="Courier New" w:cs="Courier New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Onlyv</w:t>
      </w:r>
      <w:r>
        <w:rPr>
          <w:spacing w:val="4"/>
          <w:position w:val="1"/>
          <w:sz w:val="24"/>
          <w:szCs w:val="24"/>
        </w:rPr>
        <w:t>a</w:t>
      </w:r>
      <w:r>
        <w:rPr>
          <w:spacing w:val="-4"/>
          <w:position w:val="1"/>
          <w:sz w:val="24"/>
          <w:szCs w:val="24"/>
        </w:rPr>
        <w:t>li</w:t>
      </w:r>
      <w:r>
        <w:rPr>
          <w:position w:val="1"/>
          <w:sz w:val="24"/>
          <w:szCs w:val="24"/>
        </w:rPr>
        <w:t>dd</w:t>
      </w:r>
      <w:r>
        <w:rPr>
          <w:spacing w:val="-1"/>
          <w:position w:val="1"/>
          <w:sz w:val="24"/>
          <w:szCs w:val="24"/>
        </w:rPr>
        <w:t>a</w:t>
      </w:r>
      <w:r>
        <w:rPr>
          <w:spacing w:val="5"/>
          <w:position w:val="1"/>
          <w:sz w:val="24"/>
          <w:szCs w:val="24"/>
        </w:rPr>
        <w:t>t</w:t>
      </w:r>
      <w:r>
        <w:rPr>
          <w:position w:val="1"/>
          <w:sz w:val="24"/>
          <w:szCs w:val="24"/>
        </w:rPr>
        <w:t>e &amp;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4"/>
          <w:position w:val="1"/>
          <w:sz w:val="24"/>
          <w:szCs w:val="24"/>
        </w:rPr>
        <w:t>im</w:t>
      </w:r>
      <w:r>
        <w:rPr>
          <w:position w:val="1"/>
          <w:sz w:val="24"/>
          <w:szCs w:val="24"/>
        </w:rPr>
        <w:t>e</w:t>
      </w:r>
      <w:r>
        <w:rPr>
          <w:spacing w:val="-4"/>
          <w:position w:val="1"/>
          <w:sz w:val="24"/>
          <w:szCs w:val="24"/>
        </w:rPr>
        <w:t>i</w:t>
      </w:r>
      <w:r>
        <w:rPr>
          <w:position w:val="1"/>
          <w:sz w:val="24"/>
          <w:szCs w:val="24"/>
        </w:rPr>
        <w:t>s</w:t>
      </w:r>
      <w:r>
        <w:rPr>
          <w:spacing w:val="4"/>
          <w:position w:val="1"/>
          <w:sz w:val="24"/>
          <w:szCs w:val="24"/>
        </w:rPr>
        <w:t>a</w:t>
      </w:r>
      <w:r>
        <w:rPr>
          <w:spacing w:val="-4"/>
          <w:position w:val="1"/>
          <w:sz w:val="24"/>
          <w:szCs w:val="24"/>
        </w:rPr>
        <w:t>l</w:t>
      </w:r>
      <w:r>
        <w:rPr>
          <w:spacing w:val="-9"/>
          <w:position w:val="1"/>
          <w:sz w:val="24"/>
          <w:szCs w:val="24"/>
        </w:rPr>
        <w:t>l</w:t>
      </w:r>
      <w:r>
        <w:rPr>
          <w:spacing w:val="5"/>
          <w:position w:val="1"/>
          <w:sz w:val="24"/>
          <w:szCs w:val="24"/>
        </w:rPr>
        <w:t>ow</w:t>
      </w:r>
      <w:r>
        <w:rPr>
          <w:spacing w:val="-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 xml:space="preserve">d, </w:t>
      </w:r>
      <w:r>
        <w:rPr>
          <w:spacing w:val="-1"/>
          <w:position w:val="1"/>
          <w:sz w:val="24"/>
          <w:szCs w:val="24"/>
        </w:rPr>
        <w:t>c</w:t>
      </w:r>
      <w:r>
        <w:rPr>
          <w:spacing w:val="5"/>
          <w:position w:val="1"/>
          <w:sz w:val="24"/>
          <w:szCs w:val="24"/>
        </w:rPr>
        <w:t>o</w:t>
      </w:r>
      <w:r>
        <w:rPr>
          <w:spacing w:val="-9"/>
          <w:position w:val="1"/>
          <w:sz w:val="24"/>
          <w:szCs w:val="24"/>
        </w:rPr>
        <w:t>m</w:t>
      </w:r>
      <w:r>
        <w:rPr>
          <w:position w:val="1"/>
          <w:sz w:val="24"/>
          <w:szCs w:val="24"/>
        </w:rPr>
        <w:t>p</w:t>
      </w:r>
      <w:r>
        <w:rPr>
          <w:spacing w:val="-1"/>
          <w:position w:val="1"/>
          <w:sz w:val="24"/>
          <w:szCs w:val="24"/>
        </w:rPr>
        <w:t>a</w:t>
      </w:r>
      <w:r>
        <w:rPr>
          <w:spacing w:val="6"/>
          <w:position w:val="1"/>
          <w:sz w:val="24"/>
          <w:szCs w:val="24"/>
        </w:rPr>
        <w:t>r</w:t>
      </w:r>
      <w:r>
        <w:rPr>
          <w:spacing w:val="-4"/>
          <w:position w:val="1"/>
          <w:sz w:val="24"/>
          <w:szCs w:val="24"/>
        </w:rPr>
        <w:t>i</w:t>
      </w:r>
      <w:r>
        <w:rPr>
          <w:spacing w:val="-2"/>
          <w:position w:val="1"/>
          <w:sz w:val="24"/>
          <w:szCs w:val="24"/>
        </w:rPr>
        <w:t>s</w:t>
      </w:r>
      <w:r>
        <w:rPr>
          <w:spacing w:val="5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n</w:t>
      </w:r>
      <w:r>
        <w:rPr>
          <w:spacing w:val="5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p</w:t>
      </w:r>
      <w:r>
        <w:rPr>
          <w:spacing w:val="-6"/>
          <w:position w:val="1"/>
          <w:sz w:val="24"/>
          <w:szCs w:val="24"/>
        </w:rPr>
        <w:t>e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-1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to</w:t>
      </w:r>
      <w:r>
        <w:rPr>
          <w:spacing w:val="2"/>
          <w:position w:val="1"/>
          <w:sz w:val="24"/>
          <w:szCs w:val="24"/>
        </w:rPr>
        <w:t>r</w:t>
      </w:r>
      <w:r>
        <w:rPr>
          <w:position w:val="1"/>
          <w:sz w:val="24"/>
          <w:szCs w:val="24"/>
        </w:rPr>
        <w:t>s</w:t>
      </w:r>
      <w:r>
        <w:rPr>
          <w:spacing w:val="-1"/>
          <w:position w:val="1"/>
          <w:sz w:val="24"/>
          <w:szCs w:val="24"/>
        </w:rPr>
        <w:t>ca</w:t>
      </w:r>
      <w:r>
        <w:rPr>
          <w:position w:val="1"/>
          <w:sz w:val="24"/>
          <w:szCs w:val="24"/>
        </w:rPr>
        <w:t>n</w:t>
      </w:r>
      <w:r>
        <w:rPr>
          <w:spacing w:val="-5"/>
          <w:position w:val="1"/>
          <w:sz w:val="24"/>
          <w:szCs w:val="24"/>
        </w:rPr>
        <w:t>b</w:t>
      </w:r>
      <w:r>
        <w:rPr>
          <w:position w:val="1"/>
          <w:sz w:val="24"/>
          <w:szCs w:val="24"/>
        </w:rPr>
        <w:t>eu</w:t>
      </w:r>
      <w:r>
        <w:rPr>
          <w:spacing w:val="3"/>
          <w:position w:val="1"/>
          <w:sz w:val="24"/>
          <w:szCs w:val="24"/>
        </w:rPr>
        <w:t>s</w:t>
      </w:r>
      <w:r>
        <w:rPr>
          <w:spacing w:val="-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d.</w:t>
      </w:r>
    </w:p>
    <w:p w:rsidR="00235722" w:rsidRDefault="007D7CA6">
      <w:pPr>
        <w:spacing w:line="260" w:lineRule="exact"/>
        <w:ind w:left="2520"/>
        <w:rPr>
          <w:sz w:val="24"/>
          <w:szCs w:val="24"/>
        </w:rPr>
      </w:pPr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r>
        <w:rPr>
          <w:spacing w:val="2"/>
          <w:position w:val="2"/>
          <w:sz w:val="24"/>
          <w:szCs w:val="24"/>
        </w:rPr>
        <w:t>TI</w:t>
      </w:r>
      <w:r>
        <w:rPr>
          <w:spacing w:val="-2"/>
          <w:position w:val="2"/>
          <w:sz w:val="24"/>
          <w:szCs w:val="24"/>
        </w:rPr>
        <w:t>M</w:t>
      </w:r>
      <w:r>
        <w:rPr>
          <w:spacing w:val="2"/>
          <w:position w:val="2"/>
          <w:sz w:val="24"/>
          <w:szCs w:val="24"/>
        </w:rPr>
        <w:t>E(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2"/>
          <w:position w:val="2"/>
          <w:sz w:val="24"/>
          <w:szCs w:val="24"/>
        </w:rPr>
        <w:t>)</w:t>
      </w:r>
      <w:r>
        <w:rPr>
          <w:position w:val="2"/>
          <w:sz w:val="24"/>
          <w:szCs w:val="24"/>
        </w:rPr>
        <w:t>:</w:t>
      </w:r>
      <w:r>
        <w:rPr>
          <w:spacing w:val="-2"/>
          <w:position w:val="2"/>
          <w:sz w:val="24"/>
          <w:szCs w:val="24"/>
        </w:rPr>
        <w:t>M</w:t>
      </w:r>
      <w:r>
        <w:rPr>
          <w:spacing w:val="-1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 xml:space="preserve">deup 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f</w:t>
      </w:r>
      <w:r>
        <w:rPr>
          <w:spacing w:val="-5"/>
          <w:position w:val="2"/>
          <w:sz w:val="24"/>
          <w:szCs w:val="24"/>
        </w:rPr>
        <w:t>h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u</w:t>
      </w:r>
      <w:r>
        <w:rPr>
          <w:spacing w:val="2"/>
          <w:position w:val="2"/>
          <w:sz w:val="24"/>
          <w:szCs w:val="24"/>
        </w:rPr>
        <w:t>r</w:t>
      </w:r>
      <w:r>
        <w:rPr>
          <w:position w:val="2"/>
          <w:sz w:val="24"/>
          <w:szCs w:val="24"/>
        </w:rPr>
        <w:t>:</w:t>
      </w:r>
      <w:r>
        <w:rPr>
          <w:spacing w:val="-4"/>
          <w:position w:val="2"/>
          <w:sz w:val="24"/>
          <w:szCs w:val="24"/>
        </w:rPr>
        <w:t>mi</w:t>
      </w:r>
      <w:r>
        <w:rPr>
          <w:spacing w:val="-5"/>
          <w:position w:val="2"/>
          <w:sz w:val="24"/>
          <w:szCs w:val="24"/>
        </w:rPr>
        <w:t>n</w:t>
      </w:r>
      <w:r>
        <w:rPr>
          <w:position w:val="2"/>
          <w:sz w:val="24"/>
          <w:szCs w:val="24"/>
        </w:rPr>
        <w:t>u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:</w:t>
      </w:r>
      <w:r>
        <w:rPr>
          <w:spacing w:val="-2"/>
          <w:position w:val="2"/>
          <w:sz w:val="24"/>
          <w:szCs w:val="24"/>
        </w:rPr>
        <w:t xml:space="preserve"> s</w:t>
      </w:r>
      <w:r>
        <w:rPr>
          <w:spacing w:val="-1"/>
          <w:position w:val="2"/>
          <w:sz w:val="24"/>
          <w:szCs w:val="24"/>
        </w:rPr>
        <w:t>ec</w:t>
      </w:r>
      <w:r>
        <w:rPr>
          <w:spacing w:val="5"/>
          <w:position w:val="2"/>
          <w:sz w:val="24"/>
          <w:szCs w:val="24"/>
        </w:rPr>
        <w:t>o</w:t>
      </w:r>
      <w:r>
        <w:rPr>
          <w:spacing w:val="-5"/>
          <w:position w:val="2"/>
          <w:sz w:val="24"/>
          <w:szCs w:val="24"/>
        </w:rPr>
        <w:t>n</w:t>
      </w:r>
      <w:r>
        <w:rPr>
          <w:position w:val="2"/>
          <w:sz w:val="24"/>
          <w:szCs w:val="24"/>
        </w:rPr>
        <w:t>d</w:t>
      </w:r>
      <w:r>
        <w:rPr>
          <w:spacing w:val="5"/>
          <w:position w:val="2"/>
          <w:sz w:val="24"/>
          <w:szCs w:val="24"/>
        </w:rPr>
        <w:t>p</w:t>
      </w:r>
      <w:r>
        <w:rPr>
          <w:spacing w:val="-9"/>
          <w:position w:val="2"/>
          <w:sz w:val="24"/>
          <w:szCs w:val="24"/>
        </w:rPr>
        <w:t>l</w:t>
      </w:r>
      <w:r>
        <w:rPr>
          <w:spacing w:val="5"/>
          <w:position w:val="2"/>
          <w:sz w:val="24"/>
          <w:szCs w:val="24"/>
        </w:rPr>
        <w:t>u</w:t>
      </w:r>
      <w:r>
        <w:rPr>
          <w:position w:val="2"/>
          <w:sz w:val="24"/>
          <w:szCs w:val="24"/>
        </w:rPr>
        <w:t>si</w:t>
      </w:r>
      <w:r>
        <w:rPr>
          <w:spacing w:val="4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d</w:t>
      </w:r>
      <w:r>
        <w:rPr>
          <w:spacing w:val="5"/>
          <w:position w:val="2"/>
          <w:sz w:val="24"/>
          <w:szCs w:val="24"/>
        </w:rPr>
        <w:t>d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10"/>
          <w:position w:val="2"/>
          <w:sz w:val="24"/>
          <w:szCs w:val="24"/>
        </w:rPr>
        <w:t>t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5"/>
          <w:position w:val="2"/>
          <w:sz w:val="24"/>
          <w:szCs w:val="24"/>
        </w:rPr>
        <w:t>o</w:t>
      </w:r>
      <w:r>
        <w:rPr>
          <w:spacing w:val="-5"/>
          <w:position w:val="2"/>
          <w:sz w:val="24"/>
          <w:szCs w:val="24"/>
        </w:rPr>
        <w:t>n</w:t>
      </w:r>
      <w:r>
        <w:rPr>
          <w:spacing w:val="4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l</w:t>
      </w:r>
      <w:r>
        <w:rPr>
          <w:spacing w:val="5"/>
          <w:position w:val="2"/>
          <w:sz w:val="24"/>
          <w:szCs w:val="24"/>
        </w:rPr>
        <w:t>d</w:t>
      </w:r>
      <w:r>
        <w:rPr>
          <w:spacing w:val="-4"/>
          <w:position w:val="2"/>
          <w:sz w:val="24"/>
          <w:szCs w:val="24"/>
        </w:rPr>
        <w:t>i</w:t>
      </w:r>
      <w:r>
        <w:rPr>
          <w:spacing w:val="5"/>
          <w:position w:val="2"/>
          <w:sz w:val="24"/>
          <w:szCs w:val="24"/>
        </w:rPr>
        <w:t>g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5"/>
          <w:position w:val="2"/>
          <w:sz w:val="24"/>
          <w:szCs w:val="24"/>
        </w:rPr>
        <w:t>t</w:t>
      </w:r>
      <w:r>
        <w:rPr>
          <w:position w:val="2"/>
          <w:sz w:val="24"/>
          <w:szCs w:val="24"/>
        </w:rPr>
        <w:t>s</w:t>
      </w:r>
      <w:r>
        <w:rPr>
          <w:spacing w:val="-2"/>
          <w:position w:val="2"/>
          <w:sz w:val="24"/>
          <w:szCs w:val="24"/>
        </w:rPr>
        <w:t>s</w:t>
      </w:r>
      <w:r>
        <w:rPr>
          <w:position w:val="2"/>
          <w:sz w:val="24"/>
          <w:szCs w:val="24"/>
        </w:rPr>
        <w:t>p</w:t>
      </w:r>
      <w:r>
        <w:rPr>
          <w:spacing w:val="4"/>
          <w:position w:val="2"/>
          <w:sz w:val="24"/>
          <w:szCs w:val="24"/>
        </w:rPr>
        <w:t>ec</w:t>
      </w:r>
      <w:r>
        <w:rPr>
          <w:spacing w:val="-4"/>
          <w:position w:val="2"/>
          <w:sz w:val="24"/>
          <w:szCs w:val="24"/>
        </w:rPr>
        <w:t>i</w:t>
      </w:r>
      <w:r>
        <w:rPr>
          <w:spacing w:val="2"/>
          <w:position w:val="2"/>
          <w:sz w:val="24"/>
          <w:szCs w:val="24"/>
        </w:rPr>
        <w:t>f</w:t>
      </w:r>
      <w:r>
        <w:rPr>
          <w:position w:val="2"/>
          <w:sz w:val="24"/>
          <w:szCs w:val="24"/>
        </w:rPr>
        <w:t>y</w:t>
      </w:r>
      <w:r>
        <w:rPr>
          <w:spacing w:val="-4"/>
          <w:position w:val="2"/>
          <w:sz w:val="24"/>
          <w:szCs w:val="24"/>
        </w:rPr>
        <w:t>i</w:t>
      </w:r>
      <w:r>
        <w:rPr>
          <w:position w:val="2"/>
          <w:sz w:val="24"/>
          <w:szCs w:val="24"/>
        </w:rPr>
        <w:t>ng</w:t>
      </w:r>
    </w:p>
    <w:p w:rsidR="00235722" w:rsidRDefault="007D7CA6">
      <w:pPr>
        <w:spacing w:line="240" w:lineRule="exact"/>
        <w:ind w:left="2880"/>
        <w:rPr>
          <w:sz w:val="24"/>
          <w:szCs w:val="24"/>
        </w:rPr>
      </w:pPr>
      <w:r>
        <w:rPr>
          <w:spacing w:val="-8"/>
          <w:sz w:val="24"/>
          <w:szCs w:val="24"/>
        </w:rPr>
        <w:t>f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ns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fa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sh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:</w:t>
      </w:r>
      <w:r>
        <w:rPr>
          <w:spacing w:val="1"/>
          <w:sz w:val="24"/>
          <w:szCs w:val="24"/>
        </w:rPr>
        <w:t>m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: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-9"/>
          <w:sz w:val="24"/>
          <w:szCs w:val="24"/>
        </w:rPr>
        <w:t>i</w:t>
      </w:r>
      <w:r>
        <w:rPr>
          <w:spacing w:val="2"/>
          <w:sz w:val="24"/>
          <w:szCs w:val="24"/>
        </w:rPr>
        <w:t>..</w:t>
      </w:r>
      <w:r>
        <w:rPr>
          <w:spacing w:val="7"/>
          <w:sz w:val="24"/>
          <w:szCs w:val="24"/>
        </w:rPr>
        <w:t>.</w:t>
      </w:r>
      <w:r>
        <w:rPr>
          <w:sz w:val="24"/>
          <w:szCs w:val="24"/>
        </w:rPr>
        <w:t>i</w:t>
      </w:r>
    </w:p>
    <w:p w:rsidR="00235722" w:rsidRDefault="00235722">
      <w:pPr>
        <w:spacing w:line="100" w:lineRule="exact"/>
        <w:rPr>
          <w:sz w:val="10"/>
          <w:szCs w:val="10"/>
        </w:rPr>
      </w:pPr>
    </w:p>
    <w:p w:rsidR="00235722" w:rsidRDefault="00235722">
      <w:pPr>
        <w:spacing w:line="200" w:lineRule="exact"/>
      </w:pPr>
    </w:p>
    <w:p w:rsidR="00235722" w:rsidRDefault="007D7CA6">
      <w:pPr>
        <w:tabs>
          <w:tab w:val="left" w:pos="2160"/>
        </w:tabs>
        <w:spacing w:line="260" w:lineRule="exact"/>
        <w:ind w:left="2160" w:right="1199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spacing w:val="-1"/>
          <w:sz w:val="24"/>
          <w:szCs w:val="24"/>
        </w:rPr>
        <w:t>T</w:t>
      </w:r>
      <w:r>
        <w:rPr>
          <w:b/>
          <w:spacing w:val="-2"/>
          <w:sz w:val="24"/>
          <w:szCs w:val="24"/>
        </w:rPr>
        <w:t>I</w:t>
      </w:r>
      <w:r>
        <w:rPr>
          <w:b/>
          <w:spacing w:val="4"/>
          <w:sz w:val="24"/>
          <w:szCs w:val="24"/>
        </w:rPr>
        <w:t>M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>A</w:t>
      </w:r>
      <w:r>
        <w:rPr>
          <w:b/>
          <w:spacing w:val="4"/>
          <w:sz w:val="24"/>
          <w:szCs w:val="24"/>
        </w:rPr>
        <w:t>M</w:t>
      </w:r>
      <w:r>
        <w:rPr>
          <w:b/>
          <w:spacing w:val="-2"/>
          <w:sz w:val="24"/>
          <w:szCs w:val="24"/>
        </w:rPr>
        <w:t>P</w:t>
      </w:r>
      <w:r>
        <w:rPr>
          <w:b/>
          <w:sz w:val="24"/>
          <w:szCs w:val="24"/>
        </w:rPr>
        <w:t>:</w:t>
      </w:r>
      <w:r>
        <w:rPr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im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ud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5"/>
          <w:sz w:val="24"/>
          <w:szCs w:val="24"/>
        </w:rPr>
        <w:t>b</w:t>
      </w:r>
      <w:r>
        <w:rPr>
          <w:spacing w:val="5"/>
          <w:sz w:val="24"/>
          <w:szCs w:val="24"/>
        </w:rPr>
        <w:t>ot</w:t>
      </w:r>
      <w:r>
        <w:rPr>
          <w:sz w:val="24"/>
          <w:szCs w:val="24"/>
        </w:rPr>
        <w:t>h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eD</w:t>
      </w:r>
      <w:r>
        <w:rPr>
          <w:spacing w:val="-5"/>
          <w:sz w:val="24"/>
          <w:szCs w:val="24"/>
        </w:rPr>
        <w:t>A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2"/>
          <w:sz w:val="24"/>
          <w:szCs w:val="24"/>
        </w:rPr>
        <w:t>TI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d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5"/>
          <w:sz w:val="24"/>
          <w:szCs w:val="24"/>
        </w:rPr>
        <w:t>p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usa</w:t>
      </w:r>
      <w:r>
        <w:rPr>
          <w:spacing w:val="-4"/>
          <w:sz w:val="24"/>
          <w:szCs w:val="24"/>
        </w:rPr>
        <w:t>mi</w:t>
      </w:r>
      <w:r>
        <w:rPr>
          <w:spacing w:val="5"/>
          <w:sz w:val="24"/>
          <w:szCs w:val="24"/>
        </w:rPr>
        <w:t>n</w:t>
      </w:r>
      <w:r>
        <w:rPr>
          <w:sz w:val="24"/>
          <w:szCs w:val="24"/>
        </w:rPr>
        <w:t>i</w:t>
      </w:r>
      <w:r>
        <w:rPr>
          <w:spacing w:val="-4"/>
          <w:sz w:val="24"/>
          <w:szCs w:val="24"/>
        </w:rPr>
        <w:t>m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 xml:space="preserve">f 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xp</w:t>
      </w:r>
      <w:r>
        <w:rPr>
          <w:spacing w:val="5"/>
          <w:sz w:val="24"/>
          <w:szCs w:val="24"/>
        </w:rPr>
        <w:t>o</w:t>
      </w:r>
      <w:r>
        <w:rPr>
          <w:spacing w:val="3"/>
          <w:sz w:val="24"/>
          <w:szCs w:val="24"/>
        </w:rPr>
        <w:t>s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s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rd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3"/>
          <w:sz w:val="24"/>
          <w:szCs w:val="24"/>
        </w:rPr>
        <w:t>f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ac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3"/>
          <w:sz w:val="24"/>
          <w:szCs w:val="24"/>
        </w:rPr>
        <w:t>s</w:t>
      </w:r>
      <w:r>
        <w:rPr>
          <w:spacing w:val="-1"/>
          <w:sz w:val="24"/>
          <w:szCs w:val="24"/>
        </w:rPr>
        <w:t>ec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ds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5"/>
          <w:sz w:val="24"/>
          <w:szCs w:val="24"/>
        </w:rPr>
        <w:t>W</w:t>
      </w:r>
      <w:r>
        <w:rPr>
          <w:spacing w:val="2"/>
          <w:sz w:val="24"/>
          <w:szCs w:val="24"/>
        </w:rPr>
        <w:t>IT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TI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>Z</w:t>
      </w:r>
      <w:r>
        <w:rPr>
          <w:sz w:val="24"/>
          <w:szCs w:val="24"/>
        </w:rPr>
        <w:t>ONEqu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li</w:t>
      </w:r>
      <w:r>
        <w:rPr>
          <w:spacing w:val="2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.</w:t>
      </w:r>
    </w:p>
    <w:p w:rsidR="00235722" w:rsidRDefault="007D7CA6">
      <w:pPr>
        <w:tabs>
          <w:tab w:val="left" w:pos="2880"/>
        </w:tabs>
        <w:spacing w:before="7" w:line="231" w:lineRule="auto"/>
        <w:ind w:left="2880" w:right="1426" w:hanging="360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o</w:t>
      </w:r>
      <w:r>
        <w:rPr>
          <w:rFonts w:ascii="Courier New" w:eastAsia="Courier New" w:hAnsi="Courier New" w:cs="Courier New"/>
          <w:sz w:val="24"/>
          <w:szCs w:val="24"/>
        </w:rPr>
        <w:tab/>
      </w:r>
      <w:r>
        <w:rPr>
          <w:spacing w:val="2"/>
          <w:sz w:val="24"/>
          <w:szCs w:val="24"/>
        </w:rPr>
        <w:t>TI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>W</w:t>
      </w:r>
      <w:r>
        <w:rPr>
          <w:spacing w:val="2"/>
          <w:sz w:val="24"/>
          <w:szCs w:val="24"/>
        </w:rPr>
        <w:t>IT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TI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>Z</w:t>
      </w:r>
      <w:r>
        <w:rPr>
          <w:sz w:val="24"/>
          <w:szCs w:val="24"/>
        </w:rPr>
        <w:t>ON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: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sd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pacing w:val="5"/>
          <w:sz w:val="24"/>
          <w:szCs w:val="24"/>
        </w:rPr>
        <w:t>p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ud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5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xp</w:t>
      </w:r>
      <w:r>
        <w:rPr>
          <w:spacing w:val="5"/>
          <w:sz w:val="24"/>
          <w:szCs w:val="24"/>
        </w:rPr>
        <w:t>o</w:t>
      </w:r>
      <w:r>
        <w:rPr>
          <w:spacing w:val="3"/>
          <w:sz w:val="24"/>
          <w:szCs w:val="24"/>
        </w:rPr>
        <w:t>s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s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 xml:space="preserve">r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z w:val="24"/>
          <w:szCs w:val="24"/>
        </w:rPr>
        <w:t>y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ac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-8"/>
          <w:sz w:val="24"/>
          <w:szCs w:val="24"/>
        </w:rPr>
        <w:t>f</w:t>
      </w:r>
      <w:r>
        <w:rPr>
          <w:spacing w:val="2"/>
          <w:sz w:val="24"/>
          <w:szCs w:val="24"/>
        </w:rPr>
        <w:t>r</w:t>
      </w:r>
      <w:r>
        <w:rPr>
          <w:spacing w:val="10"/>
          <w:sz w:val="24"/>
          <w:szCs w:val="24"/>
        </w:rPr>
        <w:t>o</w:t>
      </w:r>
      <w:r>
        <w:rPr>
          <w:sz w:val="24"/>
          <w:szCs w:val="24"/>
        </w:rPr>
        <w:t>m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duni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im</w:t>
      </w:r>
      <w:r>
        <w:rPr>
          <w:sz w:val="24"/>
          <w:szCs w:val="24"/>
        </w:rPr>
        <w:t xml:space="preserve">e </w:t>
      </w:r>
      <w:r>
        <w:rPr>
          <w:spacing w:val="-1"/>
          <w:sz w:val="24"/>
          <w:szCs w:val="24"/>
        </w:rPr>
        <w:t>z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,wh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 xml:space="preserve">e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ge+13:00to12:59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eun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fHOU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:</w:t>
      </w:r>
      <w:r>
        <w:rPr>
          <w:spacing w:val="-2"/>
          <w:sz w:val="24"/>
          <w:szCs w:val="24"/>
        </w:rPr>
        <w:t>M</w:t>
      </w:r>
      <w:r>
        <w:rPr>
          <w:spacing w:val="6"/>
          <w:sz w:val="24"/>
          <w:szCs w:val="24"/>
        </w:rPr>
        <w:t>I</w:t>
      </w:r>
      <w:r>
        <w:rPr>
          <w:sz w:val="24"/>
          <w:szCs w:val="24"/>
        </w:rPr>
        <w:t>NU</w:t>
      </w:r>
      <w:r>
        <w:rPr>
          <w:spacing w:val="2"/>
          <w:sz w:val="24"/>
          <w:szCs w:val="24"/>
        </w:rPr>
        <w:t>TE</w:t>
      </w:r>
      <w:r>
        <w:rPr>
          <w:sz w:val="24"/>
          <w:szCs w:val="24"/>
        </w:rPr>
        <w:t>S</w:t>
      </w:r>
    </w:p>
    <w:p w:rsidR="00235722" w:rsidRDefault="007D7CA6">
      <w:pPr>
        <w:spacing w:line="280" w:lineRule="exact"/>
        <w:ind w:left="2520"/>
        <w:rPr>
          <w:sz w:val="24"/>
          <w:szCs w:val="24"/>
        </w:rPr>
      </w:pPr>
      <w:r>
        <w:rPr>
          <w:rFonts w:ascii="Courier New" w:eastAsia="Courier New" w:hAnsi="Courier New" w:cs="Courier New"/>
          <w:position w:val="1"/>
          <w:sz w:val="24"/>
          <w:szCs w:val="24"/>
        </w:rPr>
        <w:t>o</w:t>
      </w:r>
      <w:r>
        <w:rPr>
          <w:spacing w:val="2"/>
          <w:position w:val="1"/>
          <w:sz w:val="24"/>
          <w:szCs w:val="24"/>
        </w:rPr>
        <w:t>I</w:t>
      </w:r>
      <w:r>
        <w:rPr>
          <w:position w:val="1"/>
          <w:sz w:val="24"/>
          <w:szCs w:val="24"/>
        </w:rPr>
        <w:t>f</w:t>
      </w:r>
      <w:r>
        <w:rPr>
          <w:spacing w:val="-5"/>
          <w:position w:val="1"/>
          <w:sz w:val="24"/>
          <w:szCs w:val="24"/>
        </w:rPr>
        <w:t>W</w:t>
      </w:r>
      <w:r>
        <w:rPr>
          <w:spacing w:val="2"/>
          <w:position w:val="1"/>
          <w:sz w:val="24"/>
          <w:szCs w:val="24"/>
        </w:rPr>
        <w:t>IT</w:t>
      </w:r>
      <w:r>
        <w:rPr>
          <w:position w:val="1"/>
          <w:sz w:val="24"/>
          <w:szCs w:val="24"/>
        </w:rPr>
        <w:t>H</w:t>
      </w:r>
      <w:r>
        <w:rPr>
          <w:spacing w:val="2"/>
          <w:position w:val="1"/>
          <w:sz w:val="24"/>
          <w:szCs w:val="24"/>
        </w:rPr>
        <w:t>TI</w:t>
      </w:r>
      <w:r>
        <w:rPr>
          <w:spacing w:val="-2"/>
          <w:position w:val="1"/>
          <w:sz w:val="24"/>
          <w:szCs w:val="24"/>
        </w:rPr>
        <w:t>M</w:t>
      </w:r>
      <w:r>
        <w:rPr>
          <w:position w:val="1"/>
          <w:sz w:val="24"/>
          <w:szCs w:val="24"/>
        </w:rPr>
        <w:t>E</w:t>
      </w:r>
      <w:r>
        <w:rPr>
          <w:spacing w:val="-2"/>
          <w:position w:val="1"/>
          <w:sz w:val="24"/>
          <w:szCs w:val="24"/>
        </w:rPr>
        <w:t>Z</w:t>
      </w:r>
      <w:r>
        <w:rPr>
          <w:position w:val="1"/>
          <w:sz w:val="24"/>
          <w:szCs w:val="24"/>
        </w:rPr>
        <w:t>ONE</w:t>
      </w:r>
      <w:r>
        <w:rPr>
          <w:spacing w:val="-4"/>
          <w:position w:val="1"/>
          <w:sz w:val="24"/>
          <w:szCs w:val="24"/>
        </w:rPr>
        <w:t>i</w:t>
      </w:r>
      <w:r>
        <w:rPr>
          <w:position w:val="1"/>
          <w:sz w:val="24"/>
          <w:szCs w:val="24"/>
        </w:rPr>
        <w:t>s</w:t>
      </w:r>
      <w:r>
        <w:rPr>
          <w:spacing w:val="-5"/>
          <w:position w:val="1"/>
          <w:sz w:val="24"/>
          <w:szCs w:val="24"/>
        </w:rPr>
        <w:t>n</w:t>
      </w:r>
      <w:r>
        <w:rPr>
          <w:spacing w:val="5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t</w:t>
      </w:r>
      <w:r>
        <w:rPr>
          <w:spacing w:val="-4"/>
          <w:position w:val="1"/>
          <w:sz w:val="24"/>
          <w:szCs w:val="24"/>
        </w:rPr>
        <w:t>i</w:t>
      </w:r>
      <w:r>
        <w:rPr>
          <w:position w:val="1"/>
          <w:sz w:val="24"/>
          <w:szCs w:val="24"/>
        </w:rPr>
        <w:t>n</w:t>
      </w:r>
      <w:r>
        <w:rPr>
          <w:spacing w:val="4"/>
          <w:position w:val="1"/>
          <w:sz w:val="24"/>
          <w:szCs w:val="24"/>
        </w:rPr>
        <w:t>c</w:t>
      </w:r>
      <w:r>
        <w:rPr>
          <w:spacing w:val="-9"/>
          <w:position w:val="1"/>
          <w:sz w:val="24"/>
          <w:szCs w:val="24"/>
        </w:rPr>
        <w:t>l</w:t>
      </w:r>
      <w:r>
        <w:rPr>
          <w:position w:val="1"/>
          <w:sz w:val="24"/>
          <w:szCs w:val="24"/>
        </w:rPr>
        <w:t>u</w:t>
      </w:r>
      <w:r>
        <w:rPr>
          <w:spacing w:val="5"/>
          <w:position w:val="1"/>
          <w:sz w:val="24"/>
          <w:szCs w:val="24"/>
        </w:rPr>
        <w:t>d</w:t>
      </w:r>
      <w:r>
        <w:rPr>
          <w:spacing w:val="-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d,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5"/>
          <w:position w:val="1"/>
          <w:sz w:val="24"/>
          <w:szCs w:val="24"/>
        </w:rPr>
        <w:t>h</w:t>
      </w:r>
      <w:r>
        <w:rPr>
          <w:position w:val="1"/>
          <w:sz w:val="24"/>
          <w:szCs w:val="24"/>
        </w:rPr>
        <w:t>ed</w:t>
      </w:r>
      <w:r>
        <w:rPr>
          <w:spacing w:val="4"/>
          <w:position w:val="1"/>
          <w:sz w:val="24"/>
          <w:szCs w:val="24"/>
        </w:rPr>
        <w:t>e</w:t>
      </w:r>
      <w:r>
        <w:rPr>
          <w:spacing w:val="-8"/>
          <w:position w:val="1"/>
          <w:sz w:val="24"/>
          <w:szCs w:val="24"/>
        </w:rPr>
        <w:t>f</w:t>
      </w:r>
      <w:r>
        <w:rPr>
          <w:spacing w:val="-1"/>
          <w:position w:val="1"/>
          <w:sz w:val="24"/>
          <w:szCs w:val="24"/>
        </w:rPr>
        <w:t>a</w:t>
      </w:r>
      <w:r>
        <w:rPr>
          <w:spacing w:val="5"/>
          <w:position w:val="1"/>
          <w:sz w:val="24"/>
          <w:szCs w:val="24"/>
        </w:rPr>
        <w:t>u</w:t>
      </w:r>
      <w:r>
        <w:rPr>
          <w:spacing w:val="-9"/>
          <w:position w:val="1"/>
          <w:sz w:val="24"/>
          <w:szCs w:val="24"/>
        </w:rPr>
        <w:t>l</w:t>
      </w:r>
      <w:r>
        <w:rPr>
          <w:position w:val="1"/>
          <w:sz w:val="24"/>
          <w:szCs w:val="24"/>
        </w:rPr>
        <w:t>t</w:t>
      </w:r>
      <w:r>
        <w:rPr>
          <w:spacing w:val="-4"/>
          <w:position w:val="1"/>
          <w:sz w:val="24"/>
          <w:szCs w:val="24"/>
        </w:rPr>
        <w:t>i</w:t>
      </w:r>
      <w:r>
        <w:rPr>
          <w:position w:val="1"/>
          <w:sz w:val="24"/>
          <w:szCs w:val="24"/>
        </w:rPr>
        <w:t>s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5"/>
          <w:position w:val="1"/>
          <w:sz w:val="24"/>
          <w:szCs w:val="24"/>
        </w:rPr>
        <w:t>h</w:t>
      </w:r>
      <w:r>
        <w:rPr>
          <w:position w:val="1"/>
          <w:sz w:val="24"/>
          <w:szCs w:val="24"/>
        </w:rPr>
        <w:t>e</w:t>
      </w:r>
      <w:r>
        <w:rPr>
          <w:spacing w:val="-9"/>
          <w:position w:val="1"/>
          <w:sz w:val="24"/>
          <w:szCs w:val="24"/>
        </w:rPr>
        <w:t>l</w:t>
      </w:r>
      <w:r>
        <w:rPr>
          <w:spacing w:val="5"/>
          <w:position w:val="1"/>
          <w:sz w:val="24"/>
          <w:szCs w:val="24"/>
        </w:rPr>
        <w:t>o</w:t>
      </w:r>
      <w:r>
        <w:rPr>
          <w:spacing w:val="-1"/>
          <w:position w:val="1"/>
          <w:sz w:val="24"/>
          <w:szCs w:val="24"/>
        </w:rPr>
        <w:t>c</w:t>
      </w:r>
      <w:r>
        <w:rPr>
          <w:spacing w:val="4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l</w:t>
      </w:r>
      <w:r>
        <w:rPr>
          <w:spacing w:val="10"/>
          <w:position w:val="1"/>
          <w:sz w:val="24"/>
          <w:szCs w:val="24"/>
        </w:rPr>
        <w:t>t</w:t>
      </w:r>
      <w:r>
        <w:rPr>
          <w:spacing w:val="-4"/>
          <w:position w:val="1"/>
          <w:sz w:val="24"/>
          <w:szCs w:val="24"/>
        </w:rPr>
        <w:t>im</w:t>
      </w:r>
      <w:r>
        <w:rPr>
          <w:position w:val="1"/>
          <w:sz w:val="24"/>
          <w:szCs w:val="24"/>
        </w:rPr>
        <w:t xml:space="preserve">e </w:t>
      </w:r>
      <w:r>
        <w:rPr>
          <w:spacing w:val="-1"/>
          <w:position w:val="1"/>
          <w:sz w:val="24"/>
          <w:szCs w:val="24"/>
        </w:rPr>
        <w:t>z</w:t>
      </w:r>
      <w:r>
        <w:rPr>
          <w:spacing w:val="5"/>
          <w:position w:val="1"/>
          <w:sz w:val="24"/>
          <w:szCs w:val="24"/>
        </w:rPr>
        <w:t>o</w:t>
      </w:r>
      <w:r>
        <w:rPr>
          <w:spacing w:val="-5"/>
          <w:position w:val="1"/>
          <w:sz w:val="24"/>
          <w:szCs w:val="24"/>
        </w:rPr>
        <w:t>n</w:t>
      </w:r>
      <w:r>
        <w:rPr>
          <w:position w:val="1"/>
          <w:sz w:val="24"/>
          <w:szCs w:val="24"/>
        </w:rPr>
        <w:t>e</w:t>
      </w:r>
      <w:r>
        <w:rPr>
          <w:spacing w:val="-8"/>
          <w:position w:val="1"/>
          <w:sz w:val="24"/>
          <w:szCs w:val="24"/>
        </w:rPr>
        <w:t>f</w:t>
      </w:r>
      <w:r>
        <w:rPr>
          <w:spacing w:val="5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r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5"/>
          <w:position w:val="1"/>
          <w:sz w:val="24"/>
          <w:szCs w:val="24"/>
        </w:rPr>
        <w:t>h</w:t>
      </w:r>
      <w:r>
        <w:rPr>
          <w:position w:val="1"/>
          <w:sz w:val="24"/>
          <w:szCs w:val="24"/>
        </w:rPr>
        <w:t>e</w:t>
      </w:r>
      <w:r>
        <w:rPr>
          <w:spacing w:val="1"/>
          <w:position w:val="1"/>
          <w:sz w:val="24"/>
          <w:szCs w:val="24"/>
        </w:rPr>
        <w:t xml:space="preserve"> S</w:t>
      </w:r>
      <w:r>
        <w:rPr>
          <w:position w:val="1"/>
          <w:sz w:val="24"/>
          <w:szCs w:val="24"/>
        </w:rPr>
        <w:t>QL</w:t>
      </w:r>
    </w:p>
    <w:p w:rsidR="00235722" w:rsidRDefault="007D7CA6">
      <w:pPr>
        <w:spacing w:line="240" w:lineRule="exact"/>
        <w:ind w:left="2880"/>
        <w:rPr>
          <w:sz w:val="24"/>
          <w:szCs w:val="24"/>
        </w:rPr>
      </w:pP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ss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.</w:t>
      </w:r>
    </w:p>
    <w:p w:rsidR="00235722" w:rsidRDefault="00235722">
      <w:pPr>
        <w:spacing w:line="100" w:lineRule="exact"/>
        <w:rPr>
          <w:sz w:val="10"/>
          <w:szCs w:val="10"/>
        </w:rPr>
      </w:pPr>
    </w:p>
    <w:p w:rsidR="00235722" w:rsidRDefault="00235722">
      <w:pPr>
        <w:spacing w:line="200" w:lineRule="exact"/>
      </w:pPr>
    </w:p>
    <w:p w:rsidR="00235722" w:rsidRDefault="007D7CA6">
      <w:pPr>
        <w:tabs>
          <w:tab w:val="left" w:pos="2160"/>
        </w:tabs>
        <w:spacing w:line="260" w:lineRule="exact"/>
        <w:ind w:left="2160" w:right="1425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spacing w:val="-2"/>
          <w:sz w:val="24"/>
          <w:szCs w:val="24"/>
        </w:rPr>
        <w:t>I</w:t>
      </w:r>
      <w:r>
        <w:rPr>
          <w:b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TE</w:t>
      </w:r>
      <w:r>
        <w:rPr>
          <w:b/>
          <w:sz w:val="24"/>
          <w:szCs w:val="24"/>
        </w:rPr>
        <w:t>R</w:t>
      </w:r>
      <w:r>
        <w:rPr>
          <w:b/>
          <w:spacing w:val="5"/>
          <w:sz w:val="24"/>
          <w:szCs w:val="24"/>
        </w:rPr>
        <w:t>V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L</w:t>
      </w:r>
      <w:r>
        <w:rPr>
          <w:b/>
          <w:sz w:val="24"/>
          <w:szCs w:val="24"/>
        </w:rPr>
        <w:t>:</w:t>
      </w:r>
      <w:r>
        <w:rPr>
          <w:spacing w:val="2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6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5"/>
          <w:sz w:val="24"/>
          <w:szCs w:val="24"/>
        </w:rPr>
        <w:t>v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a 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pe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v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l–a</w:t>
      </w:r>
      <w:r>
        <w:rPr>
          <w:spacing w:val="2"/>
          <w:sz w:val="24"/>
          <w:szCs w:val="24"/>
        </w:rPr>
        <w:t xml:space="preserve"> r</w:t>
      </w:r>
      <w:r>
        <w:rPr>
          <w:spacing w:val="-1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ve</w:t>
      </w:r>
      <w:r>
        <w:rPr>
          <w:spacing w:val="-5"/>
          <w:sz w:val="24"/>
          <w:szCs w:val="24"/>
        </w:rPr>
        <w:t>v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ue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eu</w:t>
      </w:r>
      <w:r>
        <w:rPr>
          <w:spacing w:val="3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dto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rd</w:t>
      </w:r>
      <w:r>
        <w:rPr>
          <w:spacing w:val="-1"/>
          <w:sz w:val="24"/>
          <w:szCs w:val="24"/>
        </w:rPr>
        <w:t>ec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>v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ue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fad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im</w:t>
      </w:r>
      <w:r>
        <w:rPr>
          <w:sz w:val="24"/>
          <w:szCs w:val="24"/>
        </w:rPr>
        <w:t xml:space="preserve">e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im</w:t>
      </w:r>
      <w:r>
        <w:rPr>
          <w:spacing w:val="4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p.</w:t>
      </w:r>
    </w:p>
    <w:p w:rsidR="00235722" w:rsidRDefault="007D7CA6">
      <w:pPr>
        <w:spacing w:line="280" w:lineRule="exact"/>
        <w:ind w:left="2520"/>
        <w:rPr>
          <w:sz w:val="24"/>
          <w:szCs w:val="24"/>
        </w:rPr>
      </w:pPr>
      <w:r>
        <w:rPr>
          <w:rFonts w:ascii="Courier New" w:eastAsia="Courier New" w:hAnsi="Courier New" w:cs="Courier New"/>
          <w:position w:val="1"/>
          <w:sz w:val="24"/>
          <w:szCs w:val="24"/>
        </w:rPr>
        <w:t>o</w:t>
      </w:r>
      <w:r>
        <w:rPr>
          <w:spacing w:val="2"/>
          <w:position w:val="1"/>
          <w:sz w:val="24"/>
          <w:szCs w:val="24"/>
        </w:rPr>
        <w:t>I</w:t>
      </w:r>
      <w:r>
        <w:rPr>
          <w:spacing w:val="-5"/>
          <w:position w:val="1"/>
          <w:sz w:val="24"/>
          <w:szCs w:val="24"/>
        </w:rPr>
        <w:t>n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1"/>
          <w:position w:val="1"/>
          <w:sz w:val="24"/>
          <w:szCs w:val="24"/>
        </w:rPr>
        <w:t>e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-5"/>
          <w:position w:val="1"/>
          <w:sz w:val="24"/>
          <w:szCs w:val="24"/>
        </w:rPr>
        <w:t>v</w:t>
      </w:r>
      <w:r>
        <w:rPr>
          <w:spacing w:val="4"/>
          <w:position w:val="1"/>
          <w:sz w:val="24"/>
          <w:szCs w:val="24"/>
        </w:rPr>
        <w:t>a</w:t>
      </w:r>
      <w:r>
        <w:rPr>
          <w:spacing w:val="-4"/>
          <w:position w:val="1"/>
          <w:sz w:val="24"/>
          <w:szCs w:val="24"/>
        </w:rPr>
        <w:t>l</w:t>
      </w:r>
      <w:r>
        <w:rPr>
          <w:position w:val="1"/>
          <w:sz w:val="24"/>
          <w:szCs w:val="24"/>
        </w:rPr>
        <w:t>s</w:t>
      </w:r>
      <w:r>
        <w:rPr>
          <w:spacing w:val="-1"/>
          <w:position w:val="1"/>
          <w:sz w:val="24"/>
          <w:szCs w:val="24"/>
        </w:rPr>
        <w:t>a</w:t>
      </w:r>
      <w:r>
        <w:rPr>
          <w:spacing w:val="2"/>
          <w:position w:val="1"/>
          <w:sz w:val="24"/>
          <w:szCs w:val="24"/>
        </w:rPr>
        <w:t>r</w:t>
      </w:r>
      <w:r>
        <w:rPr>
          <w:position w:val="1"/>
          <w:sz w:val="24"/>
          <w:szCs w:val="24"/>
        </w:rPr>
        <w:t>equ</w:t>
      </w:r>
      <w:r>
        <w:rPr>
          <w:spacing w:val="4"/>
          <w:position w:val="1"/>
          <w:sz w:val="24"/>
          <w:szCs w:val="24"/>
        </w:rPr>
        <w:t>a</w:t>
      </w:r>
      <w:r>
        <w:rPr>
          <w:spacing w:val="-4"/>
          <w:position w:val="1"/>
          <w:sz w:val="24"/>
          <w:szCs w:val="24"/>
        </w:rPr>
        <w:t>l</w:t>
      </w:r>
      <w:r>
        <w:rPr>
          <w:position w:val="1"/>
          <w:sz w:val="24"/>
          <w:szCs w:val="24"/>
        </w:rPr>
        <w:t>i</w:t>
      </w:r>
      <w:r>
        <w:rPr>
          <w:spacing w:val="-3"/>
          <w:position w:val="1"/>
          <w:sz w:val="24"/>
          <w:szCs w:val="24"/>
        </w:rPr>
        <w:t>f</w:t>
      </w:r>
      <w:r>
        <w:rPr>
          <w:spacing w:val="-4"/>
          <w:position w:val="1"/>
          <w:sz w:val="24"/>
          <w:szCs w:val="24"/>
        </w:rPr>
        <w:t>i</w:t>
      </w:r>
      <w:r>
        <w:rPr>
          <w:spacing w:val="4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dto</w:t>
      </w:r>
      <w:r>
        <w:rPr>
          <w:spacing w:val="-5"/>
          <w:position w:val="1"/>
          <w:sz w:val="24"/>
          <w:szCs w:val="24"/>
        </w:rPr>
        <w:t>b</w:t>
      </w:r>
      <w:r>
        <w:rPr>
          <w:position w:val="1"/>
          <w:sz w:val="24"/>
          <w:szCs w:val="24"/>
        </w:rPr>
        <w:t>e</w:t>
      </w:r>
      <w:r>
        <w:rPr>
          <w:spacing w:val="4"/>
          <w:position w:val="1"/>
          <w:sz w:val="24"/>
          <w:szCs w:val="24"/>
        </w:rPr>
        <w:t>e</w:t>
      </w:r>
      <w:r>
        <w:rPr>
          <w:spacing w:val="-9"/>
          <w:position w:val="1"/>
          <w:sz w:val="24"/>
          <w:szCs w:val="24"/>
        </w:rPr>
        <w:t>i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5"/>
          <w:position w:val="1"/>
          <w:sz w:val="24"/>
          <w:szCs w:val="24"/>
        </w:rPr>
        <w:t>h</w:t>
      </w:r>
      <w:r>
        <w:rPr>
          <w:spacing w:val="-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rY</w:t>
      </w:r>
      <w:r>
        <w:rPr>
          <w:spacing w:val="2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A</w:t>
      </w:r>
      <w:r>
        <w:rPr>
          <w:spacing w:val="-1"/>
          <w:position w:val="1"/>
          <w:sz w:val="24"/>
          <w:szCs w:val="24"/>
        </w:rPr>
        <w:t>R</w:t>
      </w:r>
      <w:r>
        <w:rPr>
          <w:position w:val="1"/>
          <w:sz w:val="24"/>
          <w:szCs w:val="24"/>
        </w:rPr>
        <w:t>/</w:t>
      </w:r>
      <w:r>
        <w:rPr>
          <w:spacing w:val="-2"/>
          <w:position w:val="1"/>
          <w:sz w:val="24"/>
          <w:szCs w:val="24"/>
        </w:rPr>
        <w:t>M</w:t>
      </w:r>
      <w:r>
        <w:rPr>
          <w:position w:val="1"/>
          <w:sz w:val="24"/>
          <w:szCs w:val="24"/>
        </w:rPr>
        <w:t>ON</w:t>
      </w:r>
      <w:r>
        <w:rPr>
          <w:spacing w:val="2"/>
          <w:position w:val="1"/>
          <w:sz w:val="24"/>
          <w:szCs w:val="24"/>
        </w:rPr>
        <w:t>T</w:t>
      </w:r>
      <w:r>
        <w:rPr>
          <w:position w:val="1"/>
          <w:sz w:val="24"/>
          <w:szCs w:val="24"/>
        </w:rPr>
        <w:t>H</w:t>
      </w:r>
      <w:r>
        <w:rPr>
          <w:spacing w:val="5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rD</w:t>
      </w:r>
      <w:r>
        <w:rPr>
          <w:spacing w:val="-5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Y/</w:t>
      </w:r>
      <w:r>
        <w:rPr>
          <w:spacing w:val="2"/>
          <w:position w:val="1"/>
          <w:sz w:val="24"/>
          <w:szCs w:val="24"/>
        </w:rPr>
        <w:t>TI</w:t>
      </w:r>
      <w:r>
        <w:rPr>
          <w:spacing w:val="-2"/>
          <w:position w:val="1"/>
          <w:sz w:val="24"/>
          <w:szCs w:val="24"/>
        </w:rPr>
        <w:t>M</w:t>
      </w:r>
      <w:r>
        <w:rPr>
          <w:position w:val="1"/>
          <w:sz w:val="24"/>
          <w:szCs w:val="24"/>
        </w:rPr>
        <w:t>E</w:t>
      </w:r>
      <w:r>
        <w:rPr>
          <w:spacing w:val="-9"/>
          <w:position w:val="1"/>
          <w:sz w:val="24"/>
          <w:szCs w:val="24"/>
        </w:rPr>
        <w:t>i</w:t>
      </w:r>
      <w:r>
        <w:rPr>
          <w:spacing w:val="-5"/>
          <w:position w:val="1"/>
          <w:sz w:val="24"/>
          <w:szCs w:val="24"/>
        </w:rPr>
        <w:t>n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1"/>
          <w:position w:val="1"/>
          <w:sz w:val="24"/>
          <w:szCs w:val="24"/>
        </w:rPr>
        <w:t>e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-5"/>
          <w:position w:val="1"/>
          <w:sz w:val="24"/>
          <w:szCs w:val="24"/>
        </w:rPr>
        <w:t>v</w:t>
      </w:r>
      <w:r>
        <w:rPr>
          <w:spacing w:val="4"/>
          <w:position w:val="1"/>
          <w:sz w:val="24"/>
          <w:szCs w:val="24"/>
        </w:rPr>
        <w:t>a</w:t>
      </w:r>
      <w:r>
        <w:rPr>
          <w:spacing w:val="-4"/>
          <w:position w:val="1"/>
          <w:sz w:val="24"/>
          <w:szCs w:val="24"/>
        </w:rPr>
        <w:t>l</w:t>
      </w:r>
      <w:r>
        <w:rPr>
          <w:spacing w:val="-2"/>
          <w:position w:val="1"/>
          <w:sz w:val="24"/>
          <w:szCs w:val="24"/>
        </w:rPr>
        <w:t>s</w:t>
      </w:r>
      <w:r>
        <w:rPr>
          <w:position w:val="1"/>
          <w:sz w:val="24"/>
          <w:szCs w:val="24"/>
        </w:rPr>
        <w:t>.</w:t>
      </w:r>
    </w:p>
    <w:p w:rsidR="00235722" w:rsidRDefault="007D7CA6">
      <w:pPr>
        <w:spacing w:line="260" w:lineRule="exact"/>
        <w:ind w:left="2520"/>
        <w:rPr>
          <w:sz w:val="24"/>
          <w:szCs w:val="24"/>
        </w:rPr>
      </w:pPr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r>
        <w:rPr>
          <w:spacing w:val="2"/>
          <w:position w:val="2"/>
          <w:sz w:val="24"/>
          <w:szCs w:val="24"/>
        </w:rPr>
        <w:t>I</w:t>
      </w:r>
      <w:r>
        <w:rPr>
          <w:position w:val="2"/>
          <w:sz w:val="24"/>
          <w:szCs w:val="24"/>
        </w:rPr>
        <w:t>t</w:t>
      </w:r>
      <w:r>
        <w:rPr>
          <w:spacing w:val="-1"/>
          <w:position w:val="2"/>
          <w:sz w:val="24"/>
          <w:szCs w:val="24"/>
        </w:rPr>
        <w:t>ca</w:t>
      </w:r>
      <w:r>
        <w:rPr>
          <w:position w:val="2"/>
          <w:sz w:val="24"/>
          <w:szCs w:val="24"/>
        </w:rPr>
        <w:t>n</w:t>
      </w:r>
      <w:r>
        <w:rPr>
          <w:spacing w:val="-5"/>
          <w:position w:val="2"/>
          <w:sz w:val="24"/>
          <w:szCs w:val="24"/>
        </w:rPr>
        <w:t>b</w:t>
      </w:r>
      <w:r>
        <w:rPr>
          <w:position w:val="2"/>
          <w:sz w:val="24"/>
          <w:szCs w:val="24"/>
        </w:rPr>
        <w:t>ep</w:t>
      </w:r>
      <w:r>
        <w:rPr>
          <w:spacing w:val="5"/>
          <w:position w:val="2"/>
          <w:sz w:val="24"/>
          <w:szCs w:val="24"/>
        </w:rPr>
        <w:t>o</w:t>
      </w:r>
      <w:r>
        <w:rPr>
          <w:spacing w:val="3"/>
          <w:position w:val="2"/>
          <w:sz w:val="24"/>
          <w:szCs w:val="24"/>
        </w:rPr>
        <w:t>s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10"/>
          <w:position w:val="2"/>
          <w:sz w:val="24"/>
          <w:szCs w:val="24"/>
        </w:rPr>
        <w:t>t</w:t>
      </w:r>
      <w:r>
        <w:rPr>
          <w:spacing w:val="-4"/>
          <w:position w:val="2"/>
          <w:sz w:val="24"/>
          <w:szCs w:val="24"/>
        </w:rPr>
        <w:t>i</w:t>
      </w:r>
      <w:r>
        <w:rPr>
          <w:spacing w:val="-5"/>
          <w:position w:val="2"/>
          <w:sz w:val="24"/>
          <w:szCs w:val="24"/>
        </w:rPr>
        <w:t>v</w:t>
      </w:r>
      <w:r>
        <w:rPr>
          <w:position w:val="2"/>
          <w:sz w:val="24"/>
          <w:szCs w:val="24"/>
        </w:rPr>
        <w:t>e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r</w:t>
      </w:r>
      <w:r>
        <w:rPr>
          <w:spacing w:val="-5"/>
          <w:position w:val="2"/>
          <w:sz w:val="24"/>
          <w:szCs w:val="24"/>
        </w:rPr>
        <w:t>n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g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4"/>
          <w:position w:val="2"/>
          <w:sz w:val="24"/>
          <w:szCs w:val="24"/>
        </w:rPr>
        <w:t>i</w:t>
      </w:r>
      <w:r>
        <w:rPr>
          <w:spacing w:val="-5"/>
          <w:position w:val="2"/>
          <w:sz w:val="24"/>
          <w:szCs w:val="24"/>
        </w:rPr>
        <w:t>v</w:t>
      </w:r>
      <w:r>
        <w:rPr>
          <w:position w:val="2"/>
          <w:sz w:val="24"/>
          <w:szCs w:val="24"/>
        </w:rPr>
        <w:t>ewh</w:t>
      </w:r>
      <w:r>
        <w:rPr>
          <w:spacing w:val="4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n</w:t>
      </w:r>
      <w:r>
        <w:rPr>
          <w:spacing w:val="-1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dd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dto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r</w:t>
      </w:r>
      <w:r>
        <w:rPr>
          <w:spacing w:val="-2"/>
          <w:position w:val="2"/>
          <w:sz w:val="24"/>
          <w:szCs w:val="24"/>
        </w:rPr>
        <w:t>s</w:t>
      </w:r>
      <w:r>
        <w:rPr>
          <w:position w:val="2"/>
          <w:sz w:val="24"/>
          <w:szCs w:val="24"/>
        </w:rPr>
        <w:t>u</w:t>
      </w:r>
      <w:r>
        <w:rPr>
          <w:spacing w:val="-5"/>
          <w:position w:val="2"/>
          <w:sz w:val="24"/>
          <w:szCs w:val="24"/>
        </w:rPr>
        <w:t>b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-6"/>
          <w:position w:val="2"/>
          <w:sz w:val="24"/>
          <w:szCs w:val="24"/>
        </w:rPr>
        <w:t>c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d</w:t>
      </w:r>
      <w:r>
        <w:rPr>
          <w:spacing w:val="-8"/>
          <w:position w:val="2"/>
          <w:sz w:val="24"/>
          <w:szCs w:val="24"/>
        </w:rPr>
        <w:t>f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10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m</w:t>
      </w:r>
      <w:r>
        <w:rPr>
          <w:spacing w:val="-1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n</w:t>
      </w:r>
      <w:r>
        <w:rPr>
          <w:spacing w:val="4"/>
          <w:position w:val="2"/>
          <w:sz w:val="24"/>
          <w:szCs w:val="24"/>
        </w:rPr>
        <w:t>a</w:t>
      </w:r>
      <w:r>
        <w:rPr>
          <w:spacing w:val="-5"/>
          <w:position w:val="2"/>
          <w:sz w:val="24"/>
          <w:szCs w:val="24"/>
        </w:rPr>
        <w:t>b</w:t>
      </w:r>
      <w:r>
        <w:rPr>
          <w:spacing w:val="-2"/>
          <w:position w:val="2"/>
          <w:sz w:val="24"/>
          <w:szCs w:val="24"/>
        </w:rPr>
        <w:t>s</w:t>
      </w:r>
      <w:r>
        <w:rPr>
          <w:spacing w:val="10"/>
          <w:position w:val="2"/>
          <w:sz w:val="24"/>
          <w:szCs w:val="24"/>
        </w:rPr>
        <w:t>o</w:t>
      </w:r>
      <w:r>
        <w:rPr>
          <w:spacing w:val="-9"/>
          <w:position w:val="2"/>
          <w:sz w:val="24"/>
          <w:szCs w:val="24"/>
        </w:rPr>
        <w:t>l</w:t>
      </w:r>
      <w:r>
        <w:rPr>
          <w:position w:val="2"/>
          <w:sz w:val="24"/>
          <w:szCs w:val="24"/>
        </w:rPr>
        <w:t>u</w:t>
      </w:r>
      <w:r>
        <w:rPr>
          <w:spacing w:val="5"/>
          <w:position w:val="2"/>
          <w:sz w:val="24"/>
          <w:szCs w:val="24"/>
        </w:rPr>
        <w:t>t</w:t>
      </w:r>
      <w:r>
        <w:rPr>
          <w:position w:val="2"/>
          <w:sz w:val="24"/>
          <w:szCs w:val="24"/>
        </w:rPr>
        <w:t>e</w:t>
      </w:r>
      <w:r>
        <w:rPr>
          <w:spacing w:val="-5"/>
          <w:position w:val="2"/>
          <w:sz w:val="24"/>
          <w:szCs w:val="24"/>
        </w:rPr>
        <w:t>v</w:t>
      </w:r>
      <w:r>
        <w:rPr>
          <w:spacing w:val="4"/>
          <w:position w:val="2"/>
          <w:sz w:val="24"/>
          <w:szCs w:val="24"/>
        </w:rPr>
        <w:t>a</w:t>
      </w:r>
      <w:r>
        <w:rPr>
          <w:spacing w:val="-4"/>
          <w:position w:val="2"/>
          <w:sz w:val="24"/>
          <w:szCs w:val="24"/>
        </w:rPr>
        <w:t>l</w:t>
      </w:r>
      <w:r>
        <w:rPr>
          <w:position w:val="2"/>
          <w:sz w:val="24"/>
          <w:szCs w:val="24"/>
        </w:rPr>
        <w:t>u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,</w:t>
      </w:r>
    </w:p>
    <w:p w:rsidR="00235722" w:rsidRDefault="007D7CA6">
      <w:pPr>
        <w:spacing w:line="240" w:lineRule="exact"/>
        <w:ind w:left="2880"/>
        <w:rPr>
          <w:sz w:val="24"/>
          <w:szCs w:val="24"/>
        </w:rPr>
      </w:pP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2"/>
          <w:sz w:val="24"/>
          <w:szCs w:val="24"/>
        </w:rPr>
        <w:t>s</w:t>
      </w:r>
      <w:r>
        <w:rPr>
          <w:spacing w:val="10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>v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</w:t>
      </w:r>
    </w:p>
    <w:p w:rsidR="00235722" w:rsidRDefault="00235722">
      <w:pPr>
        <w:spacing w:before="10" w:line="120" w:lineRule="exact"/>
        <w:rPr>
          <w:sz w:val="12"/>
          <w:szCs w:val="12"/>
        </w:rPr>
      </w:pPr>
    </w:p>
    <w:p w:rsidR="00235722" w:rsidRDefault="00235722">
      <w:pPr>
        <w:spacing w:line="200" w:lineRule="exact"/>
      </w:pPr>
    </w:p>
    <w:p w:rsidR="00235722" w:rsidRDefault="007D7CA6">
      <w:pPr>
        <w:ind w:left="1800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D</w:t>
      </w:r>
      <w:r>
        <w:rPr>
          <w:b/>
          <w:sz w:val="28"/>
          <w:szCs w:val="28"/>
        </w:rPr>
        <w:t>o</w:t>
      </w:r>
      <w:r>
        <w:rPr>
          <w:b/>
          <w:spacing w:val="-1"/>
          <w:sz w:val="28"/>
          <w:szCs w:val="28"/>
        </w:rPr>
        <w:t>m</w:t>
      </w:r>
      <w:r>
        <w:rPr>
          <w:b/>
          <w:sz w:val="28"/>
          <w:szCs w:val="28"/>
        </w:rPr>
        <w:t>a</w:t>
      </w:r>
      <w:r>
        <w:rPr>
          <w:b/>
          <w:spacing w:val="4"/>
          <w:sz w:val="28"/>
          <w:szCs w:val="28"/>
        </w:rPr>
        <w:t>i</w:t>
      </w:r>
      <w:r>
        <w:rPr>
          <w:b/>
          <w:spacing w:val="-6"/>
          <w:sz w:val="28"/>
          <w:szCs w:val="28"/>
        </w:rPr>
        <w:t>n</w:t>
      </w:r>
      <w:r>
        <w:rPr>
          <w:b/>
          <w:sz w:val="28"/>
          <w:szCs w:val="28"/>
        </w:rPr>
        <w:t>s</w:t>
      </w:r>
      <w:r>
        <w:rPr>
          <w:b/>
          <w:spacing w:val="4"/>
          <w:sz w:val="28"/>
          <w:szCs w:val="28"/>
        </w:rPr>
        <w:t>i</w:t>
      </w:r>
      <w:r>
        <w:rPr>
          <w:b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 xml:space="preserve"> S</w:t>
      </w:r>
      <w:r>
        <w:rPr>
          <w:b/>
          <w:sz w:val="28"/>
          <w:szCs w:val="28"/>
        </w:rPr>
        <w:t>QL</w:t>
      </w:r>
    </w:p>
    <w:p w:rsidR="00235722" w:rsidRDefault="007D7CA6">
      <w:pPr>
        <w:spacing w:line="280" w:lineRule="exact"/>
        <w:ind w:left="1800"/>
        <w:rPr>
          <w:sz w:val="24"/>
          <w:szCs w:val="24"/>
        </w:rPr>
      </w:pPr>
      <w:r>
        <w:rPr>
          <w:position w:val="-1"/>
          <w:sz w:val="24"/>
          <w:szCs w:val="24"/>
        </w:rPr>
        <w:t>Ad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4"/>
          <w:position w:val="-1"/>
          <w:sz w:val="24"/>
          <w:szCs w:val="24"/>
        </w:rPr>
        <w:t>m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ed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 xml:space="preserve">d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ed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9"/>
          <w:position w:val="-1"/>
          <w:sz w:val="24"/>
          <w:szCs w:val="24"/>
        </w:rPr>
        <w:t>m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e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5"/>
          <w:position w:val="-1"/>
          <w:sz w:val="24"/>
          <w:szCs w:val="24"/>
        </w:rPr>
        <w:t>w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h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v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u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s.</w:t>
      </w:r>
    </w:p>
    <w:p w:rsidR="00235722" w:rsidRDefault="00235722">
      <w:pPr>
        <w:spacing w:before="12" w:line="240" w:lineRule="exact"/>
        <w:rPr>
          <w:sz w:val="24"/>
          <w:szCs w:val="24"/>
        </w:rPr>
      </w:pPr>
    </w:p>
    <w:p w:rsidR="00235722" w:rsidRDefault="007D7CA6">
      <w:pPr>
        <w:spacing w:before="29"/>
        <w:ind w:left="3202" w:right="4340"/>
        <w:jc w:val="center"/>
        <w:rPr>
          <w:sz w:val="24"/>
          <w:szCs w:val="24"/>
        </w:rPr>
      </w:pPr>
      <w:r>
        <w:rPr>
          <w:spacing w:val="-1"/>
          <w:sz w:val="24"/>
          <w:szCs w:val="24"/>
          <w:highlight w:val="yellow"/>
        </w:rPr>
        <w:t>CR</w:t>
      </w:r>
      <w:r>
        <w:rPr>
          <w:spacing w:val="2"/>
          <w:sz w:val="24"/>
          <w:szCs w:val="24"/>
          <w:highlight w:val="yellow"/>
        </w:rPr>
        <w:t>E</w:t>
      </w:r>
      <w:r>
        <w:rPr>
          <w:spacing w:val="-5"/>
          <w:sz w:val="24"/>
          <w:szCs w:val="24"/>
          <w:highlight w:val="yellow"/>
        </w:rPr>
        <w:t>A</w:t>
      </w:r>
      <w:r>
        <w:rPr>
          <w:spacing w:val="2"/>
          <w:sz w:val="24"/>
          <w:szCs w:val="24"/>
          <w:highlight w:val="yellow"/>
        </w:rPr>
        <w:t>T</w:t>
      </w:r>
      <w:r>
        <w:rPr>
          <w:sz w:val="24"/>
          <w:szCs w:val="24"/>
          <w:highlight w:val="yellow"/>
        </w:rPr>
        <w:t>EDO</w:t>
      </w:r>
      <w:r>
        <w:rPr>
          <w:spacing w:val="3"/>
          <w:sz w:val="24"/>
          <w:szCs w:val="24"/>
          <w:highlight w:val="yellow"/>
        </w:rPr>
        <w:t>M</w:t>
      </w:r>
      <w:r>
        <w:rPr>
          <w:spacing w:val="-5"/>
          <w:sz w:val="24"/>
          <w:szCs w:val="24"/>
          <w:highlight w:val="yellow"/>
        </w:rPr>
        <w:t>A</w:t>
      </w:r>
      <w:r>
        <w:rPr>
          <w:spacing w:val="2"/>
          <w:sz w:val="24"/>
          <w:szCs w:val="24"/>
          <w:highlight w:val="yellow"/>
        </w:rPr>
        <w:t>I</w:t>
      </w:r>
      <w:r>
        <w:rPr>
          <w:sz w:val="24"/>
          <w:szCs w:val="24"/>
          <w:highlight w:val="yellow"/>
        </w:rPr>
        <w:t>N</w:t>
      </w:r>
      <w:r>
        <w:rPr>
          <w:spacing w:val="2"/>
          <w:sz w:val="24"/>
          <w:szCs w:val="24"/>
          <w:highlight w:val="yellow"/>
        </w:rPr>
        <w:t>E</w:t>
      </w:r>
      <w:r>
        <w:rPr>
          <w:sz w:val="24"/>
          <w:szCs w:val="24"/>
          <w:highlight w:val="yellow"/>
        </w:rPr>
        <w:t>NO_</w:t>
      </w:r>
      <w:r>
        <w:rPr>
          <w:spacing w:val="2"/>
          <w:sz w:val="24"/>
          <w:szCs w:val="24"/>
          <w:highlight w:val="yellow"/>
        </w:rPr>
        <w:t>T</w:t>
      </w:r>
      <w:r>
        <w:rPr>
          <w:sz w:val="24"/>
          <w:szCs w:val="24"/>
          <w:highlight w:val="yellow"/>
        </w:rPr>
        <w:t>Y</w:t>
      </w:r>
      <w:r>
        <w:rPr>
          <w:spacing w:val="1"/>
          <w:sz w:val="24"/>
          <w:szCs w:val="24"/>
          <w:highlight w:val="yellow"/>
        </w:rPr>
        <w:t>P</w:t>
      </w:r>
      <w:r>
        <w:rPr>
          <w:sz w:val="24"/>
          <w:szCs w:val="24"/>
          <w:highlight w:val="yellow"/>
        </w:rPr>
        <w:t>E</w:t>
      </w:r>
      <w:r>
        <w:rPr>
          <w:spacing w:val="-5"/>
          <w:sz w:val="24"/>
          <w:szCs w:val="24"/>
          <w:highlight w:val="yellow"/>
        </w:rPr>
        <w:t>A</w:t>
      </w:r>
      <w:r>
        <w:rPr>
          <w:sz w:val="24"/>
          <w:szCs w:val="24"/>
          <w:highlight w:val="yellow"/>
        </w:rPr>
        <w:t xml:space="preserve">S </w:t>
      </w:r>
      <w:r>
        <w:rPr>
          <w:spacing w:val="-1"/>
          <w:w w:val="99"/>
          <w:sz w:val="24"/>
          <w:szCs w:val="24"/>
          <w:highlight w:val="yellow"/>
        </w:rPr>
        <w:t>C</w:t>
      </w:r>
      <w:r>
        <w:rPr>
          <w:w w:val="99"/>
          <w:sz w:val="24"/>
          <w:szCs w:val="24"/>
          <w:highlight w:val="yellow"/>
        </w:rPr>
        <w:t>H</w:t>
      </w:r>
      <w:r>
        <w:rPr>
          <w:spacing w:val="-5"/>
          <w:w w:val="99"/>
          <w:sz w:val="24"/>
          <w:szCs w:val="24"/>
          <w:highlight w:val="yellow"/>
        </w:rPr>
        <w:t>A</w:t>
      </w:r>
      <w:r>
        <w:rPr>
          <w:spacing w:val="-1"/>
          <w:w w:val="99"/>
          <w:sz w:val="24"/>
          <w:szCs w:val="24"/>
          <w:highlight w:val="yellow"/>
        </w:rPr>
        <w:t>R</w:t>
      </w:r>
      <w:r>
        <w:rPr>
          <w:spacing w:val="2"/>
          <w:w w:val="99"/>
          <w:sz w:val="24"/>
          <w:szCs w:val="24"/>
          <w:highlight w:val="yellow"/>
        </w:rPr>
        <w:t>(</w:t>
      </w:r>
      <w:r>
        <w:rPr>
          <w:w w:val="99"/>
          <w:sz w:val="24"/>
          <w:szCs w:val="24"/>
          <w:highlight w:val="yellow"/>
        </w:rPr>
        <w:t>9)</w:t>
      </w:r>
    </w:p>
    <w:p w:rsidR="00235722" w:rsidRDefault="00235722">
      <w:pPr>
        <w:spacing w:before="18" w:line="260" w:lineRule="exact"/>
        <w:rPr>
          <w:sz w:val="26"/>
          <w:szCs w:val="26"/>
        </w:rPr>
      </w:pPr>
    </w:p>
    <w:p w:rsidR="00235722" w:rsidRDefault="007D7CA6">
      <w:pPr>
        <w:ind w:left="1800"/>
        <w:rPr>
          <w:sz w:val="24"/>
          <w:szCs w:val="24"/>
        </w:rPr>
      </w:pP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NO_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H</w:t>
      </w:r>
      <w:r>
        <w:rPr>
          <w:spacing w:val="-5"/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(</w:t>
      </w:r>
      <w:r>
        <w:rPr>
          <w:sz w:val="24"/>
          <w:szCs w:val="24"/>
        </w:rPr>
        <w:t>9)</w:t>
      </w:r>
      <w:r>
        <w:rPr>
          <w:spacing w:val="5"/>
          <w:sz w:val="24"/>
          <w:szCs w:val="24"/>
        </w:rPr>
        <w:t>w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3"/>
          <w:sz w:val="24"/>
          <w:szCs w:val="24"/>
        </w:rPr>
        <w:t>S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 xml:space="preserve">N, </w:t>
      </w:r>
      <w:r>
        <w:rPr>
          <w:spacing w:val="2"/>
          <w:sz w:val="24"/>
          <w:szCs w:val="24"/>
        </w:rPr>
        <w:t>E</w:t>
      </w:r>
      <w:r>
        <w:rPr>
          <w:spacing w:val="-3"/>
          <w:sz w:val="24"/>
          <w:szCs w:val="24"/>
        </w:rPr>
        <w:t>S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N,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SS</w:t>
      </w:r>
      <w:r>
        <w:rPr>
          <w:sz w:val="24"/>
          <w:szCs w:val="24"/>
        </w:rPr>
        <w:t>N.</w:t>
      </w:r>
    </w:p>
    <w:p w:rsidR="00235722" w:rsidRDefault="007D7CA6">
      <w:pPr>
        <w:tabs>
          <w:tab w:val="left" w:pos="2160"/>
        </w:tabs>
        <w:spacing w:before="21" w:line="260" w:lineRule="exact"/>
        <w:ind w:left="2160" w:right="1249" w:hanging="360"/>
        <w:rPr>
          <w:sz w:val="24"/>
          <w:szCs w:val="24"/>
        </w:rPr>
      </w:pPr>
      <w:r>
        <w:rPr>
          <w:sz w:val="24"/>
          <w:szCs w:val="24"/>
        </w:rPr>
        <w:tab/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pe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fd</w:t>
      </w:r>
      <w:r>
        <w:rPr>
          <w:spacing w:val="5"/>
          <w:sz w:val="24"/>
          <w:szCs w:val="24"/>
        </w:rPr>
        <w:t>o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tw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 xml:space="preserve">llbe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f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ec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 xml:space="preserve">e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-4"/>
          <w:sz w:val="24"/>
          <w:szCs w:val="24"/>
        </w:rPr>
        <w:t>im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bi</w:t>
      </w:r>
      <w:r>
        <w:rPr>
          <w:spacing w:val="-4"/>
          <w:sz w:val="24"/>
          <w:szCs w:val="24"/>
        </w:rPr>
        <w:t>l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.</w:t>
      </w:r>
    </w:p>
    <w:p w:rsidR="00235722" w:rsidRDefault="00235722">
      <w:pPr>
        <w:spacing w:before="2" w:line="120" w:lineRule="exact"/>
        <w:rPr>
          <w:sz w:val="12"/>
          <w:szCs w:val="12"/>
        </w:rPr>
      </w:pPr>
    </w:p>
    <w:p w:rsidR="00235722" w:rsidRDefault="00235722">
      <w:pPr>
        <w:spacing w:line="200" w:lineRule="exact"/>
      </w:pPr>
    </w:p>
    <w:p w:rsidR="00235722" w:rsidRDefault="007D7CA6">
      <w:pPr>
        <w:ind w:left="1800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Sp</w:t>
      </w:r>
      <w:r>
        <w:rPr>
          <w:b/>
          <w:spacing w:val="1"/>
          <w:sz w:val="28"/>
          <w:szCs w:val="28"/>
        </w:rPr>
        <w:t>ec</w:t>
      </w:r>
      <w:r>
        <w:rPr>
          <w:b/>
          <w:sz w:val="28"/>
          <w:szCs w:val="28"/>
        </w:rPr>
        <w:t>i</w:t>
      </w:r>
      <w:r>
        <w:rPr>
          <w:b/>
          <w:spacing w:val="3"/>
          <w:sz w:val="28"/>
          <w:szCs w:val="28"/>
        </w:rPr>
        <w:t>f</w:t>
      </w:r>
      <w:r>
        <w:rPr>
          <w:b/>
          <w:sz w:val="28"/>
          <w:szCs w:val="28"/>
        </w:rPr>
        <w:t>y</w:t>
      </w:r>
      <w:r>
        <w:rPr>
          <w:b/>
          <w:spacing w:val="4"/>
          <w:sz w:val="28"/>
          <w:szCs w:val="28"/>
        </w:rPr>
        <w:t>i</w:t>
      </w:r>
      <w:r>
        <w:rPr>
          <w:b/>
          <w:spacing w:val="-6"/>
          <w:sz w:val="28"/>
          <w:szCs w:val="28"/>
        </w:rPr>
        <w:t>n</w:t>
      </w:r>
      <w:r>
        <w:rPr>
          <w:b/>
          <w:sz w:val="28"/>
          <w:szCs w:val="28"/>
        </w:rPr>
        <w:t>g</w:t>
      </w:r>
      <w:r>
        <w:rPr>
          <w:b/>
          <w:spacing w:val="2"/>
          <w:sz w:val="28"/>
          <w:szCs w:val="28"/>
        </w:rPr>
        <w:t>B</w:t>
      </w:r>
      <w:r>
        <w:rPr>
          <w:b/>
          <w:sz w:val="28"/>
          <w:szCs w:val="28"/>
        </w:rPr>
        <w:t>a</w:t>
      </w:r>
      <w:r>
        <w:rPr>
          <w:b/>
          <w:spacing w:val="2"/>
          <w:sz w:val="28"/>
          <w:szCs w:val="28"/>
        </w:rPr>
        <w:t>s</w:t>
      </w:r>
      <w:r>
        <w:rPr>
          <w:b/>
          <w:sz w:val="28"/>
          <w:szCs w:val="28"/>
        </w:rPr>
        <w:t>ic</w:t>
      </w: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>o</w:t>
      </w:r>
      <w:r>
        <w:rPr>
          <w:b/>
          <w:spacing w:val="-6"/>
          <w:sz w:val="28"/>
          <w:szCs w:val="28"/>
        </w:rPr>
        <w:t>n</w:t>
      </w:r>
      <w:r>
        <w:rPr>
          <w:b/>
          <w:spacing w:val="7"/>
          <w:sz w:val="28"/>
          <w:szCs w:val="28"/>
        </w:rPr>
        <w:t>s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>r</w:t>
      </w:r>
      <w:r>
        <w:rPr>
          <w:b/>
          <w:sz w:val="28"/>
          <w:szCs w:val="28"/>
        </w:rPr>
        <w:t>a</w:t>
      </w:r>
      <w:r>
        <w:rPr>
          <w:b/>
          <w:spacing w:val="4"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nt</w:t>
      </w:r>
      <w:r>
        <w:rPr>
          <w:b/>
          <w:sz w:val="28"/>
          <w:szCs w:val="28"/>
        </w:rPr>
        <w:t>s</w:t>
      </w:r>
      <w:r>
        <w:rPr>
          <w:b/>
          <w:spacing w:val="4"/>
          <w:sz w:val="28"/>
          <w:szCs w:val="28"/>
        </w:rPr>
        <w:t>i</w:t>
      </w:r>
      <w:r>
        <w:rPr>
          <w:b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S</w:t>
      </w:r>
      <w:r>
        <w:rPr>
          <w:b/>
          <w:sz w:val="28"/>
          <w:szCs w:val="28"/>
        </w:rPr>
        <w:t>QL</w:t>
      </w:r>
    </w:p>
    <w:p w:rsidR="00235722" w:rsidRDefault="007D7CA6">
      <w:pPr>
        <w:spacing w:line="280" w:lineRule="exact"/>
        <w:ind w:left="1800"/>
        <w:rPr>
          <w:sz w:val="24"/>
          <w:szCs w:val="24"/>
        </w:rPr>
      </w:pPr>
      <w:r>
        <w:rPr>
          <w:spacing w:val="-5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tt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u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s</w:t>
      </w:r>
    </w:p>
    <w:p w:rsidR="00235722" w:rsidRDefault="007D7CA6">
      <w:pPr>
        <w:spacing w:before="3"/>
        <w:ind w:left="1800"/>
        <w:rPr>
          <w:sz w:val="24"/>
          <w:szCs w:val="24"/>
        </w:rPr>
      </w:pPr>
      <w:r>
        <w:rPr>
          <w:spacing w:val="-5"/>
          <w:sz w:val="24"/>
          <w:szCs w:val="24"/>
        </w:rPr>
        <w:t>A</w:t>
      </w:r>
      <w:r>
        <w:rPr>
          <w:spacing w:val="5"/>
          <w:sz w:val="24"/>
          <w:szCs w:val="24"/>
        </w:rPr>
        <w:t>tt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sd</w:t>
      </w:r>
      <w:r>
        <w:rPr>
          <w:spacing w:val="4"/>
          <w:sz w:val="24"/>
          <w:szCs w:val="24"/>
        </w:rPr>
        <w:t>e</w:t>
      </w:r>
      <w:r>
        <w:rPr>
          <w:spacing w:val="-8"/>
          <w:sz w:val="24"/>
          <w:szCs w:val="24"/>
        </w:rPr>
        <w:t>f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l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s</w:t>
      </w:r>
    </w:p>
    <w:p w:rsidR="00235722" w:rsidRDefault="007D7CA6">
      <w:pPr>
        <w:spacing w:line="280" w:lineRule="exact"/>
        <w:ind w:left="1800"/>
        <w:rPr>
          <w:sz w:val="24"/>
          <w:szCs w:val="24"/>
        </w:rPr>
      </w:pPr>
      <w:r>
        <w:rPr>
          <w:spacing w:val="-5"/>
          <w:position w:val="-1"/>
          <w:sz w:val="24"/>
          <w:szCs w:val="24"/>
        </w:rPr>
        <w:t>K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y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s</w:t>
      </w:r>
    </w:p>
    <w:p w:rsidR="00235722" w:rsidRDefault="007D7CA6">
      <w:pPr>
        <w:spacing w:line="280" w:lineRule="exact"/>
        <w:ind w:left="1800"/>
        <w:rPr>
          <w:sz w:val="24"/>
          <w:szCs w:val="24"/>
        </w:rPr>
        <w:sectPr w:rsidR="00235722">
          <w:pgSz w:w="12240" w:h="15840"/>
          <w:pgMar w:top="860" w:right="0" w:bottom="280" w:left="0" w:header="673" w:footer="625" w:gutter="0"/>
          <w:cols w:space="720"/>
        </w:sectPr>
      </w:pPr>
      <w:r>
        <w:rPr>
          <w:spacing w:val="-1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g</w:t>
      </w:r>
      <w:r>
        <w:rPr>
          <w:spacing w:val="6"/>
          <w:position w:val="-1"/>
          <w:sz w:val="24"/>
          <w:szCs w:val="24"/>
        </w:rPr>
        <w:t>r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y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s</w:t>
      </w:r>
    </w:p>
    <w:p w:rsidR="00235722" w:rsidRDefault="00235722">
      <w:pPr>
        <w:spacing w:before="1" w:line="160" w:lineRule="exact"/>
        <w:rPr>
          <w:sz w:val="16"/>
          <w:szCs w:val="16"/>
        </w:rPr>
      </w:pPr>
    </w:p>
    <w:p w:rsidR="00235722" w:rsidRDefault="00235722">
      <w:pPr>
        <w:spacing w:line="200" w:lineRule="exact"/>
      </w:pPr>
    </w:p>
    <w:p w:rsidR="00235722" w:rsidRDefault="007D7CA6">
      <w:pPr>
        <w:spacing w:before="26"/>
        <w:ind w:left="1800"/>
        <w:rPr>
          <w:sz w:val="26"/>
          <w:szCs w:val="26"/>
        </w:rPr>
      </w:pPr>
      <w:r>
        <w:rPr>
          <w:b/>
          <w:sz w:val="26"/>
          <w:szCs w:val="26"/>
        </w:rPr>
        <w:t>S</w:t>
      </w:r>
      <w:r>
        <w:rPr>
          <w:b/>
          <w:spacing w:val="-4"/>
          <w:sz w:val="26"/>
          <w:szCs w:val="26"/>
        </w:rPr>
        <w:t>p</w:t>
      </w:r>
      <w:r>
        <w:rPr>
          <w:b/>
          <w:sz w:val="26"/>
          <w:szCs w:val="26"/>
        </w:rPr>
        <w:t>ec</w:t>
      </w:r>
      <w:r>
        <w:rPr>
          <w:b/>
          <w:spacing w:val="5"/>
          <w:sz w:val="26"/>
          <w:szCs w:val="26"/>
        </w:rPr>
        <w:t>i</w:t>
      </w:r>
      <w:r>
        <w:rPr>
          <w:b/>
          <w:spacing w:val="-4"/>
          <w:sz w:val="26"/>
          <w:szCs w:val="26"/>
        </w:rPr>
        <w:t>f</w:t>
      </w:r>
      <w:r>
        <w:rPr>
          <w:b/>
          <w:spacing w:val="5"/>
          <w:sz w:val="26"/>
          <w:szCs w:val="26"/>
        </w:rPr>
        <w:t>yi</w:t>
      </w:r>
      <w:r>
        <w:rPr>
          <w:b/>
          <w:spacing w:val="-4"/>
          <w:sz w:val="26"/>
          <w:szCs w:val="26"/>
        </w:rPr>
        <w:t>n</w:t>
      </w:r>
      <w:r>
        <w:rPr>
          <w:b/>
          <w:sz w:val="26"/>
          <w:szCs w:val="26"/>
        </w:rPr>
        <w:t>gAttr</w:t>
      </w:r>
      <w:r>
        <w:rPr>
          <w:b/>
          <w:spacing w:val="5"/>
          <w:sz w:val="26"/>
          <w:szCs w:val="26"/>
        </w:rPr>
        <w:t>i</w:t>
      </w:r>
      <w:r>
        <w:rPr>
          <w:b/>
          <w:sz w:val="26"/>
          <w:szCs w:val="26"/>
        </w:rPr>
        <w:t>b</w:t>
      </w:r>
      <w:r>
        <w:rPr>
          <w:b/>
          <w:spacing w:val="-4"/>
          <w:sz w:val="26"/>
          <w:szCs w:val="26"/>
        </w:rPr>
        <w:t>u</w:t>
      </w:r>
      <w:r>
        <w:rPr>
          <w:b/>
          <w:sz w:val="26"/>
          <w:szCs w:val="26"/>
        </w:rPr>
        <w:t>teconstra</w:t>
      </w:r>
      <w:r>
        <w:rPr>
          <w:b/>
          <w:spacing w:val="5"/>
          <w:sz w:val="26"/>
          <w:szCs w:val="26"/>
        </w:rPr>
        <w:t>i</w:t>
      </w:r>
      <w:r>
        <w:rPr>
          <w:b/>
          <w:spacing w:val="-4"/>
          <w:sz w:val="26"/>
          <w:szCs w:val="26"/>
        </w:rPr>
        <w:t>n</w:t>
      </w:r>
      <w:r>
        <w:rPr>
          <w:b/>
          <w:sz w:val="26"/>
          <w:szCs w:val="26"/>
        </w:rPr>
        <w:t>ts&amp; Attr</w:t>
      </w:r>
      <w:r>
        <w:rPr>
          <w:b/>
          <w:spacing w:val="5"/>
          <w:sz w:val="26"/>
          <w:szCs w:val="26"/>
        </w:rPr>
        <w:t>i</w:t>
      </w:r>
      <w:r>
        <w:rPr>
          <w:b/>
          <w:sz w:val="26"/>
          <w:szCs w:val="26"/>
        </w:rPr>
        <w:t>b</w:t>
      </w:r>
      <w:r>
        <w:rPr>
          <w:b/>
          <w:spacing w:val="-4"/>
          <w:sz w:val="26"/>
          <w:szCs w:val="26"/>
        </w:rPr>
        <w:t>u</w:t>
      </w:r>
      <w:r>
        <w:rPr>
          <w:b/>
          <w:spacing w:val="5"/>
          <w:sz w:val="26"/>
          <w:szCs w:val="26"/>
        </w:rPr>
        <w:t>t</w:t>
      </w:r>
      <w:r>
        <w:rPr>
          <w:b/>
          <w:sz w:val="26"/>
          <w:szCs w:val="26"/>
        </w:rPr>
        <w:t>e</w:t>
      </w:r>
      <w:r>
        <w:rPr>
          <w:b/>
          <w:spacing w:val="-4"/>
          <w:sz w:val="26"/>
          <w:szCs w:val="26"/>
        </w:rPr>
        <w:t>d</w:t>
      </w:r>
      <w:r>
        <w:rPr>
          <w:b/>
          <w:spacing w:val="5"/>
          <w:sz w:val="26"/>
          <w:szCs w:val="26"/>
        </w:rPr>
        <w:t>e</w:t>
      </w:r>
      <w:r>
        <w:rPr>
          <w:b/>
          <w:spacing w:val="-4"/>
          <w:sz w:val="26"/>
          <w:szCs w:val="26"/>
        </w:rPr>
        <w:t>f</w:t>
      </w:r>
      <w:r>
        <w:rPr>
          <w:b/>
          <w:spacing w:val="5"/>
          <w:sz w:val="26"/>
          <w:szCs w:val="26"/>
        </w:rPr>
        <w:t>a</w:t>
      </w:r>
      <w:r>
        <w:rPr>
          <w:b/>
          <w:spacing w:val="-4"/>
          <w:sz w:val="26"/>
          <w:szCs w:val="26"/>
        </w:rPr>
        <w:t>u</w:t>
      </w:r>
      <w:r>
        <w:rPr>
          <w:b/>
          <w:sz w:val="26"/>
          <w:szCs w:val="26"/>
        </w:rPr>
        <w:t>lts</w:t>
      </w:r>
    </w:p>
    <w:p w:rsidR="00235722" w:rsidRDefault="00AC1525">
      <w:pPr>
        <w:tabs>
          <w:tab w:val="left" w:pos="2160"/>
        </w:tabs>
        <w:spacing w:before="17" w:line="260" w:lineRule="exact"/>
        <w:ind w:left="2160" w:right="1472" w:hanging="360"/>
        <w:rPr>
          <w:sz w:val="24"/>
          <w:szCs w:val="24"/>
        </w:rPr>
      </w:pPr>
      <w:r w:rsidRPr="00AC1525">
        <w:pict>
          <v:group id="_x0000_s1363" style="position:absolute;left:0;text-align:left;margin-left:0;margin-top:54pt;width:612pt;height:0;z-index:-1503;mso-position-horizontal-relative:page;mso-position-vertical-relative:page" coordorigin=",1080" coordsize="12240,0">
            <v:shape id="_x0000_s1364" style="position:absolute;top:1080;width:12240;height:0" coordorigin=",1080" coordsize="12240,0" path="m,1080r12240,e" filled="f" strokeweight=".25397mm">
              <v:path arrowok="t"/>
            </v:shape>
            <w10:wrap anchorx="page" anchory="page"/>
          </v:group>
        </w:pict>
      </w:r>
      <w:r w:rsidR="007D7CA6">
        <w:rPr>
          <w:sz w:val="24"/>
          <w:szCs w:val="24"/>
        </w:rPr>
        <w:tab/>
        <w:t>A</w:t>
      </w:r>
      <w:r w:rsidR="007D7CA6">
        <w:rPr>
          <w:spacing w:val="-1"/>
          <w:sz w:val="24"/>
          <w:szCs w:val="24"/>
        </w:rPr>
        <w:t>c</w:t>
      </w:r>
      <w:r w:rsidR="007D7CA6">
        <w:rPr>
          <w:spacing w:val="5"/>
          <w:sz w:val="24"/>
          <w:szCs w:val="24"/>
        </w:rPr>
        <w:t>o</w:t>
      </w:r>
      <w:r w:rsidR="007D7CA6">
        <w:rPr>
          <w:spacing w:val="-5"/>
          <w:sz w:val="24"/>
          <w:szCs w:val="24"/>
        </w:rPr>
        <w:t>n</w:t>
      </w:r>
      <w:r w:rsidR="007D7CA6">
        <w:rPr>
          <w:spacing w:val="-2"/>
          <w:sz w:val="24"/>
          <w:szCs w:val="24"/>
        </w:rPr>
        <w:t>s</w:t>
      </w:r>
      <w:r w:rsidR="007D7CA6">
        <w:rPr>
          <w:spacing w:val="5"/>
          <w:sz w:val="24"/>
          <w:szCs w:val="24"/>
        </w:rPr>
        <w:t>t</w:t>
      </w:r>
      <w:r w:rsidR="007D7CA6">
        <w:rPr>
          <w:spacing w:val="2"/>
          <w:sz w:val="24"/>
          <w:szCs w:val="24"/>
        </w:rPr>
        <w:t>r</w:t>
      </w:r>
      <w:r w:rsidR="007D7CA6">
        <w:rPr>
          <w:spacing w:val="4"/>
          <w:sz w:val="24"/>
          <w:szCs w:val="24"/>
        </w:rPr>
        <w:t>a</w:t>
      </w:r>
      <w:r w:rsidR="007D7CA6">
        <w:rPr>
          <w:spacing w:val="-4"/>
          <w:sz w:val="24"/>
          <w:szCs w:val="24"/>
        </w:rPr>
        <w:t>i</w:t>
      </w:r>
      <w:r w:rsidR="007D7CA6">
        <w:rPr>
          <w:spacing w:val="-5"/>
          <w:sz w:val="24"/>
          <w:szCs w:val="24"/>
        </w:rPr>
        <w:t>n</w:t>
      </w:r>
      <w:r w:rsidR="007D7CA6">
        <w:rPr>
          <w:sz w:val="24"/>
          <w:szCs w:val="24"/>
        </w:rPr>
        <w:t>tNOTNU</w:t>
      </w:r>
      <w:r w:rsidR="007D7CA6">
        <w:rPr>
          <w:spacing w:val="-2"/>
          <w:sz w:val="24"/>
          <w:szCs w:val="24"/>
        </w:rPr>
        <w:t>L</w:t>
      </w:r>
      <w:r w:rsidR="007D7CA6">
        <w:rPr>
          <w:sz w:val="24"/>
          <w:szCs w:val="24"/>
        </w:rPr>
        <w:t>L</w:t>
      </w:r>
      <w:r w:rsidR="007D7CA6">
        <w:rPr>
          <w:spacing w:val="-9"/>
          <w:sz w:val="24"/>
          <w:szCs w:val="24"/>
        </w:rPr>
        <w:t>m</w:t>
      </w:r>
      <w:r w:rsidR="007D7CA6">
        <w:rPr>
          <w:spacing w:val="4"/>
          <w:sz w:val="24"/>
          <w:szCs w:val="24"/>
        </w:rPr>
        <w:t>a</w:t>
      </w:r>
      <w:r w:rsidR="007D7CA6">
        <w:rPr>
          <w:sz w:val="24"/>
          <w:szCs w:val="24"/>
        </w:rPr>
        <w:t xml:space="preserve">y </w:t>
      </w:r>
      <w:r w:rsidR="007D7CA6">
        <w:rPr>
          <w:spacing w:val="-5"/>
          <w:sz w:val="24"/>
          <w:szCs w:val="24"/>
        </w:rPr>
        <w:t>b</w:t>
      </w:r>
      <w:r w:rsidR="007D7CA6">
        <w:rPr>
          <w:sz w:val="24"/>
          <w:szCs w:val="24"/>
        </w:rPr>
        <w:t>e</w:t>
      </w:r>
      <w:r w:rsidR="007D7CA6">
        <w:rPr>
          <w:spacing w:val="-2"/>
          <w:sz w:val="24"/>
          <w:szCs w:val="24"/>
        </w:rPr>
        <w:t>s</w:t>
      </w:r>
      <w:r w:rsidR="007D7CA6">
        <w:rPr>
          <w:sz w:val="24"/>
          <w:szCs w:val="24"/>
        </w:rPr>
        <w:t>p</w:t>
      </w:r>
      <w:r w:rsidR="007D7CA6">
        <w:rPr>
          <w:spacing w:val="-1"/>
          <w:sz w:val="24"/>
          <w:szCs w:val="24"/>
        </w:rPr>
        <w:t>e</w:t>
      </w:r>
      <w:r w:rsidR="007D7CA6">
        <w:rPr>
          <w:spacing w:val="4"/>
          <w:sz w:val="24"/>
          <w:szCs w:val="24"/>
        </w:rPr>
        <w:t>c</w:t>
      </w:r>
      <w:r w:rsidR="007D7CA6">
        <w:rPr>
          <w:sz w:val="24"/>
          <w:szCs w:val="24"/>
        </w:rPr>
        <w:t>i</w:t>
      </w:r>
      <w:r w:rsidR="007D7CA6">
        <w:rPr>
          <w:spacing w:val="2"/>
          <w:sz w:val="24"/>
          <w:szCs w:val="24"/>
        </w:rPr>
        <w:t>f</w:t>
      </w:r>
      <w:r w:rsidR="007D7CA6">
        <w:rPr>
          <w:spacing w:val="-4"/>
          <w:sz w:val="24"/>
          <w:szCs w:val="24"/>
        </w:rPr>
        <w:t>i</w:t>
      </w:r>
      <w:r w:rsidR="007D7CA6">
        <w:rPr>
          <w:spacing w:val="-1"/>
          <w:sz w:val="24"/>
          <w:szCs w:val="24"/>
        </w:rPr>
        <w:t>e</w:t>
      </w:r>
      <w:r w:rsidR="007D7CA6">
        <w:rPr>
          <w:sz w:val="24"/>
          <w:szCs w:val="24"/>
        </w:rPr>
        <w:t>d</w:t>
      </w:r>
      <w:r w:rsidR="007D7CA6">
        <w:rPr>
          <w:spacing w:val="5"/>
          <w:sz w:val="24"/>
          <w:szCs w:val="24"/>
        </w:rPr>
        <w:t>o</w:t>
      </w:r>
      <w:r w:rsidR="007D7CA6">
        <w:rPr>
          <w:sz w:val="24"/>
          <w:szCs w:val="24"/>
        </w:rPr>
        <w:t>n</w:t>
      </w:r>
      <w:r w:rsidR="007D7CA6">
        <w:rPr>
          <w:spacing w:val="-1"/>
          <w:sz w:val="24"/>
          <w:szCs w:val="24"/>
        </w:rPr>
        <w:t>a</w:t>
      </w:r>
      <w:r w:rsidR="007D7CA6">
        <w:rPr>
          <w:sz w:val="24"/>
          <w:szCs w:val="24"/>
        </w:rPr>
        <w:t>n</w:t>
      </w:r>
      <w:r w:rsidR="007D7CA6">
        <w:rPr>
          <w:spacing w:val="4"/>
          <w:sz w:val="24"/>
          <w:szCs w:val="24"/>
        </w:rPr>
        <w:t>a</w:t>
      </w:r>
      <w:r w:rsidR="007D7CA6">
        <w:rPr>
          <w:sz w:val="24"/>
          <w:szCs w:val="24"/>
        </w:rPr>
        <w:t>tt</w:t>
      </w:r>
      <w:r w:rsidR="007D7CA6">
        <w:rPr>
          <w:spacing w:val="2"/>
          <w:sz w:val="24"/>
          <w:szCs w:val="24"/>
        </w:rPr>
        <w:t>r</w:t>
      </w:r>
      <w:r w:rsidR="007D7CA6">
        <w:rPr>
          <w:spacing w:val="-4"/>
          <w:sz w:val="24"/>
          <w:szCs w:val="24"/>
        </w:rPr>
        <w:t>i</w:t>
      </w:r>
      <w:r w:rsidR="007D7CA6">
        <w:rPr>
          <w:spacing w:val="-5"/>
          <w:sz w:val="24"/>
          <w:szCs w:val="24"/>
        </w:rPr>
        <w:t>b</w:t>
      </w:r>
      <w:r w:rsidR="007D7CA6">
        <w:rPr>
          <w:sz w:val="24"/>
          <w:szCs w:val="24"/>
        </w:rPr>
        <w:t>u</w:t>
      </w:r>
      <w:r w:rsidR="007D7CA6">
        <w:rPr>
          <w:spacing w:val="5"/>
          <w:sz w:val="24"/>
          <w:szCs w:val="24"/>
        </w:rPr>
        <w:t>t</w:t>
      </w:r>
      <w:r w:rsidR="007D7CA6">
        <w:rPr>
          <w:sz w:val="24"/>
          <w:szCs w:val="24"/>
        </w:rPr>
        <w:t>e</w:t>
      </w:r>
      <w:r w:rsidR="007D7CA6">
        <w:rPr>
          <w:spacing w:val="-4"/>
          <w:sz w:val="24"/>
          <w:szCs w:val="24"/>
        </w:rPr>
        <w:t>i</w:t>
      </w:r>
      <w:r w:rsidR="007D7CA6">
        <w:rPr>
          <w:sz w:val="24"/>
          <w:szCs w:val="24"/>
        </w:rPr>
        <w:t>f</w:t>
      </w:r>
      <w:r w:rsidR="007D7CA6">
        <w:rPr>
          <w:spacing w:val="-5"/>
          <w:sz w:val="24"/>
          <w:szCs w:val="24"/>
        </w:rPr>
        <w:t>n</w:t>
      </w:r>
      <w:r w:rsidR="007D7CA6">
        <w:rPr>
          <w:spacing w:val="5"/>
          <w:sz w:val="24"/>
          <w:szCs w:val="24"/>
        </w:rPr>
        <w:t>u</w:t>
      </w:r>
      <w:r w:rsidR="007D7CA6">
        <w:rPr>
          <w:sz w:val="24"/>
          <w:szCs w:val="24"/>
        </w:rPr>
        <w:t>ll</w:t>
      </w:r>
      <w:r w:rsidR="007D7CA6">
        <w:rPr>
          <w:spacing w:val="4"/>
          <w:sz w:val="24"/>
          <w:szCs w:val="24"/>
        </w:rPr>
        <w:t>ca</w:t>
      </w:r>
      <w:r w:rsidR="007D7CA6">
        <w:rPr>
          <w:sz w:val="24"/>
          <w:szCs w:val="24"/>
        </w:rPr>
        <w:t>n</w:t>
      </w:r>
      <w:r w:rsidR="007D7CA6">
        <w:rPr>
          <w:spacing w:val="-5"/>
          <w:sz w:val="24"/>
          <w:szCs w:val="24"/>
        </w:rPr>
        <w:t>n</w:t>
      </w:r>
      <w:r w:rsidR="007D7CA6">
        <w:rPr>
          <w:spacing w:val="5"/>
          <w:sz w:val="24"/>
          <w:szCs w:val="24"/>
        </w:rPr>
        <w:t>o</w:t>
      </w:r>
      <w:r w:rsidR="007D7CA6">
        <w:rPr>
          <w:sz w:val="24"/>
          <w:szCs w:val="24"/>
        </w:rPr>
        <w:t>t</w:t>
      </w:r>
      <w:r w:rsidR="007D7CA6">
        <w:rPr>
          <w:spacing w:val="-5"/>
          <w:sz w:val="24"/>
          <w:szCs w:val="24"/>
        </w:rPr>
        <w:t>b</w:t>
      </w:r>
      <w:r w:rsidR="007D7CA6">
        <w:rPr>
          <w:sz w:val="24"/>
          <w:szCs w:val="24"/>
        </w:rPr>
        <w:t>ep</w:t>
      </w:r>
      <w:r w:rsidR="007D7CA6">
        <w:rPr>
          <w:spacing w:val="-1"/>
          <w:sz w:val="24"/>
          <w:szCs w:val="24"/>
        </w:rPr>
        <w:t>e</w:t>
      </w:r>
      <w:r w:rsidR="007D7CA6">
        <w:rPr>
          <w:spacing w:val="6"/>
          <w:sz w:val="24"/>
          <w:szCs w:val="24"/>
        </w:rPr>
        <w:t>r</w:t>
      </w:r>
      <w:r w:rsidR="007D7CA6">
        <w:rPr>
          <w:spacing w:val="-4"/>
          <w:sz w:val="24"/>
          <w:szCs w:val="24"/>
        </w:rPr>
        <w:t>m</w:t>
      </w:r>
      <w:r w:rsidR="007D7CA6">
        <w:rPr>
          <w:spacing w:val="-9"/>
          <w:sz w:val="24"/>
          <w:szCs w:val="24"/>
        </w:rPr>
        <w:t>i</w:t>
      </w:r>
      <w:r w:rsidR="007D7CA6">
        <w:rPr>
          <w:spacing w:val="5"/>
          <w:sz w:val="24"/>
          <w:szCs w:val="24"/>
        </w:rPr>
        <w:t>tt</w:t>
      </w:r>
      <w:r w:rsidR="007D7CA6">
        <w:rPr>
          <w:spacing w:val="-1"/>
          <w:sz w:val="24"/>
          <w:szCs w:val="24"/>
        </w:rPr>
        <w:t>e</w:t>
      </w:r>
      <w:r w:rsidR="007D7CA6">
        <w:rPr>
          <w:sz w:val="24"/>
          <w:szCs w:val="24"/>
        </w:rPr>
        <w:t>d</w:t>
      </w:r>
      <w:r w:rsidR="007D7CA6">
        <w:rPr>
          <w:spacing w:val="-8"/>
          <w:sz w:val="24"/>
          <w:szCs w:val="24"/>
        </w:rPr>
        <w:t>f</w:t>
      </w:r>
      <w:r w:rsidR="007D7CA6">
        <w:rPr>
          <w:spacing w:val="5"/>
          <w:sz w:val="24"/>
          <w:szCs w:val="24"/>
        </w:rPr>
        <w:t>o</w:t>
      </w:r>
      <w:r w:rsidR="007D7CA6">
        <w:rPr>
          <w:sz w:val="24"/>
          <w:szCs w:val="24"/>
        </w:rPr>
        <w:t xml:space="preserve">r </w:t>
      </w:r>
      <w:r w:rsidR="007D7CA6">
        <w:rPr>
          <w:spacing w:val="5"/>
          <w:sz w:val="24"/>
          <w:szCs w:val="24"/>
        </w:rPr>
        <w:t>t</w:t>
      </w:r>
      <w:r w:rsidR="007D7CA6">
        <w:rPr>
          <w:spacing w:val="-5"/>
          <w:sz w:val="24"/>
          <w:szCs w:val="24"/>
        </w:rPr>
        <w:t>h</w:t>
      </w:r>
      <w:r w:rsidR="007D7CA6">
        <w:rPr>
          <w:spacing w:val="-1"/>
          <w:sz w:val="24"/>
          <w:szCs w:val="24"/>
        </w:rPr>
        <w:t>a</w:t>
      </w:r>
      <w:r w:rsidR="007D7CA6">
        <w:rPr>
          <w:sz w:val="24"/>
          <w:szCs w:val="24"/>
        </w:rPr>
        <w:t>t</w:t>
      </w:r>
      <w:r w:rsidR="007D7CA6">
        <w:rPr>
          <w:spacing w:val="-1"/>
          <w:sz w:val="24"/>
          <w:szCs w:val="24"/>
        </w:rPr>
        <w:t>a</w:t>
      </w:r>
      <w:r w:rsidR="007D7CA6">
        <w:rPr>
          <w:sz w:val="24"/>
          <w:szCs w:val="24"/>
        </w:rPr>
        <w:t>tt</w:t>
      </w:r>
      <w:r w:rsidR="007D7CA6">
        <w:rPr>
          <w:spacing w:val="2"/>
          <w:sz w:val="24"/>
          <w:szCs w:val="24"/>
        </w:rPr>
        <w:t>r</w:t>
      </w:r>
      <w:r w:rsidR="007D7CA6">
        <w:rPr>
          <w:spacing w:val="-4"/>
          <w:sz w:val="24"/>
          <w:szCs w:val="24"/>
        </w:rPr>
        <w:t>i</w:t>
      </w:r>
      <w:r w:rsidR="007D7CA6">
        <w:rPr>
          <w:spacing w:val="-5"/>
          <w:sz w:val="24"/>
          <w:szCs w:val="24"/>
        </w:rPr>
        <w:t>b</w:t>
      </w:r>
      <w:r w:rsidR="007D7CA6">
        <w:rPr>
          <w:sz w:val="24"/>
          <w:szCs w:val="24"/>
        </w:rPr>
        <w:t>u</w:t>
      </w:r>
      <w:r w:rsidR="007D7CA6">
        <w:rPr>
          <w:spacing w:val="5"/>
          <w:sz w:val="24"/>
          <w:szCs w:val="24"/>
        </w:rPr>
        <w:t>t</w:t>
      </w:r>
      <w:r w:rsidR="007D7CA6">
        <w:rPr>
          <w:spacing w:val="-1"/>
          <w:sz w:val="24"/>
          <w:szCs w:val="24"/>
        </w:rPr>
        <w:t>e</w:t>
      </w:r>
      <w:r w:rsidR="007D7CA6">
        <w:rPr>
          <w:sz w:val="24"/>
          <w:szCs w:val="24"/>
        </w:rPr>
        <w:t>.</w:t>
      </w:r>
    </w:p>
    <w:p w:rsidR="00235722" w:rsidRDefault="007D7CA6">
      <w:pPr>
        <w:tabs>
          <w:tab w:val="left" w:pos="2160"/>
        </w:tabs>
        <w:spacing w:before="18" w:line="260" w:lineRule="exact"/>
        <w:ind w:left="2160" w:right="1410" w:hanging="360"/>
        <w:rPr>
          <w:sz w:val="24"/>
          <w:szCs w:val="24"/>
        </w:rPr>
      </w:pPr>
      <w:r>
        <w:rPr>
          <w:sz w:val="24"/>
          <w:szCs w:val="24"/>
        </w:rPr>
        <w:tab/>
        <w:t>AD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F</w:t>
      </w:r>
      <w:r>
        <w:rPr>
          <w:spacing w:val="-5"/>
          <w:sz w:val="24"/>
          <w:szCs w:val="24"/>
        </w:rPr>
        <w:t>A</w:t>
      </w:r>
      <w:r>
        <w:rPr>
          <w:spacing w:val="5"/>
          <w:sz w:val="24"/>
          <w:szCs w:val="24"/>
        </w:rPr>
        <w:t>U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T</w:t>
      </w:r>
      <w:r>
        <w:rPr>
          <w:spacing w:val="4"/>
          <w:sz w:val="24"/>
          <w:szCs w:val="24"/>
        </w:rPr>
        <w:t>c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dtod</w:t>
      </w:r>
      <w:r>
        <w:rPr>
          <w:spacing w:val="-1"/>
          <w:sz w:val="24"/>
          <w:szCs w:val="24"/>
        </w:rPr>
        <w:t>ec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ead</w:t>
      </w:r>
      <w:r>
        <w:rPr>
          <w:spacing w:val="4"/>
          <w:sz w:val="24"/>
          <w:szCs w:val="24"/>
        </w:rPr>
        <w:t>e</w:t>
      </w:r>
      <w:r>
        <w:rPr>
          <w:spacing w:val="-8"/>
          <w:sz w:val="24"/>
          <w:szCs w:val="24"/>
        </w:rPr>
        <w:t>f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tv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ue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1"/>
          <w:sz w:val="24"/>
          <w:szCs w:val="24"/>
        </w:rPr>
        <w:t>ac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l </w:t>
      </w:r>
      <w:r>
        <w:rPr>
          <w:spacing w:val="-5"/>
          <w:sz w:val="24"/>
          <w:szCs w:val="24"/>
        </w:rPr>
        <w:t>v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</w:t>
      </w:r>
    </w:p>
    <w:p w:rsidR="00235722" w:rsidRDefault="007D7CA6">
      <w:pPr>
        <w:tabs>
          <w:tab w:val="left" w:pos="2880"/>
        </w:tabs>
        <w:spacing w:before="4" w:line="260" w:lineRule="exact"/>
        <w:ind w:left="2880" w:right="1556" w:hanging="360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o</w:t>
      </w:r>
      <w:r>
        <w:rPr>
          <w:rFonts w:ascii="Courier New" w:eastAsia="Courier New" w:hAnsi="Courier New" w:cs="Courier New"/>
          <w:sz w:val="24"/>
          <w:szCs w:val="24"/>
        </w:rPr>
        <w:tab/>
      </w:r>
      <w:r>
        <w:rPr>
          <w:spacing w:val="-1"/>
          <w:sz w:val="24"/>
          <w:szCs w:val="24"/>
        </w:rPr>
        <w:t>W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x</w:t>
      </w:r>
      <w:r>
        <w:rPr>
          <w:spacing w:val="5"/>
          <w:sz w:val="24"/>
          <w:szCs w:val="24"/>
        </w:rPr>
        <w:t>p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-5"/>
          <w:sz w:val="24"/>
          <w:szCs w:val="24"/>
        </w:rPr>
        <w:t>v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ue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otp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v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d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,d</w:t>
      </w:r>
      <w:r>
        <w:rPr>
          <w:spacing w:val="-1"/>
          <w:sz w:val="24"/>
          <w:szCs w:val="24"/>
        </w:rPr>
        <w:t>e</w:t>
      </w:r>
      <w:r>
        <w:rPr>
          <w:spacing w:val="-8"/>
          <w:sz w:val="24"/>
          <w:szCs w:val="24"/>
        </w:rPr>
        <w:t>f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t</w:t>
      </w:r>
      <w:r>
        <w:rPr>
          <w:spacing w:val="-5"/>
          <w:sz w:val="24"/>
          <w:szCs w:val="24"/>
        </w:rPr>
        <w:t>v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ue</w:t>
      </w:r>
      <w:r>
        <w:rPr>
          <w:spacing w:val="5"/>
          <w:sz w:val="24"/>
          <w:szCs w:val="24"/>
        </w:rPr>
        <w:t>w</w:t>
      </w:r>
      <w:r>
        <w:rPr>
          <w:sz w:val="24"/>
          <w:szCs w:val="24"/>
        </w:rPr>
        <w:t>i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l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 xml:space="preserve">e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pp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d.</w:t>
      </w:r>
    </w:p>
    <w:p w:rsidR="00235722" w:rsidRDefault="007D7CA6">
      <w:pPr>
        <w:spacing w:before="1" w:line="280" w:lineRule="exact"/>
        <w:ind w:left="1800"/>
        <w:rPr>
          <w:sz w:val="24"/>
          <w:szCs w:val="24"/>
        </w:rPr>
      </w:pPr>
      <w:r>
        <w:rPr>
          <w:position w:val="-1"/>
          <w:sz w:val="24"/>
          <w:szCs w:val="24"/>
        </w:rPr>
        <w:t>A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u</w:t>
      </w:r>
      <w:r>
        <w:rPr>
          <w:spacing w:val="3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 xml:space="preserve">e </w:t>
      </w:r>
      <w:r>
        <w:rPr>
          <w:spacing w:val="-1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H</w:t>
      </w:r>
      <w:r>
        <w:rPr>
          <w:spacing w:val="2"/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K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su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o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7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 xml:space="preserve">t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ed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9"/>
          <w:position w:val="-1"/>
          <w:sz w:val="24"/>
          <w:szCs w:val="24"/>
        </w:rPr>
        <w:t>m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-5"/>
          <w:position w:val="-1"/>
          <w:sz w:val="24"/>
          <w:szCs w:val="24"/>
        </w:rPr>
        <w:t>v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lu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tt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u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.</w:t>
      </w:r>
    </w:p>
    <w:p w:rsidR="00235722" w:rsidRDefault="00235722">
      <w:pPr>
        <w:spacing w:before="12" w:line="240" w:lineRule="exact"/>
        <w:rPr>
          <w:sz w:val="24"/>
          <w:szCs w:val="24"/>
        </w:rPr>
      </w:pPr>
    </w:p>
    <w:p w:rsidR="00235722" w:rsidRDefault="007D7CA6">
      <w:pPr>
        <w:spacing w:before="34" w:line="260" w:lineRule="exact"/>
        <w:ind w:left="2520" w:right="7294" w:hanging="720"/>
        <w:rPr>
          <w:sz w:val="24"/>
          <w:szCs w:val="24"/>
        </w:rPr>
      </w:pPr>
      <w:r>
        <w:rPr>
          <w:spacing w:val="-1"/>
          <w:sz w:val="24"/>
          <w:szCs w:val="24"/>
        </w:rPr>
        <w:t>CR</w:t>
      </w:r>
      <w:r>
        <w:rPr>
          <w:spacing w:val="2"/>
          <w:sz w:val="24"/>
          <w:szCs w:val="24"/>
        </w:rPr>
        <w:t>E</w:t>
      </w:r>
      <w:r>
        <w:rPr>
          <w:spacing w:val="-5"/>
          <w:sz w:val="24"/>
          <w:szCs w:val="24"/>
        </w:rPr>
        <w:t>A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A</w:t>
      </w:r>
      <w:r>
        <w:rPr>
          <w:spacing w:val="-1"/>
          <w:sz w:val="24"/>
          <w:szCs w:val="24"/>
        </w:rPr>
        <w:t>B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E (</w:t>
      </w:r>
    </w:p>
    <w:p w:rsidR="00235722" w:rsidRDefault="007D7CA6">
      <w:pPr>
        <w:spacing w:line="260" w:lineRule="exact"/>
        <w:ind w:left="2520"/>
        <w:rPr>
          <w:sz w:val="24"/>
          <w:szCs w:val="24"/>
        </w:rPr>
      </w:pP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NOV</w:t>
      </w:r>
      <w:r>
        <w:rPr>
          <w:spacing w:val="-5"/>
          <w:sz w:val="24"/>
          <w:szCs w:val="24"/>
        </w:rPr>
        <w:t>A</w:t>
      </w:r>
      <w:r>
        <w:rPr>
          <w:spacing w:val="-1"/>
          <w:sz w:val="24"/>
          <w:szCs w:val="24"/>
        </w:rPr>
        <w:t>RC</w:t>
      </w:r>
      <w:r>
        <w:rPr>
          <w:spacing w:val="5"/>
          <w:sz w:val="24"/>
          <w:szCs w:val="24"/>
        </w:rPr>
        <w:t>H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2</w:t>
      </w:r>
      <w:r>
        <w:rPr>
          <w:spacing w:val="2"/>
          <w:sz w:val="24"/>
          <w:szCs w:val="24"/>
        </w:rPr>
        <w:t>(</w:t>
      </w:r>
      <w:r>
        <w:rPr>
          <w:sz w:val="24"/>
          <w:szCs w:val="24"/>
        </w:rPr>
        <w:t>6)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K</w:t>
      </w:r>
      <w:r>
        <w:rPr>
          <w:spacing w:val="2"/>
          <w:sz w:val="24"/>
          <w:szCs w:val="24"/>
        </w:rPr>
        <w:t>(E</w:t>
      </w:r>
      <w:r>
        <w:rPr>
          <w:sz w:val="24"/>
          <w:szCs w:val="24"/>
        </w:rPr>
        <w:t>NO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I</w:t>
      </w:r>
      <w:r>
        <w:rPr>
          <w:spacing w:val="-5"/>
          <w:sz w:val="24"/>
          <w:szCs w:val="24"/>
        </w:rPr>
        <w:t>K</w:t>
      </w:r>
      <w:r>
        <w:rPr>
          <w:sz w:val="24"/>
          <w:szCs w:val="24"/>
        </w:rPr>
        <w:t xml:space="preserve">E </w:t>
      </w:r>
      <w:r>
        <w:rPr>
          <w:spacing w:val="-5"/>
          <w:sz w:val="24"/>
          <w:szCs w:val="24"/>
        </w:rPr>
        <w:t>'</w:t>
      </w:r>
      <w:r>
        <w:rPr>
          <w:spacing w:val="2"/>
          <w:sz w:val="24"/>
          <w:szCs w:val="24"/>
        </w:rPr>
        <w:t>E%</w:t>
      </w:r>
      <w:r>
        <w:rPr>
          <w:spacing w:val="-5"/>
          <w:sz w:val="24"/>
          <w:szCs w:val="24"/>
        </w:rPr>
        <w:t>'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>,</w:t>
      </w:r>
    </w:p>
    <w:p w:rsidR="00235722" w:rsidRDefault="00AC1525">
      <w:pPr>
        <w:spacing w:before="2" w:line="260" w:lineRule="exact"/>
        <w:ind w:left="2520" w:right="2932"/>
        <w:rPr>
          <w:sz w:val="24"/>
          <w:szCs w:val="24"/>
        </w:rPr>
      </w:pPr>
      <w:r w:rsidRPr="00AC1525">
        <w:pict>
          <v:group id="_x0000_s1354" style="position:absolute;left:0;text-align:left;margin-left:89.5pt;margin-top:-41.5pt;width:425.8pt;height:111.15pt;z-index:-1502;mso-position-horizontal-relative:page" coordorigin="1790,-830" coordsize="8516,2223">
            <v:shape id="_x0000_s1362" style="position:absolute;left:1800;top:-820;width:3106;height:274" coordorigin="1800,-820" coordsize="3106,274" path="m1800,-547r3106,l4906,-820r-3106,l1800,-547xe" fillcolor="yellow" stroked="f">
              <v:path arrowok="t"/>
            </v:shape>
            <v:shape id="_x0000_s1361" style="position:absolute;left:1800;top:-547;width:802;height:278" coordorigin="1800,-547" coordsize="802,278" path="m1800,-268r802,l2602,-547r-802,l1800,-268xe" fillcolor="yellow" stroked="f">
              <v:path arrowok="t"/>
            </v:shape>
            <v:shape id="_x0000_s1360" style="position:absolute;left:1800;top:-268;width:5654;height:274" coordorigin="1800,-268" coordsize="5654,274" path="m1800,5r5654,l7454,-268r-5654,l1800,5xe" fillcolor="yellow" stroked="f">
              <v:path arrowok="t"/>
            </v:shape>
            <v:shape id="_x0000_s1359" style="position:absolute;left:1800;top:5;width:7464;height:274" coordorigin="1800,5" coordsize="7464,274" path="m1800,279r7464,l9264,5,1800,5r,274xe" fillcolor="yellow" stroked="f">
              <v:path arrowok="t"/>
            </v:shape>
            <v:shape id="_x0000_s1358" style="position:absolute;left:1800;top:279;width:4939;height:278" coordorigin="1800,279" coordsize="4939,278" path="m1800,557r4939,l6739,279r-4939,l1800,557xe" fillcolor="yellow" stroked="f">
              <v:path arrowok="t"/>
            </v:shape>
            <v:shape id="_x0000_s1357" style="position:absolute;left:1800;top:557;width:8496;height:274" coordorigin="1800,557" coordsize="8496,274" path="m1800,831r8496,l10296,557r-8496,l1800,831xe" fillcolor="yellow" stroked="f">
              <v:path arrowok="t"/>
            </v:shape>
            <v:shape id="_x0000_s1356" style="position:absolute;left:1800;top:831;width:4507;height:278" coordorigin="1800,831" coordsize="4507,278" path="m1800,1109r4507,l6307,831r-4507,l1800,1109xe" fillcolor="yellow" stroked="f">
              <v:path arrowok="t"/>
            </v:shape>
            <v:shape id="_x0000_s1355" style="position:absolute;left:1800;top:1109;width:869;height:274" coordorigin="1800,1109" coordsize="869,274" path="m1800,1383r869,l2669,1109r-869,l1800,1383xe" fillcolor="yellow" stroked="f">
              <v:path arrowok="t"/>
            </v:shape>
            <w10:wrap anchorx="page"/>
          </v:group>
        </w:pict>
      </w:r>
      <w:r w:rsidR="007D7CA6">
        <w:rPr>
          <w:spacing w:val="2"/>
          <w:sz w:val="24"/>
          <w:szCs w:val="24"/>
        </w:rPr>
        <w:t>E</w:t>
      </w:r>
      <w:r w:rsidR="007D7CA6">
        <w:rPr>
          <w:sz w:val="24"/>
          <w:szCs w:val="24"/>
        </w:rPr>
        <w:t>N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-2"/>
          <w:sz w:val="24"/>
          <w:szCs w:val="24"/>
        </w:rPr>
        <w:t>M</w:t>
      </w:r>
      <w:r w:rsidR="007D7CA6">
        <w:rPr>
          <w:sz w:val="24"/>
          <w:szCs w:val="24"/>
        </w:rPr>
        <w:t>EVA</w:t>
      </w:r>
      <w:r w:rsidR="007D7CA6">
        <w:rPr>
          <w:spacing w:val="-1"/>
          <w:sz w:val="24"/>
          <w:szCs w:val="24"/>
        </w:rPr>
        <w:t>RC</w:t>
      </w:r>
      <w:r w:rsidR="007D7CA6">
        <w:rPr>
          <w:spacing w:val="5"/>
          <w:sz w:val="24"/>
          <w:szCs w:val="24"/>
        </w:rPr>
        <w:t>H</w:t>
      </w:r>
      <w:r w:rsidR="007D7CA6">
        <w:rPr>
          <w:sz w:val="24"/>
          <w:szCs w:val="24"/>
        </w:rPr>
        <w:t>A</w:t>
      </w:r>
      <w:r w:rsidR="007D7CA6">
        <w:rPr>
          <w:spacing w:val="-1"/>
          <w:sz w:val="24"/>
          <w:szCs w:val="24"/>
        </w:rPr>
        <w:t>R</w:t>
      </w:r>
      <w:r w:rsidR="007D7CA6">
        <w:rPr>
          <w:sz w:val="24"/>
          <w:szCs w:val="24"/>
        </w:rPr>
        <w:t>2</w:t>
      </w:r>
      <w:r w:rsidR="007D7CA6">
        <w:rPr>
          <w:spacing w:val="2"/>
          <w:sz w:val="24"/>
          <w:szCs w:val="24"/>
        </w:rPr>
        <w:t>(</w:t>
      </w:r>
      <w:r w:rsidR="007D7CA6">
        <w:rPr>
          <w:sz w:val="24"/>
          <w:szCs w:val="24"/>
        </w:rPr>
        <w:t xml:space="preserve">10) </w:t>
      </w:r>
      <w:r w:rsidR="007D7CA6">
        <w:rPr>
          <w:spacing w:val="-1"/>
          <w:sz w:val="24"/>
          <w:szCs w:val="24"/>
        </w:rPr>
        <w:t>C</w:t>
      </w:r>
      <w:r w:rsidR="007D7CA6">
        <w:rPr>
          <w:sz w:val="24"/>
          <w:szCs w:val="24"/>
        </w:rPr>
        <w:t>H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1"/>
          <w:sz w:val="24"/>
          <w:szCs w:val="24"/>
        </w:rPr>
        <w:t>C</w:t>
      </w:r>
      <w:r w:rsidR="007D7CA6">
        <w:rPr>
          <w:sz w:val="24"/>
          <w:szCs w:val="24"/>
        </w:rPr>
        <w:t>K</w:t>
      </w:r>
      <w:r w:rsidR="007D7CA6">
        <w:rPr>
          <w:spacing w:val="2"/>
          <w:sz w:val="24"/>
          <w:szCs w:val="24"/>
        </w:rPr>
        <w:t>(E</w:t>
      </w:r>
      <w:r w:rsidR="007D7CA6">
        <w:rPr>
          <w:sz w:val="24"/>
          <w:szCs w:val="24"/>
        </w:rPr>
        <w:t>N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-2"/>
          <w:sz w:val="24"/>
          <w:szCs w:val="24"/>
        </w:rPr>
        <w:t>M</w:t>
      </w:r>
      <w:r w:rsidR="007D7CA6">
        <w:rPr>
          <w:sz w:val="24"/>
          <w:szCs w:val="24"/>
        </w:rPr>
        <w:t>E=U</w:t>
      </w:r>
      <w:r w:rsidR="007D7CA6">
        <w:rPr>
          <w:spacing w:val="1"/>
          <w:sz w:val="24"/>
          <w:szCs w:val="24"/>
        </w:rPr>
        <w:t>PP</w:t>
      </w:r>
      <w:r w:rsidR="007D7CA6">
        <w:rPr>
          <w:spacing w:val="2"/>
          <w:sz w:val="24"/>
          <w:szCs w:val="24"/>
        </w:rPr>
        <w:t>E</w:t>
      </w:r>
      <w:r w:rsidR="007D7CA6">
        <w:rPr>
          <w:sz w:val="24"/>
          <w:szCs w:val="24"/>
        </w:rPr>
        <w:t>R</w:t>
      </w:r>
      <w:r w:rsidR="007D7CA6">
        <w:rPr>
          <w:spacing w:val="-3"/>
          <w:sz w:val="24"/>
          <w:szCs w:val="24"/>
        </w:rPr>
        <w:t>(</w:t>
      </w:r>
      <w:r w:rsidR="007D7CA6">
        <w:rPr>
          <w:spacing w:val="2"/>
          <w:sz w:val="24"/>
          <w:szCs w:val="24"/>
        </w:rPr>
        <w:t>E</w:t>
      </w:r>
      <w:r w:rsidR="007D7CA6">
        <w:rPr>
          <w:sz w:val="24"/>
          <w:szCs w:val="24"/>
        </w:rPr>
        <w:t>N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-2"/>
          <w:sz w:val="24"/>
          <w:szCs w:val="24"/>
        </w:rPr>
        <w:t>M</w:t>
      </w:r>
      <w:r w:rsidR="007D7CA6">
        <w:rPr>
          <w:spacing w:val="2"/>
          <w:sz w:val="24"/>
          <w:szCs w:val="24"/>
        </w:rPr>
        <w:t>E))</w:t>
      </w:r>
      <w:r w:rsidR="007D7CA6">
        <w:rPr>
          <w:sz w:val="24"/>
          <w:szCs w:val="24"/>
        </w:rPr>
        <w:t xml:space="preserve">, </w:t>
      </w:r>
      <w:r w:rsidR="007D7CA6">
        <w:rPr>
          <w:spacing w:val="-5"/>
          <w:sz w:val="24"/>
          <w:szCs w:val="24"/>
        </w:rPr>
        <w:t>A</w:t>
      </w:r>
      <w:r w:rsidR="007D7CA6">
        <w:rPr>
          <w:sz w:val="24"/>
          <w:szCs w:val="24"/>
        </w:rPr>
        <w:t>D</w:t>
      </w:r>
      <w:r w:rsidR="007D7CA6">
        <w:rPr>
          <w:spacing w:val="5"/>
          <w:sz w:val="24"/>
          <w:szCs w:val="24"/>
        </w:rPr>
        <w:t>D</w:t>
      </w:r>
      <w:r w:rsidR="007D7CA6">
        <w:rPr>
          <w:spacing w:val="-1"/>
          <w:sz w:val="24"/>
          <w:szCs w:val="24"/>
        </w:rPr>
        <w:t>R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1"/>
          <w:sz w:val="24"/>
          <w:szCs w:val="24"/>
        </w:rPr>
        <w:t>S</w:t>
      </w:r>
      <w:r w:rsidR="007D7CA6">
        <w:rPr>
          <w:sz w:val="24"/>
          <w:szCs w:val="24"/>
        </w:rPr>
        <w:t>SV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-1"/>
          <w:sz w:val="24"/>
          <w:szCs w:val="24"/>
        </w:rPr>
        <w:t>RC</w:t>
      </w:r>
      <w:r w:rsidR="007D7CA6">
        <w:rPr>
          <w:spacing w:val="5"/>
          <w:sz w:val="24"/>
          <w:szCs w:val="24"/>
        </w:rPr>
        <w:t>H</w:t>
      </w:r>
      <w:r w:rsidR="007D7CA6">
        <w:rPr>
          <w:sz w:val="24"/>
          <w:szCs w:val="24"/>
        </w:rPr>
        <w:t>A</w:t>
      </w:r>
      <w:r w:rsidR="007D7CA6">
        <w:rPr>
          <w:spacing w:val="-1"/>
          <w:sz w:val="24"/>
          <w:szCs w:val="24"/>
        </w:rPr>
        <w:t>R</w:t>
      </w:r>
      <w:r w:rsidR="007D7CA6">
        <w:rPr>
          <w:sz w:val="24"/>
          <w:szCs w:val="24"/>
        </w:rPr>
        <w:t>2</w:t>
      </w:r>
      <w:r w:rsidR="007D7CA6">
        <w:rPr>
          <w:spacing w:val="2"/>
          <w:sz w:val="24"/>
          <w:szCs w:val="24"/>
        </w:rPr>
        <w:t>(</w:t>
      </w:r>
      <w:r w:rsidR="007D7CA6">
        <w:rPr>
          <w:sz w:val="24"/>
          <w:szCs w:val="24"/>
        </w:rPr>
        <w:t>10) NOTNU</w:t>
      </w:r>
      <w:r w:rsidR="007D7CA6">
        <w:rPr>
          <w:spacing w:val="-2"/>
          <w:sz w:val="24"/>
          <w:szCs w:val="24"/>
        </w:rPr>
        <w:t>LL</w:t>
      </w:r>
      <w:r w:rsidR="007D7CA6">
        <w:rPr>
          <w:sz w:val="24"/>
          <w:szCs w:val="24"/>
        </w:rPr>
        <w:t>,</w:t>
      </w:r>
    </w:p>
    <w:p w:rsidR="00235722" w:rsidRDefault="007D7CA6">
      <w:pPr>
        <w:spacing w:before="4" w:line="260" w:lineRule="exact"/>
        <w:ind w:left="2520" w:right="1905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A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EV</w:t>
      </w:r>
      <w:r>
        <w:rPr>
          <w:spacing w:val="-5"/>
          <w:sz w:val="24"/>
          <w:szCs w:val="24"/>
        </w:rPr>
        <w:t>A</w:t>
      </w:r>
      <w:r>
        <w:rPr>
          <w:spacing w:val="-1"/>
          <w:sz w:val="24"/>
          <w:szCs w:val="24"/>
        </w:rPr>
        <w:t>RC</w:t>
      </w:r>
      <w:r>
        <w:rPr>
          <w:spacing w:val="5"/>
          <w:sz w:val="24"/>
          <w:szCs w:val="24"/>
        </w:rPr>
        <w:t>H</w:t>
      </w:r>
      <w:r>
        <w:rPr>
          <w:spacing w:val="-5"/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2</w:t>
      </w:r>
      <w:r>
        <w:rPr>
          <w:spacing w:val="2"/>
          <w:sz w:val="24"/>
          <w:szCs w:val="24"/>
        </w:rPr>
        <w:t>(</w:t>
      </w:r>
      <w:r>
        <w:rPr>
          <w:sz w:val="24"/>
          <w:szCs w:val="24"/>
        </w:rPr>
        <w:t xml:space="preserve">10)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K</w:t>
      </w:r>
      <w:r>
        <w:rPr>
          <w:spacing w:val="2"/>
          <w:sz w:val="24"/>
          <w:szCs w:val="24"/>
        </w:rPr>
        <w:t>(</w:t>
      </w: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A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(</w:t>
      </w:r>
      <w:r>
        <w:rPr>
          <w:spacing w:val="-5"/>
          <w:sz w:val="24"/>
          <w:szCs w:val="24"/>
        </w:rPr>
        <w:t>'</w:t>
      </w:r>
      <w:r>
        <w:rPr>
          <w:sz w:val="24"/>
          <w:szCs w:val="24"/>
        </w:rPr>
        <w:t>KA</w:t>
      </w:r>
      <w:r>
        <w:rPr>
          <w:spacing w:val="-1"/>
          <w:sz w:val="24"/>
          <w:szCs w:val="24"/>
        </w:rPr>
        <w:t>R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AKA</w:t>
      </w:r>
      <w:r>
        <w:rPr>
          <w:spacing w:val="-5"/>
          <w:sz w:val="24"/>
          <w:szCs w:val="24"/>
        </w:rPr>
        <w:t>'</w:t>
      </w:r>
      <w:r>
        <w:rPr>
          <w:sz w:val="24"/>
          <w:szCs w:val="24"/>
        </w:rPr>
        <w:t>,'</w:t>
      </w:r>
      <w:r>
        <w:rPr>
          <w:spacing w:val="-5"/>
          <w:sz w:val="24"/>
          <w:szCs w:val="24"/>
        </w:rPr>
        <w:t>K</w:t>
      </w:r>
      <w:r>
        <w:rPr>
          <w:spacing w:val="2"/>
          <w:sz w:val="24"/>
          <w:szCs w:val="24"/>
        </w:rPr>
        <w:t>E</w:t>
      </w:r>
      <w:r>
        <w:rPr>
          <w:spacing w:val="3"/>
          <w:sz w:val="24"/>
          <w:szCs w:val="24"/>
        </w:rPr>
        <w:t>R</w:t>
      </w:r>
      <w:r>
        <w:rPr>
          <w:spacing w:val="-5"/>
          <w:sz w:val="24"/>
          <w:szCs w:val="24"/>
        </w:rPr>
        <w:t>A</w:t>
      </w:r>
      <w:r>
        <w:rPr>
          <w:spacing w:val="2"/>
          <w:sz w:val="24"/>
          <w:szCs w:val="24"/>
        </w:rPr>
        <w:t>L</w:t>
      </w:r>
      <w:r>
        <w:rPr>
          <w:sz w:val="24"/>
          <w:szCs w:val="24"/>
        </w:rPr>
        <w:t>A</w:t>
      </w:r>
      <w:r>
        <w:rPr>
          <w:spacing w:val="-5"/>
          <w:sz w:val="24"/>
          <w:szCs w:val="24"/>
        </w:rPr>
        <w:t>'</w:t>
      </w:r>
      <w:r>
        <w:rPr>
          <w:spacing w:val="2"/>
          <w:sz w:val="24"/>
          <w:szCs w:val="24"/>
        </w:rPr>
        <w:t>))</w:t>
      </w:r>
      <w:r>
        <w:rPr>
          <w:sz w:val="24"/>
          <w:szCs w:val="24"/>
        </w:rPr>
        <w:t xml:space="preserve">, 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_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(</w:t>
      </w:r>
      <w:r>
        <w:rPr>
          <w:sz w:val="24"/>
          <w:szCs w:val="24"/>
        </w:rPr>
        <w:t>1)D</w:t>
      </w:r>
      <w:r>
        <w:rPr>
          <w:spacing w:val="2"/>
          <w:sz w:val="24"/>
          <w:szCs w:val="24"/>
        </w:rPr>
        <w:t>E</w:t>
      </w:r>
      <w:r>
        <w:rPr>
          <w:spacing w:val="-3"/>
          <w:sz w:val="24"/>
          <w:szCs w:val="24"/>
        </w:rPr>
        <w:t>F</w:t>
      </w:r>
      <w:r>
        <w:rPr>
          <w:spacing w:val="-5"/>
          <w:sz w:val="24"/>
          <w:szCs w:val="24"/>
        </w:rPr>
        <w:t>A</w:t>
      </w:r>
      <w:r>
        <w:rPr>
          <w:spacing w:val="5"/>
          <w:sz w:val="24"/>
          <w:szCs w:val="24"/>
        </w:rPr>
        <w:t>U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T</w:t>
      </w:r>
      <w:r>
        <w:rPr>
          <w:spacing w:val="-3"/>
          <w:sz w:val="24"/>
          <w:szCs w:val="24"/>
        </w:rPr>
        <w:t>‘</w:t>
      </w:r>
      <w:r>
        <w:rPr>
          <w:spacing w:val="1"/>
          <w:sz w:val="24"/>
          <w:szCs w:val="24"/>
        </w:rPr>
        <w:t>F</w:t>
      </w:r>
      <w:r>
        <w:rPr>
          <w:sz w:val="24"/>
          <w:szCs w:val="24"/>
        </w:rPr>
        <w:t>’</w:t>
      </w:r>
    </w:p>
    <w:p w:rsidR="00235722" w:rsidRDefault="007D7CA6">
      <w:pPr>
        <w:spacing w:line="260" w:lineRule="exact"/>
        <w:ind w:left="2520"/>
        <w:rPr>
          <w:sz w:val="24"/>
          <w:szCs w:val="24"/>
        </w:rPr>
      </w:pP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>;</w:t>
      </w:r>
    </w:p>
    <w:p w:rsidR="00235722" w:rsidRDefault="00235722">
      <w:pPr>
        <w:spacing w:before="10" w:line="120" w:lineRule="exact"/>
        <w:rPr>
          <w:sz w:val="12"/>
          <w:szCs w:val="12"/>
        </w:rPr>
      </w:pPr>
    </w:p>
    <w:p w:rsidR="00235722" w:rsidRDefault="00235722">
      <w:pPr>
        <w:spacing w:line="200" w:lineRule="exact"/>
      </w:pPr>
    </w:p>
    <w:p w:rsidR="00235722" w:rsidRDefault="007D7CA6">
      <w:pPr>
        <w:ind w:left="1800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Sp</w:t>
      </w:r>
      <w:r>
        <w:rPr>
          <w:b/>
          <w:spacing w:val="1"/>
          <w:sz w:val="28"/>
          <w:szCs w:val="28"/>
        </w:rPr>
        <w:t>ec</w:t>
      </w:r>
      <w:r>
        <w:rPr>
          <w:b/>
          <w:sz w:val="28"/>
          <w:szCs w:val="28"/>
        </w:rPr>
        <w:t>i</w:t>
      </w:r>
      <w:r>
        <w:rPr>
          <w:b/>
          <w:spacing w:val="3"/>
          <w:sz w:val="28"/>
          <w:szCs w:val="28"/>
        </w:rPr>
        <w:t>f</w:t>
      </w:r>
      <w:r>
        <w:rPr>
          <w:b/>
          <w:sz w:val="28"/>
          <w:szCs w:val="28"/>
        </w:rPr>
        <w:t>y</w:t>
      </w:r>
      <w:r>
        <w:rPr>
          <w:b/>
          <w:spacing w:val="4"/>
          <w:sz w:val="28"/>
          <w:szCs w:val="28"/>
        </w:rPr>
        <w:t>i</w:t>
      </w:r>
      <w:r>
        <w:rPr>
          <w:b/>
          <w:spacing w:val="-6"/>
          <w:sz w:val="28"/>
          <w:szCs w:val="28"/>
        </w:rPr>
        <w:t>n</w:t>
      </w:r>
      <w:r>
        <w:rPr>
          <w:b/>
          <w:sz w:val="28"/>
          <w:szCs w:val="28"/>
        </w:rPr>
        <w:t>gK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y</w:t>
      </w:r>
      <w:r>
        <w:rPr>
          <w:b/>
          <w:spacing w:val="6"/>
          <w:sz w:val="28"/>
          <w:szCs w:val="28"/>
        </w:rPr>
        <w:t>c</w:t>
      </w:r>
      <w:r>
        <w:rPr>
          <w:b/>
          <w:sz w:val="28"/>
          <w:szCs w:val="28"/>
        </w:rPr>
        <w:t>o</w:t>
      </w:r>
      <w:r>
        <w:rPr>
          <w:b/>
          <w:spacing w:val="-6"/>
          <w:sz w:val="28"/>
          <w:szCs w:val="28"/>
        </w:rPr>
        <w:t>n</w:t>
      </w:r>
      <w:r>
        <w:rPr>
          <w:b/>
          <w:spacing w:val="2"/>
          <w:sz w:val="28"/>
          <w:szCs w:val="28"/>
        </w:rPr>
        <w:t>s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>r</w:t>
      </w:r>
      <w:r>
        <w:rPr>
          <w:b/>
          <w:spacing w:val="5"/>
          <w:sz w:val="28"/>
          <w:szCs w:val="28"/>
        </w:rPr>
        <w:t>a</w:t>
      </w:r>
      <w:r>
        <w:rPr>
          <w:b/>
          <w:spacing w:val="4"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nt</w:t>
      </w:r>
      <w:r>
        <w:rPr>
          <w:b/>
          <w:sz w:val="28"/>
          <w:szCs w:val="28"/>
        </w:rPr>
        <w:t>s</w:t>
      </w:r>
    </w:p>
    <w:p w:rsidR="00235722" w:rsidRDefault="007D7CA6">
      <w:pPr>
        <w:spacing w:line="280" w:lineRule="exact"/>
        <w:ind w:left="1800"/>
        <w:rPr>
          <w:sz w:val="24"/>
          <w:szCs w:val="24"/>
        </w:rPr>
      </w:pPr>
      <w:r>
        <w:rPr>
          <w:spacing w:val="-1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p</w:t>
      </w:r>
      <w:r>
        <w:rPr>
          <w:spacing w:val="4"/>
          <w:position w:val="-1"/>
          <w:sz w:val="24"/>
          <w:szCs w:val="24"/>
        </w:rPr>
        <w:t>ec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2"/>
          <w:position w:val="-1"/>
          <w:sz w:val="24"/>
          <w:szCs w:val="24"/>
        </w:rPr>
        <w:t>f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b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,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4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u</w:t>
      </w:r>
      <w:r>
        <w:rPr>
          <w:spacing w:val="5"/>
          <w:position w:val="-1"/>
          <w:sz w:val="24"/>
          <w:szCs w:val="24"/>
        </w:rPr>
        <w:t>d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ngk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y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 xml:space="preserve">d 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g</w:t>
      </w:r>
      <w:r>
        <w:rPr>
          <w:spacing w:val="6"/>
          <w:position w:val="-1"/>
          <w:sz w:val="24"/>
          <w:szCs w:val="24"/>
        </w:rPr>
        <w:t>r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y</w:t>
      </w:r>
      <w:r>
        <w:rPr>
          <w:position w:val="-1"/>
          <w:sz w:val="24"/>
          <w:szCs w:val="24"/>
        </w:rPr>
        <w:t>.</w:t>
      </w:r>
    </w:p>
    <w:p w:rsidR="00235722" w:rsidRDefault="007D7CA6">
      <w:pPr>
        <w:spacing w:line="280" w:lineRule="exact"/>
        <w:ind w:left="1800"/>
        <w:rPr>
          <w:sz w:val="24"/>
          <w:szCs w:val="24"/>
        </w:rPr>
      </w:pPr>
      <w:r>
        <w:rPr>
          <w:spacing w:val="2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R</w:t>
      </w:r>
      <w:r>
        <w:rPr>
          <w:spacing w:val="2"/>
          <w:position w:val="-1"/>
          <w:sz w:val="24"/>
          <w:szCs w:val="24"/>
        </w:rPr>
        <w:t>I</w:t>
      </w:r>
      <w:r>
        <w:rPr>
          <w:spacing w:val="3"/>
          <w:position w:val="-1"/>
          <w:sz w:val="24"/>
          <w:szCs w:val="24"/>
        </w:rPr>
        <w:t>M</w:t>
      </w:r>
      <w:r>
        <w:rPr>
          <w:spacing w:val="-5"/>
          <w:position w:val="-1"/>
          <w:sz w:val="24"/>
          <w:szCs w:val="24"/>
        </w:rPr>
        <w:t>A</w:t>
      </w:r>
      <w:r>
        <w:rPr>
          <w:spacing w:val="-1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Y</w:t>
      </w:r>
      <w:r>
        <w:rPr>
          <w:spacing w:val="-5"/>
          <w:position w:val="-1"/>
          <w:sz w:val="24"/>
          <w:szCs w:val="24"/>
        </w:rPr>
        <w:t>K</w:t>
      </w:r>
      <w:r>
        <w:rPr>
          <w:spacing w:val="2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Y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u</w:t>
      </w:r>
      <w:r>
        <w:rPr>
          <w:spacing w:val="3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 xml:space="preserve">e 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4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i</w:t>
      </w:r>
      <w:r>
        <w:rPr>
          <w:spacing w:val="-3"/>
          <w:position w:val="-1"/>
          <w:sz w:val="24"/>
          <w:szCs w:val="24"/>
        </w:rPr>
        <w:t>f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g</w:t>
      </w:r>
      <w:r>
        <w:rPr>
          <w:spacing w:val="-4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(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r</w:t>
      </w:r>
      <w:r>
        <w:rPr>
          <w:spacing w:val="-6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9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p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)p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4"/>
          <w:position w:val="-1"/>
          <w:sz w:val="24"/>
          <w:szCs w:val="24"/>
        </w:rPr>
        <w:t>im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6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yk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y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.</w:t>
      </w:r>
    </w:p>
    <w:p w:rsidR="00235722" w:rsidRDefault="007D7CA6">
      <w:pPr>
        <w:spacing w:line="260" w:lineRule="exact"/>
        <w:ind w:left="1800"/>
        <w:rPr>
          <w:sz w:val="24"/>
          <w:szCs w:val="24"/>
        </w:rPr>
      </w:pPr>
      <w:r>
        <w:rPr>
          <w:sz w:val="24"/>
          <w:szCs w:val="24"/>
        </w:rPr>
        <w:t>…</w:t>
      </w:r>
      <w:r>
        <w:rPr>
          <w:spacing w:val="2"/>
          <w:sz w:val="24"/>
          <w:szCs w:val="24"/>
        </w:rPr>
        <w:t>.</w:t>
      </w:r>
      <w:r>
        <w:rPr>
          <w:sz w:val="24"/>
          <w:szCs w:val="24"/>
        </w:rPr>
        <w:t>DNUM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NT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I</w:t>
      </w:r>
      <w:r>
        <w:rPr>
          <w:spacing w:val="-2"/>
          <w:sz w:val="24"/>
          <w:szCs w:val="24"/>
        </w:rPr>
        <w:t>M</w:t>
      </w:r>
      <w:r>
        <w:rPr>
          <w:spacing w:val="-5"/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-5"/>
          <w:sz w:val="24"/>
          <w:szCs w:val="24"/>
        </w:rPr>
        <w:t>K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Y….</w:t>
      </w:r>
    </w:p>
    <w:p w:rsidR="00235722" w:rsidRDefault="007D7CA6">
      <w:pPr>
        <w:spacing w:line="260" w:lineRule="exact"/>
        <w:ind w:left="1800"/>
        <w:rPr>
          <w:sz w:val="24"/>
          <w:szCs w:val="24"/>
        </w:rPr>
      </w:pPr>
      <w:r>
        <w:rPr>
          <w:sz w:val="24"/>
          <w:szCs w:val="24"/>
        </w:rPr>
        <w:t>…</w:t>
      </w:r>
      <w:r>
        <w:rPr>
          <w:spacing w:val="2"/>
          <w:sz w:val="24"/>
          <w:szCs w:val="24"/>
        </w:rPr>
        <w:t>.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I</w:t>
      </w:r>
      <w:r>
        <w:rPr>
          <w:spacing w:val="-2"/>
          <w:sz w:val="24"/>
          <w:szCs w:val="24"/>
        </w:rPr>
        <w:t>M</w:t>
      </w:r>
      <w:r>
        <w:rPr>
          <w:spacing w:val="-5"/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-5"/>
          <w:sz w:val="24"/>
          <w:szCs w:val="24"/>
        </w:rPr>
        <w:t>K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Y</w:t>
      </w:r>
      <w:r>
        <w:rPr>
          <w:spacing w:val="2"/>
          <w:sz w:val="24"/>
          <w:szCs w:val="24"/>
        </w:rPr>
        <w:t>(E</w:t>
      </w:r>
      <w:r>
        <w:rPr>
          <w:spacing w:val="1"/>
          <w:sz w:val="24"/>
          <w:szCs w:val="24"/>
        </w:rPr>
        <w:t>SS</w:t>
      </w:r>
      <w:r>
        <w:rPr>
          <w:sz w:val="24"/>
          <w:szCs w:val="24"/>
        </w:rPr>
        <w:t>N,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NU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>….</w:t>
      </w:r>
    </w:p>
    <w:p w:rsidR="00235722" w:rsidRDefault="007D7CA6">
      <w:pPr>
        <w:spacing w:before="4"/>
        <w:ind w:left="1800"/>
        <w:rPr>
          <w:sz w:val="24"/>
          <w:szCs w:val="24"/>
        </w:rPr>
      </w:pPr>
      <w:r>
        <w:rPr>
          <w:sz w:val="24"/>
          <w:szCs w:val="24"/>
        </w:rPr>
        <w:t>AUN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QUE</w:t>
      </w:r>
      <w:r>
        <w:rPr>
          <w:spacing w:val="4"/>
          <w:sz w:val="24"/>
          <w:szCs w:val="24"/>
        </w:rPr>
        <w:t>c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su</w:t>
      </w:r>
      <w:r>
        <w:rPr>
          <w:spacing w:val="3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dto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 k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y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235722" w:rsidRDefault="007D7CA6">
      <w:pPr>
        <w:spacing w:line="260" w:lineRule="exact"/>
        <w:ind w:left="1800"/>
        <w:rPr>
          <w:sz w:val="24"/>
          <w:szCs w:val="24"/>
        </w:rPr>
      </w:pPr>
      <w:r>
        <w:rPr>
          <w:position w:val="-1"/>
          <w:sz w:val="24"/>
          <w:szCs w:val="24"/>
        </w:rPr>
        <w:t>…</w:t>
      </w:r>
      <w:r>
        <w:rPr>
          <w:spacing w:val="2"/>
          <w:position w:val="-1"/>
          <w:sz w:val="24"/>
          <w:szCs w:val="24"/>
        </w:rPr>
        <w:t>.</w:t>
      </w:r>
      <w:r>
        <w:rPr>
          <w:position w:val="-1"/>
          <w:sz w:val="24"/>
          <w:szCs w:val="24"/>
        </w:rPr>
        <w:t>DN</w:t>
      </w:r>
      <w:r>
        <w:rPr>
          <w:spacing w:val="-5"/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H</w:t>
      </w:r>
      <w:r>
        <w:rPr>
          <w:spacing w:val="-5"/>
          <w:position w:val="-1"/>
          <w:sz w:val="24"/>
          <w:szCs w:val="24"/>
        </w:rPr>
        <w:t>A</w:t>
      </w:r>
      <w:r>
        <w:rPr>
          <w:spacing w:val="-1"/>
          <w:position w:val="-1"/>
          <w:sz w:val="24"/>
          <w:szCs w:val="24"/>
        </w:rPr>
        <w:t>R</w:t>
      </w:r>
      <w:r>
        <w:rPr>
          <w:spacing w:val="2"/>
          <w:position w:val="-1"/>
          <w:sz w:val="24"/>
          <w:szCs w:val="24"/>
        </w:rPr>
        <w:t>(</w:t>
      </w:r>
      <w:r>
        <w:rPr>
          <w:position w:val="-1"/>
          <w:sz w:val="24"/>
          <w:szCs w:val="24"/>
        </w:rPr>
        <w:t>9)NOT NU</w:t>
      </w:r>
      <w:r>
        <w:rPr>
          <w:spacing w:val="-2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LUN</w:t>
      </w:r>
      <w:r>
        <w:rPr>
          <w:spacing w:val="2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QU</w:t>
      </w:r>
      <w:r>
        <w:rPr>
          <w:spacing w:val="2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….</w:t>
      </w:r>
    </w:p>
    <w:p w:rsidR="00235722" w:rsidRDefault="00235722">
      <w:pPr>
        <w:spacing w:before="12" w:line="240" w:lineRule="exact"/>
        <w:rPr>
          <w:sz w:val="24"/>
          <w:szCs w:val="24"/>
        </w:rPr>
      </w:pPr>
    </w:p>
    <w:p w:rsidR="00235722" w:rsidRDefault="007D7CA6">
      <w:pPr>
        <w:spacing w:before="34" w:line="260" w:lineRule="exact"/>
        <w:ind w:left="2520" w:right="7294" w:hanging="720"/>
        <w:rPr>
          <w:sz w:val="24"/>
          <w:szCs w:val="24"/>
        </w:rPr>
      </w:pPr>
      <w:r>
        <w:rPr>
          <w:spacing w:val="-1"/>
          <w:sz w:val="24"/>
          <w:szCs w:val="24"/>
        </w:rPr>
        <w:t>CR</w:t>
      </w:r>
      <w:r>
        <w:rPr>
          <w:spacing w:val="2"/>
          <w:sz w:val="24"/>
          <w:szCs w:val="24"/>
        </w:rPr>
        <w:t>E</w:t>
      </w:r>
      <w:r>
        <w:rPr>
          <w:spacing w:val="-5"/>
          <w:sz w:val="24"/>
          <w:szCs w:val="24"/>
        </w:rPr>
        <w:t>A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A</w:t>
      </w:r>
      <w:r>
        <w:rPr>
          <w:spacing w:val="-1"/>
          <w:sz w:val="24"/>
          <w:szCs w:val="24"/>
        </w:rPr>
        <w:t>B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E (</w:t>
      </w:r>
    </w:p>
    <w:p w:rsidR="00235722" w:rsidRDefault="00AC1525">
      <w:pPr>
        <w:spacing w:line="260" w:lineRule="exact"/>
        <w:ind w:left="3240"/>
        <w:rPr>
          <w:sz w:val="24"/>
          <w:szCs w:val="24"/>
        </w:rPr>
      </w:pPr>
      <w:r w:rsidRPr="00AC1525">
        <w:pict>
          <v:group id="_x0000_s1344" style="position:absolute;left:0;text-align:left;margin-left:89.5pt;margin-top:-27.7pt;width:265.95pt;height:125.1pt;z-index:-1501;mso-position-horizontal-relative:page" coordorigin="1790,-554" coordsize="5319,2502">
            <v:shape id="_x0000_s1353" style="position:absolute;left:1800;top:-544;width:3106;height:274" coordorigin="1800,-544" coordsize="3106,274" path="m1800,-271r3106,l4906,-544r-3106,l1800,-271xe" fillcolor="yellow" stroked="f">
              <v:path arrowok="t"/>
            </v:shape>
            <v:shape id="_x0000_s1352" style="position:absolute;left:1800;top:-271;width:802;height:278" coordorigin="1800,-271" coordsize="802,278" path="m1800,8r802,l2602,-271r-802,l1800,8xe" fillcolor="yellow" stroked="f">
              <v:path arrowok="t"/>
            </v:shape>
            <v:shape id="_x0000_s1351" style="position:absolute;left:1800;top:8;width:2947;height:274" coordorigin="1800,8" coordsize="2947,274" path="m1800,281r2947,l4747,8,1800,8r,273xe" fillcolor="yellow" stroked="f">
              <v:path arrowok="t"/>
            </v:shape>
            <v:shape id="_x0000_s1350" style="position:absolute;left:1800;top:281;width:5285;height:278" coordorigin="1800,281" coordsize="5285,278" path="m1800,560r5285,l7085,281r-5285,l1800,560xe" fillcolor="yellow" stroked="f">
              <v:path arrowok="t"/>
            </v:shape>
            <v:shape id="_x0000_s1349" style="position:absolute;left:1800;top:560;width:5299;height:274" coordorigin="1800,560" coordsize="5299,274" path="m1800,833r5299,l7099,560r-5299,l1800,833xe" fillcolor="yellow" stroked="f">
              <v:path arrowok="t"/>
            </v:shape>
            <v:shape id="_x0000_s1348" style="position:absolute;left:1800;top:833;width:3000;height:278" coordorigin="1800,833" coordsize="3000,278" path="m1800,1112r3000,l4800,833r-3000,l1800,1112xe" fillcolor="yellow" stroked="f">
              <v:path arrowok="t"/>
            </v:shape>
            <v:shape id="_x0000_s1347" style="position:absolute;left:1800;top:1112;width:4229;height:274" coordorigin="1800,1112" coordsize="4229,274" path="m1800,1385r4229,l6029,1112r-4229,l1800,1385xe" fillcolor="yellow" stroked="f">
              <v:path arrowok="t"/>
            </v:shape>
            <v:shape id="_x0000_s1346" style="position:absolute;left:1800;top:1385;width:3749;height:278" coordorigin="1800,1385" coordsize="3749,278" path="m1800,1664r3749,l5549,1385r-3749,l1800,1664xe" fillcolor="yellow" stroked="f">
              <v:path arrowok="t"/>
            </v:shape>
            <v:shape id="_x0000_s1345" style="position:absolute;left:1800;top:1664;width:869;height:274" coordorigin="1800,1664" coordsize="869,274" path="m1800,1937r869,l2669,1664r-869,l1800,1937xe" fillcolor="yellow" stroked="f">
              <v:path arrowok="t"/>
            </v:shape>
            <w10:wrap anchorx="page"/>
          </v:group>
        </w:pict>
      </w:r>
      <w:r w:rsidR="007D7CA6">
        <w:rPr>
          <w:spacing w:val="1"/>
          <w:sz w:val="24"/>
          <w:szCs w:val="24"/>
        </w:rPr>
        <w:t>SS</w:t>
      </w:r>
      <w:r w:rsidR="007D7CA6">
        <w:rPr>
          <w:sz w:val="24"/>
          <w:szCs w:val="24"/>
        </w:rPr>
        <w:t>N</w:t>
      </w:r>
      <w:r w:rsidR="007D7CA6">
        <w:rPr>
          <w:spacing w:val="-1"/>
          <w:sz w:val="24"/>
          <w:szCs w:val="24"/>
        </w:rPr>
        <w:t>C</w:t>
      </w:r>
      <w:r w:rsidR="007D7CA6">
        <w:rPr>
          <w:sz w:val="24"/>
          <w:szCs w:val="24"/>
        </w:rPr>
        <w:t>H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-1"/>
          <w:sz w:val="24"/>
          <w:szCs w:val="24"/>
        </w:rPr>
        <w:t>R</w:t>
      </w:r>
      <w:r w:rsidR="007D7CA6">
        <w:rPr>
          <w:spacing w:val="2"/>
          <w:sz w:val="24"/>
          <w:szCs w:val="24"/>
        </w:rPr>
        <w:t>(</w:t>
      </w:r>
      <w:r w:rsidR="007D7CA6">
        <w:rPr>
          <w:sz w:val="24"/>
          <w:szCs w:val="24"/>
        </w:rPr>
        <w:t>9</w:t>
      </w:r>
      <w:r w:rsidR="007D7CA6">
        <w:rPr>
          <w:spacing w:val="2"/>
          <w:sz w:val="24"/>
          <w:szCs w:val="24"/>
        </w:rPr>
        <w:t>)</w:t>
      </w:r>
      <w:r w:rsidR="007D7CA6">
        <w:rPr>
          <w:sz w:val="24"/>
          <w:szCs w:val="24"/>
        </w:rPr>
        <w:t>,</w:t>
      </w:r>
    </w:p>
    <w:p w:rsidR="00235722" w:rsidRDefault="007D7CA6">
      <w:pPr>
        <w:spacing w:line="260" w:lineRule="exact"/>
        <w:ind w:left="3240"/>
        <w:rPr>
          <w:sz w:val="24"/>
          <w:szCs w:val="24"/>
        </w:rPr>
      </w:pPr>
      <w:r>
        <w:rPr>
          <w:spacing w:val="-3"/>
          <w:sz w:val="24"/>
          <w:szCs w:val="24"/>
        </w:rPr>
        <w:t>F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>V</w:t>
      </w:r>
      <w:r>
        <w:rPr>
          <w:spacing w:val="-5"/>
          <w:sz w:val="24"/>
          <w:szCs w:val="24"/>
        </w:rPr>
        <w:t>A</w:t>
      </w:r>
      <w:r>
        <w:rPr>
          <w:spacing w:val="-1"/>
          <w:sz w:val="24"/>
          <w:szCs w:val="24"/>
        </w:rPr>
        <w:t>RC</w:t>
      </w:r>
      <w:r>
        <w:rPr>
          <w:spacing w:val="5"/>
          <w:sz w:val="24"/>
          <w:szCs w:val="24"/>
        </w:rPr>
        <w:t>H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(</w:t>
      </w:r>
      <w:r>
        <w:rPr>
          <w:sz w:val="24"/>
          <w:szCs w:val="24"/>
        </w:rPr>
        <w:t>15)NOTNU</w:t>
      </w:r>
      <w:r>
        <w:rPr>
          <w:spacing w:val="-2"/>
          <w:sz w:val="24"/>
          <w:szCs w:val="24"/>
        </w:rPr>
        <w:t>LL</w:t>
      </w:r>
      <w:r>
        <w:rPr>
          <w:sz w:val="24"/>
          <w:szCs w:val="24"/>
        </w:rPr>
        <w:t>,</w:t>
      </w:r>
    </w:p>
    <w:p w:rsidR="00235722" w:rsidRDefault="007D7CA6">
      <w:pPr>
        <w:spacing w:before="7" w:line="260" w:lineRule="exact"/>
        <w:ind w:left="3240" w:right="5101"/>
        <w:rPr>
          <w:sz w:val="24"/>
          <w:szCs w:val="24"/>
        </w:rPr>
      </w:pPr>
      <w:r>
        <w:rPr>
          <w:spacing w:val="-2"/>
          <w:sz w:val="24"/>
          <w:szCs w:val="24"/>
        </w:rPr>
        <w:t>L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EVA</w:t>
      </w:r>
      <w:r>
        <w:rPr>
          <w:spacing w:val="-1"/>
          <w:sz w:val="24"/>
          <w:szCs w:val="24"/>
        </w:rPr>
        <w:t>RC</w:t>
      </w:r>
      <w:r>
        <w:rPr>
          <w:spacing w:val="5"/>
          <w:sz w:val="24"/>
          <w:szCs w:val="24"/>
        </w:rPr>
        <w:t>H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(</w:t>
      </w:r>
      <w:r>
        <w:rPr>
          <w:sz w:val="24"/>
          <w:szCs w:val="24"/>
        </w:rPr>
        <w:t>15)NOTNU</w:t>
      </w:r>
      <w:r>
        <w:rPr>
          <w:spacing w:val="-2"/>
          <w:sz w:val="24"/>
          <w:szCs w:val="24"/>
        </w:rPr>
        <w:t>LL</w:t>
      </w:r>
      <w:r>
        <w:rPr>
          <w:sz w:val="24"/>
          <w:szCs w:val="24"/>
        </w:rPr>
        <w:t xml:space="preserve">, </w:t>
      </w:r>
      <w:r>
        <w:rPr>
          <w:spacing w:val="-1"/>
          <w:sz w:val="24"/>
          <w:szCs w:val="24"/>
        </w:rPr>
        <w:t>B</w:t>
      </w:r>
      <w:r>
        <w:rPr>
          <w:spacing w:val="5"/>
          <w:sz w:val="24"/>
          <w:szCs w:val="24"/>
        </w:rPr>
        <w:t>D</w:t>
      </w:r>
      <w:r>
        <w:rPr>
          <w:spacing w:val="-5"/>
          <w:sz w:val="24"/>
          <w:szCs w:val="24"/>
        </w:rPr>
        <w:t>A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ED</w:t>
      </w:r>
      <w:r>
        <w:rPr>
          <w:spacing w:val="-5"/>
          <w:sz w:val="24"/>
          <w:szCs w:val="24"/>
        </w:rPr>
        <w:t>A</w:t>
      </w:r>
      <w:r>
        <w:rPr>
          <w:spacing w:val="2"/>
          <w:sz w:val="24"/>
          <w:szCs w:val="24"/>
        </w:rPr>
        <w:t>TE</w:t>
      </w:r>
      <w:r>
        <w:rPr>
          <w:sz w:val="24"/>
          <w:szCs w:val="24"/>
        </w:rPr>
        <w:t>,</w:t>
      </w:r>
    </w:p>
    <w:p w:rsidR="00235722" w:rsidRDefault="007D7CA6">
      <w:pPr>
        <w:spacing w:before="4" w:line="260" w:lineRule="exact"/>
        <w:ind w:left="3240" w:right="6172"/>
        <w:rPr>
          <w:sz w:val="24"/>
          <w:szCs w:val="24"/>
        </w:rPr>
      </w:pP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>D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SV</w:t>
      </w:r>
      <w:r>
        <w:rPr>
          <w:spacing w:val="-5"/>
          <w:sz w:val="24"/>
          <w:szCs w:val="24"/>
        </w:rPr>
        <w:t>A</w:t>
      </w:r>
      <w:r>
        <w:rPr>
          <w:spacing w:val="-1"/>
          <w:sz w:val="24"/>
          <w:szCs w:val="24"/>
        </w:rPr>
        <w:t>RC</w:t>
      </w:r>
      <w:r>
        <w:rPr>
          <w:spacing w:val="5"/>
          <w:sz w:val="24"/>
          <w:szCs w:val="24"/>
        </w:rPr>
        <w:t>H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(</w:t>
      </w:r>
      <w:r>
        <w:rPr>
          <w:sz w:val="24"/>
          <w:szCs w:val="24"/>
        </w:rPr>
        <w:t>30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 xml:space="preserve">,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I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-5"/>
          <w:sz w:val="24"/>
          <w:szCs w:val="24"/>
        </w:rPr>
        <w:t>K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Y</w:t>
      </w:r>
      <w:r>
        <w:rPr>
          <w:spacing w:val="2"/>
          <w:sz w:val="24"/>
          <w:szCs w:val="24"/>
        </w:rPr>
        <w:t>(</w:t>
      </w:r>
      <w:r>
        <w:rPr>
          <w:spacing w:val="1"/>
          <w:sz w:val="24"/>
          <w:szCs w:val="24"/>
        </w:rPr>
        <w:t>SS</w:t>
      </w:r>
      <w:r>
        <w:rPr>
          <w:sz w:val="24"/>
          <w:szCs w:val="24"/>
        </w:rPr>
        <w:t>N)</w:t>
      </w:r>
    </w:p>
    <w:p w:rsidR="00235722" w:rsidRDefault="007D7CA6">
      <w:pPr>
        <w:spacing w:line="260" w:lineRule="exact"/>
        <w:ind w:left="2520"/>
        <w:rPr>
          <w:sz w:val="24"/>
          <w:szCs w:val="24"/>
        </w:rPr>
      </w:pPr>
      <w:r>
        <w:rPr>
          <w:spacing w:val="2"/>
          <w:position w:val="-1"/>
          <w:sz w:val="24"/>
          <w:szCs w:val="24"/>
        </w:rPr>
        <w:t>)</w:t>
      </w:r>
      <w:r>
        <w:rPr>
          <w:position w:val="-1"/>
          <w:sz w:val="24"/>
          <w:szCs w:val="24"/>
        </w:rPr>
        <w:t>;</w:t>
      </w:r>
    </w:p>
    <w:p w:rsidR="00235722" w:rsidRDefault="00235722">
      <w:pPr>
        <w:spacing w:before="8" w:line="100" w:lineRule="exact"/>
        <w:rPr>
          <w:sz w:val="10"/>
          <w:szCs w:val="10"/>
        </w:rPr>
      </w:pPr>
    </w:p>
    <w:p w:rsidR="00235722" w:rsidRDefault="00235722">
      <w:pPr>
        <w:spacing w:line="200" w:lineRule="exact"/>
      </w:pPr>
    </w:p>
    <w:p w:rsidR="00235722" w:rsidRDefault="007D7CA6">
      <w:pPr>
        <w:spacing w:before="22"/>
        <w:ind w:left="1800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Sp</w:t>
      </w:r>
      <w:r>
        <w:rPr>
          <w:b/>
          <w:spacing w:val="1"/>
          <w:sz w:val="28"/>
          <w:szCs w:val="28"/>
        </w:rPr>
        <w:t>ec</w:t>
      </w:r>
      <w:r>
        <w:rPr>
          <w:b/>
          <w:sz w:val="28"/>
          <w:szCs w:val="28"/>
        </w:rPr>
        <w:t>i</w:t>
      </w:r>
      <w:r>
        <w:rPr>
          <w:b/>
          <w:spacing w:val="3"/>
          <w:sz w:val="28"/>
          <w:szCs w:val="28"/>
        </w:rPr>
        <w:t>f</w:t>
      </w:r>
      <w:r>
        <w:rPr>
          <w:b/>
          <w:sz w:val="28"/>
          <w:szCs w:val="28"/>
        </w:rPr>
        <w:t>y</w:t>
      </w:r>
      <w:r>
        <w:rPr>
          <w:b/>
          <w:spacing w:val="4"/>
          <w:sz w:val="28"/>
          <w:szCs w:val="28"/>
        </w:rPr>
        <w:t>i</w:t>
      </w:r>
      <w:r>
        <w:rPr>
          <w:b/>
          <w:spacing w:val="-6"/>
          <w:sz w:val="28"/>
          <w:szCs w:val="28"/>
        </w:rPr>
        <w:t>n</w:t>
      </w:r>
      <w:r>
        <w:rPr>
          <w:b/>
          <w:sz w:val="28"/>
          <w:szCs w:val="28"/>
        </w:rPr>
        <w:t>g</w:t>
      </w:r>
      <w:r>
        <w:rPr>
          <w:b/>
          <w:spacing w:val="1"/>
          <w:sz w:val="28"/>
          <w:szCs w:val="28"/>
        </w:rPr>
        <w:t>Re</w:t>
      </w:r>
      <w:r>
        <w:rPr>
          <w:b/>
          <w:spacing w:val="3"/>
          <w:sz w:val="28"/>
          <w:szCs w:val="28"/>
        </w:rPr>
        <w:t>f</w:t>
      </w:r>
      <w:r>
        <w:rPr>
          <w:b/>
          <w:spacing w:val="1"/>
          <w:sz w:val="28"/>
          <w:szCs w:val="28"/>
        </w:rPr>
        <w:t>ere</w:t>
      </w:r>
      <w:r>
        <w:rPr>
          <w:b/>
          <w:spacing w:val="-1"/>
          <w:sz w:val="28"/>
          <w:szCs w:val="28"/>
        </w:rPr>
        <w:t>nt</w:t>
      </w:r>
      <w:r>
        <w:rPr>
          <w:b/>
          <w:sz w:val="28"/>
          <w:szCs w:val="28"/>
        </w:rPr>
        <w:t>ial</w:t>
      </w:r>
      <w:r>
        <w:rPr>
          <w:b/>
          <w:spacing w:val="4"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nt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g</w:t>
      </w:r>
      <w:r>
        <w:rPr>
          <w:b/>
          <w:spacing w:val="1"/>
          <w:sz w:val="28"/>
          <w:szCs w:val="28"/>
        </w:rPr>
        <w:t>r</w:t>
      </w:r>
      <w:r>
        <w:rPr>
          <w:b/>
          <w:spacing w:val="4"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t</w:t>
      </w:r>
      <w:r>
        <w:rPr>
          <w:b/>
          <w:sz w:val="28"/>
          <w:szCs w:val="28"/>
        </w:rPr>
        <w:t>y</w:t>
      </w: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>o</w:t>
      </w:r>
      <w:r>
        <w:rPr>
          <w:b/>
          <w:spacing w:val="-6"/>
          <w:sz w:val="28"/>
          <w:szCs w:val="28"/>
        </w:rPr>
        <w:t>n</w:t>
      </w:r>
      <w:r>
        <w:rPr>
          <w:b/>
          <w:spacing w:val="7"/>
          <w:sz w:val="28"/>
          <w:szCs w:val="28"/>
        </w:rPr>
        <w:t>s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>r</w:t>
      </w:r>
      <w:r>
        <w:rPr>
          <w:b/>
          <w:sz w:val="28"/>
          <w:szCs w:val="28"/>
        </w:rPr>
        <w:t>a</w:t>
      </w:r>
      <w:r>
        <w:rPr>
          <w:b/>
          <w:spacing w:val="4"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nt</w:t>
      </w:r>
      <w:r>
        <w:rPr>
          <w:b/>
          <w:sz w:val="28"/>
          <w:szCs w:val="28"/>
        </w:rPr>
        <w:t>s</w:t>
      </w:r>
    </w:p>
    <w:p w:rsidR="00235722" w:rsidRDefault="007D7CA6">
      <w:pPr>
        <w:tabs>
          <w:tab w:val="left" w:pos="2160"/>
        </w:tabs>
        <w:spacing w:before="14" w:line="260" w:lineRule="exact"/>
        <w:ind w:left="2160" w:right="1406" w:hanging="360"/>
        <w:rPr>
          <w:sz w:val="24"/>
          <w:szCs w:val="24"/>
        </w:rPr>
      </w:pPr>
      <w:r>
        <w:rPr>
          <w:sz w:val="24"/>
          <w:szCs w:val="24"/>
        </w:rPr>
        <w:tab/>
        <w:t>A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 xml:space="preserve">e </w:t>
      </w:r>
      <w:r>
        <w:rPr>
          <w:spacing w:val="-3"/>
          <w:sz w:val="24"/>
          <w:szCs w:val="24"/>
        </w:rPr>
        <w:t>F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EI</w:t>
      </w:r>
      <w:r>
        <w:rPr>
          <w:sz w:val="24"/>
          <w:szCs w:val="24"/>
        </w:rPr>
        <w:t>GN</w:t>
      </w:r>
      <w:r>
        <w:rPr>
          <w:spacing w:val="-5"/>
          <w:sz w:val="24"/>
          <w:szCs w:val="24"/>
        </w:rPr>
        <w:t>K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Y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p</w:t>
      </w:r>
      <w:r>
        <w:rPr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g</w:t>
      </w:r>
      <w:r>
        <w:rPr>
          <w:sz w:val="24"/>
          <w:szCs w:val="24"/>
        </w:rPr>
        <w:t>nk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y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tto</w:t>
      </w:r>
      <w:r>
        <w:rPr>
          <w:spacing w:val="-4"/>
          <w:sz w:val="24"/>
          <w:szCs w:val="24"/>
        </w:rPr>
        <w:t>i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 xml:space="preserve">e 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 xml:space="preserve">p 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ee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s</w:t>
      </w:r>
      <w:r>
        <w:rPr>
          <w:spacing w:val="-9"/>
          <w:sz w:val="24"/>
          <w:szCs w:val="24"/>
        </w:rPr>
        <w:t>i</w:t>
      </w:r>
      <w:r>
        <w:rPr>
          <w:spacing w:val="2"/>
          <w:sz w:val="24"/>
          <w:szCs w:val="24"/>
        </w:rPr>
        <w:t>.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8"/>
          <w:sz w:val="24"/>
          <w:szCs w:val="24"/>
        </w:rPr>
        <w:t>f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nt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.</w:t>
      </w:r>
    </w:p>
    <w:p w:rsidR="00235722" w:rsidRDefault="007D7CA6">
      <w:pPr>
        <w:tabs>
          <w:tab w:val="left" w:pos="2160"/>
        </w:tabs>
        <w:spacing w:before="18" w:line="260" w:lineRule="exact"/>
        <w:ind w:left="2160" w:right="1245" w:hanging="360"/>
        <w:rPr>
          <w:sz w:val="24"/>
          <w:szCs w:val="24"/>
        </w:rPr>
      </w:pPr>
      <w:r>
        <w:rPr>
          <w:sz w:val="24"/>
          <w:szCs w:val="24"/>
        </w:rPr>
        <w:tab/>
        <w:t>A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8"/>
          <w:sz w:val="24"/>
          <w:szCs w:val="24"/>
        </w:rPr>
        <w:t>f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ev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o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dw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up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d, d</w:t>
      </w:r>
      <w:r>
        <w:rPr>
          <w:spacing w:val="-1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dor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g</w:t>
      </w:r>
      <w:r>
        <w:rPr>
          <w:sz w:val="24"/>
          <w:szCs w:val="24"/>
        </w:rPr>
        <w:t>nk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y</w:t>
      </w:r>
      <w:r>
        <w:rPr>
          <w:spacing w:val="-5"/>
          <w:sz w:val="24"/>
          <w:szCs w:val="24"/>
        </w:rPr>
        <w:t xml:space="preserve"> v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 xml:space="preserve">e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supd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d.</w:t>
      </w:r>
    </w:p>
    <w:p w:rsidR="00235722" w:rsidRDefault="007D7CA6">
      <w:pPr>
        <w:tabs>
          <w:tab w:val="left" w:pos="2160"/>
        </w:tabs>
        <w:spacing w:before="23" w:line="260" w:lineRule="exact"/>
        <w:ind w:left="2160" w:right="2014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-5"/>
          <w:sz w:val="24"/>
          <w:szCs w:val="24"/>
        </w:rPr>
        <w:t>W</w:t>
      </w:r>
      <w:r>
        <w:rPr>
          <w:sz w:val="24"/>
          <w:szCs w:val="24"/>
        </w:rPr>
        <w:t xml:space="preserve">e 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ec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z w:val="24"/>
          <w:szCs w:val="24"/>
        </w:rPr>
        <w:t>y</w:t>
      </w:r>
      <w:r>
        <w:rPr>
          <w:spacing w:val="3"/>
          <w:sz w:val="24"/>
          <w:szCs w:val="24"/>
        </w:rPr>
        <w:t>C</w:t>
      </w:r>
      <w:r>
        <w:rPr>
          <w:spacing w:val="-5"/>
          <w:sz w:val="24"/>
          <w:szCs w:val="24"/>
        </w:rPr>
        <w:t>A</w:t>
      </w:r>
      <w:r>
        <w:rPr>
          <w:spacing w:val="1"/>
          <w:sz w:val="24"/>
          <w:szCs w:val="24"/>
        </w:rPr>
        <w:t>S</w:t>
      </w:r>
      <w:r>
        <w:rPr>
          <w:spacing w:val="3"/>
          <w:sz w:val="24"/>
          <w:szCs w:val="24"/>
        </w:rPr>
        <w:t>C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TNU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S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-5"/>
          <w:sz w:val="24"/>
          <w:szCs w:val="24"/>
        </w:rPr>
        <w:t>D</w:t>
      </w:r>
      <w:r>
        <w:rPr>
          <w:spacing w:val="2"/>
          <w:sz w:val="24"/>
          <w:szCs w:val="24"/>
        </w:rPr>
        <w:t>E</w:t>
      </w:r>
      <w:r>
        <w:rPr>
          <w:spacing w:val="-3"/>
          <w:sz w:val="24"/>
          <w:szCs w:val="24"/>
        </w:rPr>
        <w:t>F</w:t>
      </w:r>
      <w:r>
        <w:rPr>
          <w:sz w:val="24"/>
          <w:szCs w:val="24"/>
        </w:rPr>
        <w:t>AU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8"/>
          <w:sz w:val="24"/>
          <w:szCs w:val="24"/>
        </w:rPr>
        <w:t>f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 xml:space="preserve">y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>(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g</w:t>
      </w:r>
      <w:r>
        <w:rPr>
          <w:sz w:val="24"/>
          <w:szCs w:val="24"/>
        </w:rPr>
        <w:t>nk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y</w:t>
      </w:r>
      <w:r>
        <w:rPr>
          <w:spacing w:val="-2"/>
          <w:sz w:val="24"/>
          <w:szCs w:val="24"/>
        </w:rPr>
        <w:t>s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>.</w:t>
      </w:r>
    </w:p>
    <w:p w:rsidR="00235722" w:rsidRDefault="007D7CA6">
      <w:pPr>
        <w:spacing w:line="280" w:lineRule="exact"/>
        <w:ind w:left="1800"/>
        <w:rPr>
          <w:sz w:val="24"/>
          <w:szCs w:val="24"/>
        </w:rPr>
      </w:pPr>
      <w:r>
        <w:rPr>
          <w:position w:val="-1"/>
          <w:sz w:val="24"/>
          <w:szCs w:val="24"/>
        </w:rPr>
        <w:t>An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p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4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u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equ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i</w:t>
      </w:r>
      <w:r>
        <w:rPr>
          <w:spacing w:val="2"/>
          <w:position w:val="-1"/>
          <w:sz w:val="24"/>
          <w:szCs w:val="24"/>
        </w:rPr>
        <w:t>f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5"/>
          <w:position w:val="-1"/>
          <w:sz w:val="24"/>
          <w:szCs w:val="24"/>
        </w:rPr>
        <w:t>w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h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rOND</w:t>
      </w:r>
      <w:r>
        <w:rPr>
          <w:spacing w:val="2"/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L</w:t>
      </w:r>
      <w:r>
        <w:rPr>
          <w:spacing w:val="2"/>
          <w:position w:val="-1"/>
          <w:sz w:val="24"/>
          <w:szCs w:val="24"/>
        </w:rPr>
        <w:t>ET</w:t>
      </w:r>
      <w:r>
        <w:rPr>
          <w:position w:val="-1"/>
          <w:sz w:val="24"/>
          <w:szCs w:val="24"/>
        </w:rPr>
        <w:t>EorONU</w:t>
      </w:r>
      <w:r>
        <w:rPr>
          <w:spacing w:val="1"/>
          <w:position w:val="-1"/>
          <w:sz w:val="24"/>
          <w:szCs w:val="24"/>
        </w:rPr>
        <w:t>P</w:t>
      </w:r>
      <w:r>
        <w:rPr>
          <w:position w:val="-1"/>
          <w:sz w:val="24"/>
          <w:szCs w:val="24"/>
        </w:rPr>
        <w:t>D</w:t>
      </w:r>
      <w:r>
        <w:rPr>
          <w:spacing w:val="-5"/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>TE</w:t>
      </w:r>
      <w:r>
        <w:rPr>
          <w:position w:val="-1"/>
          <w:sz w:val="24"/>
          <w:szCs w:val="24"/>
        </w:rPr>
        <w:t>.</w:t>
      </w:r>
    </w:p>
    <w:p w:rsidR="00235722" w:rsidRDefault="007D7CA6">
      <w:pPr>
        <w:spacing w:line="280" w:lineRule="exact"/>
        <w:ind w:left="1800"/>
        <w:rPr>
          <w:sz w:val="24"/>
          <w:szCs w:val="24"/>
        </w:rPr>
        <w:sectPr w:rsidR="00235722">
          <w:pgSz w:w="12240" w:h="15840"/>
          <w:pgMar w:top="860" w:right="0" w:bottom="280" w:left="0" w:header="673" w:footer="625" w:gutter="0"/>
          <w:cols w:space="720"/>
        </w:sectPr>
      </w:pPr>
      <w:r>
        <w:rPr>
          <w:spacing w:val="1"/>
          <w:position w:val="-1"/>
          <w:sz w:val="24"/>
          <w:szCs w:val="24"/>
        </w:rPr>
        <w:t>P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b</w:t>
      </w:r>
      <w:r>
        <w:rPr>
          <w:spacing w:val="-4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e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p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s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r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9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gg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ac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:</w:t>
      </w:r>
    </w:p>
    <w:p w:rsidR="00235722" w:rsidRDefault="00235722">
      <w:pPr>
        <w:spacing w:before="2" w:line="140" w:lineRule="exact"/>
        <w:rPr>
          <w:sz w:val="15"/>
          <w:szCs w:val="15"/>
        </w:rPr>
      </w:pPr>
    </w:p>
    <w:p w:rsidR="00235722" w:rsidRDefault="00235722">
      <w:pPr>
        <w:spacing w:line="200" w:lineRule="exact"/>
      </w:pPr>
    </w:p>
    <w:p w:rsidR="00235722" w:rsidRDefault="00AC1525">
      <w:pPr>
        <w:spacing w:before="29"/>
        <w:ind w:left="2520"/>
        <w:rPr>
          <w:sz w:val="24"/>
          <w:szCs w:val="24"/>
        </w:rPr>
      </w:pPr>
      <w:r w:rsidRPr="00AC1525">
        <w:pict>
          <v:group id="_x0000_s1342" style="position:absolute;left:0;text-align:left;margin-left:0;margin-top:54pt;width:612pt;height:0;z-index:-1500;mso-position-horizontal-relative:page;mso-position-vertical-relative:page" coordorigin=",1080" coordsize="12240,0">
            <v:shape id="_x0000_s1343" style="position:absolute;top:1080;width:12240;height:0" coordorigin=",1080" coordsize="12240,0" path="m,1080r12240,e" filled="f" strokeweight=".25397mm">
              <v:path arrowok="t"/>
            </v:shape>
            <w10:wrap anchorx="page" anchory="page"/>
          </v:group>
        </w:pict>
      </w:r>
      <w:r w:rsidR="007D7CA6">
        <w:rPr>
          <w:rFonts w:ascii="Courier New" w:eastAsia="Courier New" w:hAnsi="Courier New" w:cs="Courier New"/>
          <w:sz w:val="24"/>
          <w:szCs w:val="24"/>
        </w:rPr>
        <w:t>o</w:t>
      </w:r>
      <w:r w:rsidR="007D7CA6">
        <w:rPr>
          <w:sz w:val="24"/>
          <w:szCs w:val="24"/>
        </w:rPr>
        <w:t>OND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2"/>
          <w:sz w:val="24"/>
          <w:szCs w:val="24"/>
        </w:rPr>
        <w:t>L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2"/>
          <w:sz w:val="24"/>
          <w:szCs w:val="24"/>
        </w:rPr>
        <w:t>T</w:t>
      </w:r>
      <w:r w:rsidR="007D7CA6">
        <w:rPr>
          <w:sz w:val="24"/>
          <w:szCs w:val="24"/>
        </w:rPr>
        <w:t>E</w:t>
      </w:r>
      <w:r w:rsidR="007D7CA6">
        <w:rPr>
          <w:spacing w:val="-3"/>
          <w:sz w:val="24"/>
          <w:szCs w:val="24"/>
        </w:rPr>
        <w:t>S</w:t>
      </w:r>
      <w:r w:rsidR="007D7CA6">
        <w:rPr>
          <w:spacing w:val="2"/>
          <w:sz w:val="24"/>
          <w:szCs w:val="24"/>
        </w:rPr>
        <w:t>E</w:t>
      </w:r>
      <w:r w:rsidR="007D7CA6">
        <w:rPr>
          <w:sz w:val="24"/>
          <w:szCs w:val="24"/>
        </w:rPr>
        <w:t>TD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3"/>
          <w:sz w:val="24"/>
          <w:szCs w:val="24"/>
        </w:rPr>
        <w:t>F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5"/>
          <w:sz w:val="24"/>
          <w:szCs w:val="24"/>
        </w:rPr>
        <w:t>U</w:t>
      </w:r>
      <w:r w:rsidR="007D7CA6">
        <w:rPr>
          <w:spacing w:val="-2"/>
          <w:sz w:val="24"/>
          <w:szCs w:val="24"/>
        </w:rPr>
        <w:t>L</w:t>
      </w:r>
      <w:r w:rsidR="007D7CA6">
        <w:rPr>
          <w:sz w:val="24"/>
          <w:szCs w:val="24"/>
        </w:rPr>
        <w:t>T</w:t>
      </w:r>
    </w:p>
    <w:p w:rsidR="00235722" w:rsidRDefault="007D7CA6">
      <w:pPr>
        <w:spacing w:line="260" w:lineRule="exact"/>
        <w:ind w:left="2520"/>
        <w:rPr>
          <w:sz w:val="24"/>
          <w:szCs w:val="24"/>
        </w:rPr>
      </w:pPr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OND</w:t>
      </w:r>
      <w:r>
        <w:rPr>
          <w:spacing w:val="2"/>
          <w:position w:val="2"/>
          <w:sz w:val="24"/>
          <w:szCs w:val="24"/>
        </w:rPr>
        <w:t>E</w:t>
      </w:r>
      <w:r>
        <w:rPr>
          <w:spacing w:val="-2"/>
          <w:position w:val="2"/>
          <w:sz w:val="24"/>
          <w:szCs w:val="24"/>
        </w:rPr>
        <w:t>L</w:t>
      </w:r>
      <w:r>
        <w:rPr>
          <w:spacing w:val="2"/>
          <w:position w:val="2"/>
          <w:sz w:val="24"/>
          <w:szCs w:val="24"/>
        </w:rPr>
        <w:t>E</w:t>
      </w:r>
      <w:r>
        <w:rPr>
          <w:spacing w:val="-2"/>
          <w:position w:val="2"/>
          <w:sz w:val="24"/>
          <w:szCs w:val="24"/>
        </w:rPr>
        <w:t>T</w:t>
      </w:r>
      <w:r>
        <w:rPr>
          <w:position w:val="2"/>
          <w:sz w:val="24"/>
          <w:szCs w:val="24"/>
        </w:rPr>
        <w:t>E</w:t>
      </w:r>
      <w:r>
        <w:rPr>
          <w:spacing w:val="-3"/>
          <w:position w:val="2"/>
          <w:sz w:val="24"/>
          <w:szCs w:val="24"/>
        </w:rPr>
        <w:t>S</w:t>
      </w:r>
      <w:r>
        <w:rPr>
          <w:spacing w:val="2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TNU</w:t>
      </w:r>
      <w:r>
        <w:rPr>
          <w:spacing w:val="-2"/>
          <w:position w:val="2"/>
          <w:sz w:val="24"/>
          <w:szCs w:val="24"/>
        </w:rPr>
        <w:t>L</w:t>
      </w:r>
      <w:r>
        <w:rPr>
          <w:position w:val="2"/>
          <w:sz w:val="24"/>
          <w:szCs w:val="24"/>
        </w:rPr>
        <w:t>L</w:t>
      </w:r>
    </w:p>
    <w:p w:rsidR="00235722" w:rsidRDefault="007D7CA6">
      <w:pPr>
        <w:spacing w:line="260" w:lineRule="exact"/>
        <w:ind w:left="2520"/>
        <w:rPr>
          <w:sz w:val="24"/>
          <w:szCs w:val="24"/>
        </w:rPr>
      </w:pPr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OND</w:t>
      </w:r>
      <w:r>
        <w:rPr>
          <w:spacing w:val="2"/>
          <w:position w:val="2"/>
          <w:sz w:val="24"/>
          <w:szCs w:val="24"/>
        </w:rPr>
        <w:t>E</w:t>
      </w:r>
      <w:r>
        <w:rPr>
          <w:spacing w:val="-2"/>
          <w:position w:val="2"/>
          <w:sz w:val="24"/>
          <w:szCs w:val="24"/>
        </w:rPr>
        <w:t>L</w:t>
      </w:r>
      <w:r>
        <w:rPr>
          <w:spacing w:val="2"/>
          <w:position w:val="2"/>
          <w:sz w:val="24"/>
          <w:szCs w:val="24"/>
        </w:rPr>
        <w:t>E</w:t>
      </w:r>
      <w:r>
        <w:rPr>
          <w:spacing w:val="-2"/>
          <w:position w:val="2"/>
          <w:sz w:val="24"/>
          <w:szCs w:val="24"/>
        </w:rPr>
        <w:t>T</w:t>
      </w:r>
      <w:r>
        <w:rPr>
          <w:position w:val="2"/>
          <w:sz w:val="24"/>
          <w:szCs w:val="24"/>
        </w:rPr>
        <w:t>E</w:t>
      </w:r>
      <w:r>
        <w:rPr>
          <w:spacing w:val="-1"/>
          <w:position w:val="2"/>
          <w:sz w:val="24"/>
          <w:szCs w:val="24"/>
        </w:rPr>
        <w:t>C</w:t>
      </w:r>
      <w:r>
        <w:rPr>
          <w:spacing w:val="-5"/>
          <w:position w:val="2"/>
          <w:sz w:val="24"/>
          <w:szCs w:val="24"/>
        </w:rPr>
        <w:t>A</w:t>
      </w:r>
      <w:r>
        <w:rPr>
          <w:spacing w:val="1"/>
          <w:position w:val="2"/>
          <w:sz w:val="24"/>
          <w:szCs w:val="24"/>
        </w:rPr>
        <w:t>S</w:t>
      </w:r>
      <w:r>
        <w:rPr>
          <w:spacing w:val="3"/>
          <w:position w:val="2"/>
          <w:sz w:val="24"/>
          <w:szCs w:val="24"/>
        </w:rPr>
        <w:t>C</w:t>
      </w:r>
      <w:r>
        <w:rPr>
          <w:spacing w:val="-5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DE</w:t>
      </w:r>
    </w:p>
    <w:p w:rsidR="00235722" w:rsidRDefault="007D7CA6">
      <w:pPr>
        <w:spacing w:line="260" w:lineRule="exact"/>
        <w:ind w:left="2520"/>
        <w:rPr>
          <w:sz w:val="24"/>
          <w:szCs w:val="24"/>
        </w:rPr>
      </w:pPr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ONU</w:t>
      </w:r>
      <w:r>
        <w:rPr>
          <w:spacing w:val="1"/>
          <w:position w:val="2"/>
          <w:sz w:val="24"/>
          <w:szCs w:val="24"/>
        </w:rPr>
        <w:t>P</w:t>
      </w:r>
      <w:r>
        <w:rPr>
          <w:position w:val="2"/>
          <w:sz w:val="24"/>
          <w:szCs w:val="24"/>
        </w:rPr>
        <w:t>D</w:t>
      </w:r>
      <w:r>
        <w:rPr>
          <w:spacing w:val="-5"/>
          <w:position w:val="2"/>
          <w:sz w:val="24"/>
          <w:szCs w:val="24"/>
        </w:rPr>
        <w:t>A</w:t>
      </w:r>
      <w:r>
        <w:rPr>
          <w:spacing w:val="2"/>
          <w:position w:val="2"/>
          <w:sz w:val="24"/>
          <w:szCs w:val="24"/>
        </w:rPr>
        <w:t>T</w:t>
      </w:r>
      <w:r>
        <w:rPr>
          <w:position w:val="2"/>
          <w:sz w:val="24"/>
          <w:szCs w:val="24"/>
        </w:rPr>
        <w:t>E</w:t>
      </w:r>
      <w:r>
        <w:rPr>
          <w:spacing w:val="-2"/>
          <w:position w:val="2"/>
          <w:sz w:val="24"/>
          <w:szCs w:val="24"/>
        </w:rPr>
        <w:t>C</w:t>
      </w:r>
      <w:r>
        <w:rPr>
          <w:spacing w:val="-5"/>
          <w:position w:val="2"/>
          <w:sz w:val="24"/>
          <w:szCs w:val="24"/>
        </w:rPr>
        <w:t>A</w:t>
      </w:r>
      <w:r>
        <w:rPr>
          <w:spacing w:val="1"/>
          <w:position w:val="2"/>
          <w:sz w:val="24"/>
          <w:szCs w:val="24"/>
        </w:rPr>
        <w:t>S</w:t>
      </w:r>
      <w:r>
        <w:rPr>
          <w:spacing w:val="3"/>
          <w:position w:val="2"/>
          <w:sz w:val="24"/>
          <w:szCs w:val="24"/>
        </w:rPr>
        <w:t>C</w:t>
      </w:r>
      <w:r>
        <w:rPr>
          <w:spacing w:val="-5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DE</w:t>
      </w:r>
    </w:p>
    <w:p w:rsidR="00235722" w:rsidRDefault="007D7CA6">
      <w:pPr>
        <w:spacing w:line="260" w:lineRule="exact"/>
        <w:ind w:left="2520"/>
        <w:rPr>
          <w:sz w:val="24"/>
          <w:szCs w:val="24"/>
        </w:rPr>
      </w:pPr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ONU</w:t>
      </w:r>
      <w:r>
        <w:rPr>
          <w:spacing w:val="1"/>
          <w:position w:val="2"/>
          <w:sz w:val="24"/>
          <w:szCs w:val="24"/>
        </w:rPr>
        <w:t>P</w:t>
      </w:r>
      <w:r>
        <w:rPr>
          <w:position w:val="2"/>
          <w:sz w:val="24"/>
          <w:szCs w:val="24"/>
        </w:rPr>
        <w:t>D</w:t>
      </w:r>
      <w:r>
        <w:rPr>
          <w:spacing w:val="-5"/>
          <w:position w:val="2"/>
          <w:sz w:val="24"/>
          <w:szCs w:val="24"/>
        </w:rPr>
        <w:t>A</w:t>
      </w:r>
      <w:r>
        <w:rPr>
          <w:spacing w:val="2"/>
          <w:position w:val="2"/>
          <w:sz w:val="24"/>
          <w:szCs w:val="24"/>
        </w:rPr>
        <w:t>T</w:t>
      </w:r>
      <w:r>
        <w:rPr>
          <w:position w:val="2"/>
          <w:sz w:val="24"/>
          <w:szCs w:val="24"/>
        </w:rPr>
        <w:t>E</w:t>
      </w:r>
      <w:r>
        <w:rPr>
          <w:spacing w:val="1"/>
          <w:position w:val="2"/>
          <w:sz w:val="24"/>
          <w:szCs w:val="24"/>
        </w:rPr>
        <w:t>S</w:t>
      </w:r>
      <w:r>
        <w:rPr>
          <w:spacing w:val="-2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T</w:t>
      </w:r>
      <w:r>
        <w:rPr>
          <w:spacing w:val="-5"/>
          <w:position w:val="2"/>
          <w:sz w:val="24"/>
          <w:szCs w:val="24"/>
        </w:rPr>
        <w:t>D</w:t>
      </w:r>
      <w:r>
        <w:rPr>
          <w:spacing w:val="2"/>
          <w:position w:val="2"/>
          <w:sz w:val="24"/>
          <w:szCs w:val="24"/>
        </w:rPr>
        <w:t>E</w:t>
      </w:r>
      <w:r>
        <w:rPr>
          <w:spacing w:val="-3"/>
          <w:position w:val="2"/>
          <w:sz w:val="24"/>
          <w:szCs w:val="24"/>
        </w:rPr>
        <w:t>F</w:t>
      </w:r>
      <w:r>
        <w:rPr>
          <w:spacing w:val="-5"/>
          <w:position w:val="2"/>
          <w:sz w:val="24"/>
          <w:szCs w:val="24"/>
        </w:rPr>
        <w:t>A</w:t>
      </w:r>
      <w:r>
        <w:rPr>
          <w:spacing w:val="5"/>
          <w:position w:val="2"/>
          <w:sz w:val="24"/>
          <w:szCs w:val="24"/>
        </w:rPr>
        <w:t>U</w:t>
      </w:r>
      <w:r>
        <w:rPr>
          <w:spacing w:val="-2"/>
          <w:position w:val="2"/>
          <w:sz w:val="24"/>
          <w:szCs w:val="24"/>
        </w:rPr>
        <w:t>L</w:t>
      </w:r>
      <w:r>
        <w:rPr>
          <w:position w:val="2"/>
          <w:sz w:val="24"/>
          <w:szCs w:val="24"/>
        </w:rPr>
        <w:t>T</w:t>
      </w:r>
    </w:p>
    <w:p w:rsidR="00235722" w:rsidRDefault="007D7CA6">
      <w:pPr>
        <w:spacing w:line="260" w:lineRule="exact"/>
        <w:ind w:left="2520"/>
        <w:rPr>
          <w:sz w:val="24"/>
          <w:szCs w:val="24"/>
        </w:rPr>
      </w:pPr>
      <w:r>
        <w:rPr>
          <w:rFonts w:ascii="Courier New" w:eastAsia="Courier New" w:hAnsi="Courier New" w:cs="Courier New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ONU</w:t>
      </w:r>
      <w:r>
        <w:rPr>
          <w:spacing w:val="1"/>
          <w:position w:val="1"/>
          <w:sz w:val="24"/>
          <w:szCs w:val="24"/>
        </w:rPr>
        <w:t>P</w:t>
      </w:r>
      <w:r>
        <w:rPr>
          <w:position w:val="1"/>
          <w:sz w:val="24"/>
          <w:szCs w:val="24"/>
        </w:rPr>
        <w:t>D</w:t>
      </w:r>
      <w:r>
        <w:rPr>
          <w:spacing w:val="-5"/>
          <w:position w:val="1"/>
          <w:sz w:val="24"/>
          <w:szCs w:val="24"/>
        </w:rPr>
        <w:t>A</w:t>
      </w:r>
      <w:r>
        <w:rPr>
          <w:spacing w:val="2"/>
          <w:position w:val="1"/>
          <w:sz w:val="24"/>
          <w:szCs w:val="24"/>
        </w:rPr>
        <w:t>T</w:t>
      </w:r>
      <w:r>
        <w:rPr>
          <w:position w:val="1"/>
          <w:sz w:val="24"/>
          <w:szCs w:val="24"/>
        </w:rPr>
        <w:t>E</w:t>
      </w:r>
      <w:r>
        <w:rPr>
          <w:spacing w:val="1"/>
          <w:position w:val="1"/>
          <w:sz w:val="24"/>
          <w:szCs w:val="24"/>
        </w:rPr>
        <w:t>S</w:t>
      </w:r>
      <w:r>
        <w:rPr>
          <w:spacing w:val="-2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TNU</w:t>
      </w:r>
      <w:r>
        <w:rPr>
          <w:spacing w:val="-2"/>
          <w:position w:val="1"/>
          <w:sz w:val="24"/>
          <w:szCs w:val="24"/>
        </w:rPr>
        <w:t>L</w:t>
      </w:r>
      <w:r>
        <w:rPr>
          <w:position w:val="1"/>
          <w:sz w:val="24"/>
          <w:szCs w:val="24"/>
        </w:rPr>
        <w:t>L</w:t>
      </w:r>
    </w:p>
    <w:p w:rsidR="00235722" w:rsidRDefault="00235722">
      <w:pPr>
        <w:spacing w:before="15" w:line="220" w:lineRule="exact"/>
        <w:rPr>
          <w:sz w:val="22"/>
          <w:szCs w:val="22"/>
        </w:rPr>
      </w:pPr>
    </w:p>
    <w:p w:rsidR="00235722" w:rsidRDefault="007D7CA6">
      <w:pPr>
        <w:spacing w:before="29"/>
        <w:ind w:left="1800"/>
        <w:rPr>
          <w:sz w:val="24"/>
          <w:szCs w:val="24"/>
        </w:rPr>
      </w:pPr>
      <w:r>
        <w:rPr>
          <w:b/>
          <w:sz w:val="24"/>
          <w:szCs w:val="24"/>
        </w:rPr>
        <w:t>CR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>A</w:t>
      </w:r>
      <w:r>
        <w:rPr>
          <w:b/>
          <w:spacing w:val="3"/>
          <w:sz w:val="24"/>
          <w:szCs w:val="24"/>
        </w:rPr>
        <w:t>B</w:t>
      </w:r>
      <w:r>
        <w:rPr>
          <w:b/>
          <w:spacing w:val="-1"/>
          <w:sz w:val="24"/>
          <w:szCs w:val="24"/>
        </w:rPr>
        <w:t>L</w:t>
      </w:r>
      <w:r>
        <w:rPr>
          <w:b/>
          <w:sz w:val="24"/>
          <w:szCs w:val="24"/>
        </w:rPr>
        <w:t>E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E</w:t>
      </w:r>
    </w:p>
    <w:p w:rsidR="00235722" w:rsidRDefault="007D7CA6">
      <w:pPr>
        <w:spacing w:line="260" w:lineRule="exact"/>
        <w:ind w:left="2520"/>
        <w:rPr>
          <w:sz w:val="24"/>
          <w:szCs w:val="24"/>
        </w:rPr>
      </w:pPr>
      <w:r>
        <w:rPr>
          <w:sz w:val="24"/>
          <w:szCs w:val="24"/>
        </w:rPr>
        <w:t xml:space="preserve">(         </w:t>
      </w:r>
      <w:r>
        <w:rPr>
          <w:spacing w:val="-3"/>
          <w:sz w:val="24"/>
          <w:szCs w:val="24"/>
        </w:rPr>
        <w:t>F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>V</w:t>
      </w:r>
      <w:r>
        <w:rPr>
          <w:spacing w:val="-5"/>
          <w:sz w:val="24"/>
          <w:szCs w:val="24"/>
        </w:rPr>
        <w:t>A</w:t>
      </w:r>
      <w:r>
        <w:rPr>
          <w:spacing w:val="-1"/>
          <w:sz w:val="24"/>
          <w:szCs w:val="24"/>
        </w:rPr>
        <w:t>RC</w:t>
      </w:r>
      <w:r>
        <w:rPr>
          <w:spacing w:val="5"/>
          <w:sz w:val="24"/>
          <w:szCs w:val="24"/>
        </w:rPr>
        <w:t>H</w:t>
      </w:r>
      <w:r>
        <w:rPr>
          <w:sz w:val="24"/>
          <w:szCs w:val="24"/>
        </w:rPr>
        <w:t>AR</w:t>
      </w:r>
      <w:r>
        <w:rPr>
          <w:spacing w:val="2"/>
          <w:sz w:val="24"/>
          <w:szCs w:val="24"/>
        </w:rPr>
        <w:t>(</w:t>
      </w:r>
      <w:r>
        <w:rPr>
          <w:sz w:val="24"/>
          <w:szCs w:val="24"/>
        </w:rPr>
        <w:t xml:space="preserve">15)   </w:t>
      </w:r>
      <w:r>
        <w:rPr>
          <w:b/>
          <w:sz w:val="24"/>
          <w:szCs w:val="24"/>
        </w:rPr>
        <w:t>N</w:t>
      </w:r>
      <w:r>
        <w:rPr>
          <w:b/>
          <w:spacing w:val="1"/>
          <w:sz w:val="24"/>
          <w:szCs w:val="24"/>
        </w:rPr>
        <w:t>O</w:t>
      </w:r>
      <w:r>
        <w:rPr>
          <w:b/>
          <w:sz w:val="24"/>
          <w:szCs w:val="24"/>
        </w:rPr>
        <w:t>TNU</w:t>
      </w:r>
      <w:r>
        <w:rPr>
          <w:b/>
          <w:spacing w:val="-1"/>
          <w:sz w:val="24"/>
          <w:szCs w:val="24"/>
        </w:rPr>
        <w:t>L</w:t>
      </w:r>
      <w:r>
        <w:rPr>
          <w:b/>
          <w:spacing w:val="-2"/>
          <w:sz w:val="24"/>
          <w:szCs w:val="24"/>
        </w:rPr>
        <w:t>L</w:t>
      </w:r>
      <w:r>
        <w:rPr>
          <w:sz w:val="24"/>
          <w:szCs w:val="24"/>
        </w:rPr>
        <w:t>,</w:t>
      </w:r>
    </w:p>
    <w:p w:rsidR="00235722" w:rsidRDefault="007D7CA6">
      <w:pPr>
        <w:spacing w:before="7" w:line="260" w:lineRule="exact"/>
        <w:ind w:left="3240" w:right="4867"/>
        <w:rPr>
          <w:sz w:val="24"/>
          <w:szCs w:val="24"/>
        </w:rPr>
      </w:pPr>
      <w:r>
        <w:rPr>
          <w:spacing w:val="-2"/>
          <w:sz w:val="24"/>
          <w:szCs w:val="24"/>
        </w:rPr>
        <w:t>L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EVA</w:t>
      </w:r>
      <w:r>
        <w:rPr>
          <w:spacing w:val="-1"/>
          <w:sz w:val="24"/>
          <w:szCs w:val="24"/>
        </w:rPr>
        <w:t>RC</w:t>
      </w:r>
      <w:r>
        <w:rPr>
          <w:spacing w:val="5"/>
          <w:sz w:val="24"/>
          <w:szCs w:val="24"/>
        </w:rPr>
        <w:t>H</w:t>
      </w:r>
      <w:r>
        <w:rPr>
          <w:sz w:val="24"/>
          <w:szCs w:val="24"/>
        </w:rPr>
        <w:t>AR</w:t>
      </w:r>
      <w:r>
        <w:rPr>
          <w:spacing w:val="2"/>
          <w:sz w:val="24"/>
          <w:szCs w:val="24"/>
        </w:rPr>
        <w:t>(</w:t>
      </w:r>
      <w:r>
        <w:rPr>
          <w:sz w:val="24"/>
          <w:szCs w:val="24"/>
        </w:rPr>
        <w:t xml:space="preserve">15)  </w:t>
      </w:r>
      <w:r>
        <w:rPr>
          <w:b/>
          <w:sz w:val="24"/>
          <w:szCs w:val="24"/>
        </w:rPr>
        <w:t>N</w:t>
      </w:r>
      <w:r>
        <w:rPr>
          <w:b/>
          <w:spacing w:val="1"/>
          <w:sz w:val="24"/>
          <w:szCs w:val="24"/>
        </w:rPr>
        <w:t>O</w:t>
      </w:r>
      <w:r>
        <w:rPr>
          <w:b/>
          <w:sz w:val="24"/>
          <w:szCs w:val="24"/>
        </w:rPr>
        <w:t>TNU</w:t>
      </w:r>
      <w:r>
        <w:rPr>
          <w:b/>
          <w:spacing w:val="-1"/>
          <w:sz w:val="24"/>
          <w:szCs w:val="24"/>
        </w:rPr>
        <w:t>L</w:t>
      </w:r>
      <w:r>
        <w:rPr>
          <w:b/>
          <w:spacing w:val="-2"/>
          <w:sz w:val="24"/>
          <w:szCs w:val="24"/>
        </w:rPr>
        <w:t>L</w:t>
      </w:r>
      <w:r>
        <w:rPr>
          <w:sz w:val="24"/>
          <w:szCs w:val="24"/>
        </w:rPr>
        <w:t xml:space="preserve">, </w:t>
      </w:r>
      <w:r>
        <w:rPr>
          <w:spacing w:val="1"/>
          <w:sz w:val="24"/>
          <w:szCs w:val="24"/>
        </w:rPr>
        <w:t>SS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(</w:t>
      </w:r>
      <w:r>
        <w:rPr>
          <w:sz w:val="24"/>
          <w:szCs w:val="24"/>
        </w:rPr>
        <w:t>9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NO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(</w:t>
      </w:r>
      <w:r>
        <w:rPr>
          <w:sz w:val="24"/>
          <w:szCs w:val="24"/>
        </w:rPr>
        <w:t>5),</w:t>
      </w:r>
    </w:p>
    <w:p w:rsidR="00235722" w:rsidRDefault="007D7CA6">
      <w:pPr>
        <w:spacing w:before="4" w:line="260" w:lineRule="exact"/>
        <w:ind w:left="3240" w:right="4493"/>
        <w:rPr>
          <w:sz w:val="24"/>
          <w:szCs w:val="24"/>
        </w:rPr>
      </w:pPr>
      <w:r>
        <w:rPr>
          <w:spacing w:val="-1"/>
          <w:sz w:val="24"/>
          <w:szCs w:val="24"/>
        </w:rPr>
        <w:t>B</w:t>
      </w:r>
      <w:r>
        <w:rPr>
          <w:spacing w:val="5"/>
          <w:sz w:val="24"/>
          <w:szCs w:val="24"/>
        </w:rPr>
        <w:t>D</w:t>
      </w:r>
      <w:r>
        <w:rPr>
          <w:spacing w:val="-5"/>
          <w:sz w:val="24"/>
          <w:szCs w:val="24"/>
        </w:rPr>
        <w:t>A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ED</w:t>
      </w:r>
      <w:r>
        <w:rPr>
          <w:spacing w:val="-5"/>
          <w:sz w:val="24"/>
          <w:szCs w:val="24"/>
        </w:rPr>
        <w:t>A</w:t>
      </w:r>
      <w:r>
        <w:rPr>
          <w:spacing w:val="2"/>
          <w:sz w:val="24"/>
          <w:szCs w:val="24"/>
        </w:rPr>
        <w:t>TE</w:t>
      </w:r>
      <w:r>
        <w:rPr>
          <w:sz w:val="24"/>
          <w:szCs w:val="24"/>
        </w:rPr>
        <w:t>,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DD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SV</w:t>
      </w:r>
      <w:r>
        <w:rPr>
          <w:spacing w:val="-5"/>
          <w:sz w:val="24"/>
          <w:szCs w:val="24"/>
        </w:rPr>
        <w:t>A</w:t>
      </w:r>
      <w:r>
        <w:rPr>
          <w:spacing w:val="3"/>
          <w:sz w:val="24"/>
          <w:szCs w:val="24"/>
        </w:rPr>
        <w:t>R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H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(</w:t>
      </w:r>
      <w:r>
        <w:rPr>
          <w:sz w:val="24"/>
          <w:szCs w:val="24"/>
        </w:rPr>
        <w:t>30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 xml:space="preserve">,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P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SS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(</w:t>
      </w:r>
      <w:r>
        <w:rPr>
          <w:sz w:val="24"/>
          <w:szCs w:val="24"/>
        </w:rPr>
        <w:t>9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>,</w:t>
      </w:r>
    </w:p>
    <w:p w:rsidR="00235722" w:rsidRDefault="00AC1525">
      <w:pPr>
        <w:spacing w:line="260" w:lineRule="exact"/>
        <w:ind w:left="3240"/>
        <w:rPr>
          <w:sz w:val="24"/>
          <w:szCs w:val="24"/>
        </w:rPr>
      </w:pPr>
      <w:r w:rsidRPr="00AC1525">
        <w:pict>
          <v:group id="_x0000_s1329" style="position:absolute;left:0;text-align:left;margin-left:89.5pt;margin-top:-82.9pt;width:444.05pt;height:166.6pt;z-index:-1499;mso-position-horizontal-relative:page" coordorigin="1790,-1658" coordsize="8881,3332">
            <v:shape id="_x0000_s1341" style="position:absolute;left:1800;top:-1648;width:3211;height:274" coordorigin="1800,-1648" coordsize="3211,274" path="m1800,-1375r3211,l5011,-1648r-3211,l1800,-1375xe" fillcolor="yellow" stroked="f">
              <v:path arrowok="t"/>
            </v:shape>
            <v:shape id="_x0000_s1340" style="position:absolute;left:1800;top:-1375;width:5520;height:278" coordorigin="1800,-1375" coordsize="5520,278" path="m1800,-1096r5520,l7320,-1375r-5520,l1800,-1096xe" fillcolor="yellow" stroked="f">
              <v:path arrowok="t"/>
            </v:shape>
            <v:shape id="_x0000_s1339" style="position:absolute;left:1800;top:-1096;width:5534;height:274" coordorigin="1800,-1096" coordsize="5534,274" path="m1800,-823r5534,l7334,-1096r-5534,l1800,-823xe" fillcolor="yellow" stroked="f">
              <v:path arrowok="t"/>
            </v:shape>
            <v:shape id="_x0000_s1338" style="position:absolute;left:1800;top:-823;width:4747;height:278" coordorigin="1800,-823" coordsize="4747,278" path="m1800,-544r4747,l6547,-823r-4747,l1800,-544xe" fillcolor="yellow" stroked="f">
              <v:path arrowok="t"/>
            </v:shape>
            <v:shape id="_x0000_s1337" style="position:absolute;left:1800;top:-544;width:5904;height:274" coordorigin="1800,-544" coordsize="5904,274" path="m1800,-271r5904,l7704,-544r-5904,l1800,-271xe" fillcolor="yellow" stroked="f">
              <v:path arrowok="t"/>
            </v:shape>
            <v:shape id="_x0000_s1336" style="position:absolute;left:1800;top:-271;width:3754;height:278" coordorigin="1800,-271" coordsize="3754,278" path="m1800,8r3754,l5554,-271r-3754,l1800,8xe" fillcolor="yellow" stroked="f">
              <v:path arrowok="t"/>
            </v:shape>
            <v:shape id="_x0000_s1335" style="position:absolute;left:1800;top:8;width:5347;height:274" coordorigin="1800,8" coordsize="5347,274" path="m1800,281r5347,l7147,8,1800,8r,273xe" fillcolor="yellow" stroked="f">
              <v:path arrowok="t"/>
            </v:shape>
            <v:shape id="_x0000_s1334" style="position:absolute;left:1800;top:281;width:2458;height:278" coordorigin="1800,281" coordsize="2458,278" path="m1800,560r2458,l4258,281r-2458,l1800,560xe" fillcolor="yellow" stroked="f">
              <v:path arrowok="t"/>
            </v:shape>
            <v:shape id="_x0000_s1333" style="position:absolute;left:1800;top:560;width:8741;height:274" coordorigin="1800,560" coordsize="8741,274" path="m1800,833r8741,l10541,560r-8741,l1800,833xe" fillcolor="yellow" stroked="f">
              <v:path arrowok="t"/>
            </v:shape>
            <v:shape id="_x0000_s1332" style="position:absolute;left:1800;top:833;width:3893;height:278" coordorigin="1800,833" coordsize="3893,278" path="m1800,1112r3893,l5693,833r-3893,l1800,1112xe" fillcolor="yellow" stroked="f">
              <v:path arrowok="t"/>
            </v:shape>
            <v:shape id="_x0000_s1331" style="position:absolute;left:1800;top:1112;width:8861;height:274" coordorigin="1800,1112" coordsize="8861,274" path="m1800,1385r8861,l10661,1112r-8861,l1800,1385xe" fillcolor="yellow" stroked="f">
              <v:path arrowok="t"/>
            </v:shape>
            <v:shape id="_x0000_s1330" style="position:absolute;left:1800;top:1385;width:2774;height:278" coordorigin="1800,1385" coordsize="2774,278" path="m1800,1664r2774,l4574,1385r-2774,l1800,1664xe" fillcolor="yellow" stroked="f">
              <v:path arrowok="t"/>
            </v:shape>
            <w10:wrap anchorx="page"/>
          </v:group>
        </w:pict>
      </w:r>
      <w:r w:rsidR="007D7CA6">
        <w:rPr>
          <w:sz w:val="24"/>
          <w:szCs w:val="24"/>
        </w:rPr>
        <w:t>DNO</w:t>
      </w:r>
      <w:r w:rsidR="007D7CA6">
        <w:rPr>
          <w:spacing w:val="2"/>
          <w:sz w:val="24"/>
          <w:szCs w:val="24"/>
        </w:rPr>
        <w:t>I</w:t>
      </w:r>
      <w:r w:rsidR="007D7CA6">
        <w:rPr>
          <w:sz w:val="24"/>
          <w:szCs w:val="24"/>
        </w:rPr>
        <w:t xml:space="preserve">NT                          </w:t>
      </w:r>
      <w:r w:rsidR="007D7CA6">
        <w:rPr>
          <w:b/>
          <w:sz w:val="24"/>
          <w:szCs w:val="24"/>
        </w:rPr>
        <w:t>N</w:t>
      </w:r>
      <w:r w:rsidR="007D7CA6">
        <w:rPr>
          <w:b/>
          <w:spacing w:val="1"/>
          <w:sz w:val="24"/>
          <w:szCs w:val="24"/>
        </w:rPr>
        <w:t>O</w:t>
      </w:r>
      <w:r w:rsidR="007D7CA6">
        <w:rPr>
          <w:b/>
          <w:sz w:val="24"/>
          <w:szCs w:val="24"/>
        </w:rPr>
        <w:t>TNU</w:t>
      </w:r>
      <w:r w:rsidR="007D7CA6">
        <w:rPr>
          <w:b/>
          <w:spacing w:val="-1"/>
          <w:sz w:val="24"/>
          <w:szCs w:val="24"/>
        </w:rPr>
        <w:t>L</w:t>
      </w:r>
      <w:r w:rsidR="007D7CA6">
        <w:rPr>
          <w:b/>
          <w:spacing w:val="-2"/>
          <w:sz w:val="24"/>
          <w:szCs w:val="24"/>
        </w:rPr>
        <w:t>L</w:t>
      </w:r>
      <w:r w:rsidR="007D7CA6">
        <w:rPr>
          <w:sz w:val="24"/>
          <w:szCs w:val="24"/>
        </w:rPr>
        <w:t>,</w:t>
      </w:r>
    </w:p>
    <w:p w:rsidR="00235722" w:rsidRDefault="007D7CA6">
      <w:pPr>
        <w:spacing w:line="260" w:lineRule="exact"/>
        <w:ind w:left="1800"/>
        <w:rPr>
          <w:sz w:val="24"/>
          <w:szCs w:val="24"/>
        </w:rPr>
      </w:pPr>
      <w:r>
        <w:rPr>
          <w:b/>
          <w:spacing w:val="-2"/>
          <w:sz w:val="24"/>
          <w:szCs w:val="24"/>
        </w:rPr>
        <w:t>P</w:t>
      </w:r>
      <w:r>
        <w:rPr>
          <w:b/>
          <w:sz w:val="24"/>
          <w:szCs w:val="24"/>
        </w:rPr>
        <w:t>R</w:t>
      </w:r>
      <w:r>
        <w:rPr>
          <w:b/>
          <w:spacing w:val="-2"/>
          <w:sz w:val="24"/>
          <w:szCs w:val="24"/>
        </w:rPr>
        <w:t>I</w:t>
      </w:r>
      <w:r>
        <w:rPr>
          <w:b/>
          <w:spacing w:val="4"/>
          <w:sz w:val="24"/>
          <w:szCs w:val="24"/>
        </w:rPr>
        <w:t>M</w:t>
      </w:r>
      <w:r>
        <w:rPr>
          <w:b/>
          <w:sz w:val="24"/>
          <w:szCs w:val="24"/>
        </w:rPr>
        <w:t>ARY</w:t>
      </w:r>
      <w:r>
        <w:rPr>
          <w:b/>
          <w:spacing w:val="6"/>
          <w:sz w:val="24"/>
          <w:szCs w:val="24"/>
        </w:rPr>
        <w:t>K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Y</w:t>
      </w:r>
      <w:r>
        <w:rPr>
          <w:spacing w:val="-3"/>
          <w:sz w:val="24"/>
          <w:szCs w:val="24"/>
        </w:rPr>
        <w:t>(</w:t>
      </w:r>
      <w:r>
        <w:rPr>
          <w:spacing w:val="1"/>
          <w:sz w:val="24"/>
          <w:szCs w:val="24"/>
        </w:rPr>
        <w:t>SS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>)</w:t>
      </w:r>
      <w:r>
        <w:rPr>
          <w:sz w:val="24"/>
          <w:szCs w:val="24"/>
        </w:rPr>
        <w:t>,</w:t>
      </w:r>
    </w:p>
    <w:p w:rsidR="00235722" w:rsidRDefault="007D7CA6">
      <w:pPr>
        <w:spacing w:before="2"/>
        <w:ind w:left="1800" w:right="1655"/>
        <w:rPr>
          <w:sz w:val="24"/>
          <w:szCs w:val="24"/>
        </w:rPr>
      </w:pPr>
      <w:r>
        <w:rPr>
          <w:b/>
          <w:spacing w:val="-2"/>
          <w:sz w:val="24"/>
          <w:szCs w:val="24"/>
        </w:rPr>
        <w:t>F</w:t>
      </w:r>
      <w:r>
        <w:rPr>
          <w:b/>
          <w:spacing w:val="1"/>
          <w:sz w:val="24"/>
          <w:szCs w:val="24"/>
        </w:rPr>
        <w:t>O</w:t>
      </w: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2"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G</w:t>
      </w:r>
      <w:r>
        <w:rPr>
          <w:b/>
          <w:sz w:val="24"/>
          <w:szCs w:val="24"/>
        </w:rPr>
        <w:t>N</w:t>
      </w:r>
      <w:r>
        <w:rPr>
          <w:b/>
          <w:spacing w:val="6"/>
          <w:sz w:val="24"/>
          <w:szCs w:val="24"/>
        </w:rPr>
        <w:t>K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Y</w:t>
      </w:r>
      <w:r>
        <w:rPr>
          <w:spacing w:val="2"/>
          <w:sz w:val="24"/>
          <w:szCs w:val="24"/>
        </w:rPr>
        <w:t>(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P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pacing w:val="-3"/>
          <w:sz w:val="24"/>
          <w:szCs w:val="24"/>
        </w:rPr>
        <w:t>S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N)</w:t>
      </w: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2"/>
          <w:sz w:val="24"/>
          <w:szCs w:val="24"/>
        </w:rPr>
        <w:t>F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NC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>(</w:t>
      </w:r>
      <w:r>
        <w:rPr>
          <w:spacing w:val="-3"/>
          <w:sz w:val="24"/>
          <w:szCs w:val="24"/>
        </w:rPr>
        <w:t>S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N)</w:t>
      </w:r>
      <w:r>
        <w:rPr>
          <w:b/>
          <w:spacing w:val="1"/>
          <w:sz w:val="24"/>
          <w:szCs w:val="24"/>
        </w:rPr>
        <w:t>O</w:t>
      </w:r>
      <w:r>
        <w:rPr>
          <w:b/>
          <w:sz w:val="24"/>
          <w:szCs w:val="24"/>
        </w:rPr>
        <w:t>ND</w:t>
      </w:r>
      <w:r>
        <w:rPr>
          <w:b/>
          <w:spacing w:val="-1"/>
          <w:sz w:val="24"/>
          <w:szCs w:val="24"/>
        </w:rPr>
        <w:t>ELET</w:t>
      </w:r>
      <w:r>
        <w:rPr>
          <w:b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T D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2"/>
          <w:sz w:val="24"/>
          <w:szCs w:val="24"/>
        </w:rPr>
        <w:t>F</w:t>
      </w:r>
      <w:r>
        <w:rPr>
          <w:b/>
          <w:sz w:val="24"/>
          <w:szCs w:val="24"/>
        </w:rPr>
        <w:t>A</w:t>
      </w:r>
      <w:r>
        <w:rPr>
          <w:b/>
          <w:spacing w:val="5"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L</w:t>
      </w:r>
      <w:r>
        <w:rPr>
          <w:b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O</w:t>
      </w:r>
      <w:r>
        <w:rPr>
          <w:b/>
          <w:sz w:val="24"/>
          <w:szCs w:val="24"/>
        </w:rPr>
        <w:t>NU</w:t>
      </w:r>
      <w:r>
        <w:rPr>
          <w:b/>
          <w:spacing w:val="-2"/>
          <w:sz w:val="24"/>
          <w:szCs w:val="24"/>
        </w:rPr>
        <w:t>P</w:t>
      </w:r>
      <w:r>
        <w:rPr>
          <w:b/>
          <w:sz w:val="24"/>
          <w:szCs w:val="24"/>
        </w:rPr>
        <w:t>DA</w:t>
      </w: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>ECA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CA</w:t>
      </w:r>
      <w:r>
        <w:rPr>
          <w:b/>
          <w:spacing w:val="5"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,</w:t>
      </w:r>
    </w:p>
    <w:p w:rsidR="00235722" w:rsidRDefault="007D7CA6">
      <w:pPr>
        <w:spacing w:line="260" w:lineRule="exact"/>
        <w:ind w:left="1800" w:right="1535"/>
        <w:rPr>
          <w:sz w:val="24"/>
          <w:szCs w:val="24"/>
        </w:rPr>
      </w:pPr>
      <w:r>
        <w:rPr>
          <w:b/>
          <w:spacing w:val="-2"/>
          <w:sz w:val="24"/>
          <w:szCs w:val="24"/>
        </w:rPr>
        <w:t>F</w:t>
      </w:r>
      <w:r>
        <w:rPr>
          <w:b/>
          <w:spacing w:val="1"/>
          <w:sz w:val="24"/>
          <w:szCs w:val="24"/>
        </w:rPr>
        <w:t>O</w:t>
      </w: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2"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G</w:t>
      </w:r>
      <w:r>
        <w:rPr>
          <w:b/>
          <w:sz w:val="24"/>
          <w:szCs w:val="24"/>
        </w:rPr>
        <w:t>N</w:t>
      </w:r>
      <w:r>
        <w:rPr>
          <w:b/>
          <w:spacing w:val="6"/>
          <w:sz w:val="24"/>
          <w:szCs w:val="24"/>
        </w:rPr>
        <w:t>K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Y</w:t>
      </w:r>
      <w:r>
        <w:rPr>
          <w:spacing w:val="2"/>
          <w:sz w:val="24"/>
          <w:szCs w:val="24"/>
        </w:rPr>
        <w:t>(</w:t>
      </w:r>
      <w:r>
        <w:rPr>
          <w:sz w:val="24"/>
          <w:szCs w:val="24"/>
        </w:rPr>
        <w:t>DNO)</w:t>
      </w: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2"/>
          <w:sz w:val="24"/>
          <w:szCs w:val="24"/>
        </w:rPr>
        <w:t>F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NC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T</w:t>
      </w:r>
      <w:r>
        <w:rPr>
          <w:spacing w:val="-3"/>
          <w:sz w:val="24"/>
          <w:szCs w:val="24"/>
        </w:rPr>
        <w:t>(</w:t>
      </w:r>
      <w:r>
        <w:rPr>
          <w:sz w:val="24"/>
          <w:szCs w:val="24"/>
        </w:rPr>
        <w:t>DNU</w:t>
      </w:r>
      <w:r>
        <w:rPr>
          <w:spacing w:val="-2"/>
          <w:sz w:val="24"/>
          <w:szCs w:val="24"/>
        </w:rPr>
        <w:t>M</w:t>
      </w:r>
      <w:r>
        <w:rPr>
          <w:spacing w:val="-1"/>
          <w:sz w:val="24"/>
          <w:szCs w:val="24"/>
        </w:rPr>
        <w:t>B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)</w:t>
      </w:r>
      <w:r>
        <w:rPr>
          <w:b/>
          <w:spacing w:val="1"/>
          <w:sz w:val="24"/>
          <w:szCs w:val="24"/>
        </w:rPr>
        <w:t>O</w:t>
      </w:r>
      <w:r>
        <w:rPr>
          <w:b/>
          <w:sz w:val="24"/>
          <w:szCs w:val="24"/>
        </w:rPr>
        <w:t>ND</w:t>
      </w:r>
      <w:r>
        <w:rPr>
          <w:b/>
          <w:spacing w:val="-1"/>
          <w:sz w:val="24"/>
          <w:szCs w:val="24"/>
        </w:rPr>
        <w:t>ELET</w:t>
      </w:r>
      <w:r>
        <w:rPr>
          <w:b/>
          <w:sz w:val="24"/>
          <w:szCs w:val="24"/>
        </w:rPr>
        <w:t>ECA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CA</w:t>
      </w:r>
      <w:r>
        <w:rPr>
          <w:b/>
          <w:spacing w:val="5"/>
          <w:sz w:val="24"/>
          <w:szCs w:val="24"/>
        </w:rPr>
        <w:t>D</w:t>
      </w:r>
      <w:r>
        <w:rPr>
          <w:b/>
          <w:sz w:val="24"/>
          <w:szCs w:val="24"/>
        </w:rPr>
        <w:t xml:space="preserve">E </w:t>
      </w:r>
      <w:r>
        <w:rPr>
          <w:b/>
          <w:spacing w:val="1"/>
          <w:sz w:val="24"/>
          <w:szCs w:val="24"/>
        </w:rPr>
        <w:t>O</w:t>
      </w:r>
      <w:r>
        <w:rPr>
          <w:b/>
          <w:sz w:val="24"/>
          <w:szCs w:val="24"/>
        </w:rPr>
        <w:t>NU</w:t>
      </w:r>
      <w:r>
        <w:rPr>
          <w:b/>
          <w:spacing w:val="-2"/>
          <w:sz w:val="24"/>
          <w:szCs w:val="24"/>
        </w:rPr>
        <w:t>P</w:t>
      </w:r>
      <w:r>
        <w:rPr>
          <w:b/>
          <w:sz w:val="24"/>
          <w:szCs w:val="24"/>
        </w:rPr>
        <w:t>DA</w:t>
      </w: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>ECA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CAD</w:t>
      </w:r>
      <w:r>
        <w:rPr>
          <w:b/>
          <w:spacing w:val="-3"/>
          <w:sz w:val="24"/>
          <w:szCs w:val="24"/>
        </w:rPr>
        <w:t>E</w:t>
      </w:r>
      <w:r>
        <w:rPr>
          <w:spacing w:val="6"/>
          <w:sz w:val="24"/>
          <w:szCs w:val="24"/>
        </w:rPr>
        <w:t>)</w:t>
      </w:r>
      <w:r>
        <w:rPr>
          <w:sz w:val="24"/>
          <w:szCs w:val="24"/>
        </w:rPr>
        <w:t>;</w:t>
      </w:r>
    </w:p>
    <w:p w:rsidR="00235722" w:rsidRDefault="00235722">
      <w:pPr>
        <w:spacing w:before="7" w:line="120" w:lineRule="exact"/>
        <w:rPr>
          <w:sz w:val="12"/>
          <w:szCs w:val="12"/>
        </w:rPr>
      </w:pPr>
    </w:p>
    <w:p w:rsidR="00235722" w:rsidRDefault="00235722">
      <w:pPr>
        <w:spacing w:line="200" w:lineRule="exact"/>
      </w:pPr>
    </w:p>
    <w:p w:rsidR="00235722" w:rsidRDefault="007D7CA6">
      <w:pPr>
        <w:ind w:left="1800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N</w:t>
      </w:r>
      <w:r>
        <w:rPr>
          <w:b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m</w:t>
      </w:r>
      <w:r>
        <w:rPr>
          <w:b/>
          <w:spacing w:val="4"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</w:t>
      </w:r>
      <w:r>
        <w:rPr>
          <w:b/>
          <w:spacing w:val="3"/>
          <w:sz w:val="28"/>
          <w:szCs w:val="28"/>
        </w:rPr>
        <w:t>t</w:t>
      </w:r>
      <w:r>
        <w:rPr>
          <w:b/>
          <w:spacing w:val="-6"/>
          <w:sz w:val="28"/>
          <w:szCs w:val="28"/>
        </w:rPr>
        <w:t>h</w:t>
      </w:r>
      <w:r>
        <w:rPr>
          <w:b/>
          <w:sz w:val="28"/>
          <w:szCs w:val="28"/>
        </w:rPr>
        <w:t>e</w:t>
      </w:r>
      <w:r>
        <w:rPr>
          <w:b/>
          <w:spacing w:val="6"/>
          <w:sz w:val="28"/>
          <w:szCs w:val="28"/>
        </w:rPr>
        <w:t>c</w:t>
      </w:r>
      <w:r>
        <w:rPr>
          <w:b/>
          <w:sz w:val="28"/>
          <w:szCs w:val="28"/>
        </w:rPr>
        <w:t>o</w:t>
      </w:r>
      <w:r>
        <w:rPr>
          <w:b/>
          <w:spacing w:val="-6"/>
          <w:sz w:val="28"/>
          <w:szCs w:val="28"/>
        </w:rPr>
        <w:t>n</w:t>
      </w:r>
      <w:r>
        <w:rPr>
          <w:b/>
          <w:spacing w:val="2"/>
          <w:sz w:val="28"/>
          <w:szCs w:val="28"/>
        </w:rPr>
        <w:t>s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>r</w:t>
      </w:r>
      <w:r>
        <w:rPr>
          <w:b/>
          <w:sz w:val="28"/>
          <w:szCs w:val="28"/>
        </w:rPr>
        <w:t>a</w:t>
      </w:r>
      <w:r>
        <w:rPr>
          <w:b/>
          <w:spacing w:val="4"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nt</w:t>
      </w:r>
      <w:r>
        <w:rPr>
          <w:b/>
          <w:sz w:val="28"/>
          <w:szCs w:val="28"/>
        </w:rPr>
        <w:t>s</w:t>
      </w:r>
    </w:p>
    <w:p w:rsidR="00235722" w:rsidRDefault="007D7CA6">
      <w:pPr>
        <w:tabs>
          <w:tab w:val="left" w:pos="2160"/>
        </w:tabs>
        <w:spacing w:before="18" w:line="260" w:lineRule="exact"/>
        <w:ind w:left="2160" w:right="1469" w:hanging="360"/>
        <w:rPr>
          <w:sz w:val="24"/>
          <w:szCs w:val="24"/>
        </w:rPr>
      </w:pPr>
      <w:r>
        <w:rPr>
          <w:sz w:val="24"/>
          <w:szCs w:val="24"/>
        </w:rPr>
        <w:tab/>
        <w:t>A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su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z w:val="24"/>
          <w:szCs w:val="24"/>
        </w:rPr>
        <w:t>yap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 xml:space="preserve"> 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 d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pp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od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.</w:t>
      </w:r>
    </w:p>
    <w:p w:rsidR="00235722" w:rsidRDefault="007D7CA6">
      <w:pPr>
        <w:spacing w:before="1"/>
        <w:ind w:left="1800"/>
        <w:rPr>
          <w:sz w:val="24"/>
          <w:szCs w:val="24"/>
        </w:rPr>
      </w:pPr>
      <w:r>
        <w:rPr>
          <w:spacing w:val="5"/>
          <w:sz w:val="24"/>
          <w:szCs w:val="24"/>
        </w:rPr>
        <w:t>G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v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sto</w:t>
      </w:r>
      <w:r>
        <w:rPr>
          <w:spacing w:val="-6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.</w:t>
      </w:r>
    </w:p>
    <w:p w:rsidR="00235722" w:rsidRDefault="007D7CA6">
      <w:pPr>
        <w:spacing w:line="280" w:lineRule="exact"/>
        <w:ind w:left="1800"/>
        <w:rPr>
          <w:sz w:val="24"/>
          <w:szCs w:val="24"/>
        </w:rPr>
      </w:pPr>
      <w:r>
        <w:rPr>
          <w:position w:val="-1"/>
          <w:sz w:val="24"/>
          <w:szCs w:val="24"/>
        </w:rPr>
        <w:t>N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9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e</w:t>
      </w:r>
      <w:r>
        <w:rPr>
          <w:spacing w:val="10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t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5"/>
          <w:position w:val="-1"/>
          <w:sz w:val="24"/>
          <w:szCs w:val="24"/>
        </w:rPr>
        <w:t>ou</w:t>
      </w:r>
      <w:r>
        <w:rPr>
          <w:spacing w:val="-9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d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e</w:t>
      </w:r>
      <w:r>
        <w:rPr>
          <w:spacing w:val="5"/>
          <w:position w:val="-1"/>
          <w:sz w:val="24"/>
          <w:szCs w:val="24"/>
        </w:rPr>
        <w:t>u</w:t>
      </w:r>
      <w:r>
        <w:rPr>
          <w:position w:val="-1"/>
          <w:sz w:val="24"/>
          <w:szCs w:val="24"/>
        </w:rPr>
        <w:t>n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que</w:t>
      </w:r>
      <w:r>
        <w:rPr>
          <w:spacing w:val="5"/>
          <w:position w:val="-1"/>
          <w:sz w:val="24"/>
          <w:szCs w:val="24"/>
        </w:rPr>
        <w:t>w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h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na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m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.</w:t>
      </w:r>
    </w:p>
    <w:p w:rsidR="00235722" w:rsidRDefault="00235722">
      <w:pPr>
        <w:spacing w:before="7" w:line="240" w:lineRule="exact"/>
        <w:rPr>
          <w:sz w:val="24"/>
          <w:szCs w:val="24"/>
        </w:rPr>
      </w:pPr>
    </w:p>
    <w:p w:rsidR="00235722" w:rsidRDefault="007D7CA6">
      <w:pPr>
        <w:spacing w:before="29"/>
        <w:ind w:left="1800"/>
        <w:rPr>
          <w:sz w:val="24"/>
          <w:szCs w:val="24"/>
        </w:rPr>
      </w:pP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 xml:space="preserve">e 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9"/>
          <w:sz w:val="24"/>
          <w:szCs w:val="24"/>
        </w:rPr>
        <w:t>l</w:t>
      </w:r>
      <w:r>
        <w:rPr>
          <w:spacing w:val="10"/>
          <w:sz w:val="24"/>
          <w:szCs w:val="24"/>
        </w:rPr>
        <w:t>o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e</w:t>
      </w:r>
    </w:p>
    <w:p w:rsidR="00235722" w:rsidRDefault="007D7CA6">
      <w:pPr>
        <w:spacing w:before="7" w:line="260" w:lineRule="exact"/>
        <w:ind w:left="2520" w:right="4306"/>
        <w:rPr>
          <w:sz w:val="24"/>
          <w:szCs w:val="24"/>
        </w:rPr>
      </w:pPr>
      <w:r>
        <w:rPr>
          <w:spacing w:val="2"/>
          <w:sz w:val="24"/>
          <w:szCs w:val="24"/>
        </w:rPr>
        <w:t>(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o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2</w:t>
      </w:r>
      <w:r>
        <w:rPr>
          <w:spacing w:val="2"/>
          <w:sz w:val="24"/>
          <w:szCs w:val="24"/>
        </w:rPr>
        <w:t>(</w:t>
      </w:r>
      <w:r>
        <w:rPr>
          <w:sz w:val="24"/>
          <w:szCs w:val="24"/>
        </w:rPr>
        <w:t>10)</w:t>
      </w:r>
      <w:r>
        <w:rPr>
          <w:spacing w:val="-6"/>
          <w:sz w:val="24"/>
          <w:szCs w:val="24"/>
        </w:rPr>
        <w:t xml:space="preserve"> 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tpk_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9"/>
          <w:sz w:val="24"/>
          <w:szCs w:val="24"/>
        </w:rPr>
        <w:t>l</w:t>
      </w:r>
      <w:r>
        <w:rPr>
          <w:spacing w:val="10"/>
          <w:sz w:val="24"/>
          <w:szCs w:val="24"/>
        </w:rPr>
        <w:t>o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>P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im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5"/>
          <w:sz w:val="24"/>
          <w:szCs w:val="24"/>
        </w:rPr>
        <w:t>k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 xml:space="preserve">,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2</w:t>
      </w:r>
      <w:r>
        <w:rPr>
          <w:spacing w:val="2"/>
          <w:sz w:val="24"/>
          <w:szCs w:val="24"/>
        </w:rPr>
        <w:t>(</w:t>
      </w:r>
      <w:r>
        <w:rPr>
          <w:sz w:val="24"/>
          <w:szCs w:val="24"/>
        </w:rPr>
        <w:t>30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>,</w:t>
      </w:r>
    </w:p>
    <w:p w:rsidR="00235722" w:rsidRDefault="007D7CA6">
      <w:pPr>
        <w:spacing w:line="260" w:lineRule="exact"/>
        <w:ind w:left="2520"/>
        <w:rPr>
          <w:sz w:val="24"/>
          <w:szCs w:val="24"/>
        </w:rPr>
      </w:pP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dd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sv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2</w:t>
      </w:r>
      <w:r>
        <w:rPr>
          <w:spacing w:val="2"/>
          <w:sz w:val="24"/>
          <w:szCs w:val="24"/>
        </w:rPr>
        <w:t>(</w:t>
      </w:r>
      <w:r>
        <w:rPr>
          <w:sz w:val="24"/>
          <w:szCs w:val="24"/>
        </w:rPr>
        <w:t>100)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ot 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ll</w:t>
      </w:r>
      <w:r>
        <w:rPr>
          <w:sz w:val="24"/>
          <w:szCs w:val="24"/>
        </w:rPr>
        <w:t>,</w:t>
      </w:r>
    </w:p>
    <w:p w:rsidR="00235722" w:rsidRDefault="00AC1525">
      <w:pPr>
        <w:spacing w:line="260" w:lineRule="exact"/>
        <w:ind w:left="2520"/>
        <w:rPr>
          <w:sz w:val="24"/>
          <w:szCs w:val="24"/>
        </w:rPr>
      </w:pPr>
      <w:r w:rsidRPr="00AC1525">
        <w:pict>
          <v:group id="_x0000_s1319" style="position:absolute;left:0;text-align:left;margin-left:89.5pt;margin-top:-55.4pt;width:318.3pt;height:125.3pt;z-index:-1498;mso-position-horizontal-relative:page" coordorigin="1790,-1108" coordsize="6366,2506">
            <v:shape id="_x0000_s1328" style="position:absolute;left:1800;top:-1098;width:2093;height:278" coordorigin="1800,-1098" coordsize="2093,278" path="m1800,-820r2093,l3893,-1098r-2093,l1800,-820xe" fillcolor="yellow" stroked="f">
              <v:path arrowok="t"/>
            </v:shape>
            <v:shape id="_x0000_s1327" style="position:absolute;left:2520;top:-820;width:5376;height:274" coordorigin="2520,-820" coordsize="5376,274" path="m2520,-546r5376,l7896,-820r-5376,l2520,-546xe" fillcolor="yellow" stroked="f">
              <v:path arrowok="t"/>
            </v:shape>
            <v:shape id="_x0000_s1326" style="position:absolute;left:2520;top:-546;width:1987;height:278" coordorigin="2520,-546" coordsize="1987,278" path="m2520,-268r1987,l4507,-546r-1987,l2520,-268xe" fillcolor="yellow" stroked="f">
              <v:path arrowok="t"/>
            </v:shape>
            <v:shape id="_x0000_s1325" style="position:absolute;left:2520;top:-268;width:3000;height:274" coordorigin="2520,-268" coordsize="3000,274" path="m2520,6r3000,l5520,-268r-3000,l2520,6xe" fillcolor="yellow" stroked="f">
              <v:path arrowok="t"/>
            </v:shape>
            <v:shape id="_x0000_s1324" style="position:absolute;left:2520;top:6;width:3686;height:278" coordorigin="2520,6" coordsize="3686,278" path="m2520,284r3686,l6206,6,2520,6r,278xe" fillcolor="yellow" stroked="f">
              <v:path arrowok="t"/>
            </v:shape>
            <v:shape id="_x0000_s1323" style="position:absolute;left:2520;top:284;width:3878;height:274" coordorigin="2520,284" coordsize="3878,274" path="m2520,558r3878,l6398,284r-3878,l2520,558xe" fillcolor="yellow" stroked="f">
              <v:path arrowok="t"/>
            </v:shape>
            <v:shape id="_x0000_s1322" style="position:absolute;left:2520;top:558;width:5093;height:278" coordorigin="2520,558" coordsize="5093,278" path="m2520,836r5093,l7613,558r-5093,l2520,836xe" fillcolor="yellow" stroked="f">
              <v:path arrowok="t"/>
            </v:shape>
            <v:shape id="_x0000_s1321" style="position:absolute;left:2520;top:836;width:5347;height:274" coordorigin="2520,836" coordsize="5347,274" path="m2520,1110r5347,l7867,836r-5347,l2520,1110xe" fillcolor="yellow" stroked="f">
              <v:path arrowok="t"/>
            </v:shape>
            <v:shape id="_x0000_s1320" style="position:absolute;left:2520;top:1110;width:5626;height:278" coordorigin="2520,1110" coordsize="5626,278" path="m2520,1388r5626,l8146,1110r-5626,l2520,1388xe" fillcolor="yellow" stroked="f">
              <v:path arrowok="t"/>
            </v:shape>
            <w10:wrap anchorx="page"/>
          </v:group>
        </w:pict>
      </w:r>
      <w:r w:rsidR="007D7CA6">
        <w:rPr>
          <w:spacing w:val="-2"/>
          <w:sz w:val="24"/>
          <w:szCs w:val="24"/>
        </w:rPr>
        <w:t>s</w:t>
      </w:r>
      <w:r w:rsidR="007D7CA6">
        <w:rPr>
          <w:spacing w:val="5"/>
          <w:sz w:val="24"/>
          <w:szCs w:val="24"/>
        </w:rPr>
        <w:t>t</w:t>
      </w:r>
      <w:r w:rsidR="007D7CA6">
        <w:rPr>
          <w:spacing w:val="-6"/>
          <w:sz w:val="24"/>
          <w:szCs w:val="24"/>
        </w:rPr>
        <w:t>a</w:t>
      </w:r>
      <w:r w:rsidR="007D7CA6">
        <w:rPr>
          <w:spacing w:val="5"/>
          <w:sz w:val="24"/>
          <w:szCs w:val="24"/>
        </w:rPr>
        <w:t>t</w:t>
      </w:r>
      <w:r w:rsidR="007D7CA6">
        <w:rPr>
          <w:sz w:val="24"/>
          <w:szCs w:val="24"/>
        </w:rPr>
        <w:t>e</w:t>
      </w:r>
      <w:r w:rsidR="007D7CA6">
        <w:rPr>
          <w:spacing w:val="-5"/>
          <w:sz w:val="24"/>
          <w:szCs w:val="24"/>
        </w:rPr>
        <w:t>v</w:t>
      </w:r>
      <w:r w:rsidR="007D7CA6">
        <w:rPr>
          <w:spacing w:val="-1"/>
          <w:sz w:val="24"/>
          <w:szCs w:val="24"/>
        </w:rPr>
        <w:t>a</w:t>
      </w:r>
      <w:r w:rsidR="007D7CA6">
        <w:rPr>
          <w:spacing w:val="2"/>
          <w:sz w:val="24"/>
          <w:szCs w:val="24"/>
        </w:rPr>
        <w:t>r</w:t>
      </w:r>
      <w:r w:rsidR="007D7CA6">
        <w:rPr>
          <w:spacing w:val="-1"/>
          <w:sz w:val="24"/>
          <w:szCs w:val="24"/>
        </w:rPr>
        <w:t>c</w:t>
      </w:r>
      <w:r w:rsidR="007D7CA6">
        <w:rPr>
          <w:spacing w:val="-5"/>
          <w:sz w:val="24"/>
          <w:szCs w:val="24"/>
        </w:rPr>
        <w:t>h</w:t>
      </w:r>
      <w:r w:rsidR="007D7CA6">
        <w:rPr>
          <w:spacing w:val="-1"/>
          <w:sz w:val="24"/>
          <w:szCs w:val="24"/>
        </w:rPr>
        <w:t>a</w:t>
      </w:r>
      <w:r w:rsidR="007D7CA6">
        <w:rPr>
          <w:spacing w:val="2"/>
          <w:sz w:val="24"/>
          <w:szCs w:val="24"/>
        </w:rPr>
        <w:t>r</w:t>
      </w:r>
      <w:r w:rsidR="007D7CA6">
        <w:rPr>
          <w:sz w:val="24"/>
          <w:szCs w:val="24"/>
        </w:rPr>
        <w:t>2</w:t>
      </w:r>
      <w:r w:rsidR="007D7CA6">
        <w:rPr>
          <w:spacing w:val="2"/>
          <w:sz w:val="24"/>
          <w:szCs w:val="24"/>
        </w:rPr>
        <w:t>(</w:t>
      </w:r>
      <w:r w:rsidR="007D7CA6">
        <w:rPr>
          <w:sz w:val="24"/>
          <w:szCs w:val="24"/>
        </w:rPr>
        <w:t>10</w:t>
      </w:r>
      <w:r w:rsidR="007D7CA6">
        <w:rPr>
          <w:spacing w:val="2"/>
          <w:sz w:val="24"/>
          <w:szCs w:val="24"/>
        </w:rPr>
        <w:t>)</w:t>
      </w:r>
      <w:r w:rsidR="007D7CA6">
        <w:rPr>
          <w:sz w:val="24"/>
          <w:szCs w:val="24"/>
        </w:rPr>
        <w:t>,</w:t>
      </w:r>
      <w:r w:rsidR="007D7CA6">
        <w:rPr>
          <w:spacing w:val="-5"/>
          <w:sz w:val="24"/>
          <w:szCs w:val="24"/>
        </w:rPr>
        <w:t>d</w:t>
      </w:r>
      <w:r w:rsidR="007D7CA6">
        <w:rPr>
          <w:spacing w:val="5"/>
          <w:sz w:val="24"/>
          <w:szCs w:val="24"/>
        </w:rPr>
        <w:t>t</w:t>
      </w:r>
      <w:r w:rsidR="007D7CA6">
        <w:rPr>
          <w:spacing w:val="-5"/>
          <w:sz w:val="24"/>
          <w:szCs w:val="24"/>
        </w:rPr>
        <w:t>_</w:t>
      </w:r>
      <w:r w:rsidR="007D7CA6">
        <w:rPr>
          <w:spacing w:val="5"/>
          <w:sz w:val="24"/>
          <w:szCs w:val="24"/>
        </w:rPr>
        <w:t>o</w:t>
      </w:r>
      <w:r w:rsidR="007D7CA6">
        <w:rPr>
          <w:spacing w:val="-8"/>
          <w:sz w:val="24"/>
          <w:szCs w:val="24"/>
        </w:rPr>
        <w:t>f</w:t>
      </w:r>
      <w:r w:rsidR="007D7CA6">
        <w:rPr>
          <w:spacing w:val="5"/>
          <w:sz w:val="24"/>
          <w:szCs w:val="24"/>
        </w:rPr>
        <w:t>_</w:t>
      </w:r>
      <w:r w:rsidR="007D7CA6">
        <w:rPr>
          <w:spacing w:val="-9"/>
          <w:sz w:val="24"/>
          <w:szCs w:val="24"/>
        </w:rPr>
        <w:t>j</w:t>
      </w:r>
      <w:r w:rsidR="007D7CA6">
        <w:rPr>
          <w:spacing w:val="10"/>
          <w:sz w:val="24"/>
          <w:szCs w:val="24"/>
        </w:rPr>
        <w:t>o</w:t>
      </w:r>
      <w:r w:rsidR="007D7CA6">
        <w:rPr>
          <w:spacing w:val="-4"/>
          <w:sz w:val="24"/>
          <w:szCs w:val="24"/>
        </w:rPr>
        <w:t>i</w:t>
      </w:r>
      <w:r w:rsidR="007D7CA6">
        <w:rPr>
          <w:sz w:val="24"/>
          <w:szCs w:val="24"/>
        </w:rPr>
        <w:t>n</w:t>
      </w:r>
      <w:r w:rsidR="007D7CA6">
        <w:rPr>
          <w:spacing w:val="-4"/>
          <w:sz w:val="24"/>
          <w:szCs w:val="24"/>
        </w:rPr>
        <w:t>i</w:t>
      </w:r>
      <w:r w:rsidR="007D7CA6">
        <w:rPr>
          <w:sz w:val="24"/>
          <w:szCs w:val="24"/>
        </w:rPr>
        <w:t>ngd</w:t>
      </w:r>
      <w:r w:rsidR="007D7CA6">
        <w:rPr>
          <w:spacing w:val="-1"/>
          <w:sz w:val="24"/>
          <w:szCs w:val="24"/>
        </w:rPr>
        <w:t>a</w:t>
      </w:r>
      <w:r w:rsidR="007D7CA6">
        <w:rPr>
          <w:spacing w:val="5"/>
          <w:sz w:val="24"/>
          <w:szCs w:val="24"/>
        </w:rPr>
        <w:t>t</w:t>
      </w:r>
      <w:r w:rsidR="007D7CA6">
        <w:rPr>
          <w:spacing w:val="-1"/>
          <w:sz w:val="24"/>
          <w:szCs w:val="24"/>
        </w:rPr>
        <w:t>e</w:t>
      </w:r>
      <w:r w:rsidR="007D7CA6">
        <w:rPr>
          <w:sz w:val="24"/>
          <w:szCs w:val="24"/>
        </w:rPr>
        <w:t>,</w:t>
      </w:r>
    </w:p>
    <w:p w:rsidR="00235722" w:rsidRDefault="007D7CA6">
      <w:pPr>
        <w:spacing w:before="2"/>
        <w:ind w:left="2520"/>
        <w:rPr>
          <w:sz w:val="24"/>
          <w:szCs w:val="24"/>
        </w:rPr>
      </w:pP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k_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k</w:t>
      </w:r>
      <w:r>
        <w:rPr>
          <w:spacing w:val="2"/>
          <w:sz w:val="24"/>
          <w:szCs w:val="24"/>
        </w:rPr>
        <w:t>(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o</w:t>
      </w:r>
      <w:r>
        <w:rPr>
          <w:spacing w:val="-4"/>
          <w:sz w:val="24"/>
          <w:szCs w:val="24"/>
        </w:rPr>
        <w:t>li</w:t>
      </w:r>
      <w:r>
        <w:rPr>
          <w:sz w:val="24"/>
          <w:szCs w:val="24"/>
        </w:rPr>
        <w:t>ke</w:t>
      </w:r>
      <w:r>
        <w:rPr>
          <w:spacing w:val="-5"/>
          <w:sz w:val="24"/>
          <w:szCs w:val="24"/>
        </w:rPr>
        <w:t>'</w:t>
      </w:r>
      <w:r>
        <w:rPr>
          <w:spacing w:val="-1"/>
          <w:sz w:val="24"/>
          <w:szCs w:val="24"/>
        </w:rPr>
        <w:t>e</w:t>
      </w:r>
      <w:r>
        <w:rPr>
          <w:spacing w:val="7"/>
          <w:sz w:val="24"/>
          <w:szCs w:val="24"/>
        </w:rPr>
        <w:t>%</w:t>
      </w:r>
      <w:r>
        <w:rPr>
          <w:spacing w:val="-5"/>
          <w:sz w:val="24"/>
          <w:szCs w:val="24"/>
        </w:rPr>
        <w:t>'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>,</w:t>
      </w:r>
    </w:p>
    <w:p w:rsidR="00235722" w:rsidRDefault="007D7CA6">
      <w:pPr>
        <w:spacing w:line="260" w:lineRule="exact"/>
        <w:ind w:left="2520"/>
        <w:rPr>
          <w:sz w:val="24"/>
          <w:szCs w:val="24"/>
        </w:rPr>
      </w:pP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k_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 xml:space="preserve">k </w:t>
      </w:r>
      <w:r>
        <w:rPr>
          <w:spacing w:val="2"/>
          <w:sz w:val="24"/>
          <w:szCs w:val="24"/>
        </w:rPr>
        <w:t>(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=upp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r(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2"/>
          <w:sz w:val="24"/>
          <w:szCs w:val="24"/>
        </w:rPr>
        <w:t>))</w:t>
      </w:r>
      <w:r>
        <w:rPr>
          <w:sz w:val="24"/>
          <w:szCs w:val="24"/>
        </w:rPr>
        <w:t>,</w:t>
      </w:r>
    </w:p>
    <w:p w:rsidR="00235722" w:rsidRDefault="007D7CA6">
      <w:pPr>
        <w:spacing w:before="7" w:line="260" w:lineRule="exact"/>
        <w:ind w:left="2520" w:right="4054"/>
        <w:rPr>
          <w:sz w:val="24"/>
          <w:szCs w:val="24"/>
        </w:rPr>
      </w:pP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k_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k</w:t>
      </w:r>
      <w:r>
        <w:rPr>
          <w:spacing w:val="2"/>
          <w:sz w:val="24"/>
          <w:szCs w:val="24"/>
        </w:rPr>
        <w:t>(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6"/>
          <w:sz w:val="24"/>
          <w:szCs w:val="24"/>
        </w:rPr>
        <w:t>(</w:t>
      </w:r>
      <w:r>
        <w:rPr>
          <w:spacing w:val="-5"/>
          <w:sz w:val="24"/>
          <w:szCs w:val="24"/>
        </w:rPr>
        <w:t>'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'</w:t>
      </w:r>
      <w:r>
        <w:rPr>
          <w:spacing w:val="7"/>
          <w:sz w:val="24"/>
          <w:szCs w:val="24"/>
        </w:rPr>
        <w:t>,</w:t>
      </w:r>
      <w:r>
        <w:rPr>
          <w:spacing w:val="-5"/>
          <w:sz w:val="24"/>
          <w:szCs w:val="24"/>
        </w:rPr>
        <w:t>'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6"/>
          <w:sz w:val="24"/>
          <w:szCs w:val="24"/>
        </w:rPr>
        <w:t>a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'</w:t>
      </w:r>
      <w:r>
        <w:rPr>
          <w:spacing w:val="2"/>
          <w:sz w:val="24"/>
          <w:szCs w:val="24"/>
        </w:rPr>
        <w:t>))</w:t>
      </w:r>
      <w:r>
        <w:rPr>
          <w:sz w:val="24"/>
          <w:szCs w:val="24"/>
        </w:rPr>
        <w:t xml:space="preserve">,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-8"/>
          <w:sz w:val="24"/>
          <w:szCs w:val="24"/>
        </w:rPr>
        <w:t>f</w:t>
      </w:r>
      <w:r>
        <w:rPr>
          <w:sz w:val="24"/>
          <w:szCs w:val="24"/>
        </w:rPr>
        <w:t>k_</w:t>
      </w:r>
      <w:r>
        <w:rPr>
          <w:spacing w:val="5"/>
          <w:sz w:val="24"/>
          <w:szCs w:val="24"/>
        </w:rPr>
        <w:t>d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_d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pt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g</w:t>
      </w:r>
      <w:r>
        <w:rPr>
          <w:sz w:val="24"/>
          <w:szCs w:val="24"/>
        </w:rPr>
        <w:t>nk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y</w:t>
      </w:r>
      <w:r>
        <w:rPr>
          <w:spacing w:val="2"/>
          <w:sz w:val="24"/>
          <w:szCs w:val="24"/>
        </w:rPr>
        <w:t>(</w:t>
      </w:r>
      <w:r>
        <w:rPr>
          <w:spacing w:val="5"/>
          <w:sz w:val="24"/>
          <w:szCs w:val="24"/>
        </w:rPr>
        <w:t>d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)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8"/>
          <w:sz w:val="24"/>
          <w:szCs w:val="24"/>
        </w:rPr>
        <w:t>f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>;</w:t>
      </w:r>
    </w:p>
    <w:p w:rsidR="00235722" w:rsidRDefault="00235722">
      <w:pPr>
        <w:spacing w:before="1" w:line="120" w:lineRule="exact"/>
        <w:rPr>
          <w:sz w:val="13"/>
          <w:szCs w:val="13"/>
        </w:rPr>
      </w:pPr>
    </w:p>
    <w:p w:rsidR="00235722" w:rsidRDefault="00235722">
      <w:pPr>
        <w:spacing w:line="200" w:lineRule="exact"/>
      </w:pPr>
    </w:p>
    <w:p w:rsidR="00235722" w:rsidRDefault="007D7CA6">
      <w:pPr>
        <w:spacing w:line="320" w:lineRule="exact"/>
        <w:ind w:left="1800" w:right="6150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S</w:t>
      </w:r>
      <w:r>
        <w:rPr>
          <w:b/>
          <w:spacing w:val="6"/>
          <w:sz w:val="28"/>
          <w:szCs w:val="28"/>
        </w:rPr>
        <w:t>c</w:t>
      </w:r>
      <w:r>
        <w:rPr>
          <w:b/>
          <w:spacing w:val="-6"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e</w:t>
      </w:r>
      <w:r>
        <w:rPr>
          <w:b/>
          <w:spacing w:val="-1"/>
          <w:sz w:val="28"/>
          <w:szCs w:val="28"/>
        </w:rPr>
        <w:t>m</w:t>
      </w:r>
      <w:r>
        <w:rPr>
          <w:b/>
          <w:sz w:val="28"/>
          <w:szCs w:val="28"/>
        </w:rPr>
        <w:t>a</w:t>
      </w:r>
      <w:r>
        <w:rPr>
          <w:b/>
          <w:spacing w:val="6"/>
          <w:sz w:val="28"/>
          <w:szCs w:val="28"/>
        </w:rPr>
        <w:t>C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5"/>
          <w:sz w:val="28"/>
          <w:szCs w:val="28"/>
        </w:rPr>
        <w:t>a</w:t>
      </w:r>
      <w:r>
        <w:rPr>
          <w:b/>
          <w:spacing w:val="-6"/>
          <w:sz w:val="28"/>
          <w:szCs w:val="28"/>
        </w:rPr>
        <w:t>n</w:t>
      </w:r>
      <w:r>
        <w:rPr>
          <w:b/>
          <w:sz w:val="28"/>
          <w:szCs w:val="28"/>
        </w:rPr>
        <w:t>ge</w:t>
      </w:r>
      <w:r>
        <w:rPr>
          <w:b/>
          <w:spacing w:val="4"/>
          <w:sz w:val="28"/>
          <w:szCs w:val="28"/>
        </w:rPr>
        <w:t>S</w:t>
      </w:r>
      <w:r>
        <w:rPr>
          <w:b/>
          <w:spacing w:val="-1"/>
          <w:sz w:val="28"/>
          <w:szCs w:val="28"/>
        </w:rPr>
        <w:t>t</w:t>
      </w:r>
      <w:r>
        <w:rPr>
          <w:b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6"/>
          <w:sz w:val="28"/>
          <w:szCs w:val="28"/>
        </w:rPr>
        <w:t>e</w:t>
      </w:r>
      <w:r>
        <w:rPr>
          <w:b/>
          <w:spacing w:val="-1"/>
          <w:sz w:val="28"/>
          <w:szCs w:val="28"/>
        </w:rPr>
        <w:t>m</w:t>
      </w:r>
      <w:r>
        <w:rPr>
          <w:b/>
          <w:spacing w:val="6"/>
          <w:sz w:val="28"/>
          <w:szCs w:val="28"/>
        </w:rPr>
        <w:t>e</w:t>
      </w:r>
      <w:r>
        <w:rPr>
          <w:b/>
          <w:spacing w:val="-6"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t</w:t>
      </w:r>
      <w:r>
        <w:rPr>
          <w:b/>
          <w:sz w:val="28"/>
          <w:szCs w:val="28"/>
        </w:rPr>
        <w:t>s</w:t>
      </w:r>
      <w:r>
        <w:rPr>
          <w:b/>
          <w:spacing w:val="4"/>
          <w:sz w:val="28"/>
          <w:szCs w:val="28"/>
        </w:rPr>
        <w:t>i</w:t>
      </w:r>
      <w:r>
        <w:rPr>
          <w:b/>
          <w:sz w:val="28"/>
          <w:szCs w:val="28"/>
        </w:rPr>
        <w:t>n</w:t>
      </w:r>
      <w:r>
        <w:rPr>
          <w:b/>
          <w:spacing w:val="4"/>
          <w:sz w:val="28"/>
          <w:szCs w:val="28"/>
        </w:rPr>
        <w:t>S</w:t>
      </w:r>
      <w:r>
        <w:rPr>
          <w:b/>
          <w:sz w:val="28"/>
          <w:szCs w:val="28"/>
        </w:rPr>
        <w:t xml:space="preserve">QL </w:t>
      </w:r>
      <w:r>
        <w:rPr>
          <w:b/>
          <w:spacing w:val="1"/>
          <w:sz w:val="28"/>
          <w:szCs w:val="28"/>
        </w:rPr>
        <w:t>Dr</w:t>
      </w:r>
      <w:r>
        <w:rPr>
          <w:b/>
          <w:sz w:val="28"/>
          <w:szCs w:val="28"/>
        </w:rPr>
        <w:t>op</w:t>
      </w: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>o</w:t>
      </w:r>
      <w:r>
        <w:rPr>
          <w:b/>
          <w:spacing w:val="-1"/>
          <w:sz w:val="28"/>
          <w:szCs w:val="28"/>
        </w:rPr>
        <w:t>m</w:t>
      </w:r>
      <w:r>
        <w:rPr>
          <w:b/>
          <w:spacing w:val="4"/>
          <w:sz w:val="28"/>
          <w:szCs w:val="28"/>
        </w:rPr>
        <w:t>m</w:t>
      </w:r>
      <w:r>
        <w:rPr>
          <w:b/>
          <w:spacing w:val="5"/>
          <w:sz w:val="28"/>
          <w:szCs w:val="28"/>
        </w:rPr>
        <w:t>a</w:t>
      </w:r>
      <w:r>
        <w:rPr>
          <w:b/>
          <w:spacing w:val="-6"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d</w:t>
      </w:r>
      <w:r>
        <w:rPr>
          <w:b/>
          <w:sz w:val="28"/>
          <w:szCs w:val="28"/>
        </w:rPr>
        <w:t>s</w:t>
      </w:r>
    </w:p>
    <w:p w:rsidR="00235722" w:rsidRDefault="007D7CA6">
      <w:pPr>
        <w:spacing w:line="280" w:lineRule="exact"/>
        <w:ind w:left="1800"/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OP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4"/>
          <w:sz w:val="24"/>
          <w:szCs w:val="24"/>
        </w:rPr>
        <w:t>mm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dto</w:t>
      </w:r>
      <w:r>
        <w:rPr>
          <w:spacing w:val="2"/>
          <w:sz w:val="24"/>
          <w:szCs w:val="24"/>
        </w:rPr>
        <w:t xml:space="preserve"> r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v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t&amp;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sd</w:t>
      </w:r>
      <w:r>
        <w:rPr>
          <w:spacing w:val="-1"/>
          <w:sz w:val="24"/>
          <w:szCs w:val="24"/>
        </w:rPr>
        <w:t>e</w:t>
      </w:r>
      <w:r>
        <w:rPr>
          <w:spacing w:val="-3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o</w:t>
      </w:r>
      <w:r>
        <w:rPr>
          <w:sz w:val="24"/>
          <w:szCs w:val="24"/>
        </w:rPr>
        <w:t>n</w:t>
      </w:r>
    </w:p>
    <w:p w:rsidR="00235722" w:rsidRDefault="007D7CA6">
      <w:pPr>
        <w:spacing w:line="280" w:lineRule="exact"/>
        <w:ind w:left="1800"/>
        <w:rPr>
          <w:sz w:val="24"/>
          <w:szCs w:val="24"/>
        </w:rPr>
      </w:pP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OP</w:t>
      </w:r>
      <w:r>
        <w:rPr>
          <w:spacing w:val="1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H</w:t>
      </w:r>
      <w:r>
        <w:rPr>
          <w:spacing w:val="2"/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M</w:t>
      </w:r>
      <w:r>
        <w:rPr>
          <w:spacing w:val="-5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:</w:t>
      </w:r>
      <w:r>
        <w:rPr>
          <w:spacing w:val="2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d</w:t>
      </w:r>
      <w:r>
        <w:rPr>
          <w:spacing w:val="-3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p</w:t>
      </w:r>
      <w:r>
        <w:rPr>
          <w:spacing w:val="-2"/>
          <w:position w:val="-1"/>
          <w:sz w:val="24"/>
          <w:szCs w:val="24"/>
        </w:rPr>
        <w:t xml:space="preserve"> s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a</w:t>
      </w:r>
    </w:p>
    <w:p w:rsidR="00235722" w:rsidRDefault="007D7CA6">
      <w:pPr>
        <w:spacing w:line="280" w:lineRule="exact"/>
        <w:ind w:left="1800"/>
        <w:rPr>
          <w:sz w:val="24"/>
          <w:szCs w:val="24"/>
        </w:rPr>
      </w:pP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OP</w:t>
      </w:r>
      <w:r>
        <w:rPr>
          <w:spacing w:val="2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A</w:t>
      </w:r>
      <w:r>
        <w:rPr>
          <w:spacing w:val="-1"/>
          <w:position w:val="-1"/>
          <w:sz w:val="24"/>
          <w:szCs w:val="24"/>
        </w:rPr>
        <w:t>B</w:t>
      </w:r>
      <w:r>
        <w:rPr>
          <w:spacing w:val="-2"/>
          <w:position w:val="-1"/>
          <w:sz w:val="24"/>
          <w:szCs w:val="24"/>
        </w:rPr>
        <w:t>L</w:t>
      </w:r>
      <w:r>
        <w:rPr>
          <w:spacing w:val="2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:</w:t>
      </w:r>
      <w:r>
        <w:rPr>
          <w:spacing w:val="2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od</w:t>
      </w:r>
      <w:r>
        <w:rPr>
          <w:spacing w:val="-3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p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b</w:t>
      </w:r>
      <w:r>
        <w:rPr>
          <w:spacing w:val="-4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e</w:t>
      </w:r>
    </w:p>
    <w:p w:rsidR="00235722" w:rsidRDefault="007D7CA6">
      <w:pPr>
        <w:tabs>
          <w:tab w:val="left" w:pos="2160"/>
        </w:tabs>
        <w:spacing w:before="21" w:line="260" w:lineRule="exact"/>
        <w:ind w:left="2160" w:right="1295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(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)</w:t>
      </w:r>
      <w:r>
        <w:rPr>
          <w:spacing w:val="-1"/>
          <w:sz w:val="24"/>
          <w:szCs w:val="24"/>
        </w:rPr>
        <w:t xml:space="preserve"> c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n</w:t>
      </w:r>
      <w:r>
        <w:rPr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nqu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,upd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ny</w:t>
      </w:r>
      <w:r>
        <w:rPr>
          <w:spacing w:val="5"/>
          <w:sz w:val="24"/>
          <w:szCs w:val="24"/>
        </w:rPr>
        <w:t>ot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6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4"/>
          <w:sz w:val="24"/>
          <w:szCs w:val="24"/>
        </w:rPr>
        <w:t>mm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d</w:t>
      </w:r>
      <w:r>
        <w:rPr>
          <w:sz w:val="24"/>
          <w:szCs w:val="24"/>
        </w:rPr>
        <w:t xml:space="preserve">s 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sd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 xml:space="preserve"> n</w:t>
      </w:r>
      <w:r>
        <w:rPr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 xml:space="preserve"> e</w:t>
      </w:r>
      <w:r>
        <w:rPr>
          <w:sz w:val="24"/>
          <w:szCs w:val="24"/>
        </w:rPr>
        <w:t>x</w:t>
      </w:r>
      <w:r>
        <w:rPr>
          <w:spacing w:val="-4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</w:p>
    <w:p w:rsidR="00235722" w:rsidRDefault="007D7CA6">
      <w:pPr>
        <w:spacing w:before="1"/>
        <w:ind w:left="1800"/>
        <w:rPr>
          <w:sz w:val="24"/>
          <w:szCs w:val="24"/>
        </w:rPr>
      </w:pP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woD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OP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v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ur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p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ns</w:t>
      </w:r>
      <w:r>
        <w:rPr>
          <w:spacing w:val="-1"/>
          <w:sz w:val="24"/>
          <w:szCs w:val="24"/>
        </w:rPr>
        <w:t>C</w:t>
      </w:r>
      <w:r>
        <w:rPr>
          <w:spacing w:val="-5"/>
          <w:sz w:val="24"/>
          <w:szCs w:val="24"/>
        </w:rPr>
        <w:t>A</w:t>
      </w:r>
      <w:r>
        <w:rPr>
          <w:spacing w:val="6"/>
          <w:sz w:val="24"/>
          <w:szCs w:val="24"/>
        </w:rPr>
        <w:t>S</w:t>
      </w:r>
      <w:r>
        <w:rPr>
          <w:spacing w:val="3"/>
          <w:sz w:val="24"/>
          <w:szCs w:val="24"/>
        </w:rPr>
        <w:t>C</w:t>
      </w:r>
      <w:r>
        <w:rPr>
          <w:spacing w:val="-5"/>
          <w:sz w:val="24"/>
          <w:szCs w:val="24"/>
        </w:rPr>
        <w:t>A</w:t>
      </w:r>
      <w:r>
        <w:rPr>
          <w:spacing w:val="5"/>
          <w:sz w:val="24"/>
          <w:szCs w:val="24"/>
        </w:rPr>
        <w:t>D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</w:p>
    <w:p w:rsidR="00235722" w:rsidRDefault="007D7CA6">
      <w:pPr>
        <w:tabs>
          <w:tab w:val="left" w:pos="2160"/>
        </w:tabs>
        <w:spacing w:before="21" w:line="260" w:lineRule="exact"/>
        <w:ind w:left="2160" w:right="1961" w:hanging="360"/>
        <w:rPr>
          <w:sz w:val="24"/>
          <w:szCs w:val="24"/>
        </w:rPr>
        <w:sectPr w:rsidR="00235722">
          <w:pgSz w:w="12240" w:h="15840"/>
          <w:pgMar w:top="860" w:right="0" w:bottom="280" w:left="0" w:header="673" w:footer="625" w:gutter="0"/>
          <w:cols w:space="720"/>
        </w:sectPr>
      </w:pPr>
      <w:r>
        <w:rPr>
          <w:sz w:val="24"/>
          <w:szCs w:val="24"/>
        </w:rPr>
        <w:tab/>
        <w:t>A</w:t>
      </w:r>
      <w:r>
        <w:rPr>
          <w:spacing w:val="3"/>
          <w:sz w:val="24"/>
          <w:szCs w:val="24"/>
        </w:rPr>
        <w:t>C</w:t>
      </w:r>
      <w:r>
        <w:rPr>
          <w:spacing w:val="-5"/>
          <w:sz w:val="24"/>
          <w:szCs w:val="24"/>
        </w:rPr>
        <w:t>A</w:t>
      </w:r>
      <w:r>
        <w:rPr>
          <w:spacing w:val="1"/>
          <w:sz w:val="24"/>
          <w:szCs w:val="24"/>
        </w:rPr>
        <w:t>S</w:t>
      </w:r>
      <w:r>
        <w:rPr>
          <w:spacing w:val="3"/>
          <w:sz w:val="24"/>
          <w:szCs w:val="24"/>
        </w:rPr>
        <w:t>C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DE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p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d,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v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l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,v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w</w:t>
      </w:r>
      <w:r>
        <w:rPr>
          <w:sz w:val="24"/>
          <w:szCs w:val="24"/>
        </w:rPr>
        <w:t>s&amp;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ll</w:t>
      </w:r>
      <w:r>
        <w:rPr>
          <w:spacing w:val="5"/>
          <w:sz w:val="24"/>
          <w:szCs w:val="24"/>
        </w:rPr>
        <w:t>ot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</w:p>
    <w:p w:rsidR="00235722" w:rsidRDefault="00235722">
      <w:pPr>
        <w:spacing w:before="7" w:line="140" w:lineRule="exact"/>
        <w:rPr>
          <w:sz w:val="15"/>
          <w:szCs w:val="15"/>
        </w:rPr>
      </w:pPr>
    </w:p>
    <w:p w:rsidR="00235722" w:rsidRDefault="00235722">
      <w:pPr>
        <w:spacing w:line="200" w:lineRule="exact"/>
      </w:pPr>
    </w:p>
    <w:p w:rsidR="00235722" w:rsidRDefault="00AC1525">
      <w:pPr>
        <w:spacing w:before="29"/>
        <w:ind w:left="1800"/>
        <w:rPr>
          <w:sz w:val="24"/>
          <w:szCs w:val="24"/>
        </w:rPr>
      </w:pPr>
      <w:r w:rsidRPr="00AC1525">
        <w:pict>
          <v:group id="_x0000_s1317" style="position:absolute;left:0;text-align:left;margin-left:0;margin-top:54pt;width:612pt;height:0;z-index:-1497;mso-position-horizontal-relative:page;mso-position-vertical-relative:page" coordorigin=",1080" coordsize="12240,0">
            <v:shape id="_x0000_s1318" style="position:absolute;top:1080;width:12240;height:0" coordorigin=",1080" coordsize="12240,0" path="m,1080r12240,e" filled="f" strokeweight=".25397mm">
              <v:path arrowok="t"/>
            </v:shape>
            <w10:wrap anchorx="page" anchory="page"/>
          </v:group>
        </w:pict>
      </w:r>
      <w:r w:rsidR="007D7CA6">
        <w:rPr>
          <w:b/>
          <w:spacing w:val="-1"/>
          <w:sz w:val="24"/>
          <w:szCs w:val="24"/>
        </w:rPr>
        <w:t>E</w:t>
      </w:r>
      <w:r w:rsidR="007D7CA6">
        <w:rPr>
          <w:b/>
          <w:spacing w:val="-5"/>
          <w:sz w:val="24"/>
          <w:szCs w:val="24"/>
        </w:rPr>
        <w:t>x</w:t>
      </w:r>
      <w:r w:rsidR="007D7CA6">
        <w:rPr>
          <w:b/>
          <w:spacing w:val="5"/>
          <w:sz w:val="24"/>
          <w:szCs w:val="24"/>
        </w:rPr>
        <w:t>a</w:t>
      </w:r>
      <w:r w:rsidR="007D7CA6">
        <w:rPr>
          <w:b/>
          <w:spacing w:val="-3"/>
          <w:sz w:val="24"/>
          <w:szCs w:val="24"/>
        </w:rPr>
        <w:t>m</w:t>
      </w:r>
      <w:r w:rsidR="007D7CA6">
        <w:rPr>
          <w:b/>
          <w:spacing w:val="6"/>
          <w:sz w:val="24"/>
          <w:szCs w:val="24"/>
        </w:rPr>
        <w:t>p</w:t>
      </w:r>
      <w:r w:rsidR="007D7CA6">
        <w:rPr>
          <w:b/>
          <w:spacing w:val="-4"/>
          <w:sz w:val="24"/>
          <w:szCs w:val="24"/>
        </w:rPr>
        <w:t>l</w:t>
      </w:r>
      <w:r w:rsidR="007D7CA6">
        <w:rPr>
          <w:b/>
          <w:spacing w:val="-1"/>
          <w:sz w:val="24"/>
          <w:szCs w:val="24"/>
        </w:rPr>
        <w:t>e</w:t>
      </w:r>
      <w:r w:rsidR="007D7CA6">
        <w:rPr>
          <w:b/>
          <w:sz w:val="24"/>
          <w:szCs w:val="24"/>
        </w:rPr>
        <w:t>s</w:t>
      </w:r>
    </w:p>
    <w:p w:rsidR="00235722" w:rsidRDefault="007D7CA6">
      <w:pPr>
        <w:spacing w:line="280" w:lineRule="exact"/>
        <w:ind w:left="1800"/>
        <w:rPr>
          <w:sz w:val="24"/>
          <w:szCs w:val="24"/>
        </w:rPr>
      </w:pPr>
      <w:r>
        <w:rPr>
          <w:position w:val="-1"/>
          <w:sz w:val="24"/>
          <w:szCs w:val="24"/>
          <w:highlight w:val="yellow"/>
        </w:rPr>
        <w:t>D</w:t>
      </w:r>
      <w:r>
        <w:rPr>
          <w:spacing w:val="-1"/>
          <w:position w:val="-1"/>
          <w:sz w:val="24"/>
          <w:szCs w:val="24"/>
          <w:highlight w:val="yellow"/>
        </w:rPr>
        <w:t>R</w:t>
      </w:r>
      <w:r>
        <w:rPr>
          <w:position w:val="-1"/>
          <w:sz w:val="24"/>
          <w:szCs w:val="24"/>
          <w:highlight w:val="yellow"/>
        </w:rPr>
        <w:t>OP</w:t>
      </w:r>
      <w:r>
        <w:rPr>
          <w:spacing w:val="1"/>
          <w:position w:val="-1"/>
          <w:sz w:val="24"/>
          <w:szCs w:val="24"/>
          <w:highlight w:val="yellow"/>
        </w:rPr>
        <w:t>S</w:t>
      </w:r>
      <w:r>
        <w:rPr>
          <w:spacing w:val="-1"/>
          <w:position w:val="-1"/>
          <w:sz w:val="24"/>
          <w:szCs w:val="24"/>
          <w:highlight w:val="yellow"/>
        </w:rPr>
        <w:t>C</w:t>
      </w:r>
      <w:r>
        <w:rPr>
          <w:position w:val="-1"/>
          <w:sz w:val="24"/>
          <w:szCs w:val="24"/>
          <w:highlight w:val="yellow"/>
        </w:rPr>
        <w:t>H</w:t>
      </w:r>
      <w:r>
        <w:rPr>
          <w:spacing w:val="2"/>
          <w:position w:val="-1"/>
          <w:sz w:val="24"/>
          <w:szCs w:val="24"/>
          <w:highlight w:val="yellow"/>
        </w:rPr>
        <w:t>E</w:t>
      </w:r>
      <w:r>
        <w:rPr>
          <w:spacing w:val="-2"/>
          <w:position w:val="-1"/>
          <w:sz w:val="24"/>
          <w:szCs w:val="24"/>
          <w:highlight w:val="yellow"/>
        </w:rPr>
        <w:t>M</w:t>
      </w:r>
      <w:r>
        <w:rPr>
          <w:position w:val="-1"/>
          <w:sz w:val="24"/>
          <w:szCs w:val="24"/>
          <w:highlight w:val="yellow"/>
        </w:rPr>
        <w:t>A</w:t>
      </w:r>
      <w:r>
        <w:rPr>
          <w:spacing w:val="-1"/>
          <w:position w:val="-1"/>
          <w:sz w:val="24"/>
          <w:szCs w:val="24"/>
          <w:highlight w:val="yellow"/>
        </w:rPr>
        <w:t>C</w:t>
      </w:r>
      <w:r>
        <w:rPr>
          <w:spacing w:val="5"/>
          <w:position w:val="-1"/>
          <w:sz w:val="24"/>
          <w:szCs w:val="24"/>
          <w:highlight w:val="yellow"/>
        </w:rPr>
        <w:t>O</w:t>
      </w:r>
      <w:r>
        <w:rPr>
          <w:spacing w:val="-2"/>
          <w:position w:val="-1"/>
          <w:sz w:val="24"/>
          <w:szCs w:val="24"/>
          <w:highlight w:val="yellow"/>
        </w:rPr>
        <w:t>M</w:t>
      </w:r>
      <w:r>
        <w:rPr>
          <w:spacing w:val="1"/>
          <w:position w:val="-1"/>
          <w:sz w:val="24"/>
          <w:szCs w:val="24"/>
          <w:highlight w:val="yellow"/>
        </w:rPr>
        <w:t>P</w:t>
      </w:r>
      <w:r>
        <w:rPr>
          <w:position w:val="-1"/>
          <w:sz w:val="24"/>
          <w:szCs w:val="24"/>
          <w:highlight w:val="yellow"/>
        </w:rPr>
        <w:t>ANY</w:t>
      </w:r>
      <w:r>
        <w:rPr>
          <w:spacing w:val="3"/>
          <w:position w:val="-1"/>
          <w:sz w:val="24"/>
          <w:szCs w:val="24"/>
          <w:highlight w:val="yellow"/>
        </w:rPr>
        <w:t>C</w:t>
      </w:r>
      <w:r>
        <w:rPr>
          <w:spacing w:val="-5"/>
          <w:position w:val="-1"/>
          <w:sz w:val="24"/>
          <w:szCs w:val="24"/>
          <w:highlight w:val="yellow"/>
        </w:rPr>
        <w:t>A</w:t>
      </w:r>
      <w:r>
        <w:rPr>
          <w:spacing w:val="1"/>
          <w:position w:val="-1"/>
          <w:sz w:val="24"/>
          <w:szCs w:val="24"/>
          <w:highlight w:val="yellow"/>
        </w:rPr>
        <w:t>S</w:t>
      </w:r>
      <w:r>
        <w:rPr>
          <w:spacing w:val="3"/>
          <w:position w:val="-1"/>
          <w:sz w:val="24"/>
          <w:szCs w:val="24"/>
          <w:highlight w:val="yellow"/>
        </w:rPr>
        <w:t>C</w:t>
      </w:r>
      <w:r>
        <w:rPr>
          <w:spacing w:val="-5"/>
          <w:position w:val="-1"/>
          <w:sz w:val="24"/>
          <w:szCs w:val="24"/>
          <w:highlight w:val="yellow"/>
        </w:rPr>
        <w:t>A</w:t>
      </w:r>
      <w:r>
        <w:rPr>
          <w:position w:val="-1"/>
          <w:sz w:val="24"/>
          <w:szCs w:val="24"/>
          <w:highlight w:val="yellow"/>
        </w:rPr>
        <w:t>D</w:t>
      </w:r>
      <w:r>
        <w:rPr>
          <w:spacing w:val="2"/>
          <w:position w:val="-1"/>
          <w:sz w:val="24"/>
          <w:szCs w:val="24"/>
          <w:highlight w:val="yellow"/>
        </w:rPr>
        <w:t>E</w:t>
      </w:r>
      <w:r>
        <w:rPr>
          <w:position w:val="-1"/>
          <w:sz w:val="24"/>
          <w:szCs w:val="24"/>
          <w:highlight w:val="yellow"/>
        </w:rPr>
        <w:t>;</w:t>
      </w:r>
    </w:p>
    <w:p w:rsidR="00235722" w:rsidRDefault="007D7CA6">
      <w:pPr>
        <w:spacing w:line="280" w:lineRule="exact"/>
        <w:ind w:left="2520"/>
        <w:rPr>
          <w:sz w:val="24"/>
          <w:szCs w:val="24"/>
        </w:rPr>
      </w:pPr>
      <w:r>
        <w:rPr>
          <w:rFonts w:ascii="Courier New" w:eastAsia="Courier New" w:hAnsi="Courier New" w:cs="Courier New"/>
          <w:position w:val="1"/>
          <w:sz w:val="24"/>
          <w:szCs w:val="24"/>
        </w:rPr>
        <w:t>o</w:t>
      </w:r>
      <w:r>
        <w:rPr>
          <w:spacing w:val="1"/>
          <w:position w:val="1"/>
          <w:sz w:val="24"/>
          <w:szCs w:val="24"/>
        </w:rPr>
        <w:t>S</w:t>
      </w:r>
      <w:r>
        <w:rPr>
          <w:spacing w:val="-1"/>
          <w:position w:val="1"/>
          <w:sz w:val="24"/>
          <w:szCs w:val="24"/>
        </w:rPr>
        <w:t>c</w:t>
      </w:r>
      <w:r>
        <w:rPr>
          <w:spacing w:val="-5"/>
          <w:position w:val="1"/>
          <w:sz w:val="24"/>
          <w:szCs w:val="24"/>
        </w:rPr>
        <w:t>h</w:t>
      </w:r>
      <w:r>
        <w:rPr>
          <w:spacing w:val="4"/>
          <w:position w:val="1"/>
          <w:sz w:val="24"/>
          <w:szCs w:val="24"/>
        </w:rPr>
        <w:t>e</w:t>
      </w:r>
      <w:r>
        <w:rPr>
          <w:spacing w:val="-4"/>
          <w:position w:val="1"/>
          <w:sz w:val="24"/>
          <w:szCs w:val="24"/>
        </w:rPr>
        <w:t>m</w:t>
      </w:r>
      <w:r>
        <w:rPr>
          <w:position w:val="1"/>
          <w:sz w:val="24"/>
          <w:szCs w:val="24"/>
        </w:rPr>
        <w:t>a</w:t>
      </w:r>
      <w:r>
        <w:rPr>
          <w:spacing w:val="4"/>
          <w:position w:val="1"/>
          <w:sz w:val="24"/>
          <w:szCs w:val="24"/>
        </w:rPr>
        <w:t>a</w:t>
      </w:r>
      <w:r>
        <w:rPr>
          <w:spacing w:val="-5"/>
          <w:position w:val="1"/>
          <w:sz w:val="24"/>
          <w:szCs w:val="24"/>
        </w:rPr>
        <w:t>n</w:t>
      </w:r>
      <w:r>
        <w:rPr>
          <w:position w:val="1"/>
          <w:sz w:val="24"/>
          <w:szCs w:val="24"/>
        </w:rPr>
        <w:t>d</w:t>
      </w:r>
      <w:r>
        <w:rPr>
          <w:spacing w:val="-9"/>
          <w:position w:val="1"/>
          <w:sz w:val="24"/>
          <w:szCs w:val="24"/>
        </w:rPr>
        <w:t>i</w:t>
      </w:r>
      <w:r>
        <w:rPr>
          <w:spacing w:val="5"/>
          <w:position w:val="1"/>
          <w:sz w:val="24"/>
          <w:szCs w:val="24"/>
        </w:rPr>
        <w:t>t</w:t>
      </w:r>
      <w:r>
        <w:rPr>
          <w:position w:val="1"/>
          <w:sz w:val="24"/>
          <w:szCs w:val="24"/>
        </w:rPr>
        <w:t>s</w:t>
      </w:r>
      <w:r>
        <w:rPr>
          <w:spacing w:val="4"/>
          <w:position w:val="1"/>
          <w:sz w:val="24"/>
          <w:szCs w:val="24"/>
        </w:rPr>
        <w:t>a</w:t>
      </w:r>
      <w:r>
        <w:rPr>
          <w:spacing w:val="-4"/>
          <w:position w:val="1"/>
          <w:sz w:val="24"/>
          <w:szCs w:val="24"/>
        </w:rPr>
        <w:t>l</w:t>
      </w:r>
      <w:r>
        <w:rPr>
          <w:position w:val="1"/>
          <w:sz w:val="24"/>
          <w:szCs w:val="24"/>
        </w:rPr>
        <w:t>l</w:t>
      </w:r>
      <w:r>
        <w:rPr>
          <w:spacing w:val="4"/>
          <w:position w:val="1"/>
          <w:sz w:val="24"/>
          <w:szCs w:val="24"/>
        </w:rPr>
        <w:t>e</w:t>
      </w:r>
      <w:r>
        <w:rPr>
          <w:spacing w:val="-4"/>
          <w:position w:val="1"/>
          <w:sz w:val="24"/>
          <w:szCs w:val="24"/>
        </w:rPr>
        <w:t>l</w:t>
      </w:r>
      <w:r>
        <w:rPr>
          <w:spacing w:val="4"/>
          <w:position w:val="1"/>
          <w:sz w:val="24"/>
          <w:szCs w:val="24"/>
        </w:rPr>
        <w:t>e</w:t>
      </w:r>
      <w:r>
        <w:rPr>
          <w:spacing w:val="-4"/>
          <w:position w:val="1"/>
          <w:sz w:val="24"/>
          <w:szCs w:val="24"/>
        </w:rPr>
        <w:t>m</w:t>
      </w:r>
      <w:r>
        <w:rPr>
          <w:spacing w:val="4"/>
          <w:position w:val="1"/>
          <w:sz w:val="24"/>
          <w:szCs w:val="24"/>
        </w:rPr>
        <w:t>e</w:t>
      </w:r>
      <w:r>
        <w:rPr>
          <w:spacing w:val="-5"/>
          <w:position w:val="1"/>
          <w:sz w:val="24"/>
          <w:szCs w:val="24"/>
        </w:rPr>
        <w:t>n</w:t>
      </w:r>
      <w:r>
        <w:rPr>
          <w:position w:val="1"/>
          <w:sz w:val="24"/>
          <w:szCs w:val="24"/>
        </w:rPr>
        <w:t>t</w:t>
      </w:r>
      <w:r>
        <w:rPr>
          <w:spacing w:val="-1"/>
          <w:position w:val="1"/>
          <w:sz w:val="24"/>
          <w:szCs w:val="24"/>
        </w:rPr>
        <w:t>a</w:t>
      </w:r>
      <w:r>
        <w:rPr>
          <w:spacing w:val="2"/>
          <w:position w:val="1"/>
          <w:sz w:val="24"/>
          <w:szCs w:val="24"/>
        </w:rPr>
        <w:t>r</w:t>
      </w:r>
      <w:r>
        <w:rPr>
          <w:position w:val="1"/>
          <w:sz w:val="24"/>
          <w:szCs w:val="24"/>
        </w:rPr>
        <w:t>ed</w:t>
      </w:r>
      <w:r>
        <w:rPr>
          <w:spacing w:val="-3"/>
          <w:position w:val="1"/>
          <w:sz w:val="24"/>
          <w:szCs w:val="24"/>
        </w:rPr>
        <w:t>r</w:t>
      </w:r>
      <w:r>
        <w:rPr>
          <w:spacing w:val="5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pp</w:t>
      </w:r>
      <w:r>
        <w:rPr>
          <w:spacing w:val="-1"/>
          <w:position w:val="1"/>
          <w:sz w:val="24"/>
          <w:szCs w:val="24"/>
        </w:rPr>
        <w:t>e</w:t>
      </w:r>
      <w:r>
        <w:rPr>
          <w:spacing w:val="-5"/>
          <w:position w:val="1"/>
          <w:sz w:val="24"/>
          <w:szCs w:val="24"/>
        </w:rPr>
        <w:t>d</w:t>
      </w:r>
      <w:r>
        <w:rPr>
          <w:position w:val="1"/>
          <w:sz w:val="24"/>
          <w:szCs w:val="24"/>
        </w:rPr>
        <w:t>.</w:t>
      </w:r>
    </w:p>
    <w:p w:rsidR="00235722" w:rsidRDefault="007D7CA6">
      <w:pPr>
        <w:spacing w:line="260" w:lineRule="exact"/>
        <w:ind w:left="1800"/>
        <w:rPr>
          <w:sz w:val="24"/>
          <w:szCs w:val="24"/>
        </w:rPr>
      </w:pPr>
      <w:r>
        <w:rPr>
          <w:sz w:val="24"/>
          <w:szCs w:val="24"/>
          <w:highlight w:val="yellow"/>
        </w:rPr>
        <w:t>D</w:t>
      </w:r>
      <w:r>
        <w:rPr>
          <w:spacing w:val="-1"/>
          <w:sz w:val="24"/>
          <w:szCs w:val="24"/>
          <w:highlight w:val="yellow"/>
        </w:rPr>
        <w:t>R</w:t>
      </w:r>
      <w:r>
        <w:rPr>
          <w:sz w:val="24"/>
          <w:szCs w:val="24"/>
          <w:highlight w:val="yellow"/>
        </w:rPr>
        <w:t>OP</w:t>
      </w:r>
      <w:r>
        <w:rPr>
          <w:spacing w:val="2"/>
          <w:sz w:val="24"/>
          <w:szCs w:val="24"/>
          <w:highlight w:val="yellow"/>
        </w:rPr>
        <w:t>T</w:t>
      </w:r>
      <w:r>
        <w:rPr>
          <w:spacing w:val="-5"/>
          <w:sz w:val="24"/>
          <w:szCs w:val="24"/>
          <w:highlight w:val="yellow"/>
        </w:rPr>
        <w:t>A</w:t>
      </w:r>
      <w:r>
        <w:rPr>
          <w:spacing w:val="-1"/>
          <w:sz w:val="24"/>
          <w:szCs w:val="24"/>
          <w:highlight w:val="yellow"/>
        </w:rPr>
        <w:t>B</w:t>
      </w:r>
      <w:r>
        <w:rPr>
          <w:spacing w:val="-2"/>
          <w:sz w:val="24"/>
          <w:szCs w:val="24"/>
          <w:highlight w:val="yellow"/>
        </w:rPr>
        <w:t>L</w:t>
      </w:r>
      <w:r>
        <w:rPr>
          <w:sz w:val="24"/>
          <w:szCs w:val="24"/>
          <w:highlight w:val="yellow"/>
        </w:rPr>
        <w:t>E</w:t>
      </w:r>
      <w:r>
        <w:rPr>
          <w:spacing w:val="2"/>
          <w:sz w:val="24"/>
          <w:szCs w:val="24"/>
          <w:highlight w:val="yellow"/>
        </w:rPr>
        <w:t>E</w:t>
      </w:r>
      <w:r>
        <w:rPr>
          <w:spacing w:val="-2"/>
          <w:sz w:val="24"/>
          <w:szCs w:val="24"/>
          <w:highlight w:val="yellow"/>
        </w:rPr>
        <w:t>M</w:t>
      </w:r>
      <w:r>
        <w:rPr>
          <w:spacing w:val="1"/>
          <w:sz w:val="24"/>
          <w:szCs w:val="24"/>
          <w:highlight w:val="yellow"/>
        </w:rPr>
        <w:t>P</w:t>
      </w:r>
      <w:r>
        <w:rPr>
          <w:spacing w:val="-2"/>
          <w:sz w:val="24"/>
          <w:szCs w:val="24"/>
          <w:highlight w:val="yellow"/>
        </w:rPr>
        <w:t>L</w:t>
      </w:r>
      <w:r>
        <w:rPr>
          <w:sz w:val="24"/>
          <w:szCs w:val="24"/>
          <w:highlight w:val="yellow"/>
        </w:rPr>
        <w:t>OY</w:t>
      </w:r>
      <w:r>
        <w:rPr>
          <w:spacing w:val="2"/>
          <w:sz w:val="24"/>
          <w:szCs w:val="24"/>
          <w:highlight w:val="yellow"/>
        </w:rPr>
        <w:t>E</w:t>
      </w:r>
      <w:r>
        <w:rPr>
          <w:sz w:val="24"/>
          <w:szCs w:val="24"/>
          <w:highlight w:val="yellow"/>
        </w:rPr>
        <w:t>E</w:t>
      </w:r>
      <w:r>
        <w:rPr>
          <w:spacing w:val="-1"/>
          <w:sz w:val="24"/>
          <w:szCs w:val="24"/>
          <w:highlight w:val="yellow"/>
        </w:rPr>
        <w:t>C</w:t>
      </w:r>
      <w:r>
        <w:rPr>
          <w:spacing w:val="-5"/>
          <w:sz w:val="24"/>
          <w:szCs w:val="24"/>
          <w:highlight w:val="yellow"/>
        </w:rPr>
        <w:t>A</w:t>
      </w:r>
      <w:r>
        <w:rPr>
          <w:spacing w:val="1"/>
          <w:sz w:val="24"/>
          <w:szCs w:val="24"/>
          <w:highlight w:val="yellow"/>
        </w:rPr>
        <w:t>S</w:t>
      </w:r>
      <w:r>
        <w:rPr>
          <w:spacing w:val="3"/>
          <w:sz w:val="24"/>
          <w:szCs w:val="24"/>
          <w:highlight w:val="yellow"/>
        </w:rPr>
        <w:t>C</w:t>
      </w:r>
      <w:r>
        <w:rPr>
          <w:spacing w:val="-5"/>
          <w:sz w:val="24"/>
          <w:szCs w:val="24"/>
          <w:highlight w:val="yellow"/>
        </w:rPr>
        <w:t>A</w:t>
      </w:r>
      <w:r>
        <w:rPr>
          <w:sz w:val="24"/>
          <w:szCs w:val="24"/>
          <w:highlight w:val="yellow"/>
        </w:rPr>
        <w:t>D</w:t>
      </w:r>
      <w:r>
        <w:rPr>
          <w:spacing w:val="7"/>
          <w:sz w:val="24"/>
          <w:szCs w:val="24"/>
          <w:highlight w:val="yellow"/>
        </w:rPr>
        <w:t>E</w:t>
      </w:r>
      <w:r>
        <w:rPr>
          <w:sz w:val="24"/>
          <w:szCs w:val="24"/>
          <w:highlight w:val="yellow"/>
        </w:rPr>
        <w:t>;</w:t>
      </w:r>
    </w:p>
    <w:p w:rsidR="00235722" w:rsidRDefault="007D7CA6">
      <w:pPr>
        <w:spacing w:line="280" w:lineRule="exact"/>
        <w:ind w:left="2520"/>
        <w:rPr>
          <w:sz w:val="24"/>
          <w:szCs w:val="24"/>
        </w:rPr>
      </w:pPr>
      <w:r>
        <w:rPr>
          <w:rFonts w:ascii="Courier New" w:eastAsia="Courier New" w:hAnsi="Courier New" w:cs="Courier New"/>
          <w:position w:val="1"/>
          <w:sz w:val="24"/>
          <w:szCs w:val="24"/>
        </w:rPr>
        <w:t>o</w:t>
      </w:r>
      <w:r>
        <w:rPr>
          <w:spacing w:val="2"/>
          <w:position w:val="1"/>
          <w:sz w:val="24"/>
          <w:szCs w:val="24"/>
        </w:rPr>
        <w:t>T</w:t>
      </w:r>
      <w:r>
        <w:rPr>
          <w:spacing w:val="-1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b</w:t>
      </w:r>
      <w:r>
        <w:rPr>
          <w:spacing w:val="-4"/>
          <w:position w:val="1"/>
          <w:sz w:val="24"/>
          <w:szCs w:val="24"/>
        </w:rPr>
        <w:t>l</w:t>
      </w:r>
      <w:r>
        <w:rPr>
          <w:position w:val="1"/>
          <w:sz w:val="24"/>
          <w:szCs w:val="24"/>
        </w:rPr>
        <w:t>e</w:t>
      </w:r>
      <w:r>
        <w:rPr>
          <w:spacing w:val="-1"/>
          <w:position w:val="1"/>
          <w:sz w:val="24"/>
          <w:szCs w:val="24"/>
        </w:rPr>
        <w:t xml:space="preserve"> a</w:t>
      </w:r>
      <w:r>
        <w:rPr>
          <w:spacing w:val="-5"/>
          <w:position w:val="1"/>
          <w:sz w:val="24"/>
          <w:szCs w:val="24"/>
        </w:rPr>
        <w:t>n</w:t>
      </w:r>
      <w:r>
        <w:rPr>
          <w:position w:val="1"/>
          <w:sz w:val="24"/>
          <w:szCs w:val="24"/>
        </w:rPr>
        <w:t>d</w:t>
      </w:r>
      <w:r>
        <w:rPr>
          <w:spacing w:val="-9"/>
          <w:position w:val="1"/>
          <w:sz w:val="24"/>
          <w:szCs w:val="24"/>
        </w:rPr>
        <w:t>i</w:t>
      </w:r>
      <w:r>
        <w:rPr>
          <w:spacing w:val="5"/>
          <w:position w:val="1"/>
          <w:sz w:val="24"/>
          <w:szCs w:val="24"/>
        </w:rPr>
        <w:t>t</w:t>
      </w:r>
      <w:r>
        <w:rPr>
          <w:position w:val="1"/>
          <w:sz w:val="24"/>
          <w:szCs w:val="24"/>
        </w:rPr>
        <w:t>s</w:t>
      </w:r>
      <w:r>
        <w:rPr>
          <w:spacing w:val="4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ll</w:t>
      </w:r>
      <w:r>
        <w:rPr>
          <w:spacing w:val="4"/>
          <w:position w:val="1"/>
          <w:sz w:val="24"/>
          <w:szCs w:val="24"/>
        </w:rPr>
        <w:t>e</w:t>
      </w:r>
      <w:r>
        <w:rPr>
          <w:spacing w:val="-4"/>
          <w:position w:val="1"/>
          <w:sz w:val="24"/>
          <w:szCs w:val="24"/>
        </w:rPr>
        <w:t>l</w:t>
      </w:r>
      <w:r>
        <w:rPr>
          <w:spacing w:val="4"/>
          <w:position w:val="1"/>
          <w:sz w:val="24"/>
          <w:szCs w:val="24"/>
        </w:rPr>
        <w:t>e</w:t>
      </w:r>
      <w:r>
        <w:rPr>
          <w:spacing w:val="-4"/>
          <w:position w:val="1"/>
          <w:sz w:val="24"/>
          <w:szCs w:val="24"/>
        </w:rPr>
        <w:t>m</w:t>
      </w:r>
      <w:r>
        <w:rPr>
          <w:spacing w:val="4"/>
          <w:position w:val="1"/>
          <w:sz w:val="24"/>
          <w:szCs w:val="24"/>
        </w:rPr>
        <w:t>e</w:t>
      </w:r>
      <w:r>
        <w:rPr>
          <w:spacing w:val="-5"/>
          <w:position w:val="1"/>
          <w:sz w:val="24"/>
          <w:szCs w:val="24"/>
        </w:rPr>
        <w:t>n</w:t>
      </w:r>
      <w:r>
        <w:rPr>
          <w:position w:val="1"/>
          <w:sz w:val="24"/>
          <w:szCs w:val="24"/>
        </w:rPr>
        <w:t>t</w:t>
      </w:r>
      <w:r>
        <w:rPr>
          <w:spacing w:val="-1"/>
          <w:position w:val="1"/>
          <w:sz w:val="24"/>
          <w:szCs w:val="24"/>
        </w:rPr>
        <w:t>a</w:t>
      </w:r>
      <w:r>
        <w:rPr>
          <w:spacing w:val="2"/>
          <w:position w:val="1"/>
          <w:sz w:val="24"/>
          <w:szCs w:val="24"/>
        </w:rPr>
        <w:t>r</w:t>
      </w:r>
      <w:r>
        <w:rPr>
          <w:position w:val="1"/>
          <w:sz w:val="24"/>
          <w:szCs w:val="24"/>
        </w:rPr>
        <w:t>ed</w:t>
      </w:r>
      <w:r>
        <w:rPr>
          <w:spacing w:val="-3"/>
          <w:position w:val="1"/>
          <w:sz w:val="24"/>
          <w:szCs w:val="24"/>
        </w:rPr>
        <w:t>r</w:t>
      </w:r>
      <w:r>
        <w:rPr>
          <w:spacing w:val="5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pp</w:t>
      </w:r>
      <w:r>
        <w:rPr>
          <w:spacing w:val="-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d.</w:t>
      </w:r>
    </w:p>
    <w:p w:rsidR="00235722" w:rsidRDefault="007D7CA6">
      <w:pPr>
        <w:spacing w:line="260" w:lineRule="exact"/>
        <w:ind w:left="1800"/>
        <w:rPr>
          <w:sz w:val="24"/>
          <w:szCs w:val="24"/>
        </w:rPr>
      </w:pP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f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p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1"/>
          <w:sz w:val="24"/>
          <w:szCs w:val="24"/>
        </w:rPr>
        <w:t>C</w:t>
      </w:r>
      <w:r>
        <w:rPr>
          <w:spacing w:val="-5"/>
          <w:sz w:val="24"/>
          <w:szCs w:val="24"/>
        </w:rPr>
        <w:t>A</w:t>
      </w:r>
      <w:r>
        <w:rPr>
          <w:spacing w:val="1"/>
          <w:sz w:val="24"/>
          <w:szCs w:val="24"/>
        </w:rPr>
        <w:t>S</w:t>
      </w:r>
      <w:r>
        <w:rPr>
          <w:spacing w:val="3"/>
          <w:sz w:val="24"/>
          <w:szCs w:val="24"/>
        </w:rPr>
        <w:t>C</w:t>
      </w:r>
      <w:r>
        <w:rPr>
          <w:sz w:val="24"/>
          <w:szCs w:val="24"/>
        </w:rPr>
        <w:t>A</w:t>
      </w:r>
      <w:r>
        <w:rPr>
          <w:spacing w:val="5"/>
          <w:sz w:val="24"/>
          <w:szCs w:val="24"/>
        </w:rPr>
        <w:t>D</w:t>
      </w:r>
      <w:r>
        <w:rPr>
          <w:sz w:val="24"/>
          <w:szCs w:val="24"/>
        </w:rPr>
        <w:t>E</w:t>
      </w:r>
    </w:p>
    <w:p w:rsidR="00235722" w:rsidRDefault="007D7CA6">
      <w:pPr>
        <w:spacing w:line="280" w:lineRule="exact"/>
        <w:ind w:left="2520"/>
        <w:rPr>
          <w:sz w:val="24"/>
          <w:szCs w:val="24"/>
        </w:rPr>
      </w:pPr>
      <w:r>
        <w:rPr>
          <w:rFonts w:ascii="Courier New" w:eastAsia="Courier New" w:hAnsi="Courier New" w:cs="Courier New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A</w:t>
      </w:r>
      <w:r>
        <w:rPr>
          <w:spacing w:val="-2"/>
          <w:position w:val="1"/>
          <w:sz w:val="24"/>
          <w:szCs w:val="24"/>
        </w:rPr>
        <w:t>s</w:t>
      </w:r>
      <w:r>
        <w:rPr>
          <w:spacing w:val="4"/>
          <w:position w:val="1"/>
          <w:sz w:val="24"/>
          <w:szCs w:val="24"/>
        </w:rPr>
        <w:t>c</w:t>
      </w:r>
      <w:r>
        <w:rPr>
          <w:spacing w:val="-5"/>
          <w:position w:val="1"/>
          <w:sz w:val="24"/>
          <w:szCs w:val="24"/>
        </w:rPr>
        <w:t>h</w:t>
      </w:r>
      <w:r>
        <w:rPr>
          <w:spacing w:val="4"/>
          <w:position w:val="1"/>
          <w:sz w:val="24"/>
          <w:szCs w:val="24"/>
        </w:rPr>
        <w:t>e</w:t>
      </w:r>
      <w:r>
        <w:rPr>
          <w:spacing w:val="-4"/>
          <w:position w:val="1"/>
          <w:sz w:val="24"/>
          <w:szCs w:val="24"/>
        </w:rPr>
        <w:t>m</w:t>
      </w:r>
      <w:r>
        <w:rPr>
          <w:position w:val="1"/>
          <w:sz w:val="24"/>
          <w:szCs w:val="24"/>
        </w:rPr>
        <w:t>a</w:t>
      </w:r>
      <w:r>
        <w:rPr>
          <w:spacing w:val="-4"/>
          <w:position w:val="1"/>
          <w:sz w:val="24"/>
          <w:szCs w:val="24"/>
        </w:rPr>
        <w:t>i</w:t>
      </w:r>
      <w:r>
        <w:rPr>
          <w:position w:val="1"/>
          <w:sz w:val="24"/>
          <w:szCs w:val="24"/>
        </w:rPr>
        <w:t>sd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5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pp</w:t>
      </w:r>
      <w:r>
        <w:rPr>
          <w:spacing w:val="-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d</w:t>
      </w:r>
      <w:r>
        <w:rPr>
          <w:spacing w:val="5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n</w:t>
      </w:r>
      <w:r>
        <w:rPr>
          <w:spacing w:val="-4"/>
          <w:position w:val="1"/>
          <w:sz w:val="24"/>
          <w:szCs w:val="24"/>
        </w:rPr>
        <w:t>l</w:t>
      </w:r>
      <w:r>
        <w:rPr>
          <w:position w:val="1"/>
          <w:sz w:val="24"/>
          <w:szCs w:val="24"/>
        </w:rPr>
        <w:t>y</w:t>
      </w:r>
      <w:r>
        <w:rPr>
          <w:spacing w:val="-4"/>
          <w:position w:val="1"/>
          <w:sz w:val="24"/>
          <w:szCs w:val="24"/>
        </w:rPr>
        <w:t>i</w:t>
      </w:r>
      <w:r>
        <w:rPr>
          <w:position w:val="1"/>
          <w:sz w:val="24"/>
          <w:szCs w:val="24"/>
        </w:rPr>
        <w:t>f</w:t>
      </w:r>
      <w:r>
        <w:rPr>
          <w:spacing w:val="-9"/>
          <w:position w:val="1"/>
          <w:sz w:val="24"/>
          <w:szCs w:val="24"/>
        </w:rPr>
        <w:t>i</w:t>
      </w:r>
      <w:r>
        <w:rPr>
          <w:position w:val="1"/>
          <w:sz w:val="24"/>
          <w:szCs w:val="24"/>
        </w:rPr>
        <w:t>t</w:t>
      </w:r>
      <w:r>
        <w:rPr>
          <w:spacing w:val="-5"/>
          <w:position w:val="1"/>
          <w:sz w:val="24"/>
          <w:szCs w:val="24"/>
        </w:rPr>
        <w:t>h</w:t>
      </w:r>
      <w:r>
        <w:rPr>
          <w:spacing w:val="-1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s</w:t>
      </w:r>
      <w:r>
        <w:rPr>
          <w:spacing w:val="-5"/>
          <w:position w:val="1"/>
          <w:sz w:val="24"/>
          <w:szCs w:val="24"/>
        </w:rPr>
        <w:t>n</w:t>
      </w:r>
      <w:r>
        <w:rPr>
          <w:position w:val="1"/>
          <w:sz w:val="24"/>
          <w:szCs w:val="24"/>
        </w:rPr>
        <w:t>o</w:t>
      </w:r>
      <w:r>
        <w:rPr>
          <w:spacing w:val="4"/>
          <w:position w:val="1"/>
          <w:sz w:val="24"/>
          <w:szCs w:val="24"/>
        </w:rPr>
        <w:t>e</w:t>
      </w:r>
      <w:r>
        <w:rPr>
          <w:spacing w:val="-9"/>
          <w:position w:val="1"/>
          <w:sz w:val="24"/>
          <w:szCs w:val="24"/>
        </w:rPr>
        <w:t>l</w:t>
      </w:r>
      <w:r>
        <w:rPr>
          <w:spacing w:val="4"/>
          <w:position w:val="1"/>
          <w:sz w:val="24"/>
          <w:szCs w:val="24"/>
        </w:rPr>
        <w:t>e</w:t>
      </w:r>
      <w:r>
        <w:rPr>
          <w:spacing w:val="-4"/>
          <w:position w:val="1"/>
          <w:sz w:val="24"/>
          <w:szCs w:val="24"/>
        </w:rPr>
        <w:t>m</w:t>
      </w:r>
      <w:r>
        <w:rPr>
          <w:spacing w:val="4"/>
          <w:position w:val="1"/>
          <w:sz w:val="24"/>
          <w:szCs w:val="24"/>
        </w:rPr>
        <w:t>e</w:t>
      </w:r>
      <w:r>
        <w:rPr>
          <w:spacing w:val="-5"/>
          <w:position w:val="1"/>
          <w:sz w:val="24"/>
          <w:szCs w:val="24"/>
        </w:rPr>
        <w:t>n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2"/>
          <w:position w:val="1"/>
          <w:sz w:val="24"/>
          <w:szCs w:val="24"/>
        </w:rPr>
        <w:t>s</w:t>
      </w:r>
      <w:r>
        <w:rPr>
          <w:position w:val="1"/>
          <w:sz w:val="24"/>
          <w:szCs w:val="24"/>
        </w:rPr>
        <w:t>,ot</w:t>
      </w:r>
      <w:r>
        <w:rPr>
          <w:spacing w:val="-5"/>
          <w:position w:val="1"/>
          <w:sz w:val="24"/>
          <w:szCs w:val="24"/>
        </w:rPr>
        <w:t>h</w:t>
      </w:r>
      <w:r>
        <w:rPr>
          <w:spacing w:val="-1"/>
          <w:position w:val="1"/>
          <w:sz w:val="24"/>
          <w:szCs w:val="24"/>
        </w:rPr>
        <w:t>e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5"/>
          <w:position w:val="1"/>
          <w:sz w:val="24"/>
          <w:szCs w:val="24"/>
        </w:rPr>
        <w:t>w</w:t>
      </w:r>
      <w:r>
        <w:rPr>
          <w:spacing w:val="-4"/>
          <w:position w:val="1"/>
          <w:sz w:val="24"/>
          <w:szCs w:val="24"/>
        </w:rPr>
        <w:t>i</w:t>
      </w:r>
      <w:r>
        <w:rPr>
          <w:spacing w:val="-2"/>
          <w:position w:val="1"/>
          <w:sz w:val="24"/>
          <w:szCs w:val="24"/>
        </w:rPr>
        <w:t>s</w:t>
      </w:r>
      <w:r>
        <w:rPr>
          <w:position w:val="1"/>
          <w:sz w:val="24"/>
          <w:szCs w:val="24"/>
        </w:rPr>
        <w:t>e</w:t>
      </w:r>
      <w:r>
        <w:rPr>
          <w:spacing w:val="-1"/>
          <w:position w:val="1"/>
          <w:sz w:val="24"/>
          <w:szCs w:val="24"/>
        </w:rPr>
        <w:t>e</w:t>
      </w:r>
      <w:r>
        <w:rPr>
          <w:spacing w:val="2"/>
          <w:position w:val="1"/>
          <w:sz w:val="24"/>
          <w:szCs w:val="24"/>
        </w:rPr>
        <w:t>rr</w:t>
      </w:r>
      <w:r>
        <w:rPr>
          <w:spacing w:val="5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r w</w:t>
      </w:r>
      <w:r>
        <w:rPr>
          <w:spacing w:val="-4"/>
          <w:position w:val="1"/>
          <w:sz w:val="24"/>
          <w:szCs w:val="24"/>
        </w:rPr>
        <w:t>il</w:t>
      </w:r>
      <w:r>
        <w:rPr>
          <w:position w:val="1"/>
          <w:sz w:val="24"/>
          <w:szCs w:val="24"/>
        </w:rPr>
        <w:t>l</w:t>
      </w:r>
      <w:r>
        <w:rPr>
          <w:spacing w:val="-5"/>
          <w:position w:val="1"/>
          <w:sz w:val="24"/>
          <w:szCs w:val="24"/>
        </w:rPr>
        <w:t>b</w:t>
      </w:r>
      <w:r>
        <w:rPr>
          <w:position w:val="1"/>
          <w:sz w:val="24"/>
          <w:szCs w:val="24"/>
        </w:rPr>
        <w:t>e</w:t>
      </w:r>
      <w:r>
        <w:rPr>
          <w:spacing w:val="3"/>
          <w:position w:val="1"/>
          <w:sz w:val="24"/>
          <w:szCs w:val="24"/>
        </w:rPr>
        <w:t>s</w:t>
      </w:r>
      <w:r>
        <w:rPr>
          <w:spacing w:val="-5"/>
          <w:position w:val="1"/>
          <w:sz w:val="24"/>
          <w:szCs w:val="24"/>
        </w:rPr>
        <w:t>h</w:t>
      </w:r>
      <w:r>
        <w:rPr>
          <w:spacing w:val="5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w</w:t>
      </w:r>
      <w:r>
        <w:rPr>
          <w:spacing w:val="-5"/>
          <w:position w:val="1"/>
          <w:sz w:val="24"/>
          <w:szCs w:val="24"/>
        </w:rPr>
        <w:t>n</w:t>
      </w:r>
      <w:r>
        <w:rPr>
          <w:position w:val="1"/>
          <w:sz w:val="24"/>
          <w:szCs w:val="24"/>
        </w:rPr>
        <w:t>.</w:t>
      </w:r>
    </w:p>
    <w:p w:rsidR="00235722" w:rsidRDefault="007D7CA6">
      <w:pPr>
        <w:spacing w:line="260" w:lineRule="exact"/>
        <w:ind w:left="2520"/>
        <w:rPr>
          <w:sz w:val="24"/>
          <w:szCs w:val="24"/>
        </w:rPr>
      </w:pPr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A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1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b</w:t>
      </w:r>
      <w:r>
        <w:rPr>
          <w:spacing w:val="-4"/>
          <w:position w:val="2"/>
          <w:sz w:val="24"/>
          <w:szCs w:val="24"/>
        </w:rPr>
        <w:t>l</w:t>
      </w:r>
      <w:r>
        <w:rPr>
          <w:position w:val="2"/>
          <w:sz w:val="24"/>
          <w:szCs w:val="24"/>
        </w:rPr>
        <w:t>e</w:t>
      </w:r>
      <w:r>
        <w:rPr>
          <w:spacing w:val="-4"/>
          <w:position w:val="2"/>
          <w:sz w:val="24"/>
          <w:szCs w:val="24"/>
        </w:rPr>
        <w:t>i</w:t>
      </w:r>
      <w:r>
        <w:rPr>
          <w:position w:val="2"/>
          <w:sz w:val="24"/>
          <w:szCs w:val="24"/>
        </w:rPr>
        <w:t>sd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pp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d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n</w:t>
      </w:r>
      <w:r>
        <w:rPr>
          <w:spacing w:val="-4"/>
          <w:position w:val="2"/>
          <w:sz w:val="24"/>
          <w:szCs w:val="24"/>
        </w:rPr>
        <w:t>l</w:t>
      </w:r>
      <w:r>
        <w:rPr>
          <w:position w:val="2"/>
          <w:sz w:val="24"/>
          <w:szCs w:val="24"/>
        </w:rPr>
        <w:t>y</w:t>
      </w:r>
      <w:r>
        <w:rPr>
          <w:spacing w:val="-4"/>
          <w:position w:val="2"/>
          <w:sz w:val="24"/>
          <w:szCs w:val="24"/>
        </w:rPr>
        <w:t>i</w:t>
      </w:r>
      <w:r>
        <w:rPr>
          <w:position w:val="2"/>
          <w:sz w:val="24"/>
          <w:szCs w:val="24"/>
        </w:rPr>
        <w:t>f</w:t>
      </w:r>
      <w:r>
        <w:rPr>
          <w:spacing w:val="-9"/>
          <w:position w:val="2"/>
          <w:sz w:val="24"/>
          <w:szCs w:val="24"/>
        </w:rPr>
        <w:t>i</w:t>
      </w:r>
      <w:r>
        <w:rPr>
          <w:position w:val="2"/>
          <w:sz w:val="24"/>
          <w:szCs w:val="24"/>
        </w:rPr>
        <w:t>t</w:t>
      </w:r>
      <w:r>
        <w:rPr>
          <w:spacing w:val="-9"/>
          <w:position w:val="2"/>
          <w:sz w:val="24"/>
          <w:szCs w:val="24"/>
        </w:rPr>
        <w:t>i</w:t>
      </w:r>
      <w:r>
        <w:rPr>
          <w:position w:val="2"/>
          <w:sz w:val="24"/>
          <w:szCs w:val="24"/>
        </w:rPr>
        <w:t>s</w:t>
      </w:r>
      <w:r>
        <w:rPr>
          <w:spacing w:val="-5"/>
          <w:position w:val="2"/>
          <w:sz w:val="24"/>
          <w:szCs w:val="24"/>
        </w:rPr>
        <w:t>n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t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-8"/>
          <w:position w:val="2"/>
          <w:sz w:val="24"/>
          <w:szCs w:val="24"/>
        </w:rPr>
        <w:t>f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4"/>
          <w:position w:val="2"/>
          <w:sz w:val="24"/>
          <w:szCs w:val="24"/>
        </w:rPr>
        <w:t>e</w:t>
      </w:r>
      <w:r>
        <w:rPr>
          <w:spacing w:val="-5"/>
          <w:position w:val="2"/>
          <w:sz w:val="24"/>
          <w:szCs w:val="24"/>
        </w:rPr>
        <w:t>n</w:t>
      </w:r>
      <w:r>
        <w:rPr>
          <w:spacing w:val="-1"/>
          <w:position w:val="2"/>
          <w:sz w:val="24"/>
          <w:szCs w:val="24"/>
        </w:rPr>
        <w:t>ce</w:t>
      </w:r>
      <w:r>
        <w:rPr>
          <w:position w:val="2"/>
          <w:sz w:val="24"/>
          <w:szCs w:val="24"/>
        </w:rPr>
        <w:t>d</w:t>
      </w:r>
      <w:r>
        <w:rPr>
          <w:spacing w:val="-4"/>
          <w:position w:val="2"/>
          <w:sz w:val="24"/>
          <w:szCs w:val="24"/>
        </w:rPr>
        <w:t>i</w:t>
      </w:r>
      <w:r>
        <w:rPr>
          <w:position w:val="2"/>
          <w:sz w:val="24"/>
          <w:szCs w:val="24"/>
        </w:rPr>
        <w:t>n</w:t>
      </w:r>
      <w:r>
        <w:rPr>
          <w:spacing w:val="4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ny</w:t>
      </w:r>
      <w:r>
        <w:rPr>
          <w:spacing w:val="-1"/>
          <w:position w:val="2"/>
          <w:sz w:val="24"/>
          <w:szCs w:val="24"/>
        </w:rPr>
        <w:t>c</w:t>
      </w:r>
      <w:r>
        <w:rPr>
          <w:spacing w:val="5"/>
          <w:position w:val="2"/>
          <w:sz w:val="24"/>
          <w:szCs w:val="24"/>
        </w:rPr>
        <w:t>o</w:t>
      </w:r>
      <w:r>
        <w:rPr>
          <w:spacing w:val="-5"/>
          <w:position w:val="2"/>
          <w:sz w:val="24"/>
          <w:szCs w:val="24"/>
        </w:rPr>
        <w:t>n</w:t>
      </w:r>
      <w:r>
        <w:rPr>
          <w:spacing w:val="-2"/>
          <w:position w:val="2"/>
          <w:sz w:val="24"/>
          <w:szCs w:val="24"/>
        </w:rPr>
        <w:t>s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4"/>
          <w:position w:val="2"/>
          <w:sz w:val="24"/>
          <w:szCs w:val="24"/>
        </w:rPr>
        <w:t>a</w:t>
      </w:r>
      <w:r>
        <w:rPr>
          <w:spacing w:val="-4"/>
          <w:position w:val="2"/>
          <w:sz w:val="24"/>
          <w:szCs w:val="24"/>
        </w:rPr>
        <w:t>i</w:t>
      </w:r>
      <w:r>
        <w:rPr>
          <w:spacing w:val="-5"/>
          <w:position w:val="2"/>
          <w:sz w:val="24"/>
          <w:szCs w:val="24"/>
        </w:rPr>
        <w:t>n</w:t>
      </w:r>
      <w:r>
        <w:rPr>
          <w:position w:val="2"/>
          <w:sz w:val="24"/>
          <w:szCs w:val="24"/>
        </w:rPr>
        <w:t>tby</w:t>
      </w:r>
      <w:r>
        <w:rPr>
          <w:spacing w:val="4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ny</w:t>
      </w:r>
      <w:r>
        <w:rPr>
          <w:spacing w:val="5"/>
          <w:position w:val="2"/>
          <w:sz w:val="24"/>
          <w:szCs w:val="24"/>
        </w:rPr>
        <w:t>ot</w:t>
      </w:r>
      <w:r>
        <w:rPr>
          <w:spacing w:val="-5"/>
          <w:position w:val="2"/>
          <w:sz w:val="24"/>
          <w:szCs w:val="24"/>
        </w:rPr>
        <w:t>h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r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1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b</w:t>
      </w:r>
      <w:r>
        <w:rPr>
          <w:spacing w:val="-4"/>
          <w:position w:val="2"/>
          <w:sz w:val="24"/>
          <w:szCs w:val="24"/>
        </w:rPr>
        <w:t>l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.</w:t>
      </w:r>
    </w:p>
    <w:p w:rsidR="00235722" w:rsidRDefault="00235722">
      <w:pPr>
        <w:spacing w:before="5" w:line="100" w:lineRule="exact"/>
        <w:rPr>
          <w:sz w:val="10"/>
          <w:szCs w:val="10"/>
        </w:rPr>
      </w:pPr>
    </w:p>
    <w:p w:rsidR="00235722" w:rsidRDefault="00235722">
      <w:pPr>
        <w:spacing w:line="200" w:lineRule="exact"/>
      </w:pPr>
    </w:p>
    <w:p w:rsidR="00235722" w:rsidRDefault="007D7CA6">
      <w:pPr>
        <w:ind w:left="1800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A</w:t>
      </w:r>
      <w:r>
        <w:rPr>
          <w:b/>
          <w:spacing w:val="2"/>
          <w:sz w:val="28"/>
          <w:szCs w:val="28"/>
        </w:rPr>
        <w:t>LTE</w:t>
      </w:r>
      <w:r>
        <w:rPr>
          <w:b/>
          <w:sz w:val="28"/>
          <w:szCs w:val="28"/>
        </w:rPr>
        <w:t>R</w:t>
      </w:r>
      <w:r>
        <w:rPr>
          <w:b/>
          <w:spacing w:val="1"/>
          <w:sz w:val="28"/>
          <w:szCs w:val="28"/>
        </w:rPr>
        <w:t>c</w:t>
      </w:r>
      <w:r>
        <w:rPr>
          <w:b/>
          <w:spacing w:val="-4"/>
          <w:sz w:val="28"/>
          <w:szCs w:val="28"/>
        </w:rPr>
        <w:t>o</w:t>
      </w:r>
      <w:r>
        <w:rPr>
          <w:b/>
          <w:spacing w:val="4"/>
          <w:sz w:val="28"/>
          <w:szCs w:val="28"/>
        </w:rPr>
        <w:t>m</w:t>
      </w:r>
      <w:r>
        <w:rPr>
          <w:b/>
          <w:spacing w:val="-1"/>
          <w:sz w:val="28"/>
          <w:szCs w:val="28"/>
        </w:rPr>
        <w:t>m</w:t>
      </w:r>
      <w:r>
        <w:rPr>
          <w:b/>
          <w:spacing w:val="5"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d</w:t>
      </w:r>
    </w:p>
    <w:p w:rsidR="00235722" w:rsidRDefault="007D7CA6">
      <w:pPr>
        <w:spacing w:line="280" w:lineRule="exact"/>
        <w:ind w:left="1800"/>
        <w:rPr>
          <w:sz w:val="24"/>
          <w:szCs w:val="24"/>
        </w:rPr>
      </w:pPr>
      <w:r>
        <w:rPr>
          <w:spacing w:val="2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ed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3"/>
          <w:position w:val="-1"/>
          <w:sz w:val="24"/>
          <w:szCs w:val="24"/>
        </w:rPr>
        <w:t>f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n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fa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 xml:space="preserve">e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b</w:t>
      </w:r>
      <w:r>
        <w:rPr>
          <w:spacing w:val="-9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 xml:space="preserve">e 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e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g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dby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g</w:t>
      </w:r>
      <w:r>
        <w:rPr>
          <w:spacing w:val="-5"/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L</w:t>
      </w:r>
      <w:r>
        <w:rPr>
          <w:spacing w:val="2"/>
          <w:position w:val="-1"/>
          <w:sz w:val="24"/>
          <w:szCs w:val="24"/>
        </w:rPr>
        <w:t>TE</w:t>
      </w:r>
      <w:r>
        <w:rPr>
          <w:position w:val="-1"/>
          <w:sz w:val="24"/>
          <w:szCs w:val="24"/>
        </w:rPr>
        <w:t>R</w:t>
      </w:r>
      <w:r>
        <w:rPr>
          <w:spacing w:val="2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A</w:t>
      </w:r>
      <w:r>
        <w:rPr>
          <w:spacing w:val="3"/>
          <w:position w:val="-1"/>
          <w:sz w:val="24"/>
          <w:szCs w:val="24"/>
        </w:rPr>
        <w:t>B</w:t>
      </w:r>
      <w:r>
        <w:rPr>
          <w:spacing w:val="-2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4"/>
          <w:position w:val="-1"/>
          <w:sz w:val="24"/>
          <w:szCs w:val="24"/>
        </w:rPr>
        <w:t>mm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d.</w:t>
      </w:r>
    </w:p>
    <w:p w:rsidR="00235722" w:rsidRDefault="007D7CA6">
      <w:pPr>
        <w:spacing w:line="280" w:lineRule="exact"/>
        <w:ind w:left="1800"/>
        <w:rPr>
          <w:sz w:val="24"/>
          <w:szCs w:val="24"/>
        </w:rPr>
      </w:pPr>
      <w:r>
        <w:rPr>
          <w:spacing w:val="2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v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6"/>
          <w:position w:val="-1"/>
          <w:sz w:val="24"/>
          <w:szCs w:val="24"/>
        </w:rPr>
        <w:t>r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usp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b</w:t>
      </w:r>
      <w:r>
        <w:rPr>
          <w:spacing w:val="-4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e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p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s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4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ude</w:t>
      </w:r>
    </w:p>
    <w:p w:rsidR="00235722" w:rsidRDefault="007D7CA6">
      <w:pPr>
        <w:spacing w:before="1"/>
        <w:ind w:left="2520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o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ga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n</w:t>
      </w:r>
    </w:p>
    <w:p w:rsidR="00235722" w:rsidRDefault="007D7CA6">
      <w:pPr>
        <w:spacing w:line="260" w:lineRule="exact"/>
        <w:ind w:left="2520"/>
        <w:rPr>
          <w:sz w:val="24"/>
          <w:szCs w:val="24"/>
        </w:rPr>
      </w:pPr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d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pp</w:t>
      </w:r>
      <w:r>
        <w:rPr>
          <w:spacing w:val="-4"/>
          <w:position w:val="2"/>
          <w:sz w:val="24"/>
          <w:szCs w:val="24"/>
        </w:rPr>
        <w:t>i</w:t>
      </w:r>
      <w:r>
        <w:rPr>
          <w:spacing w:val="-5"/>
          <w:position w:val="2"/>
          <w:sz w:val="24"/>
          <w:szCs w:val="24"/>
        </w:rPr>
        <w:t>n</w:t>
      </w:r>
      <w:r>
        <w:rPr>
          <w:position w:val="2"/>
          <w:sz w:val="24"/>
          <w:szCs w:val="24"/>
        </w:rPr>
        <w:t>ga</w:t>
      </w:r>
      <w:r>
        <w:rPr>
          <w:spacing w:val="-1"/>
          <w:position w:val="2"/>
          <w:sz w:val="24"/>
          <w:szCs w:val="24"/>
        </w:rPr>
        <w:t>c</w:t>
      </w:r>
      <w:r>
        <w:rPr>
          <w:spacing w:val="5"/>
          <w:position w:val="2"/>
          <w:sz w:val="24"/>
          <w:szCs w:val="24"/>
        </w:rPr>
        <w:t>o</w:t>
      </w:r>
      <w:r>
        <w:rPr>
          <w:spacing w:val="-9"/>
          <w:position w:val="2"/>
          <w:sz w:val="24"/>
          <w:szCs w:val="24"/>
        </w:rPr>
        <w:t>l</w:t>
      </w:r>
      <w:r>
        <w:rPr>
          <w:spacing w:val="5"/>
          <w:position w:val="2"/>
          <w:sz w:val="24"/>
          <w:szCs w:val="24"/>
        </w:rPr>
        <w:t>u</w:t>
      </w:r>
      <w:r>
        <w:rPr>
          <w:spacing w:val="-4"/>
          <w:position w:val="2"/>
          <w:sz w:val="24"/>
          <w:szCs w:val="24"/>
        </w:rPr>
        <w:t>m</w:t>
      </w:r>
      <w:r>
        <w:rPr>
          <w:position w:val="2"/>
          <w:sz w:val="24"/>
          <w:szCs w:val="24"/>
        </w:rPr>
        <w:t>n</w:t>
      </w:r>
    </w:p>
    <w:p w:rsidR="00235722" w:rsidRDefault="007D7CA6">
      <w:pPr>
        <w:spacing w:line="260" w:lineRule="exact"/>
        <w:ind w:left="2520"/>
        <w:rPr>
          <w:sz w:val="24"/>
          <w:szCs w:val="24"/>
        </w:rPr>
      </w:pPr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r>
        <w:rPr>
          <w:spacing w:val="-1"/>
          <w:position w:val="2"/>
          <w:sz w:val="24"/>
          <w:szCs w:val="24"/>
        </w:rPr>
        <w:t>c</w:t>
      </w:r>
      <w:r>
        <w:rPr>
          <w:spacing w:val="-5"/>
          <w:position w:val="2"/>
          <w:sz w:val="24"/>
          <w:szCs w:val="24"/>
        </w:rPr>
        <w:t>h</w:t>
      </w:r>
      <w:r>
        <w:rPr>
          <w:spacing w:val="4"/>
          <w:position w:val="2"/>
          <w:sz w:val="24"/>
          <w:szCs w:val="24"/>
        </w:rPr>
        <w:t>a</w:t>
      </w:r>
      <w:r>
        <w:rPr>
          <w:spacing w:val="-5"/>
          <w:position w:val="2"/>
          <w:sz w:val="24"/>
          <w:szCs w:val="24"/>
        </w:rPr>
        <w:t>n</w:t>
      </w:r>
      <w:r>
        <w:rPr>
          <w:spacing w:val="5"/>
          <w:position w:val="2"/>
          <w:sz w:val="24"/>
          <w:szCs w:val="24"/>
        </w:rPr>
        <w:t>g</w:t>
      </w:r>
      <w:r>
        <w:rPr>
          <w:spacing w:val="-4"/>
          <w:position w:val="2"/>
          <w:sz w:val="24"/>
          <w:szCs w:val="24"/>
        </w:rPr>
        <w:t>i</w:t>
      </w:r>
      <w:r>
        <w:rPr>
          <w:position w:val="2"/>
          <w:sz w:val="24"/>
          <w:szCs w:val="24"/>
        </w:rPr>
        <w:t>ng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5"/>
          <w:position w:val="2"/>
          <w:sz w:val="24"/>
          <w:szCs w:val="24"/>
        </w:rPr>
        <w:t>h</w:t>
      </w:r>
      <w:r>
        <w:rPr>
          <w:position w:val="2"/>
          <w:sz w:val="24"/>
          <w:szCs w:val="24"/>
        </w:rPr>
        <w:t>ed</w:t>
      </w:r>
      <w:r>
        <w:rPr>
          <w:spacing w:val="4"/>
          <w:position w:val="2"/>
          <w:sz w:val="24"/>
          <w:szCs w:val="24"/>
        </w:rPr>
        <w:t>e</w:t>
      </w:r>
      <w:r>
        <w:rPr>
          <w:spacing w:val="-3"/>
          <w:position w:val="2"/>
          <w:sz w:val="24"/>
          <w:szCs w:val="24"/>
        </w:rPr>
        <w:t>f</w:t>
      </w:r>
      <w:r>
        <w:rPr>
          <w:spacing w:val="-4"/>
          <w:position w:val="2"/>
          <w:sz w:val="24"/>
          <w:szCs w:val="24"/>
        </w:rPr>
        <w:t>i</w:t>
      </w:r>
      <w:r>
        <w:rPr>
          <w:spacing w:val="5"/>
          <w:position w:val="2"/>
          <w:sz w:val="24"/>
          <w:szCs w:val="24"/>
        </w:rPr>
        <w:t>n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10"/>
          <w:position w:val="2"/>
          <w:sz w:val="24"/>
          <w:szCs w:val="24"/>
        </w:rPr>
        <w:t>t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10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n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f</w:t>
      </w:r>
      <w:r>
        <w:rPr>
          <w:spacing w:val="-1"/>
          <w:position w:val="2"/>
          <w:sz w:val="24"/>
          <w:szCs w:val="24"/>
        </w:rPr>
        <w:t>c</w:t>
      </w:r>
      <w:r>
        <w:rPr>
          <w:spacing w:val="5"/>
          <w:position w:val="2"/>
          <w:sz w:val="24"/>
          <w:szCs w:val="24"/>
        </w:rPr>
        <w:t>o</w:t>
      </w:r>
      <w:r>
        <w:rPr>
          <w:spacing w:val="-9"/>
          <w:position w:val="2"/>
          <w:sz w:val="24"/>
          <w:szCs w:val="24"/>
        </w:rPr>
        <w:t>l</w:t>
      </w:r>
      <w:r>
        <w:rPr>
          <w:spacing w:val="5"/>
          <w:position w:val="2"/>
          <w:sz w:val="24"/>
          <w:szCs w:val="24"/>
        </w:rPr>
        <w:t>u</w:t>
      </w:r>
      <w:r>
        <w:rPr>
          <w:spacing w:val="-4"/>
          <w:position w:val="2"/>
          <w:sz w:val="24"/>
          <w:szCs w:val="24"/>
        </w:rPr>
        <w:t>m</w:t>
      </w:r>
      <w:r>
        <w:rPr>
          <w:position w:val="2"/>
          <w:sz w:val="24"/>
          <w:szCs w:val="24"/>
        </w:rPr>
        <w:t>n</w:t>
      </w:r>
    </w:p>
    <w:p w:rsidR="00235722" w:rsidRDefault="007D7CA6">
      <w:pPr>
        <w:spacing w:line="260" w:lineRule="exact"/>
        <w:ind w:left="2520"/>
        <w:rPr>
          <w:sz w:val="24"/>
          <w:szCs w:val="24"/>
        </w:rPr>
      </w:pPr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r>
        <w:rPr>
          <w:spacing w:val="-1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d</w:t>
      </w:r>
      <w:r>
        <w:rPr>
          <w:spacing w:val="5"/>
          <w:position w:val="2"/>
          <w:sz w:val="24"/>
          <w:szCs w:val="24"/>
        </w:rPr>
        <w:t>d</w:t>
      </w:r>
      <w:r>
        <w:rPr>
          <w:spacing w:val="-4"/>
          <w:position w:val="2"/>
          <w:sz w:val="24"/>
          <w:szCs w:val="24"/>
        </w:rPr>
        <w:t>i</w:t>
      </w:r>
      <w:r>
        <w:rPr>
          <w:spacing w:val="-5"/>
          <w:position w:val="2"/>
          <w:sz w:val="24"/>
          <w:szCs w:val="24"/>
        </w:rPr>
        <w:t>n</w:t>
      </w:r>
      <w:r>
        <w:rPr>
          <w:position w:val="2"/>
          <w:sz w:val="24"/>
          <w:szCs w:val="24"/>
        </w:rPr>
        <w:t>g</w:t>
      </w:r>
      <w:r>
        <w:rPr>
          <w:spacing w:val="4"/>
          <w:position w:val="2"/>
          <w:sz w:val="24"/>
          <w:szCs w:val="24"/>
        </w:rPr>
        <w:t>a</w:t>
      </w:r>
      <w:r>
        <w:rPr>
          <w:spacing w:val="-5"/>
          <w:position w:val="2"/>
          <w:sz w:val="24"/>
          <w:szCs w:val="24"/>
        </w:rPr>
        <w:t>n</w:t>
      </w:r>
      <w:r>
        <w:rPr>
          <w:position w:val="2"/>
          <w:sz w:val="24"/>
          <w:szCs w:val="24"/>
        </w:rPr>
        <w:t>d d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pp</w:t>
      </w:r>
      <w:r>
        <w:rPr>
          <w:spacing w:val="-4"/>
          <w:position w:val="2"/>
          <w:sz w:val="24"/>
          <w:szCs w:val="24"/>
        </w:rPr>
        <w:t>i</w:t>
      </w:r>
      <w:r>
        <w:rPr>
          <w:spacing w:val="-5"/>
          <w:position w:val="2"/>
          <w:sz w:val="24"/>
          <w:szCs w:val="24"/>
        </w:rPr>
        <w:t>n</w:t>
      </w:r>
      <w:r>
        <w:rPr>
          <w:position w:val="2"/>
          <w:sz w:val="24"/>
          <w:szCs w:val="24"/>
        </w:rPr>
        <w:t>g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5"/>
          <w:position w:val="2"/>
          <w:sz w:val="24"/>
          <w:szCs w:val="24"/>
        </w:rPr>
        <w:t>h</w:t>
      </w:r>
      <w:r>
        <w:rPr>
          <w:position w:val="2"/>
          <w:sz w:val="24"/>
          <w:szCs w:val="24"/>
        </w:rPr>
        <w:t>e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1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b</w:t>
      </w:r>
      <w:r>
        <w:rPr>
          <w:spacing w:val="-9"/>
          <w:position w:val="2"/>
          <w:sz w:val="24"/>
          <w:szCs w:val="24"/>
        </w:rPr>
        <w:t>l</w:t>
      </w:r>
      <w:r>
        <w:rPr>
          <w:position w:val="2"/>
          <w:sz w:val="24"/>
          <w:szCs w:val="24"/>
        </w:rPr>
        <w:t xml:space="preserve">e </w:t>
      </w:r>
      <w:r>
        <w:rPr>
          <w:spacing w:val="-1"/>
          <w:position w:val="2"/>
          <w:sz w:val="24"/>
          <w:szCs w:val="24"/>
        </w:rPr>
        <w:t>c</w:t>
      </w:r>
      <w:r>
        <w:rPr>
          <w:spacing w:val="5"/>
          <w:position w:val="2"/>
          <w:sz w:val="24"/>
          <w:szCs w:val="24"/>
        </w:rPr>
        <w:t>o</w:t>
      </w:r>
      <w:r>
        <w:rPr>
          <w:spacing w:val="-5"/>
          <w:position w:val="2"/>
          <w:sz w:val="24"/>
          <w:szCs w:val="24"/>
        </w:rPr>
        <w:t>n</w:t>
      </w:r>
      <w:r>
        <w:rPr>
          <w:spacing w:val="-2"/>
          <w:position w:val="2"/>
          <w:sz w:val="24"/>
          <w:szCs w:val="24"/>
        </w:rPr>
        <w:t>s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4"/>
          <w:position w:val="2"/>
          <w:sz w:val="24"/>
          <w:szCs w:val="24"/>
        </w:rPr>
        <w:t>a</w:t>
      </w:r>
      <w:r>
        <w:rPr>
          <w:spacing w:val="-4"/>
          <w:position w:val="2"/>
          <w:sz w:val="24"/>
          <w:szCs w:val="24"/>
        </w:rPr>
        <w:t>i</w:t>
      </w:r>
      <w:r>
        <w:rPr>
          <w:spacing w:val="-5"/>
          <w:position w:val="2"/>
          <w:sz w:val="24"/>
          <w:szCs w:val="24"/>
        </w:rPr>
        <w:t>n</w:t>
      </w:r>
      <w:r>
        <w:rPr>
          <w:spacing w:val="5"/>
          <w:position w:val="2"/>
          <w:sz w:val="24"/>
          <w:szCs w:val="24"/>
        </w:rPr>
        <w:t>t</w:t>
      </w:r>
      <w:r>
        <w:rPr>
          <w:position w:val="2"/>
          <w:sz w:val="24"/>
          <w:szCs w:val="24"/>
        </w:rPr>
        <w:t>s</w:t>
      </w:r>
    </w:p>
    <w:p w:rsidR="00235722" w:rsidRDefault="00235722">
      <w:pPr>
        <w:spacing w:before="18" w:line="240" w:lineRule="exact"/>
        <w:rPr>
          <w:sz w:val="24"/>
          <w:szCs w:val="24"/>
        </w:rPr>
      </w:pPr>
    </w:p>
    <w:p w:rsidR="00235722" w:rsidRDefault="007D7CA6">
      <w:pPr>
        <w:ind w:left="1800"/>
        <w:rPr>
          <w:sz w:val="24"/>
          <w:szCs w:val="24"/>
        </w:rPr>
      </w:pPr>
      <w:r>
        <w:rPr>
          <w:sz w:val="24"/>
          <w:szCs w:val="24"/>
        </w:rPr>
        <w:t>A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TE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A</w:t>
      </w:r>
      <w:r>
        <w:rPr>
          <w:spacing w:val="-1"/>
          <w:sz w:val="24"/>
          <w:szCs w:val="24"/>
        </w:rPr>
        <w:t>B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4"/>
          <w:sz w:val="24"/>
          <w:szCs w:val="24"/>
        </w:rPr>
        <w:t>mm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dd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bu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eto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e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 xml:space="preserve">e 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ns</w:t>
      </w:r>
    </w:p>
    <w:p w:rsidR="00235722" w:rsidRDefault="007D7CA6">
      <w:pPr>
        <w:tabs>
          <w:tab w:val="left" w:pos="2160"/>
        </w:tabs>
        <w:spacing w:before="21" w:line="260" w:lineRule="exact"/>
        <w:ind w:left="2160" w:right="1302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 xml:space="preserve"> 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ew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llh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v</w:t>
      </w:r>
      <w:r>
        <w:rPr>
          <w:sz w:val="24"/>
          <w:szCs w:val="24"/>
        </w:rPr>
        <w:t>eNU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L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ll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p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g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t</w:t>
      </w:r>
      <w:r>
        <w:rPr>
          <w:spacing w:val="4"/>
          <w:sz w:val="24"/>
          <w:szCs w:val="24"/>
        </w:rPr>
        <w:t>a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4"/>
          <w:sz w:val="24"/>
          <w:szCs w:val="24"/>
        </w:rPr>
        <w:t>mm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x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ed;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,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eNOT NU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L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 xml:space="preserve">snot 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ow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</w:p>
    <w:p w:rsidR="00235722" w:rsidRDefault="00235722">
      <w:pPr>
        <w:spacing w:before="9" w:line="240" w:lineRule="exact"/>
        <w:rPr>
          <w:sz w:val="24"/>
          <w:szCs w:val="24"/>
        </w:rPr>
        <w:sectPr w:rsidR="00235722">
          <w:pgSz w:w="12240" w:h="15840"/>
          <w:pgMar w:top="860" w:right="0" w:bottom="280" w:left="0" w:header="673" w:footer="625" w:gutter="0"/>
          <w:cols w:space="720"/>
        </w:sectPr>
      </w:pPr>
    </w:p>
    <w:p w:rsidR="00235722" w:rsidRDefault="007D7CA6">
      <w:pPr>
        <w:spacing w:before="29"/>
        <w:ind w:left="1800" w:right="-56"/>
        <w:rPr>
          <w:sz w:val="24"/>
          <w:szCs w:val="24"/>
        </w:rPr>
      </w:pPr>
      <w:r>
        <w:rPr>
          <w:b/>
          <w:spacing w:val="-1"/>
          <w:sz w:val="24"/>
          <w:szCs w:val="24"/>
        </w:rPr>
        <w:lastRenderedPageBreak/>
        <w:t>E</w:t>
      </w:r>
      <w:r>
        <w:rPr>
          <w:b/>
          <w:spacing w:val="-5"/>
          <w:sz w:val="24"/>
          <w:szCs w:val="24"/>
        </w:rPr>
        <w:t>x</w:t>
      </w:r>
      <w:r>
        <w:rPr>
          <w:b/>
          <w:spacing w:val="5"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6"/>
          <w:sz w:val="24"/>
          <w:szCs w:val="24"/>
        </w:rPr>
        <w:t>p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e</w:t>
      </w:r>
    </w:p>
    <w:p w:rsidR="00235722" w:rsidRDefault="007D7CA6">
      <w:pPr>
        <w:spacing w:before="3" w:line="100" w:lineRule="exact"/>
        <w:rPr>
          <w:sz w:val="10"/>
          <w:szCs w:val="10"/>
        </w:rPr>
      </w:pPr>
      <w:r>
        <w:br w:type="column"/>
      </w:r>
    </w:p>
    <w:p w:rsidR="00235722" w:rsidRDefault="00235722">
      <w:pPr>
        <w:spacing w:line="200" w:lineRule="exact"/>
      </w:pPr>
    </w:p>
    <w:p w:rsidR="00235722" w:rsidRDefault="007D7CA6">
      <w:pPr>
        <w:spacing w:line="260" w:lineRule="exact"/>
        <w:rPr>
          <w:sz w:val="24"/>
          <w:szCs w:val="24"/>
        </w:rPr>
        <w:sectPr w:rsidR="00235722">
          <w:type w:val="continuous"/>
          <w:pgSz w:w="12240" w:h="15840"/>
          <w:pgMar w:top="860" w:right="0" w:bottom="280" w:left="0" w:header="720" w:footer="720" w:gutter="0"/>
          <w:cols w:num="2" w:space="720" w:equalWidth="0">
            <w:col w:w="2704" w:space="536"/>
            <w:col w:w="9000"/>
          </w:cols>
        </w:sectPr>
      </w:pPr>
      <w:r>
        <w:rPr>
          <w:position w:val="-1"/>
          <w:sz w:val="24"/>
          <w:szCs w:val="24"/>
          <w:highlight w:val="yellow"/>
        </w:rPr>
        <w:t>A</w:t>
      </w:r>
      <w:r>
        <w:rPr>
          <w:spacing w:val="-2"/>
          <w:position w:val="-1"/>
          <w:sz w:val="24"/>
          <w:szCs w:val="24"/>
          <w:highlight w:val="yellow"/>
        </w:rPr>
        <w:t>L</w:t>
      </w:r>
      <w:r>
        <w:rPr>
          <w:spacing w:val="2"/>
          <w:position w:val="-1"/>
          <w:sz w:val="24"/>
          <w:szCs w:val="24"/>
          <w:highlight w:val="yellow"/>
        </w:rPr>
        <w:t>TE</w:t>
      </w:r>
      <w:r>
        <w:rPr>
          <w:position w:val="-1"/>
          <w:sz w:val="24"/>
          <w:szCs w:val="24"/>
          <w:highlight w:val="yellow"/>
        </w:rPr>
        <w:t>R</w:t>
      </w:r>
      <w:r>
        <w:rPr>
          <w:spacing w:val="2"/>
          <w:position w:val="-1"/>
          <w:sz w:val="24"/>
          <w:szCs w:val="24"/>
          <w:highlight w:val="yellow"/>
        </w:rPr>
        <w:t>T</w:t>
      </w:r>
      <w:r>
        <w:rPr>
          <w:spacing w:val="-5"/>
          <w:position w:val="-1"/>
          <w:sz w:val="24"/>
          <w:szCs w:val="24"/>
          <w:highlight w:val="yellow"/>
        </w:rPr>
        <w:t>A</w:t>
      </w:r>
      <w:r>
        <w:rPr>
          <w:spacing w:val="-1"/>
          <w:position w:val="-1"/>
          <w:sz w:val="24"/>
          <w:szCs w:val="24"/>
          <w:highlight w:val="yellow"/>
        </w:rPr>
        <w:t>B</w:t>
      </w:r>
      <w:r>
        <w:rPr>
          <w:spacing w:val="-2"/>
          <w:position w:val="-1"/>
          <w:sz w:val="24"/>
          <w:szCs w:val="24"/>
          <w:highlight w:val="yellow"/>
        </w:rPr>
        <w:t>L</w:t>
      </w:r>
      <w:r>
        <w:rPr>
          <w:position w:val="-1"/>
          <w:sz w:val="24"/>
          <w:szCs w:val="24"/>
          <w:highlight w:val="yellow"/>
        </w:rPr>
        <w:t>E</w:t>
      </w:r>
      <w:r>
        <w:rPr>
          <w:spacing w:val="2"/>
          <w:position w:val="-1"/>
          <w:sz w:val="24"/>
          <w:szCs w:val="24"/>
          <w:highlight w:val="yellow"/>
        </w:rPr>
        <w:t>E</w:t>
      </w:r>
      <w:r>
        <w:rPr>
          <w:spacing w:val="-2"/>
          <w:position w:val="-1"/>
          <w:sz w:val="24"/>
          <w:szCs w:val="24"/>
          <w:highlight w:val="yellow"/>
        </w:rPr>
        <w:t>M</w:t>
      </w:r>
      <w:r>
        <w:rPr>
          <w:spacing w:val="1"/>
          <w:position w:val="-1"/>
          <w:sz w:val="24"/>
          <w:szCs w:val="24"/>
          <w:highlight w:val="yellow"/>
        </w:rPr>
        <w:t>P</w:t>
      </w:r>
      <w:r>
        <w:rPr>
          <w:spacing w:val="-2"/>
          <w:position w:val="-1"/>
          <w:sz w:val="24"/>
          <w:szCs w:val="24"/>
          <w:highlight w:val="yellow"/>
        </w:rPr>
        <w:t>L</w:t>
      </w:r>
      <w:r>
        <w:rPr>
          <w:position w:val="-1"/>
          <w:sz w:val="24"/>
          <w:szCs w:val="24"/>
          <w:highlight w:val="yellow"/>
        </w:rPr>
        <w:t>OY</w:t>
      </w:r>
      <w:r>
        <w:rPr>
          <w:spacing w:val="2"/>
          <w:position w:val="-1"/>
          <w:sz w:val="24"/>
          <w:szCs w:val="24"/>
          <w:highlight w:val="yellow"/>
        </w:rPr>
        <w:t>E</w:t>
      </w:r>
      <w:r>
        <w:rPr>
          <w:position w:val="-1"/>
          <w:sz w:val="24"/>
          <w:szCs w:val="24"/>
          <w:highlight w:val="yellow"/>
        </w:rPr>
        <w:t>E</w:t>
      </w:r>
      <w:r>
        <w:rPr>
          <w:spacing w:val="-5"/>
          <w:position w:val="-1"/>
          <w:sz w:val="24"/>
          <w:szCs w:val="24"/>
          <w:highlight w:val="yellow"/>
        </w:rPr>
        <w:t>A</w:t>
      </w:r>
      <w:r>
        <w:rPr>
          <w:position w:val="-1"/>
          <w:sz w:val="24"/>
          <w:szCs w:val="24"/>
          <w:highlight w:val="yellow"/>
        </w:rPr>
        <w:t>DD</w:t>
      </w:r>
      <w:r>
        <w:rPr>
          <w:spacing w:val="-2"/>
          <w:position w:val="-1"/>
          <w:sz w:val="24"/>
          <w:szCs w:val="24"/>
          <w:highlight w:val="yellow"/>
        </w:rPr>
        <w:t>J</w:t>
      </w:r>
      <w:r>
        <w:rPr>
          <w:position w:val="-1"/>
          <w:sz w:val="24"/>
          <w:szCs w:val="24"/>
          <w:highlight w:val="yellow"/>
        </w:rPr>
        <w:t>OB</w:t>
      </w:r>
      <w:r>
        <w:rPr>
          <w:spacing w:val="-1"/>
          <w:position w:val="-1"/>
          <w:sz w:val="24"/>
          <w:szCs w:val="24"/>
          <w:highlight w:val="yellow"/>
        </w:rPr>
        <w:t>C</w:t>
      </w:r>
      <w:r>
        <w:rPr>
          <w:spacing w:val="5"/>
          <w:position w:val="-1"/>
          <w:sz w:val="24"/>
          <w:szCs w:val="24"/>
          <w:highlight w:val="yellow"/>
        </w:rPr>
        <w:t>H</w:t>
      </w:r>
      <w:r>
        <w:rPr>
          <w:spacing w:val="-5"/>
          <w:position w:val="-1"/>
          <w:sz w:val="24"/>
          <w:szCs w:val="24"/>
          <w:highlight w:val="yellow"/>
        </w:rPr>
        <w:t>A</w:t>
      </w:r>
      <w:r>
        <w:rPr>
          <w:spacing w:val="-1"/>
          <w:position w:val="-1"/>
          <w:sz w:val="24"/>
          <w:szCs w:val="24"/>
          <w:highlight w:val="yellow"/>
        </w:rPr>
        <w:t>R</w:t>
      </w:r>
      <w:r>
        <w:rPr>
          <w:spacing w:val="6"/>
          <w:position w:val="-1"/>
          <w:sz w:val="24"/>
          <w:szCs w:val="24"/>
          <w:highlight w:val="yellow"/>
        </w:rPr>
        <w:t>(</w:t>
      </w:r>
      <w:r>
        <w:rPr>
          <w:position w:val="-1"/>
          <w:sz w:val="24"/>
          <w:szCs w:val="24"/>
          <w:highlight w:val="yellow"/>
        </w:rPr>
        <w:t>12</w:t>
      </w:r>
      <w:r>
        <w:rPr>
          <w:spacing w:val="2"/>
          <w:position w:val="-1"/>
          <w:sz w:val="24"/>
          <w:szCs w:val="24"/>
          <w:highlight w:val="yellow"/>
        </w:rPr>
        <w:t>)</w:t>
      </w:r>
      <w:r>
        <w:rPr>
          <w:position w:val="-1"/>
          <w:sz w:val="24"/>
          <w:szCs w:val="24"/>
          <w:highlight w:val="yellow"/>
        </w:rPr>
        <w:t>;</w:t>
      </w:r>
    </w:p>
    <w:p w:rsidR="00235722" w:rsidRDefault="007D7CA6">
      <w:pPr>
        <w:spacing w:before="4"/>
        <w:ind w:left="1800"/>
        <w:rPr>
          <w:sz w:val="24"/>
          <w:szCs w:val="24"/>
        </w:rPr>
      </w:pPr>
      <w:r>
        <w:rPr>
          <w:spacing w:val="2"/>
          <w:sz w:val="24"/>
          <w:szCs w:val="24"/>
        </w:rPr>
        <w:lastRenderedPageBreak/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ra</w:t>
      </w:r>
      <w:r>
        <w:rPr>
          <w:spacing w:val="-5"/>
          <w:sz w:val="24"/>
          <w:szCs w:val="24"/>
        </w:rPr>
        <w:t>v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ue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J</w:t>
      </w:r>
      <w:r>
        <w:rPr>
          <w:sz w:val="24"/>
          <w:szCs w:val="24"/>
        </w:rPr>
        <w:t>OB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eac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up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</w:t>
      </w:r>
    </w:p>
    <w:p w:rsidR="00235722" w:rsidRDefault="007D7CA6">
      <w:pPr>
        <w:spacing w:line="280" w:lineRule="exact"/>
        <w:ind w:left="1800"/>
        <w:rPr>
          <w:sz w:val="24"/>
          <w:szCs w:val="24"/>
        </w:rPr>
      </w:pPr>
      <w:r>
        <w:rPr>
          <w:spacing w:val="2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h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ed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eu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ng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eU</w:t>
      </w:r>
      <w:r>
        <w:rPr>
          <w:spacing w:val="1"/>
          <w:position w:val="-1"/>
          <w:sz w:val="24"/>
          <w:szCs w:val="24"/>
        </w:rPr>
        <w:t>P</w:t>
      </w:r>
      <w:r>
        <w:rPr>
          <w:position w:val="-1"/>
          <w:sz w:val="24"/>
          <w:szCs w:val="24"/>
        </w:rPr>
        <w:t>D</w:t>
      </w:r>
      <w:r>
        <w:rPr>
          <w:spacing w:val="-5"/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4"/>
          <w:position w:val="-1"/>
          <w:sz w:val="24"/>
          <w:szCs w:val="24"/>
        </w:rPr>
        <w:t>mm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d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r</w:t>
      </w:r>
      <w:r>
        <w:rPr>
          <w:spacing w:val="3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yD</w:t>
      </w:r>
      <w:r>
        <w:rPr>
          <w:spacing w:val="2"/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>F</w:t>
      </w:r>
      <w:r>
        <w:rPr>
          <w:spacing w:val="-5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2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T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u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.</w:t>
      </w:r>
    </w:p>
    <w:p w:rsidR="00235722" w:rsidRDefault="007D7CA6">
      <w:pPr>
        <w:spacing w:line="280" w:lineRule="exact"/>
        <w:ind w:left="1800"/>
        <w:rPr>
          <w:sz w:val="24"/>
          <w:szCs w:val="24"/>
        </w:rPr>
      </w:pPr>
      <w:r>
        <w:rPr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L</w:t>
      </w:r>
      <w:r>
        <w:rPr>
          <w:spacing w:val="2"/>
          <w:position w:val="-1"/>
          <w:sz w:val="24"/>
          <w:szCs w:val="24"/>
        </w:rPr>
        <w:t>TE</w:t>
      </w:r>
      <w:r>
        <w:rPr>
          <w:position w:val="-1"/>
          <w:sz w:val="24"/>
          <w:szCs w:val="24"/>
        </w:rPr>
        <w:t>R</w:t>
      </w:r>
      <w:r>
        <w:rPr>
          <w:spacing w:val="2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A</w:t>
      </w:r>
      <w:r>
        <w:rPr>
          <w:spacing w:val="-1"/>
          <w:position w:val="-1"/>
          <w:sz w:val="24"/>
          <w:szCs w:val="24"/>
        </w:rPr>
        <w:t>B</w:t>
      </w:r>
      <w:r>
        <w:rPr>
          <w:spacing w:val="-2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4"/>
          <w:position w:val="-1"/>
          <w:sz w:val="24"/>
          <w:szCs w:val="24"/>
        </w:rPr>
        <w:t>mm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 xml:space="preserve">d 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ou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dtod</w:t>
      </w:r>
      <w:r>
        <w:rPr>
          <w:spacing w:val="-3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t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u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e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m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 xml:space="preserve">e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 xml:space="preserve">e 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.</w:t>
      </w:r>
    </w:p>
    <w:p w:rsidR="00235722" w:rsidRDefault="007D7CA6">
      <w:pPr>
        <w:tabs>
          <w:tab w:val="left" w:pos="2160"/>
        </w:tabs>
        <w:spacing w:before="17" w:line="260" w:lineRule="exact"/>
        <w:ind w:left="2160" w:right="2116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od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pa</w:t>
      </w:r>
      <w:r>
        <w:rPr>
          <w:spacing w:val="-6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m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,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p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C</w:t>
      </w:r>
      <w:r>
        <w:rPr>
          <w:spacing w:val="-5"/>
          <w:sz w:val="24"/>
          <w:szCs w:val="24"/>
        </w:rPr>
        <w:t>A</w:t>
      </w:r>
      <w:r>
        <w:rPr>
          <w:spacing w:val="1"/>
          <w:sz w:val="24"/>
          <w:szCs w:val="24"/>
        </w:rPr>
        <w:t>S</w:t>
      </w:r>
      <w:r>
        <w:rPr>
          <w:spacing w:val="3"/>
          <w:sz w:val="24"/>
          <w:szCs w:val="24"/>
        </w:rPr>
        <w:t>C</w:t>
      </w:r>
      <w:r>
        <w:rPr>
          <w:sz w:val="24"/>
          <w:szCs w:val="24"/>
        </w:rPr>
        <w:t>ADEor</w:t>
      </w:r>
      <w:r>
        <w:rPr>
          <w:spacing w:val="-1"/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pacing w:val="1"/>
          <w:sz w:val="24"/>
          <w:szCs w:val="24"/>
        </w:rPr>
        <w:t>S</w:t>
      </w:r>
      <w:r>
        <w:rPr>
          <w:spacing w:val="-2"/>
          <w:sz w:val="24"/>
          <w:szCs w:val="24"/>
        </w:rPr>
        <w:t>T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-2"/>
          <w:sz w:val="24"/>
          <w:szCs w:val="24"/>
        </w:rPr>
        <w:t>s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o</w:t>
      </w:r>
      <w:r>
        <w:rPr>
          <w:spacing w:val="7"/>
          <w:sz w:val="24"/>
          <w:szCs w:val="24"/>
        </w:rPr>
        <w:t>u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d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o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rd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 xml:space="preserve">p 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v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</w:t>
      </w:r>
      <w:r>
        <w:rPr>
          <w:spacing w:val="3"/>
          <w:sz w:val="24"/>
          <w:szCs w:val="24"/>
        </w:rPr>
        <w:t>r</w:t>
      </w:r>
      <w:r>
        <w:rPr>
          <w:sz w:val="24"/>
          <w:szCs w:val="24"/>
        </w:rPr>
        <w:t>.</w:t>
      </w:r>
    </w:p>
    <w:p w:rsidR="00235722" w:rsidRDefault="007D7CA6">
      <w:pPr>
        <w:spacing w:line="260" w:lineRule="exact"/>
        <w:ind w:left="3240"/>
        <w:rPr>
          <w:sz w:val="24"/>
          <w:szCs w:val="24"/>
        </w:rPr>
      </w:pPr>
      <w:r>
        <w:rPr>
          <w:sz w:val="24"/>
          <w:szCs w:val="24"/>
          <w:highlight w:val="yellow"/>
        </w:rPr>
        <w:t>A</w:t>
      </w:r>
      <w:r>
        <w:rPr>
          <w:spacing w:val="-2"/>
          <w:sz w:val="24"/>
          <w:szCs w:val="24"/>
          <w:highlight w:val="yellow"/>
        </w:rPr>
        <w:t>L</w:t>
      </w:r>
      <w:r>
        <w:rPr>
          <w:spacing w:val="2"/>
          <w:sz w:val="24"/>
          <w:szCs w:val="24"/>
          <w:highlight w:val="yellow"/>
        </w:rPr>
        <w:t>TE</w:t>
      </w:r>
      <w:r>
        <w:rPr>
          <w:sz w:val="24"/>
          <w:szCs w:val="24"/>
          <w:highlight w:val="yellow"/>
        </w:rPr>
        <w:t>R</w:t>
      </w:r>
      <w:r>
        <w:rPr>
          <w:spacing w:val="2"/>
          <w:sz w:val="24"/>
          <w:szCs w:val="24"/>
          <w:highlight w:val="yellow"/>
        </w:rPr>
        <w:t>T</w:t>
      </w:r>
      <w:r>
        <w:rPr>
          <w:spacing w:val="-5"/>
          <w:sz w:val="24"/>
          <w:szCs w:val="24"/>
          <w:highlight w:val="yellow"/>
        </w:rPr>
        <w:t>A</w:t>
      </w:r>
      <w:r>
        <w:rPr>
          <w:spacing w:val="-1"/>
          <w:sz w:val="24"/>
          <w:szCs w:val="24"/>
          <w:highlight w:val="yellow"/>
        </w:rPr>
        <w:t>B</w:t>
      </w:r>
      <w:r>
        <w:rPr>
          <w:spacing w:val="-2"/>
          <w:sz w:val="24"/>
          <w:szCs w:val="24"/>
          <w:highlight w:val="yellow"/>
        </w:rPr>
        <w:t>L</w:t>
      </w:r>
      <w:r>
        <w:rPr>
          <w:sz w:val="24"/>
          <w:szCs w:val="24"/>
          <w:highlight w:val="yellow"/>
        </w:rPr>
        <w:t>E</w:t>
      </w:r>
      <w:r>
        <w:rPr>
          <w:spacing w:val="2"/>
          <w:sz w:val="24"/>
          <w:szCs w:val="24"/>
          <w:highlight w:val="yellow"/>
        </w:rPr>
        <w:t>E</w:t>
      </w:r>
      <w:r>
        <w:rPr>
          <w:spacing w:val="-2"/>
          <w:sz w:val="24"/>
          <w:szCs w:val="24"/>
          <w:highlight w:val="yellow"/>
        </w:rPr>
        <w:t>M</w:t>
      </w:r>
      <w:r>
        <w:rPr>
          <w:spacing w:val="1"/>
          <w:sz w:val="24"/>
          <w:szCs w:val="24"/>
          <w:highlight w:val="yellow"/>
        </w:rPr>
        <w:t>P</w:t>
      </w:r>
      <w:r>
        <w:rPr>
          <w:spacing w:val="-2"/>
          <w:sz w:val="24"/>
          <w:szCs w:val="24"/>
          <w:highlight w:val="yellow"/>
        </w:rPr>
        <w:t>L</w:t>
      </w:r>
      <w:r>
        <w:rPr>
          <w:sz w:val="24"/>
          <w:szCs w:val="24"/>
          <w:highlight w:val="yellow"/>
        </w:rPr>
        <w:t>OY</w:t>
      </w:r>
      <w:r>
        <w:rPr>
          <w:spacing w:val="2"/>
          <w:sz w:val="24"/>
          <w:szCs w:val="24"/>
          <w:highlight w:val="yellow"/>
        </w:rPr>
        <w:t>E</w:t>
      </w:r>
      <w:r>
        <w:rPr>
          <w:sz w:val="24"/>
          <w:szCs w:val="24"/>
          <w:highlight w:val="yellow"/>
        </w:rPr>
        <w:t>ED</w:t>
      </w:r>
      <w:r>
        <w:rPr>
          <w:spacing w:val="-1"/>
          <w:sz w:val="24"/>
          <w:szCs w:val="24"/>
          <w:highlight w:val="yellow"/>
        </w:rPr>
        <w:t>R</w:t>
      </w:r>
      <w:r>
        <w:rPr>
          <w:sz w:val="24"/>
          <w:szCs w:val="24"/>
          <w:highlight w:val="yellow"/>
        </w:rPr>
        <w:t>OP</w:t>
      </w:r>
      <w:r>
        <w:rPr>
          <w:spacing w:val="-2"/>
          <w:sz w:val="24"/>
          <w:szCs w:val="24"/>
          <w:highlight w:val="yellow"/>
        </w:rPr>
        <w:t>J</w:t>
      </w:r>
      <w:r>
        <w:rPr>
          <w:sz w:val="24"/>
          <w:szCs w:val="24"/>
          <w:highlight w:val="yellow"/>
        </w:rPr>
        <w:t>O</w:t>
      </w:r>
      <w:r>
        <w:rPr>
          <w:spacing w:val="-1"/>
          <w:sz w:val="24"/>
          <w:szCs w:val="24"/>
          <w:highlight w:val="yellow"/>
        </w:rPr>
        <w:t>B</w:t>
      </w:r>
      <w:r>
        <w:rPr>
          <w:sz w:val="24"/>
          <w:szCs w:val="24"/>
          <w:highlight w:val="yellow"/>
        </w:rPr>
        <w:t>;</w:t>
      </w:r>
    </w:p>
    <w:p w:rsidR="00235722" w:rsidRDefault="00235722">
      <w:pPr>
        <w:spacing w:line="100" w:lineRule="exact"/>
        <w:rPr>
          <w:sz w:val="10"/>
          <w:szCs w:val="10"/>
        </w:rPr>
      </w:pPr>
    </w:p>
    <w:p w:rsidR="00235722" w:rsidRDefault="00235722">
      <w:pPr>
        <w:spacing w:line="200" w:lineRule="exact"/>
      </w:pPr>
    </w:p>
    <w:p w:rsidR="00235722" w:rsidRDefault="007D7CA6">
      <w:pPr>
        <w:tabs>
          <w:tab w:val="left" w:pos="2160"/>
        </w:tabs>
        <w:spacing w:line="260" w:lineRule="exact"/>
        <w:ind w:left="2160" w:right="1359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f</w:t>
      </w:r>
      <w:r>
        <w:rPr>
          <w:spacing w:val="3"/>
          <w:sz w:val="24"/>
          <w:szCs w:val="24"/>
        </w:rPr>
        <w:t>C</w:t>
      </w:r>
      <w:r>
        <w:rPr>
          <w:spacing w:val="-5"/>
          <w:sz w:val="24"/>
          <w:szCs w:val="24"/>
        </w:rPr>
        <w:t>A</w:t>
      </w:r>
      <w:r>
        <w:rPr>
          <w:spacing w:val="1"/>
          <w:sz w:val="24"/>
          <w:szCs w:val="24"/>
        </w:rPr>
        <w:t>S</w:t>
      </w:r>
      <w:r>
        <w:rPr>
          <w:spacing w:val="3"/>
          <w:sz w:val="24"/>
          <w:szCs w:val="24"/>
        </w:rPr>
        <w:t>C</w:t>
      </w:r>
      <w:r>
        <w:rPr>
          <w:sz w:val="24"/>
          <w:szCs w:val="24"/>
        </w:rPr>
        <w:t>AD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ns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dv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w</w:t>
      </w:r>
      <w:r>
        <w:rPr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 xml:space="preserve"> r</w:t>
      </w:r>
      <w:r>
        <w:rPr>
          <w:spacing w:val="-1"/>
          <w:sz w:val="24"/>
          <w:szCs w:val="24"/>
        </w:rPr>
        <w:t>e</w:t>
      </w:r>
      <w:r>
        <w:rPr>
          <w:spacing w:val="-8"/>
          <w:sz w:val="24"/>
          <w:szCs w:val="24"/>
        </w:rPr>
        <w:t>f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6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ed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pp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u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lly </w:t>
      </w:r>
      <w:r>
        <w:rPr>
          <w:spacing w:val="-8"/>
          <w:sz w:val="24"/>
          <w:szCs w:val="24"/>
        </w:rPr>
        <w:t>f</w:t>
      </w:r>
      <w:r>
        <w:rPr>
          <w:spacing w:val="2"/>
          <w:sz w:val="24"/>
          <w:szCs w:val="24"/>
        </w:rPr>
        <w:t>r</w:t>
      </w:r>
      <w:r>
        <w:rPr>
          <w:spacing w:val="10"/>
          <w:sz w:val="24"/>
          <w:szCs w:val="24"/>
        </w:rPr>
        <w:t>o</w:t>
      </w:r>
      <w:r>
        <w:rPr>
          <w:sz w:val="24"/>
          <w:szCs w:val="24"/>
        </w:rPr>
        <w:t>m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l</w:t>
      </w:r>
      <w:r>
        <w:rPr>
          <w:spacing w:val="10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>w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n.</w:t>
      </w:r>
    </w:p>
    <w:p w:rsidR="00235722" w:rsidRDefault="007D7CA6">
      <w:pPr>
        <w:spacing w:before="1" w:line="280" w:lineRule="exact"/>
        <w:ind w:left="1800"/>
        <w:rPr>
          <w:sz w:val="24"/>
          <w:szCs w:val="24"/>
        </w:rPr>
      </w:pPr>
      <w:r>
        <w:rPr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L</w:t>
      </w:r>
      <w:r>
        <w:rPr>
          <w:spacing w:val="2"/>
          <w:position w:val="-1"/>
          <w:sz w:val="24"/>
          <w:szCs w:val="24"/>
        </w:rPr>
        <w:t>TE</w:t>
      </w:r>
      <w:r>
        <w:rPr>
          <w:position w:val="-1"/>
          <w:sz w:val="24"/>
          <w:szCs w:val="24"/>
        </w:rPr>
        <w:t>R</w:t>
      </w:r>
      <w:r>
        <w:rPr>
          <w:spacing w:val="2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A</w:t>
      </w:r>
      <w:r>
        <w:rPr>
          <w:spacing w:val="-1"/>
          <w:position w:val="-1"/>
          <w:sz w:val="24"/>
          <w:szCs w:val="24"/>
        </w:rPr>
        <w:t>B</w:t>
      </w:r>
      <w:r>
        <w:rPr>
          <w:spacing w:val="-2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4"/>
          <w:position w:val="-1"/>
          <w:sz w:val="24"/>
          <w:szCs w:val="24"/>
        </w:rPr>
        <w:t>mm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 xml:space="preserve">d 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ou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dto</w:t>
      </w:r>
      <w:r>
        <w:rPr>
          <w:spacing w:val="-9"/>
          <w:position w:val="-1"/>
          <w:sz w:val="24"/>
          <w:szCs w:val="24"/>
        </w:rPr>
        <w:t>m</w:t>
      </w:r>
      <w:r>
        <w:rPr>
          <w:spacing w:val="5"/>
          <w:position w:val="-1"/>
          <w:sz w:val="24"/>
          <w:szCs w:val="24"/>
        </w:rPr>
        <w:t>od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2"/>
          <w:position w:val="-1"/>
          <w:sz w:val="24"/>
          <w:szCs w:val="24"/>
        </w:rPr>
        <w:t>f</w:t>
      </w:r>
      <w:r>
        <w:rPr>
          <w:position w:val="-1"/>
          <w:sz w:val="24"/>
          <w:szCs w:val="24"/>
        </w:rPr>
        <w:t>y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u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e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 xml:space="preserve">e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 xml:space="preserve">e 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.</w:t>
      </w:r>
    </w:p>
    <w:p w:rsidR="00235722" w:rsidRDefault="00235722">
      <w:pPr>
        <w:spacing w:before="7" w:line="240" w:lineRule="exact"/>
        <w:rPr>
          <w:sz w:val="24"/>
          <w:szCs w:val="24"/>
        </w:rPr>
      </w:pPr>
    </w:p>
    <w:p w:rsidR="00235722" w:rsidRDefault="00AC1525">
      <w:pPr>
        <w:spacing w:before="29"/>
        <w:ind w:left="2520" w:right="2724"/>
        <w:rPr>
          <w:sz w:val="24"/>
          <w:szCs w:val="24"/>
        </w:rPr>
      </w:pPr>
      <w:r w:rsidRPr="00AC1525">
        <w:pict>
          <v:group id="_x0000_s1314" style="position:absolute;left:0;text-align:left;margin-left:125.5pt;margin-top:1.35pt;width:348.5pt;height:28.6pt;z-index:-1496;mso-position-horizontal-relative:page" coordorigin="2510,27" coordsize="6970,572">
            <v:shape id="_x0000_s1316" style="position:absolute;left:2520;top:37;width:6744;height:278" coordorigin="2520,37" coordsize="6744,278" path="m2520,315r6744,l9264,37r-6744,l2520,315xe" fillcolor="yellow" stroked="f">
              <v:path arrowok="t"/>
            </v:shape>
            <v:shape id="_x0000_s1315" style="position:absolute;left:2520;top:315;width:6950;height:274" coordorigin="2520,315" coordsize="6950,274" path="m2520,589r6950,l9470,315r-6950,l2520,589xe" fillcolor="yellow" stroked="f">
              <v:path arrowok="t"/>
            </v:shape>
            <w10:wrap anchorx="page"/>
          </v:group>
        </w:pict>
      </w:r>
      <w:r w:rsidR="007D7CA6">
        <w:rPr>
          <w:sz w:val="24"/>
          <w:szCs w:val="24"/>
        </w:rPr>
        <w:t>A</w:t>
      </w:r>
      <w:r w:rsidR="007D7CA6">
        <w:rPr>
          <w:spacing w:val="-2"/>
          <w:sz w:val="24"/>
          <w:szCs w:val="24"/>
        </w:rPr>
        <w:t>L</w:t>
      </w:r>
      <w:r w:rsidR="007D7CA6">
        <w:rPr>
          <w:spacing w:val="2"/>
          <w:sz w:val="24"/>
          <w:szCs w:val="24"/>
        </w:rPr>
        <w:t>TE</w:t>
      </w:r>
      <w:r w:rsidR="007D7CA6">
        <w:rPr>
          <w:sz w:val="24"/>
          <w:szCs w:val="24"/>
        </w:rPr>
        <w:t>R</w:t>
      </w:r>
      <w:r w:rsidR="007D7CA6">
        <w:rPr>
          <w:spacing w:val="2"/>
          <w:sz w:val="24"/>
          <w:szCs w:val="24"/>
        </w:rPr>
        <w:t>T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-1"/>
          <w:sz w:val="24"/>
          <w:szCs w:val="24"/>
        </w:rPr>
        <w:t>B</w:t>
      </w:r>
      <w:r w:rsidR="007D7CA6">
        <w:rPr>
          <w:spacing w:val="-2"/>
          <w:sz w:val="24"/>
          <w:szCs w:val="24"/>
        </w:rPr>
        <w:t>L</w:t>
      </w:r>
      <w:r w:rsidR="007D7CA6">
        <w:rPr>
          <w:sz w:val="24"/>
          <w:szCs w:val="24"/>
        </w:rPr>
        <w:t>E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2"/>
          <w:sz w:val="24"/>
          <w:szCs w:val="24"/>
        </w:rPr>
        <w:t>M</w:t>
      </w:r>
      <w:r w:rsidR="007D7CA6">
        <w:rPr>
          <w:spacing w:val="1"/>
          <w:sz w:val="24"/>
          <w:szCs w:val="24"/>
        </w:rPr>
        <w:t>P</w:t>
      </w:r>
      <w:r w:rsidR="007D7CA6">
        <w:rPr>
          <w:spacing w:val="-2"/>
          <w:sz w:val="24"/>
          <w:szCs w:val="24"/>
        </w:rPr>
        <w:t>L</w:t>
      </w:r>
      <w:r w:rsidR="007D7CA6">
        <w:rPr>
          <w:sz w:val="24"/>
          <w:szCs w:val="24"/>
        </w:rPr>
        <w:t>OY</w:t>
      </w:r>
      <w:r w:rsidR="007D7CA6">
        <w:rPr>
          <w:spacing w:val="2"/>
          <w:sz w:val="24"/>
          <w:szCs w:val="24"/>
        </w:rPr>
        <w:t>E</w:t>
      </w:r>
      <w:r w:rsidR="007D7CA6">
        <w:rPr>
          <w:sz w:val="24"/>
          <w:szCs w:val="24"/>
        </w:rPr>
        <w:t>E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-2"/>
          <w:sz w:val="24"/>
          <w:szCs w:val="24"/>
        </w:rPr>
        <w:t>L</w:t>
      </w:r>
      <w:r w:rsidR="007D7CA6">
        <w:rPr>
          <w:spacing w:val="2"/>
          <w:sz w:val="24"/>
          <w:szCs w:val="24"/>
        </w:rPr>
        <w:t>TE</w:t>
      </w:r>
      <w:r w:rsidR="007D7CA6">
        <w:rPr>
          <w:sz w:val="24"/>
          <w:szCs w:val="24"/>
        </w:rPr>
        <w:t>R</w:t>
      </w:r>
      <w:r w:rsidR="007D7CA6">
        <w:rPr>
          <w:spacing w:val="-2"/>
          <w:sz w:val="24"/>
          <w:szCs w:val="24"/>
        </w:rPr>
        <w:t>M</w:t>
      </w:r>
      <w:r w:rsidR="007D7CA6">
        <w:rPr>
          <w:sz w:val="24"/>
          <w:szCs w:val="24"/>
        </w:rPr>
        <w:t>G</w:t>
      </w:r>
      <w:r w:rsidR="007D7CA6">
        <w:rPr>
          <w:spacing w:val="-1"/>
          <w:sz w:val="24"/>
          <w:szCs w:val="24"/>
        </w:rPr>
        <w:t>R</w:t>
      </w:r>
      <w:r w:rsidR="007D7CA6">
        <w:rPr>
          <w:spacing w:val="1"/>
          <w:sz w:val="24"/>
          <w:szCs w:val="24"/>
        </w:rPr>
        <w:t>SS</w:t>
      </w:r>
      <w:r w:rsidR="007D7CA6">
        <w:rPr>
          <w:sz w:val="24"/>
          <w:szCs w:val="24"/>
        </w:rPr>
        <w:t>ND</w:t>
      </w:r>
      <w:r w:rsidR="007D7CA6">
        <w:rPr>
          <w:spacing w:val="-1"/>
          <w:sz w:val="24"/>
          <w:szCs w:val="24"/>
        </w:rPr>
        <w:t>R</w:t>
      </w:r>
      <w:r w:rsidR="007D7CA6">
        <w:rPr>
          <w:sz w:val="24"/>
          <w:szCs w:val="24"/>
        </w:rPr>
        <w:t>OPD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3"/>
          <w:sz w:val="24"/>
          <w:szCs w:val="24"/>
        </w:rPr>
        <w:t>F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5"/>
          <w:sz w:val="24"/>
          <w:szCs w:val="24"/>
        </w:rPr>
        <w:t>U</w:t>
      </w:r>
      <w:r w:rsidR="007D7CA6">
        <w:rPr>
          <w:spacing w:val="-2"/>
          <w:sz w:val="24"/>
          <w:szCs w:val="24"/>
        </w:rPr>
        <w:t>L</w:t>
      </w:r>
      <w:r w:rsidR="007D7CA6">
        <w:rPr>
          <w:spacing w:val="2"/>
          <w:sz w:val="24"/>
          <w:szCs w:val="24"/>
        </w:rPr>
        <w:t>T</w:t>
      </w:r>
      <w:r w:rsidR="007D7CA6">
        <w:rPr>
          <w:sz w:val="24"/>
          <w:szCs w:val="24"/>
        </w:rPr>
        <w:t>; A</w:t>
      </w:r>
      <w:r w:rsidR="007D7CA6">
        <w:rPr>
          <w:spacing w:val="-2"/>
          <w:sz w:val="24"/>
          <w:szCs w:val="24"/>
        </w:rPr>
        <w:t>L</w:t>
      </w:r>
      <w:r w:rsidR="007D7CA6">
        <w:rPr>
          <w:spacing w:val="2"/>
          <w:sz w:val="24"/>
          <w:szCs w:val="24"/>
        </w:rPr>
        <w:t>TE</w:t>
      </w:r>
      <w:r w:rsidR="007D7CA6">
        <w:rPr>
          <w:sz w:val="24"/>
          <w:szCs w:val="24"/>
        </w:rPr>
        <w:t>R</w:t>
      </w:r>
      <w:r w:rsidR="007D7CA6">
        <w:rPr>
          <w:spacing w:val="2"/>
          <w:sz w:val="24"/>
          <w:szCs w:val="24"/>
        </w:rPr>
        <w:t>T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-1"/>
          <w:sz w:val="24"/>
          <w:szCs w:val="24"/>
        </w:rPr>
        <w:t>B</w:t>
      </w:r>
      <w:r w:rsidR="007D7CA6">
        <w:rPr>
          <w:spacing w:val="-2"/>
          <w:sz w:val="24"/>
          <w:szCs w:val="24"/>
        </w:rPr>
        <w:t>L</w:t>
      </w:r>
      <w:r w:rsidR="007D7CA6">
        <w:rPr>
          <w:sz w:val="24"/>
          <w:szCs w:val="24"/>
        </w:rPr>
        <w:t>E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2"/>
          <w:sz w:val="24"/>
          <w:szCs w:val="24"/>
        </w:rPr>
        <w:t>M</w:t>
      </w:r>
      <w:r w:rsidR="007D7CA6">
        <w:rPr>
          <w:spacing w:val="1"/>
          <w:sz w:val="24"/>
          <w:szCs w:val="24"/>
        </w:rPr>
        <w:t>P</w:t>
      </w:r>
      <w:r w:rsidR="007D7CA6">
        <w:rPr>
          <w:spacing w:val="-2"/>
          <w:sz w:val="24"/>
          <w:szCs w:val="24"/>
        </w:rPr>
        <w:t>L</w:t>
      </w:r>
      <w:r w:rsidR="007D7CA6">
        <w:rPr>
          <w:sz w:val="24"/>
          <w:szCs w:val="24"/>
        </w:rPr>
        <w:t>OY</w:t>
      </w:r>
      <w:r w:rsidR="007D7CA6">
        <w:rPr>
          <w:spacing w:val="2"/>
          <w:sz w:val="24"/>
          <w:szCs w:val="24"/>
        </w:rPr>
        <w:t>E</w:t>
      </w:r>
      <w:r w:rsidR="007D7CA6">
        <w:rPr>
          <w:sz w:val="24"/>
          <w:szCs w:val="24"/>
        </w:rPr>
        <w:t>E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-2"/>
          <w:sz w:val="24"/>
          <w:szCs w:val="24"/>
        </w:rPr>
        <w:t>L</w:t>
      </w:r>
      <w:r w:rsidR="007D7CA6">
        <w:rPr>
          <w:spacing w:val="2"/>
          <w:sz w:val="24"/>
          <w:szCs w:val="24"/>
        </w:rPr>
        <w:t>TE</w:t>
      </w:r>
      <w:r w:rsidR="007D7CA6">
        <w:rPr>
          <w:sz w:val="24"/>
          <w:szCs w:val="24"/>
        </w:rPr>
        <w:t>R</w:t>
      </w:r>
      <w:r w:rsidR="007D7CA6">
        <w:rPr>
          <w:spacing w:val="-2"/>
          <w:sz w:val="24"/>
          <w:szCs w:val="24"/>
        </w:rPr>
        <w:t>M</w:t>
      </w:r>
      <w:r w:rsidR="007D7CA6">
        <w:rPr>
          <w:sz w:val="24"/>
          <w:szCs w:val="24"/>
        </w:rPr>
        <w:t>G</w:t>
      </w:r>
      <w:r w:rsidR="007D7CA6">
        <w:rPr>
          <w:spacing w:val="-3"/>
          <w:sz w:val="24"/>
          <w:szCs w:val="24"/>
        </w:rPr>
        <w:t>R</w:t>
      </w:r>
      <w:r w:rsidR="007D7CA6">
        <w:rPr>
          <w:spacing w:val="1"/>
          <w:sz w:val="24"/>
          <w:szCs w:val="24"/>
        </w:rPr>
        <w:t>SS</w:t>
      </w:r>
      <w:r w:rsidR="007D7CA6">
        <w:rPr>
          <w:sz w:val="24"/>
          <w:szCs w:val="24"/>
        </w:rPr>
        <w:t>N</w:t>
      </w:r>
      <w:r w:rsidR="007D7CA6">
        <w:rPr>
          <w:spacing w:val="1"/>
          <w:sz w:val="24"/>
          <w:szCs w:val="24"/>
        </w:rPr>
        <w:t>S</w:t>
      </w:r>
      <w:r w:rsidR="007D7CA6">
        <w:rPr>
          <w:spacing w:val="2"/>
          <w:sz w:val="24"/>
          <w:szCs w:val="24"/>
        </w:rPr>
        <w:t>E</w:t>
      </w:r>
      <w:r w:rsidR="007D7CA6">
        <w:rPr>
          <w:sz w:val="24"/>
          <w:szCs w:val="24"/>
        </w:rPr>
        <w:t>TD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3"/>
          <w:sz w:val="24"/>
          <w:szCs w:val="24"/>
        </w:rPr>
        <w:t>F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5"/>
          <w:sz w:val="24"/>
          <w:szCs w:val="24"/>
        </w:rPr>
        <w:t>U</w:t>
      </w:r>
      <w:r w:rsidR="007D7CA6">
        <w:rPr>
          <w:spacing w:val="-2"/>
          <w:sz w:val="24"/>
          <w:szCs w:val="24"/>
        </w:rPr>
        <w:t>L</w:t>
      </w:r>
      <w:r w:rsidR="007D7CA6">
        <w:rPr>
          <w:sz w:val="24"/>
          <w:szCs w:val="24"/>
        </w:rPr>
        <w:t>T999;</w:t>
      </w:r>
    </w:p>
    <w:p w:rsidR="00235722" w:rsidRDefault="00235722">
      <w:pPr>
        <w:spacing w:before="16" w:line="260" w:lineRule="exact"/>
        <w:rPr>
          <w:sz w:val="26"/>
          <w:szCs w:val="26"/>
        </w:rPr>
      </w:pPr>
    </w:p>
    <w:p w:rsidR="00235722" w:rsidRDefault="007D7CA6">
      <w:pPr>
        <w:spacing w:line="280" w:lineRule="exact"/>
        <w:ind w:left="1800"/>
        <w:rPr>
          <w:sz w:val="24"/>
          <w:szCs w:val="24"/>
        </w:rPr>
      </w:pPr>
      <w:r>
        <w:rPr>
          <w:spacing w:val="-5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d</w:t>
      </w:r>
      <w:r>
        <w:rPr>
          <w:spacing w:val="5"/>
          <w:position w:val="-1"/>
          <w:sz w:val="24"/>
          <w:szCs w:val="24"/>
        </w:rPr>
        <w:t>d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ng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r</w:t>
      </w:r>
      <w:r>
        <w:rPr>
          <w:spacing w:val="-5"/>
          <w:position w:val="-1"/>
          <w:sz w:val="24"/>
          <w:szCs w:val="24"/>
        </w:rPr>
        <w:t>d</w:t>
      </w:r>
      <w:r>
        <w:rPr>
          <w:spacing w:val="-3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pp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g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s</w:t>
      </w:r>
    </w:p>
    <w:p w:rsidR="00235722" w:rsidRDefault="00235722">
      <w:pPr>
        <w:spacing w:before="7" w:line="240" w:lineRule="exact"/>
        <w:rPr>
          <w:sz w:val="24"/>
          <w:szCs w:val="24"/>
        </w:rPr>
      </w:pPr>
    </w:p>
    <w:p w:rsidR="00235722" w:rsidRDefault="007D7CA6">
      <w:pPr>
        <w:spacing w:before="29"/>
        <w:ind w:left="2122" w:right="1894"/>
        <w:jc w:val="center"/>
        <w:rPr>
          <w:sz w:val="24"/>
          <w:szCs w:val="24"/>
        </w:rPr>
      </w:pPr>
      <w:r>
        <w:rPr>
          <w:sz w:val="24"/>
          <w:szCs w:val="24"/>
          <w:highlight w:val="yellow"/>
        </w:rPr>
        <w:t>A</w:t>
      </w:r>
      <w:r>
        <w:rPr>
          <w:spacing w:val="-2"/>
          <w:sz w:val="24"/>
          <w:szCs w:val="24"/>
          <w:highlight w:val="yellow"/>
        </w:rPr>
        <w:t>L</w:t>
      </w:r>
      <w:r>
        <w:rPr>
          <w:spacing w:val="2"/>
          <w:sz w:val="24"/>
          <w:szCs w:val="24"/>
          <w:highlight w:val="yellow"/>
        </w:rPr>
        <w:t>TE</w:t>
      </w:r>
      <w:r>
        <w:rPr>
          <w:sz w:val="24"/>
          <w:szCs w:val="24"/>
          <w:highlight w:val="yellow"/>
        </w:rPr>
        <w:t>R</w:t>
      </w:r>
      <w:r>
        <w:rPr>
          <w:spacing w:val="2"/>
          <w:sz w:val="24"/>
          <w:szCs w:val="24"/>
          <w:highlight w:val="yellow"/>
        </w:rPr>
        <w:t>T</w:t>
      </w:r>
      <w:r>
        <w:rPr>
          <w:spacing w:val="-5"/>
          <w:sz w:val="24"/>
          <w:szCs w:val="24"/>
          <w:highlight w:val="yellow"/>
        </w:rPr>
        <w:t>A</w:t>
      </w:r>
      <w:r>
        <w:rPr>
          <w:spacing w:val="-1"/>
          <w:sz w:val="24"/>
          <w:szCs w:val="24"/>
          <w:highlight w:val="yellow"/>
        </w:rPr>
        <w:t>B</w:t>
      </w:r>
      <w:r>
        <w:rPr>
          <w:spacing w:val="-2"/>
          <w:sz w:val="24"/>
          <w:szCs w:val="24"/>
          <w:highlight w:val="yellow"/>
        </w:rPr>
        <w:t>L</w:t>
      </w:r>
      <w:r>
        <w:rPr>
          <w:sz w:val="24"/>
          <w:szCs w:val="24"/>
          <w:highlight w:val="yellow"/>
        </w:rPr>
        <w:t>E</w:t>
      </w:r>
      <w:r>
        <w:rPr>
          <w:spacing w:val="2"/>
          <w:sz w:val="24"/>
          <w:szCs w:val="24"/>
          <w:highlight w:val="yellow"/>
        </w:rPr>
        <w:t>E</w:t>
      </w:r>
      <w:r>
        <w:rPr>
          <w:spacing w:val="-2"/>
          <w:sz w:val="24"/>
          <w:szCs w:val="24"/>
          <w:highlight w:val="yellow"/>
        </w:rPr>
        <w:t>M</w:t>
      </w:r>
      <w:r>
        <w:rPr>
          <w:spacing w:val="1"/>
          <w:sz w:val="24"/>
          <w:szCs w:val="24"/>
          <w:highlight w:val="yellow"/>
        </w:rPr>
        <w:t>P</w:t>
      </w:r>
      <w:r>
        <w:rPr>
          <w:spacing w:val="-2"/>
          <w:sz w:val="24"/>
          <w:szCs w:val="24"/>
          <w:highlight w:val="yellow"/>
        </w:rPr>
        <w:t>L</w:t>
      </w:r>
      <w:r>
        <w:rPr>
          <w:sz w:val="24"/>
          <w:szCs w:val="24"/>
          <w:highlight w:val="yellow"/>
        </w:rPr>
        <w:t>OY</w:t>
      </w:r>
      <w:r>
        <w:rPr>
          <w:spacing w:val="2"/>
          <w:sz w:val="24"/>
          <w:szCs w:val="24"/>
          <w:highlight w:val="yellow"/>
        </w:rPr>
        <w:t>E</w:t>
      </w:r>
      <w:r>
        <w:rPr>
          <w:sz w:val="24"/>
          <w:szCs w:val="24"/>
          <w:highlight w:val="yellow"/>
        </w:rPr>
        <w:t>ED</w:t>
      </w:r>
      <w:r>
        <w:rPr>
          <w:spacing w:val="-1"/>
          <w:sz w:val="24"/>
          <w:szCs w:val="24"/>
          <w:highlight w:val="yellow"/>
        </w:rPr>
        <w:t>R</w:t>
      </w:r>
      <w:r>
        <w:rPr>
          <w:sz w:val="24"/>
          <w:szCs w:val="24"/>
          <w:highlight w:val="yellow"/>
        </w:rPr>
        <w:t>OP</w:t>
      </w:r>
      <w:r>
        <w:rPr>
          <w:spacing w:val="-1"/>
          <w:sz w:val="24"/>
          <w:szCs w:val="24"/>
          <w:highlight w:val="yellow"/>
        </w:rPr>
        <w:t>C</w:t>
      </w:r>
      <w:r>
        <w:rPr>
          <w:sz w:val="24"/>
          <w:szCs w:val="24"/>
          <w:highlight w:val="yellow"/>
        </w:rPr>
        <w:t>ON</w:t>
      </w:r>
      <w:r>
        <w:rPr>
          <w:spacing w:val="1"/>
          <w:sz w:val="24"/>
          <w:szCs w:val="24"/>
          <w:highlight w:val="yellow"/>
        </w:rPr>
        <w:t>S</w:t>
      </w:r>
      <w:r>
        <w:rPr>
          <w:spacing w:val="2"/>
          <w:sz w:val="24"/>
          <w:szCs w:val="24"/>
          <w:highlight w:val="yellow"/>
        </w:rPr>
        <w:t>T</w:t>
      </w:r>
      <w:r>
        <w:rPr>
          <w:spacing w:val="-1"/>
          <w:sz w:val="24"/>
          <w:szCs w:val="24"/>
          <w:highlight w:val="yellow"/>
        </w:rPr>
        <w:t>R</w:t>
      </w:r>
      <w:r>
        <w:rPr>
          <w:spacing w:val="-5"/>
          <w:sz w:val="24"/>
          <w:szCs w:val="24"/>
          <w:highlight w:val="yellow"/>
        </w:rPr>
        <w:t>A</w:t>
      </w:r>
      <w:r>
        <w:rPr>
          <w:spacing w:val="2"/>
          <w:sz w:val="24"/>
          <w:szCs w:val="24"/>
          <w:highlight w:val="yellow"/>
        </w:rPr>
        <w:t>I</w:t>
      </w:r>
      <w:r>
        <w:rPr>
          <w:sz w:val="24"/>
          <w:szCs w:val="24"/>
          <w:highlight w:val="yellow"/>
        </w:rPr>
        <w:t>NT</w:t>
      </w:r>
      <w:r>
        <w:rPr>
          <w:spacing w:val="-3"/>
          <w:sz w:val="24"/>
          <w:szCs w:val="24"/>
          <w:highlight w:val="yellow"/>
        </w:rPr>
        <w:t>F</w:t>
      </w:r>
      <w:r>
        <w:rPr>
          <w:spacing w:val="-5"/>
          <w:sz w:val="24"/>
          <w:szCs w:val="24"/>
          <w:highlight w:val="yellow"/>
        </w:rPr>
        <w:t>K</w:t>
      </w:r>
      <w:r>
        <w:rPr>
          <w:sz w:val="24"/>
          <w:szCs w:val="24"/>
          <w:highlight w:val="yellow"/>
        </w:rPr>
        <w:t>_</w:t>
      </w:r>
      <w:r>
        <w:rPr>
          <w:spacing w:val="1"/>
          <w:sz w:val="24"/>
          <w:szCs w:val="24"/>
          <w:highlight w:val="yellow"/>
        </w:rPr>
        <w:t>S</w:t>
      </w:r>
      <w:r>
        <w:rPr>
          <w:sz w:val="24"/>
          <w:szCs w:val="24"/>
          <w:highlight w:val="yellow"/>
        </w:rPr>
        <w:t>U</w:t>
      </w:r>
      <w:r>
        <w:rPr>
          <w:spacing w:val="1"/>
          <w:sz w:val="24"/>
          <w:szCs w:val="24"/>
          <w:highlight w:val="yellow"/>
        </w:rPr>
        <w:t>P</w:t>
      </w:r>
      <w:r>
        <w:rPr>
          <w:spacing w:val="2"/>
          <w:sz w:val="24"/>
          <w:szCs w:val="24"/>
          <w:highlight w:val="yellow"/>
        </w:rPr>
        <w:t>E</w:t>
      </w:r>
      <w:r>
        <w:rPr>
          <w:spacing w:val="-1"/>
          <w:sz w:val="24"/>
          <w:szCs w:val="24"/>
          <w:highlight w:val="yellow"/>
        </w:rPr>
        <w:t>R</w:t>
      </w:r>
      <w:r>
        <w:rPr>
          <w:spacing w:val="1"/>
          <w:sz w:val="24"/>
          <w:szCs w:val="24"/>
          <w:highlight w:val="yellow"/>
        </w:rPr>
        <w:t>SS</w:t>
      </w:r>
      <w:r>
        <w:rPr>
          <w:sz w:val="24"/>
          <w:szCs w:val="24"/>
          <w:highlight w:val="yellow"/>
        </w:rPr>
        <w:t>N</w:t>
      </w:r>
      <w:r>
        <w:rPr>
          <w:spacing w:val="-1"/>
          <w:sz w:val="24"/>
          <w:szCs w:val="24"/>
          <w:highlight w:val="yellow"/>
        </w:rPr>
        <w:t>C</w:t>
      </w:r>
      <w:r>
        <w:rPr>
          <w:spacing w:val="-5"/>
          <w:sz w:val="24"/>
          <w:szCs w:val="24"/>
          <w:highlight w:val="yellow"/>
        </w:rPr>
        <w:t>A</w:t>
      </w:r>
      <w:r>
        <w:rPr>
          <w:spacing w:val="1"/>
          <w:sz w:val="24"/>
          <w:szCs w:val="24"/>
          <w:highlight w:val="yellow"/>
        </w:rPr>
        <w:t>S</w:t>
      </w:r>
      <w:r>
        <w:rPr>
          <w:spacing w:val="3"/>
          <w:sz w:val="24"/>
          <w:szCs w:val="24"/>
          <w:highlight w:val="yellow"/>
        </w:rPr>
        <w:t>C</w:t>
      </w:r>
      <w:r>
        <w:rPr>
          <w:sz w:val="24"/>
          <w:szCs w:val="24"/>
          <w:highlight w:val="yellow"/>
        </w:rPr>
        <w:t>AD</w:t>
      </w:r>
      <w:r>
        <w:rPr>
          <w:spacing w:val="2"/>
          <w:sz w:val="24"/>
          <w:szCs w:val="24"/>
          <w:highlight w:val="yellow"/>
        </w:rPr>
        <w:t>E</w:t>
      </w:r>
      <w:r>
        <w:rPr>
          <w:sz w:val="24"/>
          <w:szCs w:val="24"/>
          <w:highlight w:val="yellow"/>
        </w:rPr>
        <w:t>;</w:t>
      </w:r>
    </w:p>
    <w:p w:rsidR="00235722" w:rsidRDefault="00235722">
      <w:pPr>
        <w:spacing w:before="10" w:line="120" w:lineRule="exact"/>
        <w:rPr>
          <w:sz w:val="12"/>
          <w:szCs w:val="12"/>
        </w:rPr>
      </w:pPr>
    </w:p>
    <w:p w:rsidR="00235722" w:rsidRDefault="00235722">
      <w:pPr>
        <w:spacing w:line="200" w:lineRule="exact"/>
      </w:pPr>
    </w:p>
    <w:p w:rsidR="00235722" w:rsidRDefault="007D7CA6">
      <w:pPr>
        <w:ind w:left="1800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St</w:t>
      </w:r>
      <w:r>
        <w:rPr>
          <w:b/>
          <w:spacing w:val="6"/>
          <w:sz w:val="28"/>
          <w:szCs w:val="28"/>
        </w:rPr>
        <w:t>r</w:t>
      </w:r>
      <w:r>
        <w:rPr>
          <w:b/>
          <w:spacing w:val="-6"/>
          <w:sz w:val="28"/>
          <w:szCs w:val="28"/>
        </w:rPr>
        <w:t>u</w:t>
      </w:r>
      <w:r>
        <w:rPr>
          <w:b/>
          <w:spacing w:val="1"/>
          <w:sz w:val="28"/>
          <w:szCs w:val="28"/>
        </w:rPr>
        <w:t>c</w:t>
      </w:r>
      <w:r>
        <w:rPr>
          <w:b/>
          <w:spacing w:val="3"/>
          <w:sz w:val="28"/>
          <w:szCs w:val="28"/>
        </w:rPr>
        <w:t>t</w:t>
      </w:r>
      <w:r>
        <w:rPr>
          <w:b/>
          <w:spacing w:val="-1"/>
          <w:sz w:val="28"/>
          <w:szCs w:val="28"/>
        </w:rPr>
        <w:t>u</w:t>
      </w:r>
      <w:r>
        <w:rPr>
          <w:b/>
          <w:spacing w:val="1"/>
          <w:sz w:val="28"/>
          <w:szCs w:val="28"/>
        </w:rPr>
        <w:t>r</w:t>
      </w:r>
      <w:r>
        <w:rPr>
          <w:b/>
          <w:sz w:val="28"/>
          <w:szCs w:val="28"/>
        </w:rPr>
        <w:t>e</w:t>
      </w:r>
      <w:r>
        <w:rPr>
          <w:b/>
          <w:spacing w:val="-4"/>
          <w:sz w:val="28"/>
          <w:szCs w:val="28"/>
        </w:rPr>
        <w:t>o</w:t>
      </w:r>
      <w:r>
        <w:rPr>
          <w:b/>
          <w:sz w:val="28"/>
          <w:szCs w:val="28"/>
        </w:rPr>
        <w:t>f</w:t>
      </w:r>
      <w:r>
        <w:rPr>
          <w:b/>
          <w:spacing w:val="2"/>
          <w:sz w:val="28"/>
          <w:szCs w:val="28"/>
        </w:rPr>
        <w:t>B</w:t>
      </w:r>
      <w:r>
        <w:rPr>
          <w:b/>
          <w:sz w:val="28"/>
          <w:szCs w:val="28"/>
        </w:rPr>
        <w:t>a</w:t>
      </w:r>
      <w:r>
        <w:rPr>
          <w:b/>
          <w:spacing w:val="2"/>
          <w:sz w:val="28"/>
          <w:szCs w:val="28"/>
        </w:rPr>
        <w:t>s</w:t>
      </w:r>
      <w:r>
        <w:rPr>
          <w:b/>
          <w:sz w:val="28"/>
          <w:szCs w:val="28"/>
        </w:rPr>
        <w:t>ic</w:t>
      </w:r>
      <w:r>
        <w:rPr>
          <w:b/>
          <w:spacing w:val="4"/>
          <w:sz w:val="28"/>
          <w:szCs w:val="28"/>
        </w:rPr>
        <w:t>Q</w:t>
      </w:r>
      <w:r>
        <w:rPr>
          <w:b/>
          <w:spacing w:val="-6"/>
          <w:sz w:val="28"/>
          <w:szCs w:val="28"/>
        </w:rPr>
        <w:t>u</w:t>
      </w:r>
      <w:r>
        <w:rPr>
          <w:b/>
          <w:spacing w:val="1"/>
          <w:sz w:val="28"/>
          <w:szCs w:val="28"/>
        </w:rPr>
        <w:t>er</w:t>
      </w:r>
      <w:r>
        <w:rPr>
          <w:b/>
          <w:sz w:val="28"/>
          <w:szCs w:val="28"/>
        </w:rPr>
        <w:t>i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sin</w:t>
      </w:r>
      <w:r>
        <w:rPr>
          <w:b/>
          <w:spacing w:val="4"/>
          <w:sz w:val="28"/>
          <w:szCs w:val="28"/>
        </w:rPr>
        <w:t>S</w:t>
      </w:r>
      <w:r>
        <w:rPr>
          <w:b/>
          <w:sz w:val="28"/>
          <w:szCs w:val="28"/>
        </w:rPr>
        <w:t>QL</w:t>
      </w:r>
      <w:r>
        <w:rPr>
          <w:b/>
          <w:spacing w:val="-1"/>
          <w:sz w:val="28"/>
          <w:szCs w:val="28"/>
        </w:rPr>
        <w:t>(</w:t>
      </w:r>
      <w:r>
        <w:rPr>
          <w:b/>
          <w:spacing w:val="-1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ELE</w:t>
      </w:r>
      <w:r>
        <w:rPr>
          <w:b/>
          <w:sz w:val="24"/>
          <w:szCs w:val="24"/>
        </w:rPr>
        <w:t>C</w:t>
      </w:r>
      <w:r>
        <w:rPr>
          <w:b/>
          <w:spacing w:val="-1"/>
          <w:sz w:val="24"/>
          <w:szCs w:val="24"/>
        </w:rPr>
        <w:t>T</w:t>
      </w:r>
      <w:r>
        <w:rPr>
          <w:b/>
          <w:spacing w:val="5"/>
          <w:sz w:val="24"/>
          <w:szCs w:val="24"/>
        </w:rPr>
        <w:t>_</w:t>
      </w:r>
      <w:r>
        <w:rPr>
          <w:b/>
          <w:spacing w:val="-2"/>
          <w:sz w:val="24"/>
          <w:szCs w:val="24"/>
        </w:rPr>
        <w:t>F</w:t>
      </w:r>
      <w:r>
        <w:rPr>
          <w:b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O</w:t>
      </w:r>
      <w:r>
        <w:rPr>
          <w:b/>
          <w:spacing w:val="4"/>
          <w:sz w:val="24"/>
          <w:szCs w:val="24"/>
        </w:rPr>
        <w:t>M</w:t>
      </w:r>
      <w:r>
        <w:rPr>
          <w:b/>
          <w:sz w:val="24"/>
          <w:szCs w:val="24"/>
        </w:rPr>
        <w:t>_W</w:t>
      </w:r>
      <w:r>
        <w:rPr>
          <w:b/>
          <w:spacing w:val="1"/>
          <w:sz w:val="24"/>
          <w:szCs w:val="24"/>
        </w:rPr>
        <w:t>H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R</w:t>
      </w:r>
      <w:r>
        <w:rPr>
          <w:b/>
          <w:spacing w:val="-2"/>
          <w:sz w:val="24"/>
          <w:szCs w:val="24"/>
        </w:rPr>
        <w:t>E</w:t>
      </w:r>
      <w:r>
        <w:rPr>
          <w:b/>
          <w:sz w:val="28"/>
          <w:szCs w:val="28"/>
        </w:rPr>
        <w:t>)</w:t>
      </w:r>
    </w:p>
    <w:p w:rsidR="00235722" w:rsidRDefault="007D7CA6">
      <w:pPr>
        <w:spacing w:line="280" w:lineRule="exact"/>
        <w:ind w:left="1800"/>
        <w:rPr>
          <w:sz w:val="24"/>
          <w:szCs w:val="24"/>
        </w:rPr>
      </w:pPr>
      <w:r>
        <w:rPr>
          <w:spacing w:val="-1"/>
          <w:position w:val="-1"/>
          <w:sz w:val="24"/>
          <w:szCs w:val="24"/>
        </w:rPr>
        <w:t>Ba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c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6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m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S</w:t>
      </w:r>
      <w:r>
        <w:rPr>
          <w:position w:val="-1"/>
          <w:sz w:val="24"/>
          <w:szCs w:val="24"/>
        </w:rPr>
        <w:t>QL</w:t>
      </w:r>
      <w:r>
        <w:rPr>
          <w:spacing w:val="1"/>
          <w:position w:val="-1"/>
          <w:sz w:val="24"/>
          <w:szCs w:val="24"/>
        </w:rPr>
        <w:t>S</w:t>
      </w:r>
      <w:r>
        <w:rPr>
          <w:spacing w:val="2"/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L</w:t>
      </w:r>
      <w:r>
        <w:rPr>
          <w:spacing w:val="2"/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T</w:t>
      </w:r>
      <w:r>
        <w:rPr>
          <w:spacing w:val="-7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6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9"/>
          <w:position w:val="-1"/>
          <w:sz w:val="24"/>
          <w:szCs w:val="24"/>
        </w:rPr>
        <w:t>m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 xml:space="preserve"> c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da</w:t>
      </w:r>
      <w:r>
        <w:rPr>
          <w:spacing w:val="1"/>
          <w:position w:val="-1"/>
          <w:sz w:val="24"/>
          <w:szCs w:val="24"/>
        </w:rPr>
        <w:t>S</w:t>
      </w:r>
      <w:r>
        <w:rPr>
          <w:spacing w:val="2"/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L</w:t>
      </w:r>
      <w:r>
        <w:rPr>
          <w:spacing w:val="2"/>
          <w:position w:val="-1"/>
          <w:sz w:val="24"/>
          <w:szCs w:val="24"/>
        </w:rPr>
        <w:t>E</w:t>
      </w:r>
      <w:r>
        <w:rPr>
          <w:spacing w:val="-6"/>
          <w:position w:val="-1"/>
          <w:sz w:val="24"/>
          <w:szCs w:val="24"/>
        </w:rPr>
        <w:t>C</w:t>
      </w:r>
      <w:r>
        <w:rPr>
          <w:spacing w:val="4"/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>-</w:t>
      </w:r>
      <w:r>
        <w:rPr>
          <w:spacing w:val="-3"/>
          <w:position w:val="-1"/>
          <w:sz w:val="24"/>
          <w:szCs w:val="24"/>
        </w:rPr>
        <w:t>F</w:t>
      </w:r>
      <w:r>
        <w:rPr>
          <w:spacing w:val="-1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O</w:t>
      </w:r>
      <w:r>
        <w:rPr>
          <w:spacing w:val="-2"/>
          <w:position w:val="-1"/>
          <w:sz w:val="24"/>
          <w:szCs w:val="24"/>
        </w:rPr>
        <w:t>M</w:t>
      </w:r>
      <w:r>
        <w:rPr>
          <w:spacing w:val="7"/>
          <w:position w:val="-1"/>
          <w:sz w:val="24"/>
          <w:szCs w:val="24"/>
        </w:rPr>
        <w:t>-</w:t>
      </w:r>
      <w:r>
        <w:rPr>
          <w:spacing w:val="-5"/>
          <w:position w:val="-1"/>
          <w:sz w:val="24"/>
          <w:szCs w:val="24"/>
        </w:rPr>
        <w:t>W</w:t>
      </w:r>
      <w:r>
        <w:rPr>
          <w:position w:val="-1"/>
          <w:sz w:val="24"/>
          <w:szCs w:val="24"/>
        </w:rPr>
        <w:t>H</w:t>
      </w:r>
      <w:r>
        <w:rPr>
          <w:spacing w:val="2"/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Eb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1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k</w:t>
      </w:r>
    </w:p>
    <w:p w:rsidR="00235722" w:rsidRDefault="007D7CA6">
      <w:pPr>
        <w:spacing w:line="280" w:lineRule="exact"/>
        <w:ind w:left="2520"/>
        <w:rPr>
          <w:sz w:val="24"/>
          <w:szCs w:val="24"/>
        </w:rPr>
      </w:pPr>
      <w:r>
        <w:rPr>
          <w:rFonts w:ascii="Courier New" w:eastAsia="Courier New" w:hAnsi="Courier New" w:cs="Courier New"/>
          <w:position w:val="1"/>
          <w:sz w:val="24"/>
          <w:szCs w:val="24"/>
        </w:rPr>
        <w:t>o</w:t>
      </w:r>
      <w:r>
        <w:rPr>
          <w:spacing w:val="1"/>
          <w:position w:val="1"/>
          <w:sz w:val="24"/>
          <w:szCs w:val="24"/>
        </w:rPr>
        <w:t>S</w:t>
      </w:r>
      <w:r>
        <w:rPr>
          <w:spacing w:val="2"/>
          <w:position w:val="1"/>
          <w:sz w:val="24"/>
          <w:szCs w:val="24"/>
        </w:rPr>
        <w:t>E</w:t>
      </w:r>
      <w:r>
        <w:rPr>
          <w:spacing w:val="-2"/>
          <w:position w:val="1"/>
          <w:sz w:val="24"/>
          <w:szCs w:val="24"/>
        </w:rPr>
        <w:t>L</w:t>
      </w:r>
      <w:r>
        <w:rPr>
          <w:spacing w:val="2"/>
          <w:position w:val="1"/>
          <w:sz w:val="24"/>
          <w:szCs w:val="24"/>
        </w:rPr>
        <w:t>E</w:t>
      </w:r>
      <w:r>
        <w:rPr>
          <w:spacing w:val="-1"/>
          <w:position w:val="1"/>
          <w:sz w:val="24"/>
          <w:szCs w:val="24"/>
        </w:rPr>
        <w:t>C</w:t>
      </w:r>
      <w:r>
        <w:rPr>
          <w:position w:val="1"/>
          <w:sz w:val="24"/>
          <w:szCs w:val="24"/>
        </w:rPr>
        <w:t>T&lt;</w:t>
      </w:r>
      <w:r>
        <w:rPr>
          <w:spacing w:val="-6"/>
          <w:position w:val="1"/>
          <w:sz w:val="24"/>
          <w:szCs w:val="24"/>
        </w:rPr>
        <w:t>a</w:t>
      </w:r>
      <w:r>
        <w:rPr>
          <w:position w:val="1"/>
          <w:sz w:val="24"/>
          <w:szCs w:val="24"/>
        </w:rPr>
        <w:t>t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-9"/>
          <w:position w:val="1"/>
          <w:sz w:val="24"/>
          <w:szCs w:val="24"/>
        </w:rPr>
        <w:t>i</w:t>
      </w:r>
      <w:r>
        <w:rPr>
          <w:spacing w:val="-5"/>
          <w:position w:val="1"/>
          <w:sz w:val="24"/>
          <w:szCs w:val="24"/>
        </w:rPr>
        <w:t>b</w:t>
      </w:r>
      <w:r>
        <w:rPr>
          <w:position w:val="1"/>
          <w:sz w:val="24"/>
          <w:szCs w:val="24"/>
        </w:rPr>
        <w:t>u</w:t>
      </w:r>
      <w:r>
        <w:rPr>
          <w:spacing w:val="5"/>
          <w:position w:val="1"/>
          <w:sz w:val="24"/>
          <w:szCs w:val="24"/>
        </w:rPr>
        <w:t>t</w:t>
      </w:r>
      <w:r>
        <w:rPr>
          <w:position w:val="1"/>
          <w:sz w:val="24"/>
          <w:szCs w:val="24"/>
        </w:rPr>
        <w:t>e</w:t>
      </w:r>
      <w:r>
        <w:rPr>
          <w:spacing w:val="-4"/>
          <w:position w:val="1"/>
          <w:sz w:val="24"/>
          <w:szCs w:val="24"/>
        </w:rPr>
        <w:t>li</w:t>
      </w:r>
      <w:r>
        <w:rPr>
          <w:spacing w:val="-2"/>
          <w:position w:val="1"/>
          <w:sz w:val="24"/>
          <w:szCs w:val="24"/>
        </w:rPr>
        <w:t>s</w:t>
      </w:r>
      <w:r>
        <w:rPr>
          <w:spacing w:val="5"/>
          <w:position w:val="1"/>
          <w:sz w:val="24"/>
          <w:szCs w:val="24"/>
        </w:rPr>
        <w:t>t</w:t>
      </w:r>
      <w:r>
        <w:rPr>
          <w:position w:val="1"/>
          <w:sz w:val="24"/>
          <w:szCs w:val="24"/>
        </w:rPr>
        <w:t>&gt;</w:t>
      </w:r>
    </w:p>
    <w:p w:rsidR="00235722" w:rsidRDefault="007D7CA6">
      <w:pPr>
        <w:spacing w:line="260" w:lineRule="exact"/>
        <w:ind w:left="2520"/>
        <w:rPr>
          <w:sz w:val="24"/>
          <w:szCs w:val="24"/>
        </w:rPr>
      </w:pPr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r>
        <w:rPr>
          <w:spacing w:val="-3"/>
          <w:position w:val="2"/>
          <w:sz w:val="24"/>
          <w:szCs w:val="24"/>
        </w:rPr>
        <w:t>F</w:t>
      </w:r>
      <w:r>
        <w:rPr>
          <w:spacing w:val="-1"/>
          <w:position w:val="2"/>
          <w:sz w:val="24"/>
          <w:szCs w:val="24"/>
        </w:rPr>
        <w:t>R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M&lt;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1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b</w:t>
      </w:r>
      <w:r>
        <w:rPr>
          <w:spacing w:val="-4"/>
          <w:position w:val="2"/>
          <w:sz w:val="24"/>
          <w:szCs w:val="24"/>
        </w:rPr>
        <w:t>l</w:t>
      </w:r>
      <w:r>
        <w:rPr>
          <w:position w:val="2"/>
          <w:sz w:val="24"/>
          <w:szCs w:val="24"/>
        </w:rPr>
        <w:t>e</w:t>
      </w:r>
      <w:r>
        <w:rPr>
          <w:spacing w:val="-4"/>
          <w:position w:val="2"/>
          <w:sz w:val="24"/>
          <w:szCs w:val="24"/>
        </w:rPr>
        <w:t>li</w:t>
      </w:r>
      <w:r>
        <w:rPr>
          <w:spacing w:val="-2"/>
          <w:position w:val="2"/>
          <w:sz w:val="24"/>
          <w:szCs w:val="24"/>
        </w:rPr>
        <w:t>s</w:t>
      </w:r>
      <w:r>
        <w:rPr>
          <w:spacing w:val="5"/>
          <w:position w:val="2"/>
          <w:sz w:val="24"/>
          <w:szCs w:val="24"/>
        </w:rPr>
        <w:t>t</w:t>
      </w:r>
      <w:r>
        <w:rPr>
          <w:position w:val="2"/>
          <w:sz w:val="24"/>
          <w:szCs w:val="24"/>
        </w:rPr>
        <w:t>&gt;</w:t>
      </w:r>
    </w:p>
    <w:p w:rsidR="00235722" w:rsidRDefault="007D7CA6">
      <w:pPr>
        <w:spacing w:line="260" w:lineRule="exact"/>
        <w:ind w:left="2520"/>
        <w:rPr>
          <w:sz w:val="24"/>
          <w:szCs w:val="24"/>
        </w:rPr>
        <w:sectPr w:rsidR="00235722">
          <w:type w:val="continuous"/>
          <w:pgSz w:w="12240" w:h="15840"/>
          <w:pgMar w:top="860" w:right="0" w:bottom="280" w:left="0" w:header="720" w:footer="720" w:gutter="0"/>
          <w:cols w:space="720"/>
        </w:sectPr>
      </w:pPr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r>
        <w:rPr>
          <w:spacing w:val="-5"/>
          <w:position w:val="2"/>
          <w:sz w:val="24"/>
          <w:szCs w:val="24"/>
        </w:rPr>
        <w:t>W</w:t>
      </w:r>
      <w:r>
        <w:rPr>
          <w:position w:val="2"/>
          <w:sz w:val="24"/>
          <w:szCs w:val="24"/>
        </w:rPr>
        <w:t>H</w:t>
      </w:r>
      <w:r>
        <w:rPr>
          <w:spacing w:val="2"/>
          <w:position w:val="2"/>
          <w:sz w:val="24"/>
          <w:szCs w:val="24"/>
        </w:rPr>
        <w:t>E</w:t>
      </w:r>
      <w:r>
        <w:rPr>
          <w:spacing w:val="-1"/>
          <w:position w:val="2"/>
          <w:sz w:val="24"/>
          <w:szCs w:val="24"/>
        </w:rPr>
        <w:t>R</w:t>
      </w:r>
      <w:r>
        <w:rPr>
          <w:position w:val="2"/>
          <w:sz w:val="24"/>
          <w:szCs w:val="24"/>
        </w:rPr>
        <w:t>E&lt;</w:t>
      </w:r>
      <w:r>
        <w:rPr>
          <w:spacing w:val="-1"/>
          <w:position w:val="2"/>
          <w:sz w:val="24"/>
          <w:szCs w:val="24"/>
        </w:rPr>
        <w:t>c</w:t>
      </w:r>
      <w:r>
        <w:rPr>
          <w:spacing w:val="5"/>
          <w:position w:val="2"/>
          <w:sz w:val="24"/>
          <w:szCs w:val="24"/>
        </w:rPr>
        <w:t>o</w:t>
      </w:r>
      <w:r>
        <w:rPr>
          <w:spacing w:val="-5"/>
          <w:position w:val="2"/>
          <w:sz w:val="24"/>
          <w:szCs w:val="24"/>
        </w:rPr>
        <w:t>n</w:t>
      </w:r>
      <w:r>
        <w:rPr>
          <w:spacing w:val="5"/>
          <w:position w:val="2"/>
          <w:sz w:val="24"/>
          <w:szCs w:val="24"/>
        </w:rPr>
        <w:t>d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10"/>
          <w:position w:val="2"/>
          <w:sz w:val="24"/>
          <w:szCs w:val="24"/>
        </w:rPr>
        <w:t>t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5"/>
          <w:position w:val="2"/>
          <w:sz w:val="24"/>
          <w:szCs w:val="24"/>
        </w:rPr>
        <w:t>o</w:t>
      </w:r>
      <w:r>
        <w:rPr>
          <w:spacing w:val="-5"/>
          <w:position w:val="2"/>
          <w:sz w:val="24"/>
          <w:szCs w:val="24"/>
        </w:rPr>
        <w:t>n</w:t>
      </w:r>
      <w:r>
        <w:rPr>
          <w:position w:val="2"/>
          <w:sz w:val="24"/>
          <w:szCs w:val="24"/>
        </w:rPr>
        <w:t>&gt;</w:t>
      </w:r>
    </w:p>
    <w:p w:rsidR="00235722" w:rsidRDefault="00235722">
      <w:pPr>
        <w:spacing w:before="8" w:line="160" w:lineRule="exact"/>
        <w:rPr>
          <w:sz w:val="16"/>
          <w:szCs w:val="16"/>
        </w:rPr>
      </w:pPr>
    </w:p>
    <w:p w:rsidR="00235722" w:rsidRDefault="00235722">
      <w:pPr>
        <w:spacing w:line="200" w:lineRule="exact"/>
      </w:pPr>
    </w:p>
    <w:p w:rsidR="00235722" w:rsidRDefault="007D7CA6">
      <w:pPr>
        <w:spacing w:before="15"/>
        <w:ind w:left="1800"/>
        <w:rPr>
          <w:sz w:val="24"/>
          <w:szCs w:val="24"/>
        </w:rPr>
      </w:pPr>
      <w:r>
        <w:rPr>
          <w:sz w:val="24"/>
          <w:szCs w:val="24"/>
        </w:rPr>
        <w:t>&lt;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>li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&gt;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sa</w:t>
      </w:r>
      <w:r>
        <w:rPr>
          <w:spacing w:val="-4"/>
          <w:sz w:val="24"/>
          <w:szCs w:val="24"/>
        </w:rPr>
        <w:t>li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5"/>
          <w:sz w:val="24"/>
          <w:szCs w:val="24"/>
        </w:rPr>
        <w:t>w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o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ev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u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eto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dby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he qu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y</w:t>
      </w:r>
    </w:p>
    <w:p w:rsidR="00235722" w:rsidRDefault="007D7CA6">
      <w:pPr>
        <w:spacing w:line="280" w:lineRule="exact"/>
        <w:ind w:left="1800"/>
        <w:rPr>
          <w:sz w:val="24"/>
          <w:szCs w:val="24"/>
        </w:rPr>
      </w:pPr>
      <w:r>
        <w:rPr>
          <w:position w:val="-1"/>
          <w:sz w:val="24"/>
          <w:szCs w:val="24"/>
        </w:rPr>
        <w:t>&lt;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b</w:t>
      </w:r>
      <w:r>
        <w:rPr>
          <w:spacing w:val="-9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el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&gt;</w:t>
      </w:r>
      <w:r>
        <w:rPr>
          <w:spacing w:val="-9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sa</w:t>
      </w:r>
      <w:r>
        <w:rPr>
          <w:spacing w:val="-4"/>
          <w:position w:val="-1"/>
          <w:sz w:val="24"/>
          <w:szCs w:val="24"/>
        </w:rPr>
        <w:t>li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t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 xml:space="preserve">n 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m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q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op</w:t>
      </w:r>
      <w:r>
        <w:rPr>
          <w:spacing w:val="-3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1"/>
          <w:position w:val="-1"/>
          <w:sz w:val="24"/>
          <w:szCs w:val="24"/>
        </w:rPr>
        <w:t>ce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equ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y</w:t>
      </w:r>
    </w:p>
    <w:p w:rsidR="00235722" w:rsidRDefault="00AC1525">
      <w:pPr>
        <w:tabs>
          <w:tab w:val="left" w:pos="2160"/>
        </w:tabs>
        <w:spacing w:before="21" w:line="260" w:lineRule="exact"/>
        <w:ind w:left="2160" w:right="1435" w:hanging="360"/>
        <w:rPr>
          <w:sz w:val="24"/>
          <w:szCs w:val="24"/>
        </w:rPr>
      </w:pPr>
      <w:r w:rsidRPr="00AC1525">
        <w:pict>
          <v:group id="_x0000_s1312" style="position:absolute;left:0;text-align:left;margin-left:0;margin-top:54pt;width:612pt;height:0;z-index:-1495;mso-position-horizontal-relative:page;mso-position-vertical-relative:page" coordorigin=",1080" coordsize="12240,0">
            <v:shape id="_x0000_s1313" style="position:absolute;top:1080;width:12240;height:0" coordorigin=",1080" coordsize="12240,0" path="m,1080r12240,e" filled="f" strokeweight=".25397mm">
              <v:path arrowok="t"/>
            </v:shape>
            <w10:wrap anchorx="page" anchory="page"/>
          </v:group>
        </w:pict>
      </w:r>
      <w:r w:rsidR="007D7CA6">
        <w:rPr>
          <w:sz w:val="24"/>
          <w:szCs w:val="24"/>
        </w:rPr>
        <w:tab/>
        <w:t>&lt;</w:t>
      </w:r>
      <w:r w:rsidR="007D7CA6">
        <w:rPr>
          <w:spacing w:val="-1"/>
          <w:sz w:val="24"/>
          <w:szCs w:val="24"/>
        </w:rPr>
        <w:t>c</w:t>
      </w:r>
      <w:r w:rsidR="007D7CA6">
        <w:rPr>
          <w:spacing w:val="5"/>
          <w:sz w:val="24"/>
          <w:szCs w:val="24"/>
        </w:rPr>
        <w:t>o</w:t>
      </w:r>
      <w:r w:rsidR="007D7CA6">
        <w:rPr>
          <w:spacing w:val="-5"/>
          <w:sz w:val="24"/>
          <w:szCs w:val="24"/>
        </w:rPr>
        <w:t>n</w:t>
      </w:r>
      <w:r w:rsidR="007D7CA6">
        <w:rPr>
          <w:spacing w:val="5"/>
          <w:sz w:val="24"/>
          <w:szCs w:val="24"/>
        </w:rPr>
        <w:t>d</w:t>
      </w:r>
      <w:r w:rsidR="007D7CA6">
        <w:rPr>
          <w:spacing w:val="-9"/>
          <w:sz w:val="24"/>
          <w:szCs w:val="24"/>
        </w:rPr>
        <w:t>i</w:t>
      </w:r>
      <w:r w:rsidR="007D7CA6">
        <w:rPr>
          <w:spacing w:val="10"/>
          <w:sz w:val="24"/>
          <w:szCs w:val="24"/>
        </w:rPr>
        <w:t>t</w:t>
      </w:r>
      <w:r w:rsidR="007D7CA6">
        <w:rPr>
          <w:spacing w:val="-9"/>
          <w:sz w:val="24"/>
          <w:szCs w:val="24"/>
        </w:rPr>
        <w:t>i</w:t>
      </w:r>
      <w:r w:rsidR="007D7CA6">
        <w:rPr>
          <w:spacing w:val="5"/>
          <w:sz w:val="24"/>
          <w:szCs w:val="24"/>
        </w:rPr>
        <w:t>o</w:t>
      </w:r>
      <w:r w:rsidR="007D7CA6">
        <w:rPr>
          <w:spacing w:val="-5"/>
          <w:sz w:val="24"/>
          <w:szCs w:val="24"/>
        </w:rPr>
        <w:t>n</w:t>
      </w:r>
      <w:r w:rsidR="007D7CA6">
        <w:rPr>
          <w:sz w:val="24"/>
          <w:szCs w:val="24"/>
        </w:rPr>
        <w:t>&gt;</w:t>
      </w:r>
      <w:r w:rsidR="007D7CA6">
        <w:rPr>
          <w:spacing w:val="-4"/>
          <w:sz w:val="24"/>
          <w:szCs w:val="24"/>
        </w:rPr>
        <w:t>i</w:t>
      </w:r>
      <w:r w:rsidR="007D7CA6">
        <w:rPr>
          <w:sz w:val="24"/>
          <w:szCs w:val="24"/>
        </w:rPr>
        <w:t>sa</w:t>
      </w:r>
      <w:r w:rsidR="007D7CA6">
        <w:rPr>
          <w:spacing w:val="-1"/>
          <w:sz w:val="24"/>
          <w:szCs w:val="24"/>
        </w:rPr>
        <w:t>c</w:t>
      </w:r>
      <w:r w:rsidR="007D7CA6">
        <w:rPr>
          <w:spacing w:val="5"/>
          <w:sz w:val="24"/>
          <w:szCs w:val="24"/>
        </w:rPr>
        <w:t>o</w:t>
      </w:r>
      <w:r w:rsidR="007D7CA6">
        <w:rPr>
          <w:spacing w:val="-5"/>
          <w:sz w:val="24"/>
          <w:szCs w:val="24"/>
        </w:rPr>
        <w:t>n</w:t>
      </w:r>
      <w:r w:rsidR="007D7CA6">
        <w:rPr>
          <w:spacing w:val="5"/>
          <w:sz w:val="24"/>
          <w:szCs w:val="24"/>
        </w:rPr>
        <w:t>d</w:t>
      </w:r>
      <w:r w:rsidR="007D7CA6">
        <w:rPr>
          <w:spacing w:val="-9"/>
          <w:sz w:val="24"/>
          <w:szCs w:val="24"/>
        </w:rPr>
        <w:t>i</w:t>
      </w:r>
      <w:r w:rsidR="007D7CA6">
        <w:rPr>
          <w:spacing w:val="10"/>
          <w:sz w:val="24"/>
          <w:szCs w:val="24"/>
        </w:rPr>
        <w:t>t</w:t>
      </w:r>
      <w:r w:rsidR="007D7CA6">
        <w:rPr>
          <w:spacing w:val="-9"/>
          <w:sz w:val="24"/>
          <w:szCs w:val="24"/>
        </w:rPr>
        <w:t>i</w:t>
      </w:r>
      <w:r w:rsidR="007D7CA6">
        <w:rPr>
          <w:spacing w:val="5"/>
          <w:sz w:val="24"/>
          <w:szCs w:val="24"/>
        </w:rPr>
        <w:t>o</w:t>
      </w:r>
      <w:r w:rsidR="007D7CA6">
        <w:rPr>
          <w:spacing w:val="-5"/>
          <w:sz w:val="24"/>
          <w:szCs w:val="24"/>
        </w:rPr>
        <w:t>n</w:t>
      </w:r>
      <w:r w:rsidR="007D7CA6">
        <w:rPr>
          <w:spacing w:val="4"/>
          <w:sz w:val="24"/>
          <w:szCs w:val="24"/>
        </w:rPr>
        <w:t>a</w:t>
      </w:r>
      <w:r w:rsidR="007D7CA6">
        <w:rPr>
          <w:sz w:val="24"/>
          <w:szCs w:val="24"/>
        </w:rPr>
        <w:t>l</w:t>
      </w:r>
      <w:r w:rsidR="007D7CA6">
        <w:rPr>
          <w:spacing w:val="2"/>
          <w:sz w:val="24"/>
          <w:szCs w:val="24"/>
        </w:rPr>
        <w:t>(</w:t>
      </w:r>
      <w:r w:rsidR="007D7CA6">
        <w:rPr>
          <w:spacing w:val="-1"/>
          <w:sz w:val="24"/>
          <w:szCs w:val="24"/>
        </w:rPr>
        <w:t>B</w:t>
      </w:r>
      <w:r w:rsidR="007D7CA6">
        <w:rPr>
          <w:spacing w:val="5"/>
          <w:sz w:val="24"/>
          <w:szCs w:val="24"/>
        </w:rPr>
        <w:t>oo</w:t>
      </w:r>
      <w:r w:rsidR="007D7CA6">
        <w:rPr>
          <w:spacing w:val="-9"/>
          <w:sz w:val="24"/>
          <w:szCs w:val="24"/>
        </w:rPr>
        <w:t>l</w:t>
      </w:r>
      <w:r w:rsidR="007D7CA6">
        <w:rPr>
          <w:spacing w:val="-1"/>
          <w:sz w:val="24"/>
          <w:szCs w:val="24"/>
        </w:rPr>
        <w:t>e</w:t>
      </w:r>
      <w:r w:rsidR="007D7CA6">
        <w:rPr>
          <w:spacing w:val="4"/>
          <w:sz w:val="24"/>
          <w:szCs w:val="24"/>
        </w:rPr>
        <w:t>a</w:t>
      </w:r>
      <w:r w:rsidR="007D7CA6">
        <w:rPr>
          <w:spacing w:val="-5"/>
          <w:sz w:val="24"/>
          <w:szCs w:val="24"/>
        </w:rPr>
        <w:t>n</w:t>
      </w:r>
      <w:r w:rsidR="007D7CA6">
        <w:rPr>
          <w:sz w:val="24"/>
          <w:szCs w:val="24"/>
        </w:rPr>
        <w:t>)</w:t>
      </w:r>
      <w:r w:rsidR="007D7CA6">
        <w:rPr>
          <w:spacing w:val="-1"/>
          <w:sz w:val="24"/>
          <w:szCs w:val="24"/>
        </w:rPr>
        <w:t>e</w:t>
      </w:r>
      <w:r w:rsidR="007D7CA6">
        <w:rPr>
          <w:spacing w:val="-3"/>
          <w:sz w:val="24"/>
          <w:szCs w:val="24"/>
        </w:rPr>
        <w:t>x</w:t>
      </w:r>
      <w:r w:rsidR="007D7CA6">
        <w:rPr>
          <w:sz w:val="24"/>
          <w:szCs w:val="24"/>
        </w:rPr>
        <w:t>p</w:t>
      </w:r>
      <w:r w:rsidR="007D7CA6">
        <w:rPr>
          <w:spacing w:val="2"/>
          <w:sz w:val="24"/>
          <w:szCs w:val="24"/>
        </w:rPr>
        <w:t>r</w:t>
      </w:r>
      <w:r w:rsidR="007D7CA6">
        <w:rPr>
          <w:spacing w:val="4"/>
          <w:sz w:val="24"/>
          <w:szCs w:val="24"/>
        </w:rPr>
        <w:t>e</w:t>
      </w:r>
      <w:r w:rsidR="007D7CA6">
        <w:rPr>
          <w:spacing w:val="-2"/>
          <w:sz w:val="24"/>
          <w:szCs w:val="24"/>
        </w:rPr>
        <w:t>s</w:t>
      </w:r>
      <w:r w:rsidR="007D7CA6">
        <w:rPr>
          <w:spacing w:val="3"/>
          <w:sz w:val="24"/>
          <w:szCs w:val="24"/>
        </w:rPr>
        <w:t>s</w:t>
      </w:r>
      <w:r w:rsidR="007D7CA6">
        <w:rPr>
          <w:spacing w:val="-9"/>
          <w:sz w:val="24"/>
          <w:szCs w:val="24"/>
        </w:rPr>
        <w:t>i</w:t>
      </w:r>
      <w:r w:rsidR="007D7CA6">
        <w:rPr>
          <w:spacing w:val="10"/>
          <w:sz w:val="24"/>
          <w:szCs w:val="24"/>
        </w:rPr>
        <w:t>o</w:t>
      </w:r>
      <w:r w:rsidR="007D7CA6">
        <w:rPr>
          <w:sz w:val="24"/>
          <w:szCs w:val="24"/>
        </w:rPr>
        <w:t>n</w:t>
      </w:r>
      <w:r w:rsidR="007D7CA6">
        <w:rPr>
          <w:spacing w:val="5"/>
          <w:sz w:val="24"/>
          <w:szCs w:val="24"/>
        </w:rPr>
        <w:t>t</w:t>
      </w:r>
      <w:r w:rsidR="007D7CA6">
        <w:rPr>
          <w:spacing w:val="-5"/>
          <w:sz w:val="24"/>
          <w:szCs w:val="24"/>
        </w:rPr>
        <w:t>h</w:t>
      </w:r>
      <w:r w:rsidR="007D7CA6">
        <w:rPr>
          <w:spacing w:val="-1"/>
          <w:sz w:val="24"/>
          <w:szCs w:val="24"/>
        </w:rPr>
        <w:t>a</w:t>
      </w:r>
      <w:r w:rsidR="007D7CA6">
        <w:rPr>
          <w:sz w:val="24"/>
          <w:szCs w:val="24"/>
        </w:rPr>
        <w:t>t</w:t>
      </w:r>
      <w:r w:rsidR="007D7CA6">
        <w:rPr>
          <w:spacing w:val="-9"/>
          <w:sz w:val="24"/>
          <w:szCs w:val="24"/>
        </w:rPr>
        <w:t>i</w:t>
      </w:r>
      <w:r w:rsidR="007D7CA6">
        <w:rPr>
          <w:spacing w:val="5"/>
          <w:sz w:val="24"/>
          <w:szCs w:val="24"/>
        </w:rPr>
        <w:t>d</w:t>
      </w:r>
      <w:r w:rsidR="007D7CA6">
        <w:rPr>
          <w:spacing w:val="4"/>
          <w:sz w:val="24"/>
          <w:szCs w:val="24"/>
        </w:rPr>
        <w:t>e</w:t>
      </w:r>
      <w:r w:rsidR="007D7CA6">
        <w:rPr>
          <w:spacing w:val="-5"/>
          <w:sz w:val="24"/>
          <w:szCs w:val="24"/>
        </w:rPr>
        <w:t>n</w:t>
      </w:r>
      <w:r w:rsidR="007D7CA6">
        <w:rPr>
          <w:spacing w:val="5"/>
          <w:sz w:val="24"/>
          <w:szCs w:val="24"/>
        </w:rPr>
        <w:t>t</w:t>
      </w:r>
      <w:r w:rsidR="007D7CA6">
        <w:rPr>
          <w:spacing w:val="-4"/>
          <w:sz w:val="24"/>
          <w:szCs w:val="24"/>
        </w:rPr>
        <w:t>i</w:t>
      </w:r>
      <w:r w:rsidR="007D7CA6">
        <w:rPr>
          <w:spacing w:val="2"/>
          <w:sz w:val="24"/>
          <w:szCs w:val="24"/>
        </w:rPr>
        <w:t>f</w:t>
      </w:r>
      <w:r w:rsidR="007D7CA6">
        <w:rPr>
          <w:spacing w:val="-4"/>
          <w:sz w:val="24"/>
          <w:szCs w:val="24"/>
        </w:rPr>
        <w:t>i</w:t>
      </w:r>
      <w:r w:rsidR="007D7CA6">
        <w:rPr>
          <w:spacing w:val="-1"/>
          <w:sz w:val="24"/>
          <w:szCs w:val="24"/>
        </w:rPr>
        <w:t>e</w:t>
      </w:r>
      <w:r w:rsidR="007D7CA6">
        <w:rPr>
          <w:sz w:val="24"/>
          <w:szCs w:val="24"/>
        </w:rPr>
        <w:t>s</w:t>
      </w:r>
      <w:r w:rsidR="007D7CA6">
        <w:rPr>
          <w:spacing w:val="5"/>
          <w:sz w:val="24"/>
          <w:szCs w:val="24"/>
        </w:rPr>
        <w:t>t</w:t>
      </w:r>
      <w:r w:rsidR="007D7CA6">
        <w:rPr>
          <w:spacing w:val="-5"/>
          <w:sz w:val="24"/>
          <w:szCs w:val="24"/>
        </w:rPr>
        <w:t>h</w:t>
      </w:r>
      <w:r w:rsidR="007D7CA6">
        <w:rPr>
          <w:sz w:val="24"/>
          <w:szCs w:val="24"/>
        </w:rPr>
        <w:t>e</w:t>
      </w:r>
      <w:r w:rsidR="007D7CA6">
        <w:rPr>
          <w:spacing w:val="5"/>
          <w:sz w:val="24"/>
          <w:szCs w:val="24"/>
        </w:rPr>
        <w:t>t</w:t>
      </w:r>
      <w:r w:rsidR="007D7CA6">
        <w:rPr>
          <w:sz w:val="24"/>
          <w:szCs w:val="24"/>
        </w:rPr>
        <w:t>up</w:t>
      </w:r>
      <w:r w:rsidR="007D7CA6">
        <w:rPr>
          <w:spacing w:val="-4"/>
          <w:sz w:val="24"/>
          <w:szCs w:val="24"/>
        </w:rPr>
        <w:t>l</w:t>
      </w:r>
      <w:r w:rsidR="007D7CA6">
        <w:rPr>
          <w:spacing w:val="-1"/>
          <w:sz w:val="24"/>
          <w:szCs w:val="24"/>
        </w:rPr>
        <w:t>e</w:t>
      </w:r>
      <w:r w:rsidR="007D7CA6">
        <w:rPr>
          <w:sz w:val="24"/>
          <w:szCs w:val="24"/>
        </w:rPr>
        <w:t>sto</w:t>
      </w:r>
      <w:r w:rsidR="007D7CA6">
        <w:rPr>
          <w:spacing w:val="-5"/>
          <w:sz w:val="24"/>
          <w:szCs w:val="24"/>
        </w:rPr>
        <w:t>b</w:t>
      </w:r>
      <w:r w:rsidR="007D7CA6">
        <w:rPr>
          <w:sz w:val="24"/>
          <w:szCs w:val="24"/>
        </w:rPr>
        <w:t>e</w:t>
      </w:r>
      <w:r w:rsidR="007D7CA6">
        <w:rPr>
          <w:spacing w:val="2"/>
          <w:sz w:val="24"/>
          <w:szCs w:val="24"/>
        </w:rPr>
        <w:t>r</w:t>
      </w:r>
      <w:r w:rsidR="007D7CA6">
        <w:rPr>
          <w:spacing w:val="-6"/>
          <w:sz w:val="24"/>
          <w:szCs w:val="24"/>
        </w:rPr>
        <w:t>e</w:t>
      </w:r>
      <w:r w:rsidR="007D7CA6">
        <w:rPr>
          <w:spacing w:val="5"/>
          <w:sz w:val="24"/>
          <w:szCs w:val="24"/>
        </w:rPr>
        <w:t>t</w:t>
      </w:r>
      <w:r w:rsidR="007D7CA6">
        <w:rPr>
          <w:spacing w:val="2"/>
          <w:sz w:val="24"/>
          <w:szCs w:val="24"/>
        </w:rPr>
        <w:t>r</w:t>
      </w:r>
      <w:r w:rsidR="007D7CA6">
        <w:rPr>
          <w:spacing w:val="-9"/>
          <w:sz w:val="24"/>
          <w:szCs w:val="24"/>
        </w:rPr>
        <w:t>i</w:t>
      </w:r>
      <w:r w:rsidR="007D7CA6">
        <w:rPr>
          <w:spacing w:val="4"/>
          <w:sz w:val="24"/>
          <w:szCs w:val="24"/>
        </w:rPr>
        <w:t>e</w:t>
      </w:r>
      <w:r w:rsidR="007D7CA6">
        <w:rPr>
          <w:spacing w:val="-5"/>
          <w:sz w:val="24"/>
          <w:szCs w:val="24"/>
        </w:rPr>
        <w:t>v</w:t>
      </w:r>
      <w:r w:rsidR="007D7CA6">
        <w:rPr>
          <w:spacing w:val="-1"/>
          <w:sz w:val="24"/>
          <w:szCs w:val="24"/>
        </w:rPr>
        <w:t>e</w:t>
      </w:r>
      <w:r w:rsidR="007D7CA6">
        <w:rPr>
          <w:sz w:val="24"/>
          <w:szCs w:val="24"/>
        </w:rPr>
        <w:t>d by</w:t>
      </w:r>
      <w:r w:rsidR="007D7CA6">
        <w:rPr>
          <w:spacing w:val="5"/>
          <w:sz w:val="24"/>
          <w:szCs w:val="24"/>
        </w:rPr>
        <w:t>t</w:t>
      </w:r>
      <w:r w:rsidR="007D7CA6">
        <w:rPr>
          <w:sz w:val="24"/>
          <w:szCs w:val="24"/>
        </w:rPr>
        <w:t>he qu</w:t>
      </w:r>
      <w:r w:rsidR="007D7CA6">
        <w:rPr>
          <w:spacing w:val="-1"/>
          <w:sz w:val="24"/>
          <w:szCs w:val="24"/>
        </w:rPr>
        <w:t>e</w:t>
      </w:r>
      <w:r w:rsidR="007D7CA6">
        <w:rPr>
          <w:spacing w:val="6"/>
          <w:sz w:val="24"/>
          <w:szCs w:val="24"/>
        </w:rPr>
        <w:t>r</w:t>
      </w:r>
      <w:r w:rsidR="007D7CA6">
        <w:rPr>
          <w:sz w:val="24"/>
          <w:szCs w:val="24"/>
        </w:rPr>
        <w:t>y</w:t>
      </w:r>
    </w:p>
    <w:p w:rsidR="00235722" w:rsidRDefault="00235722">
      <w:pPr>
        <w:spacing w:before="3" w:line="280" w:lineRule="exact"/>
        <w:rPr>
          <w:sz w:val="28"/>
          <w:szCs w:val="28"/>
        </w:rPr>
      </w:pPr>
    </w:p>
    <w:p w:rsidR="00235722" w:rsidRDefault="007D7CA6">
      <w:pPr>
        <w:spacing w:line="260" w:lineRule="exact"/>
        <w:ind w:left="1800" w:right="1933"/>
        <w:rPr>
          <w:sz w:val="24"/>
          <w:szCs w:val="24"/>
        </w:rPr>
      </w:pPr>
      <w:r>
        <w:rPr>
          <w:b/>
          <w:spacing w:val="1"/>
          <w:sz w:val="24"/>
          <w:szCs w:val="24"/>
        </w:rPr>
        <w:t>Qu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y: R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5"/>
          <w:sz w:val="24"/>
          <w:szCs w:val="24"/>
        </w:rPr>
        <w:t>v</w:t>
      </w:r>
      <w:r>
        <w:rPr>
          <w:b/>
          <w:sz w:val="24"/>
          <w:szCs w:val="24"/>
        </w:rPr>
        <w:t>e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 xml:space="preserve">e </w:t>
      </w:r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>i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hd</w:t>
      </w:r>
      <w:r>
        <w:rPr>
          <w:b/>
          <w:sz w:val="24"/>
          <w:szCs w:val="24"/>
        </w:rPr>
        <w:t>a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ea</w:t>
      </w:r>
      <w:r>
        <w:rPr>
          <w:b/>
          <w:spacing w:val="-3"/>
          <w:sz w:val="24"/>
          <w:szCs w:val="24"/>
        </w:rPr>
        <w:t>n</w:t>
      </w:r>
      <w:r>
        <w:rPr>
          <w:b/>
          <w:sz w:val="24"/>
          <w:szCs w:val="24"/>
        </w:rPr>
        <w:t>da</w:t>
      </w:r>
      <w:r>
        <w:rPr>
          <w:b/>
          <w:spacing w:val="-3"/>
          <w:sz w:val="24"/>
          <w:szCs w:val="24"/>
        </w:rPr>
        <w:t>d</w:t>
      </w:r>
      <w:r>
        <w:rPr>
          <w:b/>
          <w:spacing w:val="1"/>
          <w:sz w:val="24"/>
          <w:szCs w:val="24"/>
        </w:rPr>
        <w:t>d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3"/>
          <w:sz w:val="24"/>
          <w:szCs w:val="24"/>
        </w:rPr>
        <w:t>s</w:t>
      </w:r>
      <w:r>
        <w:rPr>
          <w:b/>
          <w:sz w:val="24"/>
          <w:szCs w:val="24"/>
        </w:rPr>
        <w:t>sof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 xml:space="preserve">e 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oy</w:t>
      </w:r>
      <w:r>
        <w:rPr>
          <w:b/>
          <w:spacing w:val="4"/>
          <w:sz w:val="24"/>
          <w:szCs w:val="24"/>
        </w:rPr>
        <w:t>e</w:t>
      </w:r>
      <w:r>
        <w:rPr>
          <w:b/>
          <w:sz w:val="24"/>
          <w:szCs w:val="24"/>
        </w:rPr>
        <w:t>ew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o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eis</w:t>
      </w:r>
      <w:r>
        <w:rPr>
          <w:b/>
          <w:spacing w:val="2"/>
          <w:sz w:val="24"/>
          <w:szCs w:val="24"/>
        </w:rPr>
        <w:t>‘</w:t>
      </w:r>
      <w:r>
        <w:rPr>
          <w:b/>
          <w:sz w:val="24"/>
          <w:szCs w:val="24"/>
        </w:rPr>
        <w:t>Jo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n</w:t>
      </w:r>
      <w:r>
        <w:rPr>
          <w:b/>
          <w:spacing w:val="3"/>
          <w:sz w:val="24"/>
          <w:szCs w:val="24"/>
        </w:rPr>
        <w:t>B</w:t>
      </w:r>
      <w:r>
        <w:rPr>
          <w:b/>
          <w:sz w:val="24"/>
          <w:szCs w:val="24"/>
        </w:rPr>
        <w:t xml:space="preserve">. </w:t>
      </w:r>
      <w:r>
        <w:rPr>
          <w:b/>
          <w:spacing w:val="1"/>
          <w:sz w:val="24"/>
          <w:szCs w:val="24"/>
        </w:rPr>
        <w:t>S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i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h</w:t>
      </w:r>
      <w:r>
        <w:rPr>
          <w:b/>
          <w:spacing w:val="2"/>
          <w:sz w:val="24"/>
          <w:szCs w:val="24"/>
        </w:rPr>
        <w:t>’</w:t>
      </w:r>
      <w:r>
        <w:rPr>
          <w:b/>
          <w:sz w:val="24"/>
          <w:szCs w:val="24"/>
        </w:rPr>
        <w:t>.</w:t>
      </w:r>
    </w:p>
    <w:p w:rsidR="00235722" w:rsidRDefault="00235722">
      <w:pPr>
        <w:spacing w:before="19" w:line="220" w:lineRule="exact"/>
        <w:rPr>
          <w:sz w:val="22"/>
          <w:szCs w:val="22"/>
        </w:rPr>
      </w:pPr>
    </w:p>
    <w:p w:rsidR="00235722" w:rsidRDefault="007D7CA6">
      <w:pPr>
        <w:spacing w:before="29"/>
        <w:ind w:left="1800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>D</w:t>
      </w:r>
      <w:r>
        <w:rPr>
          <w:spacing w:val="-5"/>
          <w:sz w:val="24"/>
          <w:szCs w:val="24"/>
        </w:rPr>
        <w:t>A</w:t>
      </w:r>
      <w:r>
        <w:rPr>
          <w:spacing w:val="2"/>
          <w:sz w:val="24"/>
          <w:szCs w:val="24"/>
        </w:rPr>
        <w:t>TE</w:t>
      </w:r>
      <w:r>
        <w:rPr>
          <w:sz w:val="24"/>
          <w:szCs w:val="24"/>
        </w:rPr>
        <w:t>,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DD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S</w:t>
      </w: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OM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7"/>
          <w:sz w:val="24"/>
          <w:szCs w:val="24"/>
        </w:rPr>
        <w:t>E</w:t>
      </w:r>
      <w:r>
        <w:rPr>
          <w:sz w:val="24"/>
          <w:szCs w:val="24"/>
        </w:rPr>
        <w:t>E</w:t>
      </w:r>
    </w:p>
    <w:p w:rsidR="00235722" w:rsidRDefault="00AC1525">
      <w:pPr>
        <w:spacing w:before="2"/>
        <w:ind w:left="3240"/>
        <w:rPr>
          <w:sz w:val="24"/>
          <w:szCs w:val="24"/>
        </w:rPr>
      </w:pPr>
      <w:r w:rsidRPr="00AC1525">
        <w:pict>
          <v:group id="_x0000_s1309" style="position:absolute;left:0;text-align:left;margin-left:89.5pt;margin-top:-13.9pt;width:411.9pt;height:28.6pt;z-index:-1494;mso-position-horizontal-relative:page" coordorigin="1790,-278" coordsize="8238,572">
            <v:shape id="_x0000_s1311" style="position:absolute;left:1800;top:-268;width:5035;height:278" coordorigin="1800,-268" coordsize="5035,278" path="m1800,10r5035,l6835,-268r-5035,l1800,10xe" fillcolor="yellow" stroked="f">
              <v:path arrowok="t"/>
            </v:shape>
            <v:shape id="_x0000_s1310" style="position:absolute;left:1800;top:10;width:8218;height:274" coordorigin="1800,10" coordsize="8218,274" path="m1800,284r8218,l10018,10r-8218,l1800,284xe" fillcolor="yellow" stroked="f">
              <v:path arrowok="t"/>
            </v:shape>
            <w10:wrap anchorx="page"/>
          </v:group>
        </w:pict>
      </w:r>
      <w:r w:rsidR="007D7CA6">
        <w:rPr>
          <w:spacing w:val="-5"/>
          <w:sz w:val="24"/>
          <w:szCs w:val="24"/>
        </w:rPr>
        <w:t>W</w:t>
      </w:r>
      <w:r w:rsidR="007D7CA6">
        <w:rPr>
          <w:sz w:val="24"/>
          <w:szCs w:val="24"/>
        </w:rPr>
        <w:t>H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1"/>
          <w:sz w:val="24"/>
          <w:szCs w:val="24"/>
        </w:rPr>
        <w:t>R</w:t>
      </w:r>
      <w:r w:rsidR="007D7CA6">
        <w:rPr>
          <w:sz w:val="24"/>
          <w:szCs w:val="24"/>
        </w:rPr>
        <w:t>E</w:t>
      </w:r>
      <w:r w:rsidR="007D7CA6">
        <w:rPr>
          <w:spacing w:val="-3"/>
          <w:sz w:val="24"/>
          <w:szCs w:val="24"/>
        </w:rPr>
        <w:t>F</w:t>
      </w:r>
      <w:r w:rsidR="007D7CA6">
        <w:rPr>
          <w:spacing w:val="5"/>
          <w:sz w:val="24"/>
          <w:szCs w:val="24"/>
        </w:rPr>
        <w:t>N</w:t>
      </w:r>
      <w:r w:rsidR="007D7CA6">
        <w:rPr>
          <w:sz w:val="24"/>
          <w:szCs w:val="24"/>
        </w:rPr>
        <w:t>A</w:t>
      </w:r>
      <w:r w:rsidR="007D7CA6">
        <w:rPr>
          <w:spacing w:val="-2"/>
          <w:sz w:val="24"/>
          <w:szCs w:val="24"/>
        </w:rPr>
        <w:t>M</w:t>
      </w:r>
      <w:r w:rsidR="007D7CA6">
        <w:rPr>
          <w:spacing w:val="2"/>
          <w:sz w:val="24"/>
          <w:szCs w:val="24"/>
        </w:rPr>
        <w:t>E</w:t>
      </w:r>
      <w:r w:rsidR="007D7CA6">
        <w:rPr>
          <w:sz w:val="24"/>
          <w:szCs w:val="24"/>
        </w:rPr>
        <w:t>=</w:t>
      </w:r>
      <w:r w:rsidR="007D7CA6">
        <w:rPr>
          <w:spacing w:val="-3"/>
          <w:sz w:val="24"/>
          <w:szCs w:val="24"/>
        </w:rPr>
        <w:t>’</w:t>
      </w:r>
      <w:r w:rsidR="007D7CA6">
        <w:rPr>
          <w:spacing w:val="-2"/>
          <w:sz w:val="24"/>
          <w:szCs w:val="24"/>
        </w:rPr>
        <w:t>J</w:t>
      </w:r>
      <w:r w:rsidR="007D7CA6">
        <w:rPr>
          <w:spacing w:val="5"/>
          <w:sz w:val="24"/>
          <w:szCs w:val="24"/>
        </w:rPr>
        <w:t>o</w:t>
      </w:r>
      <w:r w:rsidR="007D7CA6">
        <w:rPr>
          <w:sz w:val="24"/>
          <w:szCs w:val="24"/>
        </w:rPr>
        <w:t>hn’</w:t>
      </w:r>
      <w:r w:rsidR="007D7CA6">
        <w:rPr>
          <w:spacing w:val="-5"/>
          <w:sz w:val="24"/>
          <w:szCs w:val="24"/>
        </w:rPr>
        <w:t>A</w:t>
      </w:r>
      <w:r w:rsidR="007D7CA6">
        <w:rPr>
          <w:sz w:val="24"/>
          <w:szCs w:val="24"/>
        </w:rPr>
        <w:t>ND</w:t>
      </w:r>
      <w:r w:rsidR="007D7CA6">
        <w:rPr>
          <w:spacing w:val="-2"/>
          <w:sz w:val="24"/>
          <w:szCs w:val="24"/>
        </w:rPr>
        <w:t>M</w:t>
      </w:r>
      <w:r w:rsidR="007D7CA6">
        <w:rPr>
          <w:spacing w:val="2"/>
          <w:sz w:val="24"/>
          <w:szCs w:val="24"/>
        </w:rPr>
        <w:t>I</w:t>
      </w:r>
      <w:r w:rsidR="007D7CA6">
        <w:rPr>
          <w:sz w:val="24"/>
          <w:szCs w:val="24"/>
        </w:rPr>
        <w:t>N</w:t>
      </w:r>
      <w:r w:rsidR="007D7CA6">
        <w:rPr>
          <w:spacing w:val="2"/>
          <w:sz w:val="24"/>
          <w:szCs w:val="24"/>
        </w:rPr>
        <w:t>IT</w:t>
      </w:r>
      <w:r w:rsidR="007D7CA6">
        <w:rPr>
          <w:sz w:val="24"/>
          <w:szCs w:val="24"/>
        </w:rPr>
        <w:t>=</w:t>
      </w:r>
      <w:r w:rsidR="007D7CA6">
        <w:rPr>
          <w:spacing w:val="-3"/>
          <w:sz w:val="24"/>
          <w:szCs w:val="24"/>
        </w:rPr>
        <w:t>’</w:t>
      </w:r>
      <w:r w:rsidR="007D7CA6">
        <w:rPr>
          <w:spacing w:val="-1"/>
          <w:sz w:val="24"/>
          <w:szCs w:val="24"/>
        </w:rPr>
        <w:t>B</w:t>
      </w:r>
      <w:r w:rsidR="007D7CA6">
        <w:rPr>
          <w:spacing w:val="2"/>
          <w:sz w:val="24"/>
          <w:szCs w:val="24"/>
        </w:rPr>
        <w:t>.</w:t>
      </w:r>
      <w:r w:rsidR="007D7CA6">
        <w:rPr>
          <w:sz w:val="24"/>
          <w:szCs w:val="24"/>
        </w:rPr>
        <w:t>’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5"/>
          <w:sz w:val="24"/>
          <w:szCs w:val="24"/>
        </w:rPr>
        <w:t>N</w:t>
      </w:r>
      <w:r w:rsidR="007D7CA6">
        <w:rPr>
          <w:sz w:val="24"/>
          <w:szCs w:val="24"/>
        </w:rPr>
        <w:t>D</w:t>
      </w:r>
      <w:r w:rsidR="007D7CA6">
        <w:rPr>
          <w:spacing w:val="-2"/>
          <w:sz w:val="24"/>
          <w:szCs w:val="24"/>
        </w:rPr>
        <w:t>L</w:t>
      </w:r>
      <w:r w:rsidR="007D7CA6">
        <w:rPr>
          <w:sz w:val="24"/>
          <w:szCs w:val="24"/>
        </w:rPr>
        <w:t>NA</w:t>
      </w:r>
      <w:r w:rsidR="007D7CA6">
        <w:rPr>
          <w:spacing w:val="-2"/>
          <w:sz w:val="24"/>
          <w:szCs w:val="24"/>
        </w:rPr>
        <w:t>M</w:t>
      </w:r>
      <w:r w:rsidR="007D7CA6">
        <w:rPr>
          <w:spacing w:val="2"/>
          <w:sz w:val="24"/>
          <w:szCs w:val="24"/>
        </w:rPr>
        <w:t>E</w:t>
      </w:r>
      <w:r w:rsidR="007D7CA6">
        <w:rPr>
          <w:sz w:val="24"/>
          <w:szCs w:val="24"/>
        </w:rPr>
        <w:t>=</w:t>
      </w:r>
      <w:r w:rsidR="007D7CA6">
        <w:rPr>
          <w:spacing w:val="-3"/>
          <w:sz w:val="24"/>
          <w:szCs w:val="24"/>
        </w:rPr>
        <w:t>’</w:t>
      </w:r>
      <w:r w:rsidR="007D7CA6">
        <w:rPr>
          <w:spacing w:val="6"/>
          <w:sz w:val="24"/>
          <w:szCs w:val="24"/>
        </w:rPr>
        <w:t>S</w:t>
      </w:r>
      <w:r w:rsidR="007D7CA6">
        <w:rPr>
          <w:spacing w:val="1"/>
          <w:sz w:val="24"/>
          <w:szCs w:val="24"/>
        </w:rPr>
        <w:t>m</w:t>
      </w:r>
      <w:r w:rsidR="007D7CA6">
        <w:rPr>
          <w:spacing w:val="-9"/>
          <w:sz w:val="24"/>
          <w:szCs w:val="24"/>
        </w:rPr>
        <w:t>i</w:t>
      </w:r>
      <w:r w:rsidR="007D7CA6">
        <w:rPr>
          <w:spacing w:val="10"/>
          <w:sz w:val="24"/>
          <w:szCs w:val="24"/>
        </w:rPr>
        <w:t>t</w:t>
      </w:r>
      <w:r w:rsidR="007D7CA6">
        <w:rPr>
          <w:spacing w:val="-5"/>
          <w:sz w:val="24"/>
          <w:szCs w:val="24"/>
        </w:rPr>
        <w:t>h</w:t>
      </w:r>
      <w:r w:rsidR="007D7CA6">
        <w:rPr>
          <w:spacing w:val="2"/>
          <w:sz w:val="24"/>
          <w:szCs w:val="24"/>
        </w:rPr>
        <w:t>’</w:t>
      </w:r>
      <w:r w:rsidR="007D7CA6">
        <w:rPr>
          <w:sz w:val="24"/>
          <w:szCs w:val="24"/>
        </w:rPr>
        <w:t>;</w:t>
      </w:r>
    </w:p>
    <w:p w:rsidR="00235722" w:rsidRDefault="00235722">
      <w:pPr>
        <w:spacing w:before="18" w:line="260" w:lineRule="exact"/>
        <w:rPr>
          <w:sz w:val="26"/>
          <w:szCs w:val="26"/>
        </w:rPr>
      </w:pPr>
    </w:p>
    <w:p w:rsidR="00235722" w:rsidRDefault="007D7CA6">
      <w:pPr>
        <w:ind w:left="1800"/>
        <w:rPr>
          <w:sz w:val="24"/>
          <w:szCs w:val="24"/>
        </w:rPr>
      </w:pP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 xml:space="preserve"> o</w:t>
      </w:r>
      <w:r>
        <w:rPr>
          <w:sz w:val="24"/>
          <w:szCs w:val="24"/>
        </w:rPr>
        <w:t>f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equ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y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ndu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li</w:t>
      </w:r>
      <w:r>
        <w:rPr>
          <w:spacing w:val="-1"/>
          <w:sz w:val="24"/>
          <w:szCs w:val="24"/>
        </w:rPr>
        <w:t>ca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up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</w:p>
    <w:p w:rsidR="00235722" w:rsidRDefault="00235722">
      <w:pPr>
        <w:spacing w:before="15" w:line="260" w:lineRule="exact"/>
        <w:rPr>
          <w:sz w:val="26"/>
          <w:szCs w:val="26"/>
        </w:rPr>
      </w:pPr>
    </w:p>
    <w:p w:rsidR="00235722" w:rsidRDefault="007D7CA6">
      <w:pPr>
        <w:ind w:left="1800"/>
        <w:rPr>
          <w:sz w:val="24"/>
          <w:szCs w:val="24"/>
        </w:rPr>
      </w:pPr>
      <w:r>
        <w:rPr>
          <w:b/>
          <w:spacing w:val="1"/>
          <w:sz w:val="24"/>
          <w:szCs w:val="24"/>
        </w:rPr>
        <w:t>Qu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y:R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5"/>
          <w:sz w:val="24"/>
          <w:szCs w:val="24"/>
        </w:rPr>
        <w:t>v</w:t>
      </w:r>
      <w:r>
        <w:rPr>
          <w:b/>
          <w:sz w:val="24"/>
          <w:szCs w:val="24"/>
        </w:rPr>
        <w:t>e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 xml:space="preserve">e 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ea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da</w:t>
      </w:r>
      <w:r>
        <w:rPr>
          <w:b/>
          <w:spacing w:val="1"/>
          <w:sz w:val="24"/>
          <w:szCs w:val="24"/>
        </w:rPr>
        <w:t>dd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sof</w:t>
      </w:r>
      <w:r>
        <w:rPr>
          <w:b/>
          <w:spacing w:val="5"/>
          <w:sz w:val="24"/>
          <w:szCs w:val="24"/>
        </w:rPr>
        <w:t>a</w:t>
      </w:r>
      <w:r>
        <w:rPr>
          <w:b/>
          <w:sz w:val="24"/>
          <w:szCs w:val="24"/>
        </w:rPr>
        <w:t>ll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2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oy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4"/>
          <w:sz w:val="24"/>
          <w:szCs w:val="24"/>
        </w:rPr>
        <w:t>e</w:t>
      </w:r>
      <w:r>
        <w:rPr>
          <w:b/>
          <w:sz w:val="24"/>
          <w:szCs w:val="24"/>
        </w:rPr>
        <w:t>sw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owo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k</w:t>
      </w:r>
      <w:r>
        <w:rPr>
          <w:b/>
          <w:spacing w:val="-3"/>
          <w:sz w:val="24"/>
          <w:szCs w:val="24"/>
        </w:rPr>
        <w:t>f</w:t>
      </w:r>
      <w:r>
        <w:rPr>
          <w:b/>
          <w:spacing w:val="5"/>
          <w:sz w:val="24"/>
          <w:szCs w:val="24"/>
        </w:rPr>
        <w:t>o</w:t>
      </w:r>
      <w:r>
        <w:rPr>
          <w:b/>
          <w:sz w:val="24"/>
          <w:szCs w:val="24"/>
        </w:rPr>
        <w:t>r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 xml:space="preserve">e </w:t>
      </w:r>
      <w:r>
        <w:rPr>
          <w:b/>
          <w:spacing w:val="2"/>
          <w:sz w:val="24"/>
          <w:szCs w:val="24"/>
        </w:rPr>
        <w:t>‘</w:t>
      </w: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2"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a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’</w:t>
      </w:r>
    </w:p>
    <w:p w:rsidR="00235722" w:rsidRDefault="007D7CA6">
      <w:pPr>
        <w:spacing w:before="2" w:line="260" w:lineRule="exact"/>
        <w:ind w:left="1800"/>
        <w:rPr>
          <w:sz w:val="24"/>
          <w:szCs w:val="24"/>
        </w:rPr>
      </w:pPr>
      <w:r>
        <w:rPr>
          <w:b/>
          <w:spacing w:val="1"/>
          <w:position w:val="-1"/>
          <w:sz w:val="24"/>
          <w:szCs w:val="24"/>
        </w:rPr>
        <w:t>d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spacing w:val="1"/>
          <w:position w:val="-1"/>
          <w:sz w:val="24"/>
          <w:szCs w:val="24"/>
        </w:rPr>
        <w:t>p</w:t>
      </w:r>
      <w:r>
        <w:rPr>
          <w:b/>
          <w:position w:val="-1"/>
          <w:sz w:val="24"/>
          <w:szCs w:val="24"/>
        </w:rPr>
        <w:t>a</w:t>
      </w:r>
      <w:r>
        <w:rPr>
          <w:b/>
          <w:spacing w:val="-6"/>
          <w:position w:val="-1"/>
          <w:sz w:val="24"/>
          <w:szCs w:val="24"/>
        </w:rPr>
        <w:t>r</w:t>
      </w:r>
      <w:r>
        <w:rPr>
          <w:b/>
          <w:spacing w:val="2"/>
          <w:position w:val="-1"/>
          <w:sz w:val="24"/>
          <w:szCs w:val="24"/>
        </w:rPr>
        <w:t>t</w:t>
      </w:r>
      <w:r>
        <w:rPr>
          <w:b/>
          <w:spacing w:val="-3"/>
          <w:position w:val="-1"/>
          <w:sz w:val="24"/>
          <w:szCs w:val="24"/>
        </w:rPr>
        <w:t>m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spacing w:val="1"/>
          <w:position w:val="-1"/>
          <w:sz w:val="24"/>
          <w:szCs w:val="24"/>
        </w:rPr>
        <w:t>n</w:t>
      </w:r>
      <w:r>
        <w:rPr>
          <w:b/>
          <w:spacing w:val="2"/>
          <w:position w:val="-1"/>
          <w:sz w:val="24"/>
          <w:szCs w:val="24"/>
        </w:rPr>
        <w:t>t</w:t>
      </w:r>
      <w:r>
        <w:rPr>
          <w:b/>
          <w:position w:val="-1"/>
          <w:sz w:val="24"/>
          <w:szCs w:val="24"/>
        </w:rPr>
        <w:t>.</w:t>
      </w:r>
    </w:p>
    <w:p w:rsidR="00235722" w:rsidRDefault="00235722">
      <w:pPr>
        <w:spacing w:before="7" w:line="240" w:lineRule="exact"/>
        <w:rPr>
          <w:sz w:val="24"/>
          <w:szCs w:val="24"/>
        </w:rPr>
      </w:pPr>
    </w:p>
    <w:p w:rsidR="00235722" w:rsidRDefault="00AC1525">
      <w:pPr>
        <w:spacing w:before="34" w:line="260" w:lineRule="exact"/>
        <w:ind w:left="3240" w:right="2619" w:hanging="1440"/>
        <w:rPr>
          <w:sz w:val="24"/>
          <w:szCs w:val="24"/>
        </w:rPr>
      </w:pPr>
      <w:r w:rsidRPr="00AC1525">
        <w:pict>
          <v:group id="_x0000_s1306" style="position:absolute;left:0;text-align:left;margin-left:89.5pt;margin-top:1.35pt;width:390.05pt;height:28.6pt;z-index:-1493;mso-position-horizontal-relative:page" coordorigin="1790,27" coordsize="7801,572">
            <v:shape id="_x0000_s1308" style="position:absolute;left:1800;top:37;width:7781;height:274" coordorigin="1800,37" coordsize="7781,274" path="m1800,311r7781,l9581,37r-7781,l1800,311xe" fillcolor="yellow" stroked="f">
              <v:path arrowok="t"/>
            </v:shape>
            <v:shape id="_x0000_s1307" style="position:absolute;left:1800;top:311;width:6898;height:278" coordorigin="1800,311" coordsize="6898,278" path="m1800,589r6898,l8698,311r-6898,l1800,589xe" fillcolor="yellow" stroked="f">
              <v:path arrowok="t"/>
            </v:shape>
            <w10:wrap anchorx="page"/>
          </v:group>
        </w:pict>
      </w:r>
      <w:r w:rsidR="007D7CA6">
        <w:rPr>
          <w:spacing w:val="1"/>
          <w:sz w:val="24"/>
          <w:szCs w:val="24"/>
        </w:rPr>
        <w:t>S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2"/>
          <w:sz w:val="24"/>
          <w:szCs w:val="24"/>
        </w:rPr>
        <w:t>L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1"/>
          <w:sz w:val="24"/>
          <w:szCs w:val="24"/>
        </w:rPr>
        <w:t>C</w:t>
      </w:r>
      <w:r w:rsidR="007D7CA6">
        <w:rPr>
          <w:sz w:val="24"/>
          <w:szCs w:val="24"/>
        </w:rPr>
        <w:t>T</w:t>
      </w:r>
      <w:r w:rsidR="007D7CA6">
        <w:rPr>
          <w:spacing w:val="-3"/>
          <w:sz w:val="24"/>
          <w:szCs w:val="24"/>
        </w:rPr>
        <w:t>F</w:t>
      </w:r>
      <w:r w:rsidR="007D7CA6">
        <w:rPr>
          <w:sz w:val="24"/>
          <w:szCs w:val="24"/>
        </w:rPr>
        <w:t>N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-2"/>
          <w:sz w:val="24"/>
          <w:szCs w:val="24"/>
        </w:rPr>
        <w:t>M</w:t>
      </w:r>
      <w:r w:rsidR="007D7CA6">
        <w:rPr>
          <w:spacing w:val="2"/>
          <w:sz w:val="24"/>
          <w:szCs w:val="24"/>
        </w:rPr>
        <w:t>E</w:t>
      </w:r>
      <w:r w:rsidR="007D7CA6">
        <w:rPr>
          <w:sz w:val="24"/>
          <w:szCs w:val="24"/>
        </w:rPr>
        <w:t>,</w:t>
      </w:r>
      <w:r w:rsidR="007D7CA6">
        <w:rPr>
          <w:spacing w:val="-2"/>
          <w:sz w:val="24"/>
          <w:szCs w:val="24"/>
        </w:rPr>
        <w:t>L</w:t>
      </w:r>
      <w:r w:rsidR="007D7CA6">
        <w:rPr>
          <w:spacing w:val="5"/>
          <w:sz w:val="24"/>
          <w:szCs w:val="24"/>
        </w:rPr>
        <w:t>N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-2"/>
          <w:sz w:val="24"/>
          <w:szCs w:val="24"/>
        </w:rPr>
        <w:t>M</w:t>
      </w:r>
      <w:r w:rsidR="007D7CA6">
        <w:rPr>
          <w:spacing w:val="2"/>
          <w:sz w:val="24"/>
          <w:szCs w:val="24"/>
        </w:rPr>
        <w:t>E</w:t>
      </w:r>
      <w:r w:rsidR="007D7CA6">
        <w:rPr>
          <w:sz w:val="24"/>
          <w:szCs w:val="24"/>
        </w:rPr>
        <w:t>,</w:t>
      </w:r>
      <w:r w:rsidR="007D7CA6">
        <w:rPr>
          <w:spacing w:val="-5"/>
          <w:sz w:val="24"/>
          <w:szCs w:val="24"/>
        </w:rPr>
        <w:t>A</w:t>
      </w:r>
      <w:r w:rsidR="007D7CA6">
        <w:rPr>
          <w:sz w:val="24"/>
          <w:szCs w:val="24"/>
        </w:rPr>
        <w:t>DD</w:t>
      </w:r>
      <w:r w:rsidR="007D7CA6">
        <w:rPr>
          <w:spacing w:val="-1"/>
          <w:sz w:val="24"/>
          <w:szCs w:val="24"/>
        </w:rPr>
        <w:t>R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1"/>
          <w:sz w:val="24"/>
          <w:szCs w:val="24"/>
        </w:rPr>
        <w:t>S</w:t>
      </w:r>
      <w:r w:rsidR="007D7CA6">
        <w:rPr>
          <w:sz w:val="24"/>
          <w:szCs w:val="24"/>
        </w:rPr>
        <w:t>S</w:t>
      </w:r>
      <w:r w:rsidR="007D7CA6">
        <w:rPr>
          <w:spacing w:val="-3"/>
          <w:sz w:val="24"/>
          <w:szCs w:val="24"/>
        </w:rPr>
        <w:t>F</w:t>
      </w:r>
      <w:r w:rsidR="007D7CA6">
        <w:rPr>
          <w:spacing w:val="-1"/>
          <w:sz w:val="24"/>
          <w:szCs w:val="24"/>
        </w:rPr>
        <w:t>R</w:t>
      </w:r>
      <w:r w:rsidR="007D7CA6">
        <w:rPr>
          <w:spacing w:val="5"/>
          <w:sz w:val="24"/>
          <w:szCs w:val="24"/>
        </w:rPr>
        <w:t>O</w:t>
      </w:r>
      <w:r w:rsidR="007D7CA6">
        <w:rPr>
          <w:sz w:val="24"/>
          <w:szCs w:val="24"/>
        </w:rPr>
        <w:t>M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2"/>
          <w:sz w:val="24"/>
          <w:szCs w:val="24"/>
        </w:rPr>
        <w:t>M</w:t>
      </w:r>
      <w:r w:rsidR="007D7CA6">
        <w:rPr>
          <w:spacing w:val="1"/>
          <w:sz w:val="24"/>
          <w:szCs w:val="24"/>
        </w:rPr>
        <w:t>P</w:t>
      </w:r>
      <w:r w:rsidR="007D7CA6">
        <w:rPr>
          <w:spacing w:val="-2"/>
          <w:sz w:val="24"/>
          <w:szCs w:val="24"/>
        </w:rPr>
        <w:t>L</w:t>
      </w:r>
      <w:r w:rsidR="007D7CA6">
        <w:rPr>
          <w:sz w:val="24"/>
          <w:szCs w:val="24"/>
        </w:rPr>
        <w:t>OY</w:t>
      </w:r>
      <w:r w:rsidR="007D7CA6">
        <w:rPr>
          <w:spacing w:val="2"/>
          <w:sz w:val="24"/>
          <w:szCs w:val="24"/>
        </w:rPr>
        <w:t>EE</w:t>
      </w:r>
      <w:r w:rsidR="007D7CA6">
        <w:rPr>
          <w:sz w:val="24"/>
          <w:szCs w:val="24"/>
        </w:rPr>
        <w:t>,</w:t>
      </w:r>
      <w:r w:rsidR="007D7CA6">
        <w:rPr>
          <w:spacing w:val="-5"/>
          <w:sz w:val="24"/>
          <w:szCs w:val="24"/>
        </w:rPr>
        <w:t>D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1"/>
          <w:sz w:val="24"/>
          <w:szCs w:val="24"/>
        </w:rPr>
        <w:t>P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-1"/>
          <w:sz w:val="24"/>
          <w:szCs w:val="24"/>
        </w:rPr>
        <w:t>R</w:t>
      </w:r>
      <w:r w:rsidR="007D7CA6">
        <w:rPr>
          <w:spacing w:val="2"/>
          <w:sz w:val="24"/>
          <w:szCs w:val="24"/>
        </w:rPr>
        <w:t>T</w:t>
      </w:r>
      <w:r w:rsidR="007D7CA6">
        <w:rPr>
          <w:spacing w:val="-2"/>
          <w:sz w:val="24"/>
          <w:szCs w:val="24"/>
        </w:rPr>
        <w:t>M</w:t>
      </w:r>
      <w:r w:rsidR="007D7CA6">
        <w:rPr>
          <w:spacing w:val="2"/>
          <w:sz w:val="24"/>
          <w:szCs w:val="24"/>
        </w:rPr>
        <w:t>E</w:t>
      </w:r>
      <w:r w:rsidR="007D7CA6">
        <w:rPr>
          <w:sz w:val="24"/>
          <w:szCs w:val="24"/>
        </w:rPr>
        <w:t xml:space="preserve">NT </w:t>
      </w:r>
      <w:r w:rsidR="007D7CA6">
        <w:rPr>
          <w:spacing w:val="-5"/>
          <w:sz w:val="24"/>
          <w:szCs w:val="24"/>
        </w:rPr>
        <w:t>W</w:t>
      </w:r>
      <w:r w:rsidR="007D7CA6">
        <w:rPr>
          <w:sz w:val="24"/>
          <w:szCs w:val="24"/>
        </w:rPr>
        <w:t>H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1"/>
          <w:sz w:val="24"/>
          <w:szCs w:val="24"/>
        </w:rPr>
        <w:t>R</w:t>
      </w:r>
      <w:r w:rsidR="007D7CA6">
        <w:rPr>
          <w:sz w:val="24"/>
          <w:szCs w:val="24"/>
        </w:rPr>
        <w:t>ED</w:t>
      </w:r>
      <w:r w:rsidR="007D7CA6">
        <w:rPr>
          <w:spacing w:val="5"/>
          <w:sz w:val="24"/>
          <w:szCs w:val="24"/>
        </w:rPr>
        <w:t>N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-2"/>
          <w:sz w:val="24"/>
          <w:szCs w:val="24"/>
        </w:rPr>
        <w:t>M</w:t>
      </w:r>
      <w:r w:rsidR="007D7CA6">
        <w:rPr>
          <w:spacing w:val="2"/>
          <w:sz w:val="24"/>
          <w:szCs w:val="24"/>
        </w:rPr>
        <w:t>E</w:t>
      </w:r>
      <w:r w:rsidR="007D7CA6">
        <w:rPr>
          <w:sz w:val="24"/>
          <w:szCs w:val="24"/>
        </w:rPr>
        <w:t>=</w:t>
      </w:r>
      <w:r w:rsidR="007D7CA6">
        <w:rPr>
          <w:spacing w:val="2"/>
          <w:sz w:val="24"/>
          <w:szCs w:val="24"/>
        </w:rPr>
        <w:t>’</w:t>
      </w:r>
      <w:r w:rsidR="007D7CA6">
        <w:rPr>
          <w:spacing w:val="-1"/>
          <w:sz w:val="24"/>
          <w:szCs w:val="24"/>
        </w:rPr>
        <w:t>Re</w:t>
      </w:r>
      <w:r w:rsidR="007D7CA6">
        <w:rPr>
          <w:spacing w:val="3"/>
          <w:sz w:val="24"/>
          <w:szCs w:val="24"/>
        </w:rPr>
        <w:t>s</w:t>
      </w:r>
      <w:r w:rsidR="007D7CA6">
        <w:rPr>
          <w:spacing w:val="-1"/>
          <w:sz w:val="24"/>
          <w:szCs w:val="24"/>
        </w:rPr>
        <w:t>ea</w:t>
      </w:r>
      <w:r w:rsidR="007D7CA6">
        <w:rPr>
          <w:spacing w:val="2"/>
          <w:sz w:val="24"/>
          <w:szCs w:val="24"/>
        </w:rPr>
        <w:t>r</w:t>
      </w:r>
      <w:r w:rsidR="007D7CA6">
        <w:rPr>
          <w:spacing w:val="4"/>
          <w:sz w:val="24"/>
          <w:szCs w:val="24"/>
        </w:rPr>
        <w:t>c</w:t>
      </w:r>
      <w:r w:rsidR="007D7CA6">
        <w:rPr>
          <w:spacing w:val="-5"/>
          <w:sz w:val="24"/>
          <w:szCs w:val="24"/>
        </w:rPr>
        <w:t>h</w:t>
      </w:r>
      <w:r w:rsidR="007D7CA6">
        <w:rPr>
          <w:sz w:val="24"/>
          <w:szCs w:val="24"/>
        </w:rPr>
        <w:t>’</w:t>
      </w:r>
      <w:r w:rsidR="007D7CA6">
        <w:rPr>
          <w:spacing w:val="-5"/>
          <w:sz w:val="24"/>
          <w:szCs w:val="24"/>
        </w:rPr>
        <w:t>A</w:t>
      </w:r>
      <w:r w:rsidR="007D7CA6">
        <w:rPr>
          <w:sz w:val="24"/>
          <w:szCs w:val="24"/>
        </w:rPr>
        <w:t>NDDNU</w:t>
      </w:r>
      <w:r w:rsidR="007D7CA6">
        <w:rPr>
          <w:spacing w:val="3"/>
          <w:sz w:val="24"/>
          <w:szCs w:val="24"/>
        </w:rPr>
        <w:t>M</w:t>
      </w:r>
      <w:r w:rsidR="007D7CA6">
        <w:rPr>
          <w:spacing w:val="-1"/>
          <w:sz w:val="24"/>
          <w:szCs w:val="24"/>
        </w:rPr>
        <w:t>B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1"/>
          <w:sz w:val="24"/>
          <w:szCs w:val="24"/>
        </w:rPr>
        <w:t>R</w:t>
      </w:r>
      <w:r w:rsidR="007D7CA6">
        <w:rPr>
          <w:sz w:val="24"/>
          <w:szCs w:val="24"/>
        </w:rPr>
        <w:t>=DN</w:t>
      </w:r>
      <w:r w:rsidR="007D7CA6">
        <w:rPr>
          <w:spacing w:val="-1"/>
          <w:sz w:val="24"/>
          <w:szCs w:val="24"/>
        </w:rPr>
        <w:t>O</w:t>
      </w:r>
      <w:r w:rsidR="007D7CA6">
        <w:rPr>
          <w:sz w:val="24"/>
          <w:szCs w:val="24"/>
        </w:rPr>
        <w:t>;</w:t>
      </w:r>
    </w:p>
    <w:p w:rsidR="00235722" w:rsidRDefault="00235722">
      <w:pPr>
        <w:spacing w:before="15" w:line="260" w:lineRule="exact"/>
        <w:rPr>
          <w:sz w:val="26"/>
          <w:szCs w:val="26"/>
        </w:rPr>
      </w:pPr>
    </w:p>
    <w:p w:rsidR="00235722" w:rsidRDefault="007D7CA6">
      <w:pPr>
        <w:ind w:left="1800"/>
        <w:rPr>
          <w:sz w:val="24"/>
          <w:szCs w:val="24"/>
        </w:rPr>
      </w:pPr>
      <w:r>
        <w:rPr>
          <w:spacing w:val="6"/>
          <w:sz w:val="24"/>
          <w:szCs w:val="24"/>
        </w:rPr>
        <w:t>S</w:t>
      </w:r>
      <w:r>
        <w:rPr>
          <w:spacing w:val="-4"/>
          <w:sz w:val="24"/>
          <w:szCs w:val="24"/>
        </w:rPr>
        <w:t>im</w:t>
      </w:r>
      <w:r>
        <w:rPr>
          <w:sz w:val="24"/>
          <w:szCs w:val="24"/>
        </w:rPr>
        <w:t>i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 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oa</w:t>
      </w:r>
      <w:r>
        <w:rPr>
          <w:spacing w:val="-3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T-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</w:t>
      </w:r>
      <w:r>
        <w:rPr>
          <w:spacing w:val="-2"/>
          <w:sz w:val="24"/>
          <w:szCs w:val="24"/>
        </w:rPr>
        <w:t>J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pacing w:val="-3"/>
          <w:sz w:val="24"/>
          <w:szCs w:val="24"/>
        </w:rPr>
        <w:t>T</w:t>
      </w:r>
      <w:r>
        <w:rPr>
          <w:spacing w:val="2"/>
          <w:sz w:val="24"/>
          <w:szCs w:val="24"/>
        </w:rPr>
        <w:t>-</w:t>
      </w:r>
      <w:r>
        <w:rPr>
          <w:spacing w:val="-2"/>
          <w:sz w:val="24"/>
          <w:szCs w:val="24"/>
        </w:rPr>
        <w:t>J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qu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g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b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a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s</w:t>
      </w:r>
    </w:p>
    <w:p w:rsidR="00235722" w:rsidRDefault="007D7CA6">
      <w:pPr>
        <w:tabs>
          <w:tab w:val="left" w:pos="2160"/>
        </w:tabs>
        <w:spacing w:before="21" w:line="260" w:lineRule="exact"/>
        <w:ind w:left="2160" w:right="1695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(</w:t>
      </w:r>
      <w:r>
        <w:rPr>
          <w:sz w:val="24"/>
          <w:szCs w:val="24"/>
        </w:rPr>
        <w:t>DN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pacing w:val="4"/>
          <w:sz w:val="24"/>
          <w:szCs w:val="24"/>
        </w:rPr>
        <w:t>=</w:t>
      </w:r>
      <w:r>
        <w:rPr>
          <w:spacing w:val="-3"/>
          <w:sz w:val="24"/>
          <w:szCs w:val="24"/>
        </w:rPr>
        <w:t>’</w:t>
      </w:r>
      <w:r>
        <w:rPr>
          <w:spacing w:val="-1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ea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3"/>
          <w:sz w:val="24"/>
          <w:szCs w:val="24"/>
        </w:rPr>
        <w:t>’</w:t>
      </w:r>
      <w:r>
        <w:rPr>
          <w:sz w:val="24"/>
          <w:szCs w:val="24"/>
        </w:rPr>
        <w:t>)</w:t>
      </w:r>
      <w:r>
        <w:rPr>
          <w:spacing w:val="-9"/>
          <w:sz w:val="24"/>
          <w:szCs w:val="24"/>
        </w:rPr>
        <w:t xml:space="preserve"> i</w:t>
      </w:r>
      <w:r>
        <w:rPr>
          <w:sz w:val="24"/>
          <w:szCs w:val="24"/>
        </w:rPr>
        <w:t>sa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ec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(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dstoa</w:t>
      </w:r>
      <w:r>
        <w:rPr>
          <w:spacing w:val="-3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i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5"/>
          <w:sz w:val="24"/>
          <w:szCs w:val="24"/>
        </w:rPr>
        <w:t>g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b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)</w:t>
      </w:r>
    </w:p>
    <w:p w:rsidR="00235722" w:rsidRDefault="007D7CA6">
      <w:pPr>
        <w:spacing w:before="1"/>
        <w:ind w:left="1800"/>
        <w:rPr>
          <w:sz w:val="24"/>
          <w:szCs w:val="24"/>
        </w:rPr>
      </w:pPr>
      <w:r>
        <w:rPr>
          <w:spacing w:val="-1"/>
          <w:sz w:val="24"/>
          <w:szCs w:val="24"/>
        </w:rPr>
        <w:t>Re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v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>F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</w:rPr>
        <w:t>L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DD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S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sap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j</w:t>
      </w:r>
      <w:r>
        <w:rPr>
          <w:spacing w:val="4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t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p</w:t>
      </w:r>
      <w:r>
        <w:rPr>
          <w:spacing w:val="-6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</w:p>
    <w:p w:rsidR="00235722" w:rsidRDefault="007D7CA6">
      <w:pPr>
        <w:tabs>
          <w:tab w:val="left" w:pos="2160"/>
        </w:tabs>
        <w:spacing w:before="21" w:line="260" w:lineRule="exact"/>
        <w:ind w:left="2160" w:right="1771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(</w:t>
      </w:r>
      <w:r>
        <w:rPr>
          <w:sz w:val="24"/>
          <w:szCs w:val="24"/>
        </w:rPr>
        <w:t>DNU</w:t>
      </w:r>
      <w:r>
        <w:rPr>
          <w:spacing w:val="-2"/>
          <w:sz w:val="24"/>
          <w:szCs w:val="24"/>
        </w:rPr>
        <w:t>M</w:t>
      </w:r>
      <w:r>
        <w:rPr>
          <w:spacing w:val="-1"/>
          <w:sz w:val="24"/>
          <w:szCs w:val="24"/>
        </w:rPr>
        <w:t>B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=DNO)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sa</w:t>
      </w:r>
      <w:r>
        <w:rPr>
          <w:spacing w:val="-9"/>
          <w:sz w:val="24"/>
          <w:szCs w:val="24"/>
        </w:rPr>
        <w:t>j</w:t>
      </w:r>
      <w:r>
        <w:rPr>
          <w:spacing w:val="10"/>
          <w:sz w:val="24"/>
          <w:szCs w:val="24"/>
        </w:rPr>
        <w:t>o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(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-5"/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dstoa</w:t>
      </w:r>
      <w:r>
        <w:rPr>
          <w:spacing w:val="-2"/>
          <w:sz w:val="24"/>
          <w:szCs w:val="24"/>
        </w:rPr>
        <w:t>J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i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l 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b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)</w:t>
      </w:r>
    </w:p>
    <w:p w:rsidR="00235722" w:rsidRDefault="00235722">
      <w:pPr>
        <w:spacing w:before="18" w:line="260" w:lineRule="exact"/>
        <w:rPr>
          <w:sz w:val="26"/>
          <w:szCs w:val="26"/>
        </w:rPr>
      </w:pPr>
    </w:p>
    <w:p w:rsidR="00235722" w:rsidRDefault="007D7CA6">
      <w:pPr>
        <w:ind w:left="1800" w:right="1506"/>
        <w:rPr>
          <w:sz w:val="24"/>
          <w:szCs w:val="24"/>
        </w:rPr>
      </w:pPr>
      <w:r>
        <w:rPr>
          <w:b/>
          <w:spacing w:val="1"/>
          <w:sz w:val="24"/>
          <w:szCs w:val="24"/>
        </w:rPr>
        <w:t>Qu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y:</w:t>
      </w:r>
      <w:r>
        <w:rPr>
          <w:b/>
          <w:spacing w:val="-2"/>
          <w:sz w:val="24"/>
          <w:szCs w:val="24"/>
        </w:rPr>
        <w:t>F</w:t>
      </w:r>
      <w:r>
        <w:rPr>
          <w:b/>
          <w:spacing w:val="5"/>
          <w:sz w:val="24"/>
          <w:szCs w:val="24"/>
        </w:rPr>
        <w:t>o</w:t>
      </w: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v</w:t>
      </w:r>
      <w:r>
        <w:rPr>
          <w:b/>
          <w:spacing w:val="4"/>
          <w:sz w:val="24"/>
          <w:szCs w:val="24"/>
        </w:rPr>
        <w:t>e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y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2"/>
          <w:sz w:val="24"/>
          <w:szCs w:val="24"/>
        </w:rPr>
        <w:t>j</w:t>
      </w:r>
      <w:r>
        <w:rPr>
          <w:b/>
          <w:spacing w:val="-1"/>
          <w:sz w:val="24"/>
          <w:szCs w:val="24"/>
        </w:rPr>
        <w:t>ec</w:t>
      </w:r>
      <w:r>
        <w:rPr>
          <w:b/>
          <w:sz w:val="24"/>
          <w:szCs w:val="24"/>
        </w:rPr>
        <w:t>t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o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a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din</w:t>
      </w:r>
      <w:r>
        <w:rPr>
          <w:b/>
          <w:spacing w:val="-3"/>
          <w:sz w:val="24"/>
          <w:szCs w:val="24"/>
        </w:rPr>
        <w:t>‘</w:t>
      </w:r>
      <w:r>
        <w:rPr>
          <w:b/>
          <w:spacing w:val="1"/>
          <w:sz w:val="24"/>
          <w:szCs w:val="24"/>
        </w:rPr>
        <w:t>S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ff</w:t>
      </w:r>
      <w:r>
        <w:rPr>
          <w:b/>
          <w:spacing w:val="5"/>
          <w:sz w:val="24"/>
          <w:szCs w:val="24"/>
        </w:rPr>
        <w:t>o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d</w:t>
      </w:r>
      <w:r>
        <w:rPr>
          <w:b/>
          <w:spacing w:val="2"/>
          <w:sz w:val="24"/>
          <w:szCs w:val="24"/>
        </w:rPr>
        <w:t>’</w:t>
      </w:r>
      <w:r>
        <w:rPr>
          <w:b/>
          <w:sz w:val="24"/>
          <w:szCs w:val="24"/>
        </w:rPr>
        <w:t>,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i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t</w:t>
      </w:r>
      <w:r>
        <w:rPr>
          <w:b/>
          <w:spacing w:val="2"/>
          <w:sz w:val="24"/>
          <w:szCs w:val="24"/>
        </w:rPr>
        <w:t xml:space="preserve"> 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2"/>
          <w:sz w:val="24"/>
          <w:szCs w:val="24"/>
        </w:rPr>
        <w:t>j</w:t>
      </w:r>
      <w:r>
        <w:rPr>
          <w:b/>
          <w:spacing w:val="-1"/>
          <w:sz w:val="24"/>
          <w:szCs w:val="24"/>
        </w:rPr>
        <w:t>ec</w:t>
      </w:r>
      <w:r>
        <w:rPr>
          <w:b/>
          <w:sz w:val="24"/>
          <w:szCs w:val="24"/>
        </w:rPr>
        <w:t xml:space="preserve">t </w:t>
      </w:r>
      <w:r>
        <w:rPr>
          <w:b/>
          <w:spacing w:val="1"/>
          <w:sz w:val="24"/>
          <w:szCs w:val="24"/>
        </w:rPr>
        <w:t>nu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b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,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 xml:space="preserve">e 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ol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 xml:space="preserve">g </w:t>
      </w:r>
      <w:r>
        <w:rPr>
          <w:b/>
          <w:spacing w:val="1"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a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nu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b</w:t>
      </w:r>
      <w:r>
        <w:rPr>
          <w:b/>
          <w:spacing w:val="4"/>
          <w:sz w:val="24"/>
          <w:szCs w:val="24"/>
        </w:rPr>
        <w:t>e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,a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d</w:t>
      </w:r>
      <w:r>
        <w:rPr>
          <w:b/>
          <w:spacing w:val="-3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 xml:space="preserve">e </w:t>
      </w:r>
      <w:r>
        <w:rPr>
          <w:b/>
          <w:spacing w:val="1"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a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ag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2"/>
          <w:sz w:val="24"/>
          <w:szCs w:val="24"/>
        </w:rPr>
        <w:t>’</w:t>
      </w:r>
      <w:r>
        <w:rPr>
          <w:b/>
          <w:sz w:val="24"/>
          <w:szCs w:val="24"/>
        </w:rPr>
        <w:t>s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a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 xml:space="preserve"> n</w:t>
      </w:r>
      <w:r>
        <w:rPr>
          <w:b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, a</w:t>
      </w:r>
      <w:r>
        <w:rPr>
          <w:b/>
          <w:spacing w:val="1"/>
          <w:sz w:val="24"/>
          <w:szCs w:val="24"/>
        </w:rPr>
        <w:t>dd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4"/>
          <w:sz w:val="24"/>
          <w:szCs w:val="24"/>
        </w:rPr>
        <w:t>e</w:t>
      </w:r>
      <w:r>
        <w:rPr>
          <w:b/>
          <w:spacing w:val="-2"/>
          <w:sz w:val="24"/>
          <w:szCs w:val="24"/>
        </w:rPr>
        <w:t>ss</w:t>
      </w:r>
      <w:r>
        <w:rPr>
          <w:b/>
          <w:sz w:val="24"/>
          <w:szCs w:val="24"/>
        </w:rPr>
        <w:t>,a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d</w:t>
      </w:r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>i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hd</w:t>
      </w:r>
      <w:r>
        <w:rPr>
          <w:b/>
          <w:sz w:val="24"/>
          <w:szCs w:val="24"/>
        </w:rPr>
        <w:t>a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.</w:t>
      </w:r>
    </w:p>
    <w:p w:rsidR="00235722" w:rsidRDefault="00235722">
      <w:pPr>
        <w:spacing w:before="20" w:line="220" w:lineRule="exact"/>
        <w:rPr>
          <w:sz w:val="22"/>
          <w:szCs w:val="22"/>
        </w:rPr>
      </w:pPr>
    </w:p>
    <w:p w:rsidR="00235722" w:rsidRDefault="007D7CA6">
      <w:pPr>
        <w:spacing w:before="34" w:line="260" w:lineRule="exact"/>
        <w:ind w:left="1800" w:right="4341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NU</w:t>
      </w:r>
      <w:r>
        <w:rPr>
          <w:spacing w:val="-2"/>
          <w:sz w:val="24"/>
          <w:szCs w:val="24"/>
        </w:rPr>
        <w:t>M</w:t>
      </w:r>
      <w:r>
        <w:rPr>
          <w:spacing w:val="-1"/>
          <w:sz w:val="24"/>
          <w:szCs w:val="24"/>
        </w:rPr>
        <w:t>B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,DNU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</w:rPr>
        <w:t>B</w:t>
      </w:r>
      <w:r>
        <w:rPr>
          <w:spacing w:val="5"/>
          <w:sz w:val="24"/>
          <w:szCs w:val="24"/>
        </w:rPr>
        <w:t>D</w:t>
      </w:r>
      <w:r>
        <w:rPr>
          <w:spacing w:val="-5"/>
          <w:sz w:val="24"/>
          <w:szCs w:val="24"/>
        </w:rPr>
        <w:t>A</w:t>
      </w:r>
      <w:r>
        <w:rPr>
          <w:spacing w:val="2"/>
          <w:sz w:val="24"/>
          <w:szCs w:val="24"/>
        </w:rPr>
        <w:t>TE</w:t>
      </w:r>
      <w:r>
        <w:rPr>
          <w:sz w:val="24"/>
          <w:szCs w:val="24"/>
        </w:rPr>
        <w:t>,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DD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 xml:space="preserve">S </w:t>
      </w: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</w:t>
      </w:r>
      <w:r>
        <w:rPr>
          <w:spacing w:val="-2"/>
          <w:sz w:val="24"/>
          <w:szCs w:val="24"/>
        </w:rPr>
        <w:t>J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,D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P</w:t>
      </w:r>
      <w:r>
        <w:rPr>
          <w:spacing w:val="-5"/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T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E</w:t>
      </w:r>
    </w:p>
    <w:p w:rsidR="00235722" w:rsidRDefault="00AC1525">
      <w:pPr>
        <w:spacing w:line="260" w:lineRule="exact"/>
        <w:ind w:left="1800"/>
        <w:rPr>
          <w:sz w:val="24"/>
          <w:szCs w:val="24"/>
        </w:rPr>
      </w:pPr>
      <w:r w:rsidRPr="00AC1525">
        <w:pict>
          <v:group id="_x0000_s1302" style="position:absolute;left:0;text-align:left;margin-left:89.5pt;margin-top:-27.7pt;width:420.5pt;height:42.3pt;z-index:-1492;mso-position-horizontal-relative:page" coordorigin="1790,-554" coordsize="8410,846">
            <v:shape id="_x0000_s1305" style="position:absolute;left:1800;top:-544;width:6058;height:274" coordorigin="1800,-544" coordsize="6058,274" path="m1800,-271r6058,l7858,-544r-6058,l1800,-271xe" fillcolor="yellow" stroked="f">
              <v:path arrowok="t"/>
            </v:shape>
            <v:shape id="_x0000_s1304" style="position:absolute;left:1800;top:-271;width:4886;height:278" coordorigin="1800,-271" coordsize="4886,278" path="m1800,8r4886,l6686,-271r-4886,l1800,8xe" fillcolor="yellow" stroked="f">
              <v:path arrowok="t"/>
            </v:shape>
            <v:shape id="_x0000_s1303" style="position:absolute;left:1800;top:8;width:8390;height:274" coordorigin="1800,8" coordsize="8390,274" path="m1800,281r8390,l10190,8,1800,8r,273xe" fillcolor="yellow" stroked="f">
              <v:path arrowok="t"/>
            </v:shape>
            <w10:wrap anchorx="page"/>
          </v:group>
        </w:pict>
      </w:r>
      <w:r w:rsidR="007D7CA6">
        <w:rPr>
          <w:spacing w:val="-5"/>
          <w:sz w:val="24"/>
          <w:szCs w:val="24"/>
        </w:rPr>
        <w:t>W</w:t>
      </w:r>
      <w:r w:rsidR="007D7CA6">
        <w:rPr>
          <w:sz w:val="24"/>
          <w:szCs w:val="24"/>
        </w:rPr>
        <w:t>H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1"/>
          <w:sz w:val="24"/>
          <w:szCs w:val="24"/>
        </w:rPr>
        <w:t>R</w:t>
      </w:r>
      <w:r w:rsidR="007D7CA6">
        <w:rPr>
          <w:sz w:val="24"/>
          <w:szCs w:val="24"/>
        </w:rPr>
        <w:t>EDNU</w:t>
      </w:r>
      <w:r w:rsidR="007D7CA6">
        <w:rPr>
          <w:spacing w:val="-2"/>
          <w:sz w:val="24"/>
          <w:szCs w:val="24"/>
        </w:rPr>
        <w:t>M</w:t>
      </w:r>
      <w:r w:rsidR="007D7CA6">
        <w:rPr>
          <w:sz w:val="24"/>
          <w:szCs w:val="24"/>
        </w:rPr>
        <w:t>=DN</w:t>
      </w:r>
      <w:r w:rsidR="007D7CA6">
        <w:rPr>
          <w:spacing w:val="5"/>
          <w:sz w:val="24"/>
          <w:szCs w:val="24"/>
        </w:rPr>
        <w:t>U</w:t>
      </w:r>
      <w:r w:rsidR="007D7CA6">
        <w:rPr>
          <w:spacing w:val="-2"/>
          <w:sz w:val="24"/>
          <w:szCs w:val="24"/>
        </w:rPr>
        <w:t>M</w:t>
      </w:r>
      <w:r w:rsidR="007D7CA6">
        <w:rPr>
          <w:spacing w:val="-1"/>
          <w:sz w:val="24"/>
          <w:szCs w:val="24"/>
        </w:rPr>
        <w:t>B</w:t>
      </w:r>
      <w:r w:rsidR="007D7CA6">
        <w:rPr>
          <w:spacing w:val="2"/>
          <w:sz w:val="24"/>
          <w:szCs w:val="24"/>
        </w:rPr>
        <w:t>E</w:t>
      </w:r>
      <w:r w:rsidR="007D7CA6">
        <w:rPr>
          <w:sz w:val="24"/>
          <w:szCs w:val="24"/>
        </w:rPr>
        <w:t>R</w:t>
      </w:r>
      <w:r w:rsidR="007D7CA6">
        <w:rPr>
          <w:spacing w:val="-5"/>
          <w:sz w:val="24"/>
          <w:szCs w:val="24"/>
        </w:rPr>
        <w:t>A</w:t>
      </w:r>
      <w:r w:rsidR="007D7CA6">
        <w:rPr>
          <w:sz w:val="24"/>
          <w:szCs w:val="24"/>
        </w:rPr>
        <w:t>ND</w:t>
      </w:r>
      <w:r w:rsidR="007D7CA6">
        <w:rPr>
          <w:spacing w:val="-2"/>
          <w:sz w:val="24"/>
          <w:szCs w:val="24"/>
        </w:rPr>
        <w:t>M</w:t>
      </w:r>
      <w:r w:rsidR="007D7CA6">
        <w:rPr>
          <w:sz w:val="24"/>
          <w:szCs w:val="24"/>
        </w:rPr>
        <w:t>G</w:t>
      </w:r>
      <w:r w:rsidR="007D7CA6">
        <w:rPr>
          <w:spacing w:val="-1"/>
          <w:sz w:val="24"/>
          <w:szCs w:val="24"/>
        </w:rPr>
        <w:t>R</w:t>
      </w:r>
      <w:r w:rsidR="007D7CA6">
        <w:rPr>
          <w:spacing w:val="1"/>
          <w:sz w:val="24"/>
          <w:szCs w:val="24"/>
        </w:rPr>
        <w:t>SS</w:t>
      </w:r>
      <w:r w:rsidR="007D7CA6">
        <w:rPr>
          <w:sz w:val="24"/>
          <w:szCs w:val="24"/>
        </w:rPr>
        <w:t>N=</w:t>
      </w:r>
      <w:r w:rsidR="007D7CA6">
        <w:rPr>
          <w:spacing w:val="6"/>
          <w:sz w:val="24"/>
          <w:szCs w:val="24"/>
        </w:rPr>
        <w:t>S</w:t>
      </w:r>
      <w:r w:rsidR="007D7CA6">
        <w:rPr>
          <w:spacing w:val="1"/>
          <w:sz w:val="24"/>
          <w:szCs w:val="24"/>
        </w:rPr>
        <w:t>S</w:t>
      </w:r>
      <w:r w:rsidR="007D7CA6">
        <w:rPr>
          <w:sz w:val="24"/>
          <w:szCs w:val="24"/>
        </w:rPr>
        <w:t>N</w:t>
      </w:r>
      <w:r w:rsidR="007D7CA6">
        <w:rPr>
          <w:spacing w:val="-5"/>
          <w:sz w:val="24"/>
          <w:szCs w:val="24"/>
        </w:rPr>
        <w:t>A</w:t>
      </w:r>
      <w:r w:rsidR="007D7CA6">
        <w:rPr>
          <w:sz w:val="24"/>
          <w:szCs w:val="24"/>
        </w:rPr>
        <w:t>ND</w:t>
      </w:r>
      <w:r w:rsidR="007D7CA6">
        <w:rPr>
          <w:spacing w:val="1"/>
          <w:sz w:val="24"/>
          <w:szCs w:val="24"/>
        </w:rPr>
        <w:t>P</w:t>
      </w:r>
      <w:r w:rsidR="007D7CA6">
        <w:rPr>
          <w:spacing w:val="-2"/>
          <w:sz w:val="24"/>
          <w:szCs w:val="24"/>
        </w:rPr>
        <w:t>L</w:t>
      </w:r>
      <w:r w:rsidR="007D7CA6">
        <w:rPr>
          <w:sz w:val="24"/>
          <w:szCs w:val="24"/>
        </w:rPr>
        <w:t>O</w:t>
      </w:r>
      <w:r w:rsidR="007D7CA6">
        <w:rPr>
          <w:spacing w:val="3"/>
          <w:sz w:val="24"/>
          <w:szCs w:val="24"/>
        </w:rPr>
        <w:t>C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2"/>
          <w:sz w:val="24"/>
          <w:szCs w:val="24"/>
        </w:rPr>
        <w:t>TI</w:t>
      </w:r>
      <w:r w:rsidR="007D7CA6">
        <w:rPr>
          <w:sz w:val="24"/>
          <w:szCs w:val="24"/>
        </w:rPr>
        <w:t>ON=’</w:t>
      </w:r>
      <w:r w:rsidR="007D7CA6">
        <w:rPr>
          <w:spacing w:val="1"/>
          <w:sz w:val="24"/>
          <w:szCs w:val="24"/>
        </w:rPr>
        <w:t>S</w:t>
      </w:r>
      <w:r w:rsidR="007D7CA6">
        <w:rPr>
          <w:spacing w:val="5"/>
          <w:sz w:val="24"/>
          <w:szCs w:val="24"/>
        </w:rPr>
        <w:t>t</w:t>
      </w:r>
      <w:r w:rsidR="007D7CA6">
        <w:rPr>
          <w:spacing w:val="-1"/>
          <w:sz w:val="24"/>
          <w:szCs w:val="24"/>
        </w:rPr>
        <w:t>a</w:t>
      </w:r>
      <w:r w:rsidR="007D7CA6">
        <w:rPr>
          <w:spacing w:val="-3"/>
          <w:sz w:val="24"/>
          <w:szCs w:val="24"/>
        </w:rPr>
        <w:t>f</w:t>
      </w:r>
      <w:r w:rsidR="007D7CA6">
        <w:rPr>
          <w:spacing w:val="-8"/>
          <w:sz w:val="24"/>
          <w:szCs w:val="24"/>
        </w:rPr>
        <w:t>f</w:t>
      </w:r>
      <w:r w:rsidR="007D7CA6">
        <w:rPr>
          <w:spacing w:val="5"/>
          <w:sz w:val="24"/>
          <w:szCs w:val="24"/>
        </w:rPr>
        <w:t>o</w:t>
      </w:r>
      <w:r w:rsidR="007D7CA6">
        <w:rPr>
          <w:spacing w:val="2"/>
          <w:sz w:val="24"/>
          <w:szCs w:val="24"/>
        </w:rPr>
        <w:t>r</w:t>
      </w:r>
      <w:r w:rsidR="007D7CA6">
        <w:rPr>
          <w:sz w:val="24"/>
          <w:szCs w:val="24"/>
        </w:rPr>
        <w:t>d</w:t>
      </w:r>
      <w:r w:rsidR="007D7CA6">
        <w:rPr>
          <w:spacing w:val="2"/>
          <w:sz w:val="24"/>
          <w:szCs w:val="24"/>
        </w:rPr>
        <w:t>’</w:t>
      </w:r>
      <w:r w:rsidR="007D7CA6">
        <w:rPr>
          <w:sz w:val="24"/>
          <w:szCs w:val="24"/>
        </w:rPr>
        <w:t>;</w:t>
      </w:r>
    </w:p>
    <w:p w:rsidR="00235722" w:rsidRDefault="00235722">
      <w:pPr>
        <w:spacing w:before="18" w:line="260" w:lineRule="exact"/>
        <w:rPr>
          <w:sz w:val="26"/>
          <w:szCs w:val="26"/>
        </w:rPr>
      </w:pPr>
    </w:p>
    <w:p w:rsidR="00235722" w:rsidRDefault="007D7CA6">
      <w:pPr>
        <w:ind w:left="1800"/>
        <w:rPr>
          <w:sz w:val="24"/>
          <w:szCs w:val="24"/>
        </w:rPr>
      </w:pP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wo</w:t>
      </w:r>
      <w:r>
        <w:rPr>
          <w:spacing w:val="-9"/>
          <w:sz w:val="24"/>
          <w:szCs w:val="24"/>
        </w:rPr>
        <w:t>j</w:t>
      </w:r>
      <w:r>
        <w:rPr>
          <w:spacing w:val="10"/>
          <w:sz w:val="24"/>
          <w:szCs w:val="24"/>
        </w:rPr>
        <w:t>o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ns</w:t>
      </w:r>
    </w:p>
    <w:p w:rsidR="00235722" w:rsidRDefault="007D7CA6">
      <w:pPr>
        <w:spacing w:line="280" w:lineRule="exact"/>
        <w:ind w:left="1800"/>
        <w:rPr>
          <w:sz w:val="24"/>
          <w:szCs w:val="24"/>
        </w:rPr>
      </w:pPr>
      <w:r>
        <w:rPr>
          <w:spacing w:val="2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-9"/>
          <w:position w:val="-1"/>
          <w:sz w:val="24"/>
          <w:szCs w:val="24"/>
        </w:rPr>
        <w:t>j</w:t>
      </w:r>
      <w:r>
        <w:rPr>
          <w:spacing w:val="10"/>
          <w:position w:val="-1"/>
          <w:sz w:val="24"/>
          <w:szCs w:val="24"/>
        </w:rPr>
        <w:t>o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d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nDN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2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=DN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2"/>
          <w:position w:val="-1"/>
          <w:sz w:val="24"/>
          <w:szCs w:val="24"/>
        </w:rPr>
        <w:t>M</w:t>
      </w:r>
      <w:r>
        <w:rPr>
          <w:spacing w:val="-1"/>
          <w:position w:val="-1"/>
          <w:sz w:val="24"/>
          <w:szCs w:val="24"/>
        </w:rPr>
        <w:t>B</w:t>
      </w:r>
      <w:r>
        <w:rPr>
          <w:spacing w:val="2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sap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9"/>
          <w:position w:val="-1"/>
          <w:sz w:val="24"/>
          <w:szCs w:val="24"/>
        </w:rPr>
        <w:t>j</w:t>
      </w:r>
      <w:r>
        <w:rPr>
          <w:spacing w:val="-1"/>
          <w:position w:val="-1"/>
          <w:sz w:val="24"/>
          <w:szCs w:val="24"/>
        </w:rPr>
        <w:t>ec</w:t>
      </w:r>
      <w:r>
        <w:rPr>
          <w:position w:val="-1"/>
          <w:sz w:val="24"/>
          <w:szCs w:val="24"/>
        </w:rPr>
        <w:t>t to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 xml:space="preserve"> c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9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3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4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l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ngd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m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t</w:t>
      </w:r>
    </w:p>
    <w:p w:rsidR="00235722" w:rsidRDefault="007D7CA6">
      <w:pPr>
        <w:tabs>
          <w:tab w:val="left" w:pos="2160"/>
        </w:tabs>
        <w:spacing w:before="21" w:line="260" w:lineRule="exact"/>
        <w:ind w:left="2160" w:right="1296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9"/>
          <w:sz w:val="24"/>
          <w:szCs w:val="24"/>
        </w:rPr>
        <w:t>j</w:t>
      </w:r>
      <w:r>
        <w:rPr>
          <w:spacing w:val="10"/>
          <w:sz w:val="24"/>
          <w:szCs w:val="24"/>
        </w:rPr>
        <w:t>o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M</w:t>
      </w:r>
      <w:r>
        <w:rPr>
          <w:spacing w:val="5"/>
          <w:sz w:val="24"/>
          <w:szCs w:val="24"/>
        </w:rPr>
        <w:t>G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SS</w:t>
      </w:r>
      <w:r>
        <w:rPr>
          <w:sz w:val="24"/>
          <w:szCs w:val="24"/>
        </w:rPr>
        <w:t>N=</w:t>
      </w:r>
      <w:r>
        <w:rPr>
          <w:spacing w:val="1"/>
          <w:sz w:val="24"/>
          <w:szCs w:val="24"/>
        </w:rPr>
        <w:t>SS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4"/>
          <w:sz w:val="24"/>
          <w:szCs w:val="24"/>
        </w:rPr>
        <w:t>lli</w:t>
      </w:r>
      <w:r>
        <w:rPr>
          <w:sz w:val="24"/>
          <w:szCs w:val="24"/>
        </w:rPr>
        <w:t>ngd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tto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>e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9"/>
          <w:sz w:val="24"/>
          <w:szCs w:val="24"/>
        </w:rPr>
        <w:t>l</w:t>
      </w:r>
      <w:r>
        <w:rPr>
          <w:spacing w:val="10"/>
          <w:sz w:val="24"/>
          <w:szCs w:val="24"/>
        </w:rPr>
        <w:t>o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>w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 xml:space="preserve">o 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</w:p>
    <w:p w:rsidR="00235722" w:rsidRDefault="007D7CA6">
      <w:pPr>
        <w:spacing w:line="280" w:lineRule="exact"/>
        <w:ind w:left="1800"/>
        <w:rPr>
          <w:sz w:val="24"/>
          <w:szCs w:val="24"/>
        </w:rPr>
      </w:pPr>
      <w:r>
        <w:rPr>
          <w:spacing w:val="-1"/>
          <w:position w:val="-1"/>
          <w:sz w:val="24"/>
          <w:szCs w:val="24"/>
        </w:rPr>
        <w:t>Re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v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>P</w:t>
      </w:r>
      <w:r>
        <w:rPr>
          <w:position w:val="-1"/>
          <w:sz w:val="24"/>
          <w:szCs w:val="24"/>
        </w:rPr>
        <w:t>NU</w:t>
      </w:r>
      <w:r>
        <w:rPr>
          <w:spacing w:val="3"/>
          <w:position w:val="-1"/>
          <w:sz w:val="24"/>
          <w:szCs w:val="24"/>
        </w:rPr>
        <w:t>M</w:t>
      </w:r>
      <w:r>
        <w:rPr>
          <w:spacing w:val="-1"/>
          <w:position w:val="-1"/>
          <w:sz w:val="24"/>
          <w:szCs w:val="24"/>
        </w:rPr>
        <w:t>B</w:t>
      </w:r>
      <w:r>
        <w:rPr>
          <w:spacing w:val="2"/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,DNU</w:t>
      </w:r>
      <w:r>
        <w:rPr>
          <w:spacing w:val="-2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,</w:t>
      </w:r>
      <w:r>
        <w:rPr>
          <w:spacing w:val="-2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N</w:t>
      </w:r>
      <w:r>
        <w:rPr>
          <w:spacing w:val="-5"/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M</w:t>
      </w:r>
      <w:r>
        <w:rPr>
          <w:spacing w:val="2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,</w:t>
      </w:r>
      <w:r>
        <w:rPr>
          <w:spacing w:val="-1"/>
          <w:position w:val="-1"/>
          <w:sz w:val="24"/>
          <w:szCs w:val="24"/>
        </w:rPr>
        <w:t>B</w:t>
      </w:r>
      <w:r>
        <w:rPr>
          <w:spacing w:val="5"/>
          <w:position w:val="-1"/>
          <w:sz w:val="24"/>
          <w:szCs w:val="24"/>
        </w:rPr>
        <w:t>D</w:t>
      </w:r>
      <w:r>
        <w:rPr>
          <w:spacing w:val="-5"/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>TE</w:t>
      </w:r>
      <w:r>
        <w:rPr>
          <w:position w:val="-1"/>
          <w:sz w:val="24"/>
          <w:szCs w:val="24"/>
        </w:rPr>
        <w:t>,</w:t>
      </w:r>
      <w:r>
        <w:rPr>
          <w:spacing w:val="-5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D</w:t>
      </w:r>
      <w:r>
        <w:rPr>
          <w:spacing w:val="5"/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R</w:t>
      </w:r>
      <w:r>
        <w:rPr>
          <w:spacing w:val="2"/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S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sap</w:t>
      </w:r>
      <w:r>
        <w:rPr>
          <w:spacing w:val="-3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4"/>
          <w:position w:val="-1"/>
          <w:sz w:val="24"/>
          <w:szCs w:val="24"/>
        </w:rPr>
        <w:t>j</w:t>
      </w:r>
      <w:r>
        <w:rPr>
          <w:spacing w:val="-1"/>
          <w:position w:val="-1"/>
          <w:sz w:val="24"/>
          <w:szCs w:val="24"/>
        </w:rPr>
        <w:t>ec</w:t>
      </w:r>
      <w:r>
        <w:rPr>
          <w:position w:val="-1"/>
          <w:sz w:val="24"/>
          <w:szCs w:val="24"/>
        </w:rPr>
        <w:t xml:space="preserve">t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6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</w:p>
    <w:p w:rsidR="00235722" w:rsidRDefault="007D7CA6">
      <w:pPr>
        <w:spacing w:line="280" w:lineRule="exact"/>
        <w:ind w:left="1800"/>
        <w:rPr>
          <w:sz w:val="24"/>
          <w:szCs w:val="24"/>
        </w:rPr>
      </w:pPr>
      <w:r>
        <w:rPr>
          <w:spacing w:val="1"/>
          <w:position w:val="-1"/>
          <w:sz w:val="24"/>
          <w:szCs w:val="24"/>
        </w:rPr>
        <w:t>P</w:t>
      </w:r>
      <w:r>
        <w:rPr>
          <w:spacing w:val="-3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4"/>
          <w:position w:val="-1"/>
          <w:sz w:val="24"/>
          <w:szCs w:val="24"/>
        </w:rPr>
        <w:t>j</w:t>
      </w:r>
      <w:r>
        <w:rPr>
          <w:spacing w:val="-1"/>
          <w:position w:val="-1"/>
          <w:sz w:val="24"/>
          <w:szCs w:val="24"/>
        </w:rPr>
        <w:t>ec</w:t>
      </w:r>
      <w:r>
        <w:rPr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1"/>
          <w:position w:val="-1"/>
          <w:sz w:val="24"/>
          <w:szCs w:val="24"/>
        </w:rPr>
        <w:t>ca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</w:t>
      </w:r>
      <w:r>
        <w:rPr>
          <w:spacing w:val="-3"/>
          <w:position w:val="-1"/>
          <w:sz w:val="24"/>
          <w:szCs w:val="24"/>
        </w:rPr>
        <w:t>‘</w:t>
      </w:r>
      <w:r>
        <w:rPr>
          <w:spacing w:val="1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3"/>
          <w:position w:val="-1"/>
          <w:sz w:val="24"/>
          <w:szCs w:val="24"/>
        </w:rPr>
        <w:t>f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d’</w:t>
      </w:r>
    </w:p>
    <w:p w:rsidR="00235722" w:rsidRDefault="00235722">
      <w:pPr>
        <w:spacing w:before="9" w:line="120" w:lineRule="exact"/>
        <w:rPr>
          <w:sz w:val="12"/>
          <w:szCs w:val="12"/>
        </w:rPr>
      </w:pPr>
    </w:p>
    <w:p w:rsidR="00235722" w:rsidRDefault="00235722">
      <w:pPr>
        <w:spacing w:line="200" w:lineRule="exact"/>
      </w:pPr>
    </w:p>
    <w:p w:rsidR="00235722" w:rsidRDefault="007D7CA6">
      <w:pPr>
        <w:ind w:left="1800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mb</w:t>
      </w:r>
      <w:r>
        <w:rPr>
          <w:b/>
          <w:spacing w:val="4"/>
          <w:sz w:val="28"/>
          <w:szCs w:val="28"/>
        </w:rPr>
        <w:t>i</w:t>
      </w:r>
      <w:r>
        <w:rPr>
          <w:b/>
          <w:spacing w:val="5"/>
          <w:sz w:val="28"/>
          <w:szCs w:val="28"/>
        </w:rPr>
        <w:t>g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o</w:t>
      </w:r>
      <w:r>
        <w:rPr>
          <w:b/>
          <w:spacing w:val="-6"/>
          <w:sz w:val="28"/>
          <w:szCs w:val="28"/>
        </w:rPr>
        <w:t>u</w:t>
      </w:r>
      <w:r>
        <w:rPr>
          <w:b/>
          <w:sz w:val="28"/>
          <w:szCs w:val="28"/>
        </w:rPr>
        <w:t>s</w:t>
      </w:r>
      <w:r>
        <w:rPr>
          <w:b/>
          <w:spacing w:val="1"/>
          <w:sz w:val="28"/>
          <w:szCs w:val="28"/>
        </w:rPr>
        <w:t>A</w:t>
      </w:r>
      <w:r>
        <w:rPr>
          <w:b/>
          <w:spacing w:val="3"/>
          <w:sz w:val="28"/>
          <w:szCs w:val="28"/>
        </w:rPr>
        <w:t>t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>r</w:t>
      </w:r>
      <w:r>
        <w:rPr>
          <w:b/>
          <w:sz w:val="28"/>
          <w:szCs w:val="28"/>
        </w:rPr>
        <w:t>i</w:t>
      </w:r>
      <w:r>
        <w:rPr>
          <w:b/>
          <w:spacing w:val="4"/>
          <w:sz w:val="28"/>
          <w:szCs w:val="28"/>
        </w:rPr>
        <w:t>b</w:t>
      </w:r>
      <w:r>
        <w:rPr>
          <w:b/>
          <w:spacing w:val="-1"/>
          <w:sz w:val="28"/>
          <w:szCs w:val="28"/>
        </w:rPr>
        <w:t>ut</w:t>
      </w:r>
      <w:r>
        <w:rPr>
          <w:b/>
          <w:sz w:val="28"/>
          <w:szCs w:val="28"/>
        </w:rPr>
        <w:t>e</w:t>
      </w:r>
      <w:r>
        <w:rPr>
          <w:b/>
          <w:spacing w:val="-6"/>
          <w:sz w:val="28"/>
          <w:szCs w:val="28"/>
        </w:rPr>
        <w:t>n</w:t>
      </w:r>
      <w:r>
        <w:rPr>
          <w:b/>
          <w:spacing w:val="5"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m</w:t>
      </w:r>
      <w:r>
        <w:rPr>
          <w:b/>
          <w:spacing w:val="1"/>
          <w:sz w:val="28"/>
          <w:szCs w:val="28"/>
        </w:rPr>
        <w:t>e</w:t>
      </w:r>
      <w:r>
        <w:rPr>
          <w:b/>
          <w:spacing w:val="2"/>
          <w:sz w:val="28"/>
          <w:szCs w:val="28"/>
        </w:rPr>
        <w:t>s</w:t>
      </w:r>
      <w:r>
        <w:rPr>
          <w:b/>
          <w:sz w:val="28"/>
          <w:szCs w:val="28"/>
        </w:rPr>
        <w:t>,</w:t>
      </w:r>
      <w:r>
        <w:rPr>
          <w:b/>
          <w:spacing w:val="1"/>
          <w:sz w:val="28"/>
          <w:szCs w:val="28"/>
        </w:rPr>
        <w:t>A</w:t>
      </w:r>
      <w:r>
        <w:rPr>
          <w:b/>
          <w:sz w:val="28"/>
          <w:szCs w:val="28"/>
        </w:rPr>
        <w:t>lia</w:t>
      </w:r>
      <w:r>
        <w:rPr>
          <w:b/>
          <w:spacing w:val="2"/>
          <w:sz w:val="28"/>
          <w:szCs w:val="28"/>
        </w:rPr>
        <w:t>s</w:t>
      </w:r>
      <w:r>
        <w:rPr>
          <w:b/>
          <w:spacing w:val="4"/>
          <w:sz w:val="28"/>
          <w:szCs w:val="28"/>
        </w:rPr>
        <w:t>i</w:t>
      </w:r>
      <w:r>
        <w:rPr>
          <w:b/>
          <w:spacing w:val="-6"/>
          <w:sz w:val="28"/>
          <w:szCs w:val="28"/>
        </w:rPr>
        <w:t>n</w:t>
      </w:r>
      <w:r>
        <w:rPr>
          <w:b/>
          <w:sz w:val="28"/>
          <w:szCs w:val="28"/>
        </w:rPr>
        <w:t>g,a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d</w:t>
      </w:r>
      <w:r>
        <w:rPr>
          <w:b/>
          <w:spacing w:val="6"/>
          <w:sz w:val="28"/>
          <w:szCs w:val="28"/>
        </w:rPr>
        <w:t>T</w:t>
      </w:r>
      <w:r>
        <w:rPr>
          <w:b/>
          <w:spacing w:val="-6"/>
          <w:sz w:val="28"/>
          <w:szCs w:val="28"/>
        </w:rPr>
        <w:t>u</w:t>
      </w:r>
      <w:r>
        <w:rPr>
          <w:b/>
          <w:spacing w:val="-1"/>
          <w:sz w:val="28"/>
          <w:szCs w:val="28"/>
        </w:rPr>
        <w:t>p</w:t>
      </w:r>
      <w:r>
        <w:rPr>
          <w:b/>
          <w:sz w:val="28"/>
          <w:szCs w:val="28"/>
        </w:rPr>
        <w:t>le</w:t>
      </w:r>
      <w:r>
        <w:rPr>
          <w:b/>
          <w:spacing w:val="1"/>
          <w:sz w:val="28"/>
          <w:szCs w:val="28"/>
        </w:rPr>
        <w:t>V</w:t>
      </w:r>
      <w:r>
        <w:rPr>
          <w:b/>
          <w:sz w:val="28"/>
          <w:szCs w:val="28"/>
        </w:rPr>
        <w:t>a</w:t>
      </w:r>
      <w:r>
        <w:rPr>
          <w:b/>
          <w:spacing w:val="1"/>
          <w:sz w:val="28"/>
          <w:szCs w:val="28"/>
        </w:rPr>
        <w:t>r</w:t>
      </w:r>
      <w:r>
        <w:rPr>
          <w:b/>
          <w:sz w:val="28"/>
          <w:szCs w:val="28"/>
        </w:rPr>
        <w:t>i</w:t>
      </w:r>
      <w:r>
        <w:rPr>
          <w:b/>
          <w:spacing w:val="5"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l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s</w:t>
      </w:r>
    </w:p>
    <w:p w:rsidR="00235722" w:rsidRDefault="007D7CA6">
      <w:pPr>
        <w:tabs>
          <w:tab w:val="left" w:pos="2160"/>
        </w:tabs>
        <w:spacing w:before="18" w:line="260" w:lineRule="exact"/>
        <w:ind w:left="2160" w:right="1320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Q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, we</w:t>
      </w:r>
      <w:r>
        <w:rPr>
          <w:spacing w:val="-1"/>
          <w:sz w:val="24"/>
          <w:szCs w:val="24"/>
        </w:rPr>
        <w:t xml:space="preserve"> ca</w:t>
      </w:r>
      <w:r>
        <w:rPr>
          <w:sz w:val="24"/>
          <w:szCs w:val="24"/>
        </w:rPr>
        <w:t>nu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 xml:space="preserve">e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-3"/>
          <w:sz w:val="24"/>
          <w:szCs w:val="24"/>
        </w:rPr>
        <w:t>(</w:t>
      </w:r>
      <w:r>
        <w:rPr>
          <w:sz w:val="24"/>
          <w:szCs w:val="24"/>
        </w:rPr>
        <w:t>or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)</w:t>
      </w:r>
      <w:r>
        <w:rPr>
          <w:spacing w:val="-6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9"/>
          <w:sz w:val="24"/>
          <w:szCs w:val="24"/>
        </w:rPr>
        <w:t>l</w:t>
      </w:r>
      <w:r>
        <w:rPr>
          <w:spacing w:val="10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 xml:space="preserve">e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d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s</w:t>
      </w:r>
    </w:p>
    <w:p w:rsidR="00235722" w:rsidRDefault="007D7CA6">
      <w:pPr>
        <w:tabs>
          <w:tab w:val="left" w:pos="2160"/>
        </w:tabs>
        <w:spacing w:before="19" w:line="260" w:lineRule="exact"/>
        <w:ind w:left="2160" w:right="1351" w:hanging="360"/>
        <w:rPr>
          <w:sz w:val="24"/>
          <w:szCs w:val="24"/>
        </w:rPr>
        <w:sectPr w:rsidR="00235722">
          <w:pgSz w:w="12240" w:h="15840"/>
          <w:pgMar w:top="860" w:right="0" w:bottom="280" w:left="0" w:header="673" w:footer="625" w:gutter="0"/>
          <w:cols w:space="720"/>
        </w:sectPr>
      </w:pPr>
      <w:r>
        <w:rPr>
          <w:sz w:val="24"/>
          <w:szCs w:val="24"/>
        </w:rPr>
        <w:tab/>
        <w:t>Aqu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8"/>
          <w:sz w:val="24"/>
          <w:szCs w:val="24"/>
        </w:rPr>
        <w:t>f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w</w:t>
      </w:r>
      <w:r>
        <w:rPr>
          <w:sz w:val="24"/>
          <w:szCs w:val="24"/>
        </w:rPr>
        <w:t>o or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6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5"/>
          <w:sz w:val="24"/>
          <w:szCs w:val="24"/>
        </w:rPr>
        <w:t>w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tqu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z w:val="24"/>
          <w:szCs w:val="24"/>
        </w:rPr>
        <w:t>y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he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e 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>w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 xml:space="preserve">n 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ebyp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2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x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 xml:space="preserve"> 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eto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6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e</w:t>
      </w:r>
    </w:p>
    <w:p w:rsidR="00235722" w:rsidRDefault="00235722">
      <w:pPr>
        <w:spacing w:before="7" w:line="140" w:lineRule="exact"/>
        <w:rPr>
          <w:sz w:val="15"/>
          <w:szCs w:val="15"/>
        </w:rPr>
      </w:pPr>
    </w:p>
    <w:p w:rsidR="00235722" w:rsidRDefault="00235722">
      <w:pPr>
        <w:spacing w:line="200" w:lineRule="exact"/>
      </w:pPr>
    </w:p>
    <w:p w:rsidR="00235722" w:rsidRDefault="00AC1525">
      <w:pPr>
        <w:spacing w:before="33" w:line="235" w:lineRule="auto"/>
        <w:ind w:left="1800" w:right="7851"/>
        <w:rPr>
          <w:sz w:val="24"/>
          <w:szCs w:val="24"/>
        </w:rPr>
      </w:pPr>
      <w:r w:rsidRPr="00AC1525">
        <w:pict>
          <v:group id="_x0000_s1300" style="position:absolute;left:0;text-align:left;margin-left:0;margin-top:54pt;width:612pt;height:0;z-index:-1491;mso-position-horizontal-relative:page;mso-position-vertical-relative:page" coordorigin=",1080" coordsize="12240,0">
            <v:shape id="_x0000_s1301" style="position:absolute;top:1080;width:12240;height:0" coordorigin=",1080" coordsize="12240,0" path="m,1080r12240,e" filled="f" strokeweight=".25397mm">
              <v:path arrowok="t"/>
            </v:shape>
            <w10:wrap anchorx="page" anchory="page"/>
          </v:group>
        </w:pict>
      </w:r>
      <w:r w:rsidR="007D7CA6">
        <w:rPr>
          <w:b/>
          <w:spacing w:val="-1"/>
          <w:sz w:val="24"/>
          <w:szCs w:val="24"/>
        </w:rPr>
        <w:t>E</w:t>
      </w:r>
      <w:r w:rsidR="007D7CA6">
        <w:rPr>
          <w:b/>
          <w:spacing w:val="-5"/>
          <w:sz w:val="24"/>
          <w:szCs w:val="24"/>
        </w:rPr>
        <w:t>x</w:t>
      </w:r>
      <w:r w:rsidR="007D7CA6">
        <w:rPr>
          <w:b/>
          <w:spacing w:val="5"/>
          <w:sz w:val="24"/>
          <w:szCs w:val="24"/>
        </w:rPr>
        <w:t>a</w:t>
      </w:r>
      <w:r w:rsidR="007D7CA6">
        <w:rPr>
          <w:b/>
          <w:spacing w:val="-3"/>
          <w:sz w:val="24"/>
          <w:szCs w:val="24"/>
        </w:rPr>
        <w:t>m</w:t>
      </w:r>
      <w:r w:rsidR="007D7CA6">
        <w:rPr>
          <w:b/>
          <w:spacing w:val="6"/>
          <w:sz w:val="24"/>
          <w:szCs w:val="24"/>
        </w:rPr>
        <w:t>p</w:t>
      </w:r>
      <w:r w:rsidR="007D7CA6">
        <w:rPr>
          <w:b/>
          <w:spacing w:val="-4"/>
          <w:sz w:val="24"/>
          <w:szCs w:val="24"/>
        </w:rPr>
        <w:t>l</w:t>
      </w:r>
      <w:r w:rsidR="007D7CA6">
        <w:rPr>
          <w:b/>
          <w:sz w:val="24"/>
          <w:szCs w:val="24"/>
        </w:rPr>
        <w:t xml:space="preserve">e 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2"/>
          <w:sz w:val="24"/>
          <w:szCs w:val="24"/>
        </w:rPr>
        <w:t>M</w:t>
      </w:r>
      <w:r w:rsidR="007D7CA6">
        <w:rPr>
          <w:spacing w:val="1"/>
          <w:sz w:val="24"/>
          <w:szCs w:val="24"/>
        </w:rPr>
        <w:t>P</w:t>
      </w:r>
      <w:r w:rsidR="007D7CA6">
        <w:rPr>
          <w:spacing w:val="-2"/>
          <w:sz w:val="24"/>
          <w:szCs w:val="24"/>
        </w:rPr>
        <w:t>L</w:t>
      </w:r>
      <w:r w:rsidR="007D7CA6">
        <w:rPr>
          <w:sz w:val="24"/>
          <w:szCs w:val="24"/>
        </w:rPr>
        <w:t>OY</w:t>
      </w:r>
      <w:r w:rsidR="007D7CA6">
        <w:rPr>
          <w:spacing w:val="2"/>
          <w:sz w:val="24"/>
          <w:szCs w:val="24"/>
        </w:rPr>
        <w:t>EE.</w:t>
      </w:r>
      <w:r w:rsidR="007D7CA6">
        <w:rPr>
          <w:spacing w:val="-2"/>
          <w:sz w:val="24"/>
          <w:szCs w:val="24"/>
        </w:rPr>
        <w:t>L</w:t>
      </w:r>
      <w:r w:rsidR="007D7CA6">
        <w:rPr>
          <w:sz w:val="24"/>
          <w:szCs w:val="24"/>
        </w:rPr>
        <w:t>N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-2"/>
          <w:sz w:val="24"/>
          <w:szCs w:val="24"/>
        </w:rPr>
        <w:t>M</w:t>
      </w:r>
      <w:r w:rsidR="007D7CA6">
        <w:rPr>
          <w:sz w:val="24"/>
          <w:szCs w:val="24"/>
        </w:rPr>
        <w:t>E D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1"/>
          <w:sz w:val="24"/>
          <w:szCs w:val="24"/>
        </w:rPr>
        <w:t>P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-1"/>
          <w:sz w:val="24"/>
          <w:szCs w:val="24"/>
        </w:rPr>
        <w:t>R</w:t>
      </w:r>
      <w:r w:rsidR="007D7CA6">
        <w:rPr>
          <w:spacing w:val="2"/>
          <w:sz w:val="24"/>
          <w:szCs w:val="24"/>
        </w:rPr>
        <w:t>T</w:t>
      </w:r>
      <w:r w:rsidR="007D7CA6">
        <w:rPr>
          <w:spacing w:val="-2"/>
          <w:sz w:val="24"/>
          <w:szCs w:val="24"/>
        </w:rPr>
        <w:t>M</w:t>
      </w:r>
      <w:r w:rsidR="007D7CA6">
        <w:rPr>
          <w:spacing w:val="2"/>
          <w:sz w:val="24"/>
          <w:szCs w:val="24"/>
        </w:rPr>
        <w:t>E</w:t>
      </w:r>
      <w:r w:rsidR="007D7CA6">
        <w:rPr>
          <w:sz w:val="24"/>
          <w:szCs w:val="24"/>
        </w:rPr>
        <w:t>N</w:t>
      </w:r>
      <w:r w:rsidR="007D7CA6">
        <w:rPr>
          <w:spacing w:val="2"/>
          <w:sz w:val="24"/>
          <w:szCs w:val="24"/>
        </w:rPr>
        <w:t>T.</w:t>
      </w:r>
      <w:r w:rsidR="007D7CA6">
        <w:rPr>
          <w:sz w:val="24"/>
          <w:szCs w:val="24"/>
        </w:rPr>
        <w:t>DN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-2"/>
          <w:sz w:val="24"/>
          <w:szCs w:val="24"/>
        </w:rPr>
        <w:t>M</w:t>
      </w:r>
      <w:r w:rsidR="007D7CA6">
        <w:rPr>
          <w:sz w:val="24"/>
          <w:szCs w:val="24"/>
        </w:rPr>
        <w:t>E</w:t>
      </w:r>
    </w:p>
    <w:p w:rsidR="00235722" w:rsidRDefault="00235722">
      <w:pPr>
        <w:spacing w:before="2" w:line="280" w:lineRule="exact"/>
        <w:rPr>
          <w:sz w:val="28"/>
          <w:szCs w:val="28"/>
        </w:rPr>
      </w:pPr>
    </w:p>
    <w:p w:rsidR="00235722" w:rsidRDefault="007D7CA6">
      <w:pPr>
        <w:ind w:left="1800"/>
        <w:rPr>
          <w:sz w:val="24"/>
          <w:szCs w:val="24"/>
        </w:rPr>
      </w:pPr>
      <w:r>
        <w:rPr>
          <w:b/>
          <w:spacing w:val="1"/>
          <w:sz w:val="24"/>
          <w:szCs w:val="24"/>
        </w:rPr>
        <w:t>Qu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y:R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5"/>
          <w:sz w:val="24"/>
          <w:szCs w:val="24"/>
        </w:rPr>
        <w:t>v</w:t>
      </w:r>
      <w:r>
        <w:rPr>
          <w:b/>
          <w:sz w:val="24"/>
          <w:szCs w:val="24"/>
        </w:rPr>
        <w:t>e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 xml:space="preserve">e 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ea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da</w:t>
      </w:r>
      <w:r>
        <w:rPr>
          <w:b/>
          <w:spacing w:val="1"/>
          <w:sz w:val="24"/>
          <w:szCs w:val="24"/>
        </w:rPr>
        <w:t>dd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sof</w:t>
      </w:r>
      <w:r>
        <w:rPr>
          <w:b/>
          <w:spacing w:val="5"/>
          <w:sz w:val="24"/>
          <w:szCs w:val="24"/>
        </w:rPr>
        <w:t>a</w:t>
      </w:r>
      <w:r>
        <w:rPr>
          <w:b/>
          <w:sz w:val="24"/>
          <w:szCs w:val="24"/>
        </w:rPr>
        <w:t>ll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2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oy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4"/>
          <w:sz w:val="24"/>
          <w:szCs w:val="24"/>
        </w:rPr>
        <w:t>e</w:t>
      </w:r>
      <w:r>
        <w:rPr>
          <w:b/>
          <w:sz w:val="24"/>
          <w:szCs w:val="24"/>
        </w:rPr>
        <w:t>sw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owo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k</w:t>
      </w:r>
      <w:r>
        <w:rPr>
          <w:b/>
          <w:spacing w:val="-3"/>
          <w:sz w:val="24"/>
          <w:szCs w:val="24"/>
        </w:rPr>
        <w:t>f</w:t>
      </w:r>
      <w:r>
        <w:rPr>
          <w:b/>
          <w:spacing w:val="5"/>
          <w:sz w:val="24"/>
          <w:szCs w:val="24"/>
        </w:rPr>
        <w:t>o</w:t>
      </w:r>
      <w:r>
        <w:rPr>
          <w:b/>
          <w:sz w:val="24"/>
          <w:szCs w:val="24"/>
        </w:rPr>
        <w:t>r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 xml:space="preserve">e </w:t>
      </w:r>
      <w:r>
        <w:rPr>
          <w:b/>
          <w:spacing w:val="2"/>
          <w:sz w:val="24"/>
          <w:szCs w:val="24"/>
        </w:rPr>
        <w:t>‘</w:t>
      </w: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2"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a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’</w:t>
      </w:r>
    </w:p>
    <w:p w:rsidR="00235722" w:rsidRDefault="007D7CA6">
      <w:pPr>
        <w:spacing w:before="2" w:line="260" w:lineRule="exact"/>
        <w:ind w:left="1800"/>
        <w:rPr>
          <w:sz w:val="24"/>
          <w:szCs w:val="24"/>
        </w:rPr>
      </w:pPr>
      <w:r>
        <w:rPr>
          <w:b/>
          <w:spacing w:val="1"/>
          <w:position w:val="-1"/>
          <w:sz w:val="24"/>
          <w:szCs w:val="24"/>
        </w:rPr>
        <w:t>d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spacing w:val="1"/>
          <w:position w:val="-1"/>
          <w:sz w:val="24"/>
          <w:szCs w:val="24"/>
        </w:rPr>
        <w:t>p</w:t>
      </w:r>
      <w:r>
        <w:rPr>
          <w:b/>
          <w:position w:val="-1"/>
          <w:sz w:val="24"/>
          <w:szCs w:val="24"/>
        </w:rPr>
        <w:t>a</w:t>
      </w:r>
      <w:r>
        <w:rPr>
          <w:b/>
          <w:spacing w:val="-6"/>
          <w:position w:val="-1"/>
          <w:sz w:val="24"/>
          <w:szCs w:val="24"/>
        </w:rPr>
        <w:t>r</w:t>
      </w:r>
      <w:r>
        <w:rPr>
          <w:b/>
          <w:spacing w:val="2"/>
          <w:position w:val="-1"/>
          <w:sz w:val="24"/>
          <w:szCs w:val="24"/>
        </w:rPr>
        <w:t>t</w:t>
      </w:r>
      <w:r>
        <w:rPr>
          <w:b/>
          <w:spacing w:val="-3"/>
          <w:position w:val="-1"/>
          <w:sz w:val="24"/>
          <w:szCs w:val="24"/>
        </w:rPr>
        <w:t>m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spacing w:val="1"/>
          <w:position w:val="-1"/>
          <w:sz w:val="24"/>
          <w:szCs w:val="24"/>
        </w:rPr>
        <w:t>n</w:t>
      </w:r>
      <w:r>
        <w:rPr>
          <w:b/>
          <w:spacing w:val="2"/>
          <w:position w:val="-1"/>
          <w:sz w:val="24"/>
          <w:szCs w:val="24"/>
        </w:rPr>
        <w:t>t</w:t>
      </w:r>
      <w:r>
        <w:rPr>
          <w:b/>
          <w:position w:val="-1"/>
          <w:sz w:val="24"/>
          <w:szCs w:val="24"/>
        </w:rPr>
        <w:t>.</w:t>
      </w:r>
    </w:p>
    <w:p w:rsidR="00235722" w:rsidRDefault="00235722">
      <w:pPr>
        <w:spacing w:before="7" w:line="240" w:lineRule="exact"/>
        <w:rPr>
          <w:sz w:val="24"/>
          <w:szCs w:val="24"/>
        </w:rPr>
      </w:pPr>
    </w:p>
    <w:p w:rsidR="00235722" w:rsidRDefault="007D7CA6">
      <w:pPr>
        <w:spacing w:before="34" w:line="260" w:lineRule="exact"/>
        <w:ind w:left="3240" w:right="2619" w:hanging="1440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-3"/>
          <w:sz w:val="24"/>
          <w:szCs w:val="24"/>
        </w:rPr>
        <w:t>F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</w:rPr>
        <w:t>L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DD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S</w:t>
      </w: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EE</w:t>
      </w:r>
      <w:r>
        <w:rPr>
          <w:sz w:val="24"/>
          <w:szCs w:val="24"/>
        </w:rPr>
        <w:t>,</w:t>
      </w:r>
      <w:r>
        <w:rPr>
          <w:spacing w:val="-5"/>
          <w:sz w:val="24"/>
          <w:szCs w:val="24"/>
        </w:rPr>
        <w:t>D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P</w:t>
      </w:r>
      <w:r>
        <w:rPr>
          <w:spacing w:val="-5"/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T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 xml:space="preserve">NT </w:t>
      </w:r>
      <w:r>
        <w:rPr>
          <w:spacing w:val="-5"/>
          <w:sz w:val="24"/>
          <w:szCs w:val="24"/>
        </w:rPr>
        <w:t>W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ED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=</w:t>
      </w:r>
      <w:r>
        <w:rPr>
          <w:spacing w:val="2"/>
          <w:sz w:val="24"/>
          <w:szCs w:val="24"/>
        </w:rPr>
        <w:t>’</w:t>
      </w:r>
      <w:r>
        <w:rPr>
          <w:spacing w:val="-1"/>
          <w:sz w:val="24"/>
          <w:szCs w:val="24"/>
        </w:rPr>
        <w:t>Re</w:t>
      </w:r>
      <w:r>
        <w:rPr>
          <w:spacing w:val="3"/>
          <w:sz w:val="24"/>
          <w:szCs w:val="24"/>
        </w:rPr>
        <w:t>s</w:t>
      </w:r>
      <w:r>
        <w:rPr>
          <w:spacing w:val="-1"/>
          <w:sz w:val="24"/>
          <w:szCs w:val="24"/>
        </w:rPr>
        <w:t>ea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’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ND</w:t>
      </w:r>
    </w:p>
    <w:p w:rsidR="00235722" w:rsidRDefault="00AC1525">
      <w:pPr>
        <w:spacing w:line="260" w:lineRule="exact"/>
        <w:ind w:left="3960"/>
        <w:rPr>
          <w:sz w:val="24"/>
          <w:szCs w:val="24"/>
        </w:rPr>
      </w:pPr>
      <w:r w:rsidRPr="00AC1525">
        <w:pict>
          <v:group id="_x0000_s1296" style="position:absolute;left:0;text-align:left;margin-left:89.5pt;margin-top:-27.7pt;width:392.45pt;height:42.3pt;z-index:-1490;mso-position-horizontal-relative:page" coordorigin="1790,-554" coordsize="7849,846">
            <v:shape id="_x0000_s1299" style="position:absolute;left:1800;top:-544;width:7781;height:274" coordorigin="1800,-544" coordsize="7781,274" path="m1800,-271r7781,l9581,-544r-7781,l1800,-271xe" fillcolor="yellow" stroked="f">
              <v:path arrowok="t"/>
            </v:shape>
            <v:shape id="_x0000_s1298" style="position:absolute;left:1800;top:-271;width:4987;height:278" coordorigin="1800,-271" coordsize="4987,278" path="m1800,8r4987,l6787,-271r-4987,l1800,8xe" fillcolor="yellow" stroked="f">
              <v:path arrowok="t"/>
            </v:shape>
            <v:shape id="_x0000_s1297" style="position:absolute;left:1800;top:8;width:7829;height:274" coordorigin="1800,8" coordsize="7829,274" path="m1800,281r7829,l9629,8,1800,8r,273xe" fillcolor="yellow" stroked="f">
              <v:path arrowok="t"/>
            </v:shape>
            <w10:wrap anchorx="page"/>
          </v:group>
        </w:pict>
      </w:r>
      <w:r w:rsidR="007D7CA6">
        <w:rPr>
          <w:spacing w:val="2"/>
          <w:w w:val="99"/>
          <w:position w:val="-1"/>
          <w:sz w:val="24"/>
          <w:szCs w:val="24"/>
        </w:rPr>
        <w:t>E</w:t>
      </w:r>
      <w:r w:rsidR="007D7CA6">
        <w:rPr>
          <w:spacing w:val="-2"/>
          <w:w w:val="99"/>
          <w:position w:val="-1"/>
          <w:sz w:val="24"/>
          <w:szCs w:val="24"/>
        </w:rPr>
        <w:t>M</w:t>
      </w:r>
      <w:r w:rsidR="007D7CA6">
        <w:rPr>
          <w:spacing w:val="1"/>
          <w:w w:val="99"/>
          <w:position w:val="-1"/>
          <w:sz w:val="24"/>
          <w:szCs w:val="24"/>
        </w:rPr>
        <w:t>P</w:t>
      </w:r>
      <w:r w:rsidR="007D7CA6">
        <w:rPr>
          <w:spacing w:val="-2"/>
          <w:w w:val="99"/>
          <w:position w:val="-1"/>
          <w:sz w:val="24"/>
          <w:szCs w:val="24"/>
        </w:rPr>
        <w:t>L</w:t>
      </w:r>
      <w:r w:rsidR="007D7CA6">
        <w:rPr>
          <w:w w:val="99"/>
          <w:position w:val="-1"/>
          <w:sz w:val="24"/>
          <w:szCs w:val="24"/>
        </w:rPr>
        <w:t>OY</w:t>
      </w:r>
      <w:r w:rsidR="007D7CA6">
        <w:rPr>
          <w:spacing w:val="2"/>
          <w:w w:val="99"/>
          <w:position w:val="-1"/>
          <w:sz w:val="24"/>
          <w:szCs w:val="24"/>
        </w:rPr>
        <w:t>EE.</w:t>
      </w:r>
      <w:r w:rsidR="007D7CA6">
        <w:rPr>
          <w:w w:val="99"/>
          <w:position w:val="-1"/>
          <w:sz w:val="24"/>
          <w:szCs w:val="24"/>
        </w:rPr>
        <w:t>DNU</w:t>
      </w:r>
      <w:r w:rsidR="007D7CA6">
        <w:rPr>
          <w:spacing w:val="-2"/>
          <w:w w:val="99"/>
          <w:position w:val="-1"/>
          <w:sz w:val="24"/>
          <w:szCs w:val="24"/>
        </w:rPr>
        <w:t>M</w:t>
      </w:r>
      <w:r w:rsidR="007D7CA6">
        <w:rPr>
          <w:spacing w:val="-1"/>
          <w:w w:val="99"/>
          <w:position w:val="-1"/>
          <w:sz w:val="24"/>
          <w:szCs w:val="24"/>
        </w:rPr>
        <w:t>B</w:t>
      </w:r>
      <w:r w:rsidR="007D7CA6">
        <w:rPr>
          <w:spacing w:val="2"/>
          <w:w w:val="99"/>
          <w:position w:val="-1"/>
          <w:sz w:val="24"/>
          <w:szCs w:val="24"/>
        </w:rPr>
        <w:t>E</w:t>
      </w:r>
      <w:r w:rsidR="007D7CA6">
        <w:rPr>
          <w:w w:val="99"/>
          <w:position w:val="-1"/>
          <w:sz w:val="24"/>
          <w:szCs w:val="24"/>
        </w:rPr>
        <w:t>R</w:t>
      </w:r>
      <w:r w:rsidR="007D7CA6">
        <w:rPr>
          <w:position w:val="-1"/>
          <w:sz w:val="24"/>
          <w:szCs w:val="24"/>
        </w:rPr>
        <w:t>=D</w:t>
      </w:r>
      <w:r w:rsidR="007D7CA6">
        <w:rPr>
          <w:spacing w:val="2"/>
          <w:position w:val="-1"/>
          <w:sz w:val="24"/>
          <w:szCs w:val="24"/>
        </w:rPr>
        <w:t>E</w:t>
      </w:r>
      <w:r w:rsidR="007D7CA6">
        <w:rPr>
          <w:position w:val="-1"/>
          <w:sz w:val="24"/>
          <w:szCs w:val="24"/>
        </w:rPr>
        <w:t>P</w:t>
      </w:r>
      <w:r w:rsidR="007D7CA6">
        <w:rPr>
          <w:spacing w:val="-5"/>
          <w:position w:val="-1"/>
          <w:sz w:val="24"/>
          <w:szCs w:val="24"/>
        </w:rPr>
        <w:t>A</w:t>
      </w:r>
      <w:r w:rsidR="007D7CA6">
        <w:rPr>
          <w:spacing w:val="-1"/>
          <w:position w:val="-1"/>
          <w:sz w:val="24"/>
          <w:szCs w:val="24"/>
        </w:rPr>
        <w:t>R</w:t>
      </w:r>
      <w:r w:rsidR="007D7CA6">
        <w:rPr>
          <w:spacing w:val="2"/>
          <w:position w:val="-1"/>
          <w:sz w:val="24"/>
          <w:szCs w:val="24"/>
        </w:rPr>
        <w:t>T</w:t>
      </w:r>
      <w:r w:rsidR="007D7CA6">
        <w:rPr>
          <w:spacing w:val="-2"/>
          <w:position w:val="-1"/>
          <w:sz w:val="24"/>
          <w:szCs w:val="24"/>
        </w:rPr>
        <w:t>M</w:t>
      </w:r>
      <w:r w:rsidR="007D7CA6">
        <w:rPr>
          <w:spacing w:val="2"/>
          <w:position w:val="-1"/>
          <w:sz w:val="24"/>
          <w:szCs w:val="24"/>
        </w:rPr>
        <w:t>E</w:t>
      </w:r>
      <w:r w:rsidR="007D7CA6">
        <w:rPr>
          <w:position w:val="-1"/>
          <w:sz w:val="24"/>
          <w:szCs w:val="24"/>
        </w:rPr>
        <w:t>N</w:t>
      </w:r>
      <w:r w:rsidR="007D7CA6">
        <w:rPr>
          <w:spacing w:val="2"/>
          <w:position w:val="-1"/>
          <w:sz w:val="24"/>
          <w:szCs w:val="24"/>
        </w:rPr>
        <w:t>T.</w:t>
      </w:r>
      <w:r w:rsidR="007D7CA6">
        <w:rPr>
          <w:position w:val="-1"/>
          <w:sz w:val="24"/>
          <w:szCs w:val="24"/>
        </w:rPr>
        <w:t>D</w:t>
      </w:r>
      <w:r w:rsidR="007D7CA6">
        <w:rPr>
          <w:spacing w:val="-5"/>
          <w:position w:val="-1"/>
          <w:sz w:val="24"/>
          <w:szCs w:val="24"/>
        </w:rPr>
        <w:t>N</w:t>
      </w:r>
      <w:r w:rsidR="007D7CA6">
        <w:rPr>
          <w:position w:val="-1"/>
          <w:sz w:val="24"/>
          <w:szCs w:val="24"/>
        </w:rPr>
        <w:t>U</w:t>
      </w:r>
      <w:r w:rsidR="007D7CA6">
        <w:rPr>
          <w:spacing w:val="-2"/>
          <w:position w:val="-1"/>
          <w:sz w:val="24"/>
          <w:szCs w:val="24"/>
        </w:rPr>
        <w:t>M</w:t>
      </w:r>
      <w:r w:rsidR="007D7CA6">
        <w:rPr>
          <w:spacing w:val="-1"/>
          <w:position w:val="-1"/>
          <w:sz w:val="24"/>
          <w:szCs w:val="24"/>
        </w:rPr>
        <w:t>B</w:t>
      </w:r>
      <w:r w:rsidR="007D7CA6">
        <w:rPr>
          <w:spacing w:val="2"/>
          <w:position w:val="-1"/>
          <w:sz w:val="24"/>
          <w:szCs w:val="24"/>
        </w:rPr>
        <w:t>ER</w:t>
      </w:r>
      <w:r w:rsidR="007D7CA6">
        <w:rPr>
          <w:position w:val="-1"/>
          <w:sz w:val="24"/>
          <w:szCs w:val="24"/>
        </w:rPr>
        <w:t>;</w:t>
      </w:r>
    </w:p>
    <w:p w:rsidR="00235722" w:rsidRDefault="007D7CA6">
      <w:pPr>
        <w:spacing w:before="2" w:line="260" w:lineRule="exact"/>
        <w:ind w:left="1800"/>
        <w:rPr>
          <w:sz w:val="24"/>
          <w:szCs w:val="24"/>
        </w:rPr>
      </w:pP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r</w:t>
      </w:r>
    </w:p>
    <w:p w:rsidR="00235722" w:rsidRDefault="00235722">
      <w:pPr>
        <w:spacing w:before="12" w:line="240" w:lineRule="exact"/>
        <w:rPr>
          <w:sz w:val="24"/>
          <w:szCs w:val="24"/>
        </w:rPr>
      </w:pPr>
    </w:p>
    <w:p w:rsidR="00235722" w:rsidRDefault="007D7CA6">
      <w:pPr>
        <w:spacing w:before="29"/>
        <w:ind w:left="1800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-3"/>
          <w:sz w:val="24"/>
          <w:szCs w:val="24"/>
        </w:rPr>
        <w:t>F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</w:rPr>
        <w:t>L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DD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S</w:t>
      </w:r>
    </w:p>
    <w:p w:rsidR="00235722" w:rsidRDefault="00AC1525">
      <w:pPr>
        <w:spacing w:before="7" w:line="260" w:lineRule="exact"/>
        <w:ind w:left="3240" w:right="5416" w:hanging="720"/>
        <w:rPr>
          <w:sz w:val="24"/>
          <w:szCs w:val="24"/>
        </w:rPr>
      </w:pPr>
      <w:r w:rsidRPr="00AC1525">
        <w:pict>
          <v:group id="_x0000_s1291" style="position:absolute;left:0;text-align:left;margin-left:89.5pt;margin-top:-13.9pt;width:267.15pt;height:56.2pt;z-index:-1489;mso-position-horizontal-relative:page" coordorigin="1790,-278" coordsize="5343,1124">
            <v:shape id="_x0000_s1295" style="position:absolute;left:1800;top:-268;width:3965;height:278" coordorigin="1800,-268" coordsize="3965,278" path="m1800,10r3965,l5765,-268r-3965,l1800,10xe" fillcolor="yellow" stroked="f">
              <v:path arrowok="t"/>
            </v:shape>
            <v:shape id="_x0000_s1294" style="position:absolute;left:1800;top:10;width:4910;height:274" coordorigin="1800,10" coordsize="4910,274" path="m1800,284r4910,l6710,10r-4910,l1800,284xe" fillcolor="yellow" stroked="f">
              <v:path arrowok="t"/>
            </v:shape>
            <v:shape id="_x0000_s1293" style="position:absolute;left:1800;top:284;width:4987;height:278" coordorigin="1800,284" coordsize="4987,278" path="m1800,562r4987,l6787,284r-4987,l1800,562xe" fillcolor="yellow" stroked="f">
              <v:path arrowok="t"/>
            </v:shape>
            <v:shape id="_x0000_s1292" style="position:absolute;left:1800;top:562;width:5323;height:274" coordorigin="1800,562" coordsize="5323,274" path="m1800,836r5323,l7123,562r-5323,l1800,836xe" fillcolor="yellow" stroked="f">
              <v:path arrowok="t"/>
            </v:shape>
            <w10:wrap anchorx="page"/>
          </v:group>
        </w:pict>
      </w:r>
      <w:r w:rsidR="007D7CA6">
        <w:rPr>
          <w:spacing w:val="-3"/>
          <w:sz w:val="24"/>
          <w:szCs w:val="24"/>
        </w:rPr>
        <w:t>F</w:t>
      </w:r>
      <w:r w:rsidR="007D7CA6">
        <w:rPr>
          <w:spacing w:val="-1"/>
          <w:sz w:val="24"/>
          <w:szCs w:val="24"/>
        </w:rPr>
        <w:t>R</w:t>
      </w:r>
      <w:r w:rsidR="007D7CA6">
        <w:rPr>
          <w:spacing w:val="5"/>
          <w:sz w:val="24"/>
          <w:szCs w:val="24"/>
        </w:rPr>
        <w:t>O</w:t>
      </w:r>
      <w:r w:rsidR="007D7CA6">
        <w:rPr>
          <w:sz w:val="24"/>
          <w:szCs w:val="24"/>
        </w:rPr>
        <w:t>M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2"/>
          <w:sz w:val="24"/>
          <w:szCs w:val="24"/>
        </w:rPr>
        <w:t>M</w:t>
      </w:r>
      <w:r w:rsidR="007D7CA6">
        <w:rPr>
          <w:spacing w:val="1"/>
          <w:sz w:val="24"/>
          <w:szCs w:val="24"/>
        </w:rPr>
        <w:t>P</w:t>
      </w:r>
      <w:r w:rsidR="007D7CA6">
        <w:rPr>
          <w:spacing w:val="-2"/>
          <w:sz w:val="24"/>
          <w:szCs w:val="24"/>
        </w:rPr>
        <w:t>L</w:t>
      </w:r>
      <w:r w:rsidR="007D7CA6">
        <w:rPr>
          <w:sz w:val="24"/>
          <w:szCs w:val="24"/>
        </w:rPr>
        <w:t>OY</w:t>
      </w:r>
      <w:r w:rsidR="007D7CA6">
        <w:rPr>
          <w:spacing w:val="2"/>
          <w:sz w:val="24"/>
          <w:szCs w:val="24"/>
        </w:rPr>
        <w:t>E</w:t>
      </w:r>
      <w:r w:rsidR="007D7CA6">
        <w:rPr>
          <w:sz w:val="24"/>
          <w:szCs w:val="24"/>
        </w:rPr>
        <w:t>E</w:t>
      </w:r>
      <w:r w:rsidR="007D7CA6">
        <w:rPr>
          <w:spacing w:val="-2"/>
          <w:sz w:val="24"/>
          <w:szCs w:val="24"/>
        </w:rPr>
        <w:t>E</w:t>
      </w:r>
      <w:r w:rsidR="007D7CA6">
        <w:rPr>
          <w:sz w:val="24"/>
          <w:szCs w:val="24"/>
        </w:rPr>
        <w:t>,</w:t>
      </w:r>
      <w:r w:rsidR="007D7CA6">
        <w:rPr>
          <w:spacing w:val="-5"/>
          <w:sz w:val="24"/>
          <w:szCs w:val="24"/>
        </w:rPr>
        <w:t>D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1"/>
          <w:sz w:val="24"/>
          <w:szCs w:val="24"/>
        </w:rPr>
        <w:t>P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-1"/>
          <w:sz w:val="24"/>
          <w:szCs w:val="24"/>
        </w:rPr>
        <w:t>R</w:t>
      </w:r>
      <w:r w:rsidR="007D7CA6">
        <w:rPr>
          <w:spacing w:val="2"/>
          <w:sz w:val="24"/>
          <w:szCs w:val="24"/>
        </w:rPr>
        <w:t>T</w:t>
      </w:r>
      <w:r w:rsidR="007D7CA6">
        <w:rPr>
          <w:spacing w:val="-2"/>
          <w:sz w:val="24"/>
          <w:szCs w:val="24"/>
        </w:rPr>
        <w:t>M</w:t>
      </w:r>
      <w:r w:rsidR="007D7CA6">
        <w:rPr>
          <w:spacing w:val="2"/>
          <w:sz w:val="24"/>
          <w:szCs w:val="24"/>
        </w:rPr>
        <w:t>E</w:t>
      </w:r>
      <w:r w:rsidR="007D7CA6">
        <w:rPr>
          <w:sz w:val="24"/>
          <w:szCs w:val="24"/>
        </w:rPr>
        <w:t xml:space="preserve">NTD </w:t>
      </w:r>
      <w:r w:rsidR="007D7CA6">
        <w:rPr>
          <w:spacing w:val="-5"/>
          <w:sz w:val="24"/>
          <w:szCs w:val="24"/>
        </w:rPr>
        <w:t>W</w:t>
      </w:r>
      <w:r w:rsidR="007D7CA6">
        <w:rPr>
          <w:sz w:val="24"/>
          <w:szCs w:val="24"/>
        </w:rPr>
        <w:t>H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1"/>
          <w:sz w:val="24"/>
          <w:szCs w:val="24"/>
        </w:rPr>
        <w:t>R</w:t>
      </w:r>
      <w:r w:rsidR="007D7CA6">
        <w:rPr>
          <w:sz w:val="24"/>
          <w:szCs w:val="24"/>
        </w:rPr>
        <w:t>ED</w:t>
      </w:r>
      <w:r w:rsidR="007D7CA6">
        <w:rPr>
          <w:spacing w:val="5"/>
          <w:sz w:val="24"/>
          <w:szCs w:val="24"/>
        </w:rPr>
        <w:t>N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-2"/>
          <w:sz w:val="24"/>
          <w:szCs w:val="24"/>
        </w:rPr>
        <w:t>M</w:t>
      </w:r>
      <w:r w:rsidR="007D7CA6">
        <w:rPr>
          <w:spacing w:val="2"/>
          <w:sz w:val="24"/>
          <w:szCs w:val="24"/>
        </w:rPr>
        <w:t>E</w:t>
      </w:r>
      <w:r w:rsidR="007D7CA6">
        <w:rPr>
          <w:sz w:val="24"/>
          <w:szCs w:val="24"/>
        </w:rPr>
        <w:t>=</w:t>
      </w:r>
      <w:r w:rsidR="007D7CA6">
        <w:rPr>
          <w:spacing w:val="2"/>
          <w:sz w:val="24"/>
          <w:szCs w:val="24"/>
        </w:rPr>
        <w:t>’</w:t>
      </w:r>
      <w:r w:rsidR="007D7CA6">
        <w:rPr>
          <w:spacing w:val="-1"/>
          <w:sz w:val="24"/>
          <w:szCs w:val="24"/>
        </w:rPr>
        <w:t>Re</w:t>
      </w:r>
      <w:r w:rsidR="007D7CA6">
        <w:rPr>
          <w:spacing w:val="3"/>
          <w:sz w:val="24"/>
          <w:szCs w:val="24"/>
        </w:rPr>
        <w:t>s</w:t>
      </w:r>
      <w:r w:rsidR="007D7CA6">
        <w:rPr>
          <w:spacing w:val="-1"/>
          <w:sz w:val="24"/>
          <w:szCs w:val="24"/>
        </w:rPr>
        <w:t>ea</w:t>
      </w:r>
      <w:r w:rsidR="007D7CA6">
        <w:rPr>
          <w:spacing w:val="2"/>
          <w:sz w:val="24"/>
          <w:szCs w:val="24"/>
        </w:rPr>
        <w:t>r</w:t>
      </w:r>
      <w:r w:rsidR="007D7CA6">
        <w:rPr>
          <w:spacing w:val="4"/>
          <w:sz w:val="24"/>
          <w:szCs w:val="24"/>
        </w:rPr>
        <w:t>c</w:t>
      </w:r>
      <w:r w:rsidR="007D7CA6">
        <w:rPr>
          <w:spacing w:val="-5"/>
          <w:sz w:val="24"/>
          <w:szCs w:val="24"/>
        </w:rPr>
        <w:t>h</w:t>
      </w:r>
      <w:r w:rsidR="007D7CA6">
        <w:rPr>
          <w:sz w:val="24"/>
          <w:szCs w:val="24"/>
        </w:rPr>
        <w:t>’</w:t>
      </w:r>
      <w:r w:rsidR="007D7CA6">
        <w:rPr>
          <w:spacing w:val="-5"/>
          <w:sz w:val="24"/>
          <w:szCs w:val="24"/>
        </w:rPr>
        <w:t>A</w:t>
      </w:r>
      <w:r w:rsidR="007D7CA6">
        <w:rPr>
          <w:sz w:val="24"/>
          <w:szCs w:val="24"/>
        </w:rPr>
        <w:t>ND</w:t>
      </w:r>
    </w:p>
    <w:p w:rsidR="00235722" w:rsidRDefault="007D7CA6">
      <w:pPr>
        <w:spacing w:line="260" w:lineRule="exact"/>
        <w:ind w:left="3960"/>
        <w:rPr>
          <w:sz w:val="24"/>
          <w:szCs w:val="24"/>
        </w:rPr>
      </w:pPr>
      <w:r>
        <w:rPr>
          <w:spacing w:val="2"/>
          <w:sz w:val="24"/>
          <w:szCs w:val="24"/>
        </w:rPr>
        <w:t>E.</w:t>
      </w:r>
      <w:r>
        <w:rPr>
          <w:sz w:val="24"/>
          <w:szCs w:val="24"/>
        </w:rPr>
        <w:t>DNU</w:t>
      </w:r>
      <w:r>
        <w:rPr>
          <w:spacing w:val="-2"/>
          <w:sz w:val="24"/>
          <w:szCs w:val="24"/>
        </w:rPr>
        <w:t>M</w:t>
      </w:r>
      <w:r>
        <w:rPr>
          <w:spacing w:val="-1"/>
          <w:sz w:val="24"/>
          <w:szCs w:val="24"/>
        </w:rPr>
        <w:t>B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R=D</w:t>
      </w:r>
      <w:r>
        <w:rPr>
          <w:spacing w:val="2"/>
          <w:sz w:val="24"/>
          <w:szCs w:val="24"/>
        </w:rPr>
        <w:t>.</w:t>
      </w:r>
      <w:r>
        <w:rPr>
          <w:sz w:val="24"/>
          <w:szCs w:val="24"/>
        </w:rPr>
        <w:t>DNU</w:t>
      </w:r>
      <w:r>
        <w:rPr>
          <w:spacing w:val="-2"/>
          <w:sz w:val="24"/>
          <w:szCs w:val="24"/>
        </w:rPr>
        <w:t>M</w:t>
      </w:r>
      <w:r>
        <w:rPr>
          <w:spacing w:val="-1"/>
          <w:sz w:val="24"/>
          <w:szCs w:val="24"/>
        </w:rPr>
        <w:t>B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;</w:t>
      </w:r>
    </w:p>
    <w:p w:rsidR="00235722" w:rsidRDefault="00235722">
      <w:pPr>
        <w:spacing w:before="18" w:line="260" w:lineRule="exact"/>
        <w:rPr>
          <w:sz w:val="26"/>
          <w:szCs w:val="26"/>
        </w:rPr>
      </w:pPr>
    </w:p>
    <w:p w:rsidR="00235722" w:rsidRDefault="007D7CA6">
      <w:pPr>
        <w:ind w:left="1800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equ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5"/>
          <w:sz w:val="24"/>
          <w:szCs w:val="24"/>
        </w:rPr>
        <w:t xml:space="preserve"> n</w:t>
      </w:r>
      <w:r>
        <w:rPr>
          <w:spacing w:val="4"/>
          <w:sz w:val="24"/>
          <w:szCs w:val="24"/>
        </w:rPr>
        <w:t>e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 to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8"/>
          <w:sz w:val="24"/>
          <w:szCs w:val="24"/>
        </w:rPr>
        <w:t>f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rto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tw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</w:p>
    <w:p w:rsidR="00235722" w:rsidRDefault="007D7CA6">
      <w:pPr>
        <w:spacing w:line="280" w:lineRule="exact"/>
        <w:ind w:left="1800"/>
        <w:rPr>
          <w:sz w:val="24"/>
          <w:szCs w:val="24"/>
        </w:rPr>
      </w:pPr>
      <w:r>
        <w:rPr>
          <w:spacing w:val="2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h</w:t>
      </w:r>
      <w:r>
        <w:rPr>
          <w:spacing w:val="-9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,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li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e</w:t>
      </w:r>
      <w:r>
        <w:rPr>
          <w:spacing w:val="5"/>
          <w:position w:val="-1"/>
          <w:sz w:val="24"/>
          <w:szCs w:val="24"/>
        </w:rPr>
        <w:t>g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v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o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 xml:space="preserve">n 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e</w:t>
      </w:r>
    </w:p>
    <w:p w:rsidR="00235722" w:rsidRDefault="00235722">
      <w:pPr>
        <w:spacing w:before="5" w:line="280" w:lineRule="exact"/>
        <w:rPr>
          <w:sz w:val="28"/>
          <w:szCs w:val="28"/>
        </w:rPr>
      </w:pPr>
    </w:p>
    <w:p w:rsidR="00235722" w:rsidRDefault="007D7CA6">
      <w:pPr>
        <w:spacing w:line="260" w:lineRule="exact"/>
        <w:ind w:left="1800" w:right="1761"/>
        <w:rPr>
          <w:sz w:val="24"/>
          <w:szCs w:val="24"/>
        </w:rPr>
      </w:pPr>
      <w:r>
        <w:rPr>
          <w:b/>
          <w:spacing w:val="1"/>
          <w:sz w:val="24"/>
          <w:szCs w:val="24"/>
        </w:rPr>
        <w:t>Qu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y:</w:t>
      </w:r>
      <w:r>
        <w:rPr>
          <w:b/>
          <w:spacing w:val="-2"/>
          <w:sz w:val="24"/>
          <w:szCs w:val="24"/>
        </w:rPr>
        <w:t>F</w:t>
      </w:r>
      <w:r>
        <w:rPr>
          <w:b/>
          <w:spacing w:val="5"/>
          <w:sz w:val="24"/>
          <w:szCs w:val="24"/>
        </w:rPr>
        <w:t>o</w:t>
      </w: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ach</w:t>
      </w:r>
      <w:r>
        <w:rPr>
          <w:b/>
          <w:spacing w:val="-1"/>
          <w:sz w:val="24"/>
          <w:szCs w:val="24"/>
        </w:rPr>
        <w:t xml:space="preserve"> e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6"/>
          <w:sz w:val="24"/>
          <w:szCs w:val="24"/>
        </w:rPr>
        <w:t>p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oy</w:t>
      </w:r>
      <w:r>
        <w:rPr>
          <w:b/>
          <w:spacing w:val="-1"/>
          <w:sz w:val="24"/>
          <w:szCs w:val="24"/>
        </w:rPr>
        <w:t>ee</w:t>
      </w:r>
      <w:r>
        <w:rPr>
          <w:b/>
          <w:sz w:val="24"/>
          <w:szCs w:val="24"/>
        </w:rPr>
        <w:t>,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6"/>
          <w:sz w:val="24"/>
          <w:szCs w:val="24"/>
        </w:rPr>
        <w:t>t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ve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 xml:space="preserve">e 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6"/>
          <w:sz w:val="24"/>
          <w:szCs w:val="24"/>
        </w:rPr>
        <w:t>p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o</w:t>
      </w:r>
      <w:r>
        <w:rPr>
          <w:b/>
          <w:spacing w:val="5"/>
          <w:sz w:val="24"/>
          <w:szCs w:val="24"/>
        </w:rPr>
        <w:t>y</w:t>
      </w:r>
      <w:r>
        <w:rPr>
          <w:b/>
          <w:spacing w:val="-1"/>
          <w:sz w:val="24"/>
          <w:szCs w:val="24"/>
        </w:rPr>
        <w:t>ee</w:t>
      </w:r>
      <w:r>
        <w:rPr>
          <w:b/>
          <w:spacing w:val="2"/>
          <w:sz w:val="24"/>
          <w:szCs w:val="24"/>
        </w:rPr>
        <w:t>’</w:t>
      </w:r>
      <w:r>
        <w:rPr>
          <w:b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, 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d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 xml:space="preserve">e 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eof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isor</w:t>
      </w:r>
      <w:r>
        <w:rPr>
          <w:b/>
          <w:spacing w:val="1"/>
          <w:sz w:val="24"/>
          <w:szCs w:val="24"/>
        </w:rPr>
        <w:t>h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r i</w:t>
      </w:r>
      <w:r>
        <w:rPr>
          <w:b/>
          <w:spacing w:val="-3"/>
          <w:sz w:val="24"/>
          <w:szCs w:val="24"/>
        </w:rPr>
        <w:t>mm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ia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e</w:t>
      </w:r>
      <w:r>
        <w:rPr>
          <w:b/>
          <w:spacing w:val="-2"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>up</w:t>
      </w:r>
      <w:r>
        <w:rPr>
          <w:b/>
          <w:spacing w:val="4"/>
          <w:sz w:val="24"/>
          <w:szCs w:val="24"/>
        </w:rPr>
        <w:t>e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vi</w:t>
      </w:r>
      <w:r>
        <w:rPr>
          <w:b/>
          <w:spacing w:val="-2"/>
          <w:sz w:val="24"/>
          <w:szCs w:val="24"/>
        </w:rPr>
        <w:t>s</w:t>
      </w:r>
      <w:r>
        <w:rPr>
          <w:b/>
          <w:spacing w:val="5"/>
          <w:sz w:val="24"/>
          <w:szCs w:val="24"/>
        </w:rPr>
        <w:t>o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.</w:t>
      </w:r>
    </w:p>
    <w:p w:rsidR="00235722" w:rsidRDefault="00235722">
      <w:pPr>
        <w:spacing w:before="19" w:line="220" w:lineRule="exact"/>
        <w:rPr>
          <w:sz w:val="22"/>
          <w:szCs w:val="22"/>
        </w:rPr>
      </w:pPr>
    </w:p>
    <w:p w:rsidR="00235722" w:rsidRDefault="007D7CA6">
      <w:pPr>
        <w:spacing w:before="29"/>
        <w:ind w:left="1800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E.</w:t>
      </w:r>
      <w:r>
        <w:rPr>
          <w:spacing w:val="-3"/>
          <w:sz w:val="24"/>
          <w:szCs w:val="24"/>
        </w:rPr>
        <w:t>F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>E.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.</w:t>
      </w:r>
      <w:r>
        <w:rPr>
          <w:spacing w:val="-3"/>
          <w:sz w:val="24"/>
          <w:szCs w:val="24"/>
        </w:rPr>
        <w:t>F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.</w:t>
      </w:r>
      <w:r>
        <w:rPr>
          <w:spacing w:val="-7"/>
          <w:sz w:val="24"/>
          <w:szCs w:val="24"/>
        </w:rPr>
        <w:t>L</w:t>
      </w:r>
      <w:r>
        <w:rPr>
          <w:sz w:val="24"/>
          <w:szCs w:val="24"/>
        </w:rPr>
        <w:t>NA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E</w:t>
      </w:r>
    </w:p>
    <w:p w:rsidR="00235722" w:rsidRDefault="00AC1525">
      <w:pPr>
        <w:spacing w:before="2"/>
        <w:ind w:left="3240"/>
        <w:rPr>
          <w:sz w:val="24"/>
          <w:szCs w:val="24"/>
        </w:rPr>
      </w:pPr>
      <w:r w:rsidRPr="00AC1525">
        <w:pict>
          <v:group id="_x0000_s1288" style="position:absolute;left:0;text-align:left;margin-left:89.5pt;margin-top:-13.9pt;width:350.9pt;height:28.6pt;z-index:-1488;mso-position-horizontal-relative:page" coordorigin="1790,-278" coordsize="7018,572">
            <v:shape id="_x0000_s1290" style="position:absolute;left:1800;top:-268;width:5544;height:278" coordorigin="1800,-268" coordsize="5544,278" path="m1800,10r5544,l7344,-268r-5544,l1800,10xe" fillcolor="yellow" stroked="f">
              <v:path arrowok="t"/>
            </v:shape>
            <v:shape id="_x0000_s1289" style="position:absolute;left:1800;top:10;width:6998;height:274" coordorigin="1800,10" coordsize="6998,274" path="m1800,284r6998,l8798,10r-6998,l1800,284xe" fillcolor="yellow" stroked="f">
              <v:path arrowok="t"/>
            </v:shape>
            <w10:wrap anchorx="page"/>
          </v:group>
        </w:pict>
      </w:r>
      <w:r w:rsidR="007D7CA6">
        <w:rPr>
          <w:spacing w:val="-3"/>
          <w:sz w:val="24"/>
          <w:szCs w:val="24"/>
        </w:rPr>
        <w:t>F</w:t>
      </w:r>
      <w:r w:rsidR="007D7CA6">
        <w:rPr>
          <w:spacing w:val="-1"/>
          <w:sz w:val="24"/>
          <w:szCs w:val="24"/>
        </w:rPr>
        <w:t>R</w:t>
      </w:r>
      <w:r w:rsidR="007D7CA6">
        <w:rPr>
          <w:spacing w:val="5"/>
          <w:sz w:val="24"/>
          <w:szCs w:val="24"/>
        </w:rPr>
        <w:t>O</w:t>
      </w:r>
      <w:r w:rsidR="007D7CA6">
        <w:rPr>
          <w:sz w:val="24"/>
          <w:szCs w:val="24"/>
        </w:rPr>
        <w:t>M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2"/>
          <w:sz w:val="24"/>
          <w:szCs w:val="24"/>
        </w:rPr>
        <w:t>M</w:t>
      </w:r>
      <w:r w:rsidR="007D7CA6">
        <w:rPr>
          <w:spacing w:val="1"/>
          <w:sz w:val="24"/>
          <w:szCs w:val="24"/>
        </w:rPr>
        <w:t>P</w:t>
      </w:r>
      <w:r w:rsidR="007D7CA6">
        <w:rPr>
          <w:spacing w:val="-2"/>
          <w:sz w:val="24"/>
          <w:szCs w:val="24"/>
        </w:rPr>
        <w:t>L</w:t>
      </w:r>
      <w:r w:rsidR="007D7CA6">
        <w:rPr>
          <w:sz w:val="24"/>
          <w:szCs w:val="24"/>
        </w:rPr>
        <w:t>OY</w:t>
      </w:r>
      <w:r w:rsidR="007D7CA6">
        <w:rPr>
          <w:spacing w:val="2"/>
          <w:sz w:val="24"/>
          <w:szCs w:val="24"/>
        </w:rPr>
        <w:t>E</w:t>
      </w:r>
      <w:r w:rsidR="007D7CA6">
        <w:rPr>
          <w:sz w:val="24"/>
          <w:szCs w:val="24"/>
        </w:rPr>
        <w:t>EES</w:t>
      </w:r>
      <w:r w:rsidR="007D7CA6">
        <w:rPr>
          <w:spacing w:val="-5"/>
          <w:sz w:val="24"/>
          <w:szCs w:val="24"/>
        </w:rPr>
        <w:t>W</w:t>
      </w:r>
      <w:r w:rsidR="007D7CA6">
        <w:rPr>
          <w:sz w:val="24"/>
          <w:szCs w:val="24"/>
        </w:rPr>
        <w:t>H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1"/>
          <w:sz w:val="24"/>
          <w:szCs w:val="24"/>
        </w:rPr>
        <w:t>R</w:t>
      </w:r>
      <w:r w:rsidR="007D7CA6">
        <w:rPr>
          <w:sz w:val="24"/>
          <w:szCs w:val="24"/>
        </w:rPr>
        <w:t>E</w:t>
      </w:r>
      <w:r w:rsidR="007D7CA6">
        <w:rPr>
          <w:spacing w:val="2"/>
          <w:sz w:val="24"/>
          <w:szCs w:val="24"/>
        </w:rPr>
        <w:t>E.</w:t>
      </w:r>
      <w:r w:rsidR="007D7CA6">
        <w:rPr>
          <w:spacing w:val="1"/>
          <w:sz w:val="24"/>
          <w:szCs w:val="24"/>
        </w:rPr>
        <w:t>S</w:t>
      </w:r>
      <w:r w:rsidR="007D7CA6">
        <w:rPr>
          <w:sz w:val="24"/>
          <w:szCs w:val="24"/>
        </w:rPr>
        <w:t>U</w:t>
      </w:r>
      <w:r w:rsidR="007D7CA6">
        <w:rPr>
          <w:spacing w:val="-3"/>
          <w:sz w:val="24"/>
          <w:szCs w:val="24"/>
        </w:rPr>
        <w:t>P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1"/>
          <w:sz w:val="24"/>
          <w:szCs w:val="24"/>
        </w:rPr>
        <w:t>R</w:t>
      </w:r>
      <w:r w:rsidR="007D7CA6">
        <w:rPr>
          <w:spacing w:val="1"/>
          <w:sz w:val="24"/>
          <w:szCs w:val="24"/>
        </w:rPr>
        <w:t>SS</w:t>
      </w:r>
      <w:r w:rsidR="007D7CA6">
        <w:rPr>
          <w:spacing w:val="-5"/>
          <w:sz w:val="24"/>
          <w:szCs w:val="24"/>
        </w:rPr>
        <w:t>N</w:t>
      </w:r>
      <w:r w:rsidR="007D7CA6">
        <w:rPr>
          <w:sz w:val="24"/>
          <w:szCs w:val="24"/>
        </w:rPr>
        <w:t>=</w:t>
      </w:r>
      <w:r w:rsidR="007D7CA6">
        <w:rPr>
          <w:spacing w:val="1"/>
          <w:sz w:val="24"/>
          <w:szCs w:val="24"/>
        </w:rPr>
        <w:t>S</w:t>
      </w:r>
      <w:r w:rsidR="007D7CA6">
        <w:rPr>
          <w:spacing w:val="2"/>
          <w:sz w:val="24"/>
          <w:szCs w:val="24"/>
        </w:rPr>
        <w:t>.</w:t>
      </w:r>
      <w:r w:rsidR="007D7CA6">
        <w:rPr>
          <w:spacing w:val="1"/>
          <w:sz w:val="24"/>
          <w:szCs w:val="24"/>
        </w:rPr>
        <w:t>SS</w:t>
      </w:r>
      <w:r w:rsidR="007D7CA6">
        <w:rPr>
          <w:spacing w:val="-1"/>
          <w:sz w:val="24"/>
          <w:szCs w:val="24"/>
        </w:rPr>
        <w:t>N</w:t>
      </w:r>
      <w:r w:rsidR="007D7CA6">
        <w:rPr>
          <w:sz w:val="24"/>
          <w:szCs w:val="24"/>
        </w:rPr>
        <w:t>;</w:t>
      </w:r>
    </w:p>
    <w:p w:rsidR="00235722" w:rsidRDefault="00235722">
      <w:pPr>
        <w:spacing w:before="18" w:line="260" w:lineRule="exact"/>
        <w:rPr>
          <w:sz w:val="26"/>
          <w:szCs w:val="26"/>
        </w:rPr>
      </w:pPr>
    </w:p>
    <w:p w:rsidR="00235722" w:rsidRDefault="007D7CA6">
      <w:pPr>
        <w:ind w:left="1800"/>
        <w:rPr>
          <w:sz w:val="24"/>
          <w:szCs w:val="24"/>
        </w:rPr>
      </w:pP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e 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 xml:space="preserve">n 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sE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 S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>ca</w:t>
      </w:r>
      <w:r>
        <w:rPr>
          <w:spacing w:val="-4"/>
          <w:sz w:val="24"/>
          <w:szCs w:val="24"/>
        </w:rPr>
        <w:t>ll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li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235722" w:rsidRDefault="007D7CA6">
      <w:pPr>
        <w:tabs>
          <w:tab w:val="left" w:pos="2160"/>
        </w:tabs>
        <w:spacing w:before="21" w:line="260" w:lineRule="exact"/>
        <w:ind w:left="2160" w:right="1348" w:hanging="360"/>
        <w:rPr>
          <w:sz w:val="24"/>
          <w:szCs w:val="24"/>
        </w:rPr>
      </w:pPr>
      <w:r>
        <w:rPr>
          <w:sz w:val="24"/>
          <w:szCs w:val="24"/>
        </w:rPr>
        <w:tab/>
        <w:t>E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 S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ug</w:t>
      </w:r>
      <w:r>
        <w:rPr>
          <w:spacing w:val="-3"/>
          <w:sz w:val="24"/>
          <w:szCs w:val="24"/>
        </w:rPr>
        <w:t>h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w</w:t>
      </w:r>
      <w:r>
        <w:rPr>
          <w:sz w:val="24"/>
          <w:szCs w:val="24"/>
        </w:rPr>
        <w:t>od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-6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p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EE</w:t>
      </w:r>
      <w:r>
        <w:rPr>
          <w:sz w:val="24"/>
          <w:szCs w:val="24"/>
        </w:rPr>
        <w:t>;E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9"/>
          <w:sz w:val="24"/>
          <w:szCs w:val="24"/>
        </w:rPr>
        <w:t>l</w:t>
      </w:r>
      <w:r>
        <w:rPr>
          <w:spacing w:val="10"/>
          <w:sz w:val="24"/>
          <w:szCs w:val="24"/>
        </w:rPr>
        <w:t>o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e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 xml:space="preserve">e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up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v</w:t>
      </w:r>
      <w:r>
        <w:rPr>
          <w:spacing w:val="-4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 S</w:t>
      </w:r>
      <w:r>
        <w:rPr>
          <w:spacing w:val="2"/>
          <w:sz w:val="24"/>
          <w:szCs w:val="24"/>
        </w:rPr>
        <w:t xml:space="preserve"> 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9"/>
          <w:sz w:val="24"/>
          <w:szCs w:val="24"/>
        </w:rPr>
        <w:t>l</w:t>
      </w:r>
      <w:r>
        <w:rPr>
          <w:spacing w:val="10"/>
          <w:sz w:val="24"/>
          <w:szCs w:val="24"/>
        </w:rPr>
        <w:t>o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ee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6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 xml:space="preserve">e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up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v</w:t>
      </w:r>
      <w:r>
        <w:rPr>
          <w:spacing w:val="-4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s</w:t>
      </w:r>
    </w:p>
    <w:p w:rsidR="00235722" w:rsidRDefault="00235722">
      <w:pPr>
        <w:spacing w:before="2" w:line="120" w:lineRule="exact"/>
        <w:rPr>
          <w:sz w:val="12"/>
          <w:szCs w:val="12"/>
        </w:rPr>
      </w:pPr>
    </w:p>
    <w:p w:rsidR="00235722" w:rsidRDefault="00235722">
      <w:pPr>
        <w:spacing w:line="200" w:lineRule="exact"/>
      </w:pPr>
    </w:p>
    <w:p w:rsidR="00235722" w:rsidRDefault="007D7CA6">
      <w:pPr>
        <w:ind w:left="1800"/>
        <w:rPr>
          <w:sz w:val="28"/>
          <w:szCs w:val="28"/>
        </w:rPr>
      </w:pPr>
      <w:r>
        <w:rPr>
          <w:b/>
          <w:spacing w:val="2"/>
          <w:sz w:val="28"/>
          <w:szCs w:val="28"/>
        </w:rPr>
        <w:t>B</w:t>
      </w:r>
      <w:r>
        <w:rPr>
          <w:b/>
          <w:sz w:val="28"/>
          <w:szCs w:val="28"/>
        </w:rPr>
        <w:t>a</w:t>
      </w:r>
      <w:r>
        <w:rPr>
          <w:b/>
          <w:spacing w:val="2"/>
          <w:sz w:val="28"/>
          <w:szCs w:val="28"/>
        </w:rPr>
        <w:t>s</w:t>
      </w:r>
      <w:r>
        <w:rPr>
          <w:b/>
          <w:sz w:val="28"/>
          <w:szCs w:val="28"/>
        </w:rPr>
        <w:t>icQ</w:t>
      </w:r>
      <w:r>
        <w:rPr>
          <w:b/>
          <w:spacing w:val="-6"/>
          <w:sz w:val="28"/>
          <w:szCs w:val="28"/>
        </w:rPr>
        <w:t>u</w:t>
      </w:r>
      <w:r>
        <w:rPr>
          <w:b/>
          <w:spacing w:val="1"/>
          <w:sz w:val="28"/>
          <w:szCs w:val="28"/>
        </w:rPr>
        <w:t>er</w:t>
      </w:r>
      <w:r>
        <w:rPr>
          <w:b/>
          <w:sz w:val="28"/>
          <w:szCs w:val="28"/>
        </w:rPr>
        <w:t>i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s</w:t>
      </w:r>
      <w:r>
        <w:rPr>
          <w:b/>
          <w:spacing w:val="4"/>
          <w:sz w:val="28"/>
          <w:szCs w:val="28"/>
        </w:rPr>
        <w:t>i</w:t>
      </w:r>
      <w:r>
        <w:rPr>
          <w:b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S</w:t>
      </w:r>
      <w:r>
        <w:rPr>
          <w:b/>
          <w:sz w:val="28"/>
          <w:szCs w:val="28"/>
        </w:rPr>
        <w:t>QL</w:t>
      </w:r>
    </w:p>
    <w:p w:rsidR="00235722" w:rsidRDefault="007D7CA6">
      <w:pPr>
        <w:tabs>
          <w:tab w:val="left" w:pos="2160"/>
        </w:tabs>
        <w:spacing w:before="18" w:line="260" w:lineRule="exact"/>
        <w:ind w:left="2160" w:right="1437" w:hanging="360"/>
        <w:rPr>
          <w:sz w:val="24"/>
          <w:szCs w:val="24"/>
        </w:rPr>
      </w:pPr>
      <w:r>
        <w:rPr>
          <w:sz w:val="24"/>
          <w:szCs w:val="24"/>
        </w:rPr>
        <w:tab/>
        <w:t>Al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a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o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ny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QLqu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</w:t>
      </w:r>
      <w:r>
        <w:rPr>
          <w:spacing w:val="-5"/>
          <w:sz w:val="24"/>
          <w:szCs w:val="24"/>
        </w:rPr>
        <w:t>v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S k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w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o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 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dto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ec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li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</w:p>
    <w:p w:rsidR="00235722" w:rsidRDefault="00235722">
      <w:pPr>
        <w:spacing w:before="4" w:line="240" w:lineRule="exact"/>
        <w:rPr>
          <w:sz w:val="24"/>
          <w:szCs w:val="24"/>
        </w:rPr>
      </w:pPr>
    </w:p>
    <w:p w:rsidR="00235722" w:rsidRDefault="007D7CA6">
      <w:pPr>
        <w:spacing w:before="29"/>
        <w:ind w:left="3240" w:right="4403" w:hanging="1440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E.</w:t>
      </w:r>
      <w:r>
        <w:rPr>
          <w:spacing w:val="-3"/>
          <w:sz w:val="24"/>
          <w:szCs w:val="24"/>
        </w:rPr>
        <w:t>F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>E.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.</w:t>
      </w:r>
      <w:r>
        <w:rPr>
          <w:spacing w:val="-3"/>
          <w:sz w:val="24"/>
          <w:szCs w:val="24"/>
        </w:rPr>
        <w:t>F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.</w:t>
      </w:r>
      <w:r>
        <w:rPr>
          <w:spacing w:val="-7"/>
          <w:sz w:val="24"/>
          <w:szCs w:val="24"/>
        </w:rPr>
        <w:t>L</w:t>
      </w:r>
      <w:r>
        <w:rPr>
          <w:sz w:val="24"/>
          <w:szCs w:val="24"/>
        </w:rPr>
        <w:t>NA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 xml:space="preserve">E </w:t>
      </w: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 xml:space="preserve">S 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S S</w:t>
      </w:r>
    </w:p>
    <w:p w:rsidR="00235722" w:rsidRDefault="00AC1525">
      <w:pPr>
        <w:spacing w:line="260" w:lineRule="exact"/>
        <w:ind w:left="3960"/>
        <w:rPr>
          <w:sz w:val="24"/>
          <w:szCs w:val="24"/>
        </w:rPr>
      </w:pPr>
      <w:r w:rsidRPr="00AC1525">
        <w:pict>
          <v:group id="_x0000_s1284" style="position:absolute;left:0;text-align:left;margin-left:89.5pt;margin-top:-27.95pt;width:300.75pt;height:42.5pt;z-index:-1487;mso-position-horizontal-relative:page" coordorigin="1790,-559" coordsize="6015,850">
            <v:shape id="_x0000_s1287" style="position:absolute;left:1800;top:-549;width:5544;height:278" coordorigin="1800,-549" coordsize="5544,278" path="m1800,-270r5544,l7344,-549r-5544,l1800,-270xe" fillcolor="yellow" stroked="f">
              <v:path arrowok="t"/>
            </v:shape>
            <v:shape id="_x0000_s1286" style="position:absolute;left:1800;top:-270;width:5995;height:274" coordorigin="1800,-270" coordsize="5995,274" path="m1800,3r5995,l7795,-270r-5995,l1800,3xe" fillcolor="yellow" stroked="f">
              <v:path arrowok="t"/>
            </v:shape>
            <v:shape id="_x0000_s1285" style="position:absolute;left:1800;top:3;width:5304;height:278" coordorigin="1800,3" coordsize="5304,278" path="m1800,282r5304,l7104,3,1800,3r,279xe" fillcolor="yellow" stroked="f">
              <v:path arrowok="t"/>
            </v:shape>
            <w10:wrap anchorx="page"/>
          </v:group>
        </w:pict>
      </w:r>
      <w:r w:rsidR="007D7CA6">
        <w:rPr>
          <w:spacing w:val="-5"/>
          <w:sz w:val="24"/>
          <w:szCs w:val="24"/>
        </w:rPr>
        <w:t>W</w:t>
      </w:r>
      <w:r w:rsidR="007D7CA6">
        <w:rPr>
          <w:sz w:val="24"/>
          <w:szCs w:val="24"/>
        </w:rPr>
        <w:t>H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1"/>
          <w:sz w:val="24"/>
          <w:szCs w:val="24"/>
        </w:rPr>
        <w:t>R</w:t>
      </w:r>
      <w:r w:rsidR="007D7CA6">
        <w:rPr>
          <w:sz w:val="24"/>
          <w:szCs w:val="24"/>
        </w:rPr>
        <w:t>E</w:t>
      </w:r>
      <w:r w:rsidR="007D7CA6">
        <w:rPr>
          <w:spacing w:val="2"/>
          <w:sz w:val="24"/>
          <w:szCs w:val="24"/>
        </w:rPr>
        <w:t>E.</w:t>
      </w:r>
      <w:r w:rsidR="007D7CA6">
        <w:rPr>
          <w:spacing w:val="1"/>
          <w:sz w:val="24"/>
          <w:szCs w:val="24"/>
        </w:rPr>
        <w:t>S</w:t>
      </w:r>
      <w:r w:rsidR="007D7CA6">
        <w:rPr>
          <w:sz w:val="24"/>
          <w:szCs w:val="24"/>
        </w:rPr>
        <w:t>U</w:t>
      </w:r>
      <w:r w:rsidR="007D7CA6">
        <w:rPr>
          <w:spacing w:val="-3"/>
          <w:sz w:val="24"/>
          <w:szCs w:val="24"/>
        </w:rPr>
        <w:t>P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1"/>
          <w:sz w:val="24"/>
          <w:szCs w:val="24"/>
        </w:rPr>
        <w:t>R</w:t>
      </w:r>
      <w:r w:rsidR="007D7CA6">
        <w:rPr>
          <w:spacing w:val="1"/>
          <w:sz w:val="24"/>
          <w:szCs w:val="24"/>
        </w:rPr>
        <w:t>SS</w:t>
      </w:r>
      <w:r w:rsidR="007D7CA6">
        <w:rPr>
          <w:sz w:val="24"/>
          <w:szCs w:val="24"/>
        </w:rPr>
        <w:t>N=</w:t>
      </w:r>
      <w:r w:rsidR="007D7CA6">
        <w:rPr>
          <w:spacing w:val="1"/>
          <w:sz w:val="24"/>
          <w:szCs w:val="24"/>
        </w:rPr>
        <w:t>S</w:t>
      </w:r>
      <w:r w:rsidR="007D7CA6">
        <w:rPr>
          <w:spacing w:val="2"/>
          <w:sz w:val="24"/>
          <w:szCs w:val="24"/>
        </w:rPr>
        <w:t>.</w:t>
      </w:r>
      <w:r w:rsidR="007D7CA6">
        <w:rPr>
          <w:spacing w:val="1"/>
          <w:sz w:val="24"/>
          <w:szCs w:val="24"/>
        </w:rPr>
        <w:t>SS</w:t>
      </w:r>
      <w:r w:rsidR="007D7CA6">
        <w:rPr>
          <w:spacing w:val="-1"/>
          <w:sz w:val="24"/>
          <w:szCs w:val="24"/>
        </w:rPr>
        <w:t>N</w:t>
      </w:r>
      <w:r w:rsidR="007D7CA6">
        <w:rPr>
          <w:sz w:val="24"/>
          <w:szCs w:val="24"/>
        </w:rPr>
        <w:t>;</w:t>
      </w:r>
    </w:p>
    <w:p w:rsidR="00235722" w:rsidRDefault="00235722">
      <w:pPr>
        <w:spacing w:before="10" w:line="120" w:lineRule="exact"/>
        <w:rPr>
          <w:sz w:val="12"/>
          <w:szCs w:val="12"/>
        </w:rPr>
      </w:pPr>
    </w:p>
    <w:p w:rsidR="00235722" w:rsidRDefault="00235722">
      <w:pPr>
        <w:spacing w:line="200" w:lineRule="exact"/>
      </w:pPr>
    </w:p>
    <w:p w:rsidR="00235722" w:rsidRDefault="007D7CA6">
      <w:pPr>
        <w:ind w:left="1800"/>
        <w:rPr>
          <w:sz w:val="28"/>
          <w:szCs w:val="28"/>
        </w:rPr>
      </w:pPr>
      <w:r>
        <w:rPr>
          <w:b/>
          <w:spacing w:val="6"/>
          <w:sz w:val="28"/>
          <w:szCs w:val="28"/>
        </w:rPr>
        <w:t>U</w:t>
      </w:r>
      <w:r>
        <w:rPr>
          <w:b/>
          <w:spacing w:val="-6"/>
          <w:sz w:val="28"/>
          <w:szCs w:val="28"/>
        </w:rPr>
        <w:t>n</w:t>
      </w:r>
      <w:r>
        <w:rPr>
          <w:b/>
          <w:spacing w:val="2"/>
          <w:sz w:val="28"/>
          <w:szCs w:val="28"/>
        </w:rPr>
        <w:t>s</w:t>
      </w:r>
      <w:r>
        <w:rPr>
          <w:b/>
          <w:spacing w:val="-1"/>
          <w:sz w:val="28"/>
          <w:szCs w:val="28"/>
        </w:rPr>
        <w:t>p</w:t>
      </w:r>
      <w:r>
        <w:rPr>
          <w:b/>
          <w:spacing w:val="1"/>
          <w:sz w:val="28"/>
          <w:szCs w:val="28"/>
        </w:rPr>
        <w:t>ec</w:t>
      </w:r>
      <w:r>
        <w:rPr>
          <w:b/>
          <w:sz w:val="28"/>
          <w:szCs w:val="28"/>
        </w:rPr>
        <w:t>i</w:t>
      </w:r>
      <w:r>
        <w:rPr>
          <w:b/>
          <w:spacing w:val="3"/>
          <w:sz w:val="28"/>
          <w:szCs w:val="28"/>
        </w:rPr>
        <w:t>f</w:t>
      </w:r>
      <w:r>
        <w:rPr>
          <w:b/>
          <w:sz w:val="28"/>
          <w:szCs w:val="28"/>
        </w:rPr>
        <w:t>i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dWH</w:t>
      </w:r>
      <w:r>
        <w:rPr>
          <w:b/>
          <w:spacing w:val="2"/>
          <w:sz w:val="28"/>
          <w:szCs w:val="28"/>
        </w:rPr>
        <w:t>E</w:t>
      </w:r>
      <w:r>
        <w:rPr>
          <w:b/>
          <w:spacing w:val="1"/>
          <w:sz w:val="28"/>
          <w:szCs w:val="28"/>
        </w:rPr>
        <w:t>R</w:t>
      </w:r>
      <w:r>
        <w:rPr>
          <w:b/>
          <w:spacing w:val="2"/>
          <w:sz w:val="28"/>
          <w:szCs w:val="28"/>
        </w:rPr>
        <w:t>E</w:t>
      </w:r>
      <w:r>
        <w:rPr>
          <w:b/>
          <w:spacing w:val="-1"/>
          <w:sz w:val="28"/>
          <w:szCs w:val="28"/>
        </w:rPr>
        <w:t>-</w:t>
      </w: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>l</w:t>
      </w:r>
      <w:r>
        <w:rPr>
          <w:b/>
          <w:spacing w:val="5"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u</w:t>
      </w:r>
      <w:r>
        <w:rPr>
          <w:b/>
          <w:spacing w:val="2"/>
          <w:sz w:val="28"/>
          <w:szCs w:val="28"/>
        </w:rPr>
        <w:t>s</w:t>
      </w:r>
      <w:r>
        <w:rPr>
          <w:b/>
          <w:sz w:val="28"/>
          <w:szCs w:val="28"/>
        </w:rPr>
        <w:t>e</w:t>
      </w:r>
    </w:p>
    <w:p w:rsidR="00235722" w:rsidRDefault="007D7CA6">
      <w:pPr>
        <w:spacing w:line="280" w:lineRule="exact"/>
        <w:ind w:left="180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A </w:t>
      </w:r>
      <w:r>
        <w:rPr>
          <w:spacing w:val="-4"/>
          <w:position w:val="-1"/>
          <w:sz w:val="24"/>
          <w:szCs w:val="24"/>
        </w:rPr>
        <w:t>mi</w:t>
      </w:r>
      <w:r>
        <w:rPr>
          <w:spacing w:val="3"/>
          <w:position w:val="-1"/>
          <w:sz w:val="24"/>
          <w:szCs w:val="24"/>
        </w:rPr>
        <w:t>ss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ng</w:t>
      </w:r>
      <w:r>
        <w:rPr>
          <w:spacing w:val="-5"/>
          <w:position w:val="-1"/>
          <w:sz w:val="24"/>
          <w:szCs w:val="24"/>
        </w:rPr>
        <w:t>W</w:t>
      </w:r>
      <w:r>
        <w:rPr>
          <w:position w:val="-1"/>
          <w:sz w:val="24"/>
          <w:szCs w:val="24"/>
        </w:rPr>
        <w:t>H</w:t>
      </w:r>
      <w:r>
        <w:rPr>
          <w:spacing w:val="2"/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>R</w:t>
      </w:r>
      <w:r>
        <w:rPr>
          <w:spacing w:val="3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-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d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o</w:t>
      </w:r>
      <w:r>
        <w:rPr>
          <w:spacing w:val="-6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d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n;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,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l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u</w:t>
      </w:r>
      <w:r>
        <w:rPr>
          <w:spacing w:val="5"/>
          <w:position w:val="-1"/>
          <w:sz w:val="24"/>
          <w:szCs w:val="24"/>
        </w:rPr>
        <w:t>p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10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ns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</w:p>
    <w:p w:rsidR="00235722" w:rsidRDefault="007D7CA6">
      <w:pPr>
        <w:spacing w:line="260" w:lineRule="exact"/>
        <w:ind w:left="2122" w:right="7499"/>
        <w:jc w:val="center"/>
        <w:rPr>
          <w:sz w:val="24"/>
          <w:szCs w:val="24"/>
        </w:rPr>
      </w:pP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-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2"/>
          <w:w w:val="99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ec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w w:val="99"/>
          <w:sz w:val="24"/>
          <w:szCs w:val="24"/>
        </w:rPr>
        <w:t>d</w:t>
      </w:r>
    </w:p>
    <w:p w:rsidR="00235722" w:rsidRDefault="00235722">
      <w:pPr>
        <w:spacing w:before="1" w:line="280" w:lineRule="exact"/>
        <w:rPr>
          <w:sz w:val="28"/>
          <w:szCs w:val="28"/>
        </w:rPr>
      </w:pPr>
    </w:p>
    <w:p w:rsidR="00235722" w:rsidRDefault="007D7CA6">
      <w:pPr>
        <w:spacing w:line="260" w:lineRule="exact"/>
        <w:ind w:left="1800"/>
        <w:rPr>
          <w:sz w:val="24"/>
          <w:szCs w:val="24"/>
        </w:rPr>
      </w:pPr>
      <w:r>
        <w:rPr>
          <w:b/>
          <w:spacing w:val="1"/>
          <w:position w:val="-1"/>
          <w:sz w:val="24"/>
          <w:szCs w:val="24"/>
        </w:rPr>
        <w:t>Qu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spacing w:val="-6"/>
          <w:position w:val="-1"/>
          <w:sz w:val="24"/>
          <w:szCs w:val="24"/>
        </w:rPr>
        <w:t>r</w:t>
      </w:r>
      <w:r>
        <w:rPr>
          <w:b/>
          <w:position w:val="-1"/>
          <w:sz w:val="24"/>
          <w:szCs w:val="24"/>
        </w:rPr>
        <w:t>y:R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spacing w:val="2"/>
          <w:position w:val="-1"/>
          <w:sz w:val="24"/>
          <w:szCs w:val="24"/>
        </w:rPr>
        <w:t>t</w:t>
      </w:r>
      <w:r>
        <w:rPr>
          <w:b/>
          <w:spacing w:val="-6"/>
          <w:position w:val="-1"/>
          <w:sz w:val="24"/>
          <w:szCs w:val="24"/>
        </w:rPr>
        <w:t>r</w:t>
      </w:r>
      <w:r>
        <w:rPr>
          <w:b/>
          <w:position w:val="-1"/>
          <w:sz w:val="24"/>
          <w:szCs w:val="24"/>
        </w:rPr>
        <w:t>i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spacing w:val="5"/>
          <w:position w:val="-1"/>
          <w:sz w:val="24"/>
          <w:szCs w:val="24"/>
        </w:rPr>
        <w:t>v</w:t>
      </w:r>
      <w:r>
        <w:rPr>
          <w:b/>
          <w:position w:val="-1"/>
          <w:sz w:val="24"/>
          <w:szCs w:val="24"/>
        </w:rPr>
        <w:t>e</w:t>
      </w:r>
      <w:r>
        <w:rPr>
          <w:b/>
          <w:spacing w:val="2"/>
          <w:position w:val="-1"/>
          <w:sz w:val="24"/>
          <w:szCs w:val="24"/>
        </w:rPr>
        <w:t>t</w:t>
      </w:r>
      <w:r>
        <w:rPr>
          <w:b/>
          <w:spacing w:val="1"/>
          <w:position w:val="-1"/>
          <w:sz w:val="24"/>
          <w:szCs w:val="24"/>
        </w:rPr>
        <w:t>h</w:t>
      </w:r>
      <w:r>
        <w:rPr>
          <w:b/>
          <w:position w:val="-1"/>
          <w:sz w:val="24"/>
          <w:szCs w:val="24"/>
        </w:rPr>
        <w:t xml:space="preserve">e </w:t>
      </w:r>
      <w:r>
        <w:rPr>
          <w:b/>
          <w:spacing w:val="1"/>
          <w:position w:val="-1"/>
          <w:sz w:val="24"/>
          <w:szCs w:val="24"/>
        </w:rPr>
        <w:t>SS</w:t>
      </w:r>
      <w:r>
        <w:rPr>
          <w:b/>
          <w:position w:val="-1"/>
          <w:sz w:val="24"/>
          <w:szCs w:val="24"/>
        </w:rPr>
        <w:t>Nva</w:t>
      </w:r>
      <w:r>
        <w:rPr>
          <w:b/>
          <w:spacing w:val="-4"/>
          <w:position w:val="-1"/>
          <w:sz w:val="24"/>
          <w:szCs w:val="24"/>
        </w:rPr>
        <w:t>l</w:t>
      </w:r>
      <w:r>
        <w:rPr>
          <w:b/>
          <w:spacing w:val="1"/>
          <w:position w:val="-1"/>
          <w:sz w:val="24"/>
          <w:szCs w:val="24"/>
        </w:rPr>
        <w:t>u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position w:val="-1"/>
          <w:sz w:val="24"/>
          <w:szCs w:val="24"/>
        </w:rPr>
        <w:t>s</w:t>
      </w:r>
      <w:r>
        <w:rPr>
          <w:b/>
          <w:spacing w:val="-3"/>
          <w:position w:val="-1"/>
          <w:sz w:val="24"/>
          <w:szCs w:val="24"/>
        </w:rPr>
        <w:t>f</w:t>
      </w:r>
      <w:r>
        <w:rPr>
          <w:b/>
          <w:spacing w:val="5"/>
          <w:position w:val="-1"/>
          <w:sz w:val="24"/>
          <w:szCs w:val="24"/>
        </w:rPr>
        <w:t>o</w:t>
      </w:r>
      <w:r>
        <w:rPr>
          <w:b/>
          <w:position w:val="-1"/>
          <w:sz w:val="24"/>
          <w:szCs w:val="24"/>
        </w:rPr>
        <w:t>rall</w:t>
      </w:r>
      <w:r>
        <w:rPr>
          <w:b/>
          <w:spacing w:val="4"/>
          <w:position w:val="-1"/>
          <w:sz w:val="24"/>
          <w:szCs w:val="24"/>
        </w:rPr>
        <w:t>e</w:t>
      </w:r>
      <w:r>
        <w:rPr>
          <w:b/>
          <w:spacing w:val="-3"/>
          <w:position w:val="-1"/>
          <w:sz w:val="24"/>
          <w:szCs w:val="24"/>
        </w:rPr>
        <w:t>m</w:t>
      </w:r>
      <w:r>
        <w:rPr>
          <w:b/>
          <w:spacing w:val="1"/>
          <w:position w:val="-1"/>
          <w:sz w:val="24"/>
          <w:szCs w:val="24"/>
        </w:rPr>
        <w:t>p</w:t>
      </w:r>
      <w:r>
        <w:rPr>
          <w:b/>
          <w:spacing w:val="-4"/>
          <w:position w:val="-1"/>
          <w:sz w:val="24"/>
          <w:szCs w:val="24"/>
        </w:rPr>
        <w:t>l</w:t>
      </w:r>
      <w:r>
        <w:rPr>
          <w:b/>
          <w:position w:val="-1"/>
          <w:sz w:val="24"/>
          <w:szCs w:val="24"/>
        </w:rPr>
        <w:t>o</w:t>
      </w:r>
      <w:r>
        <w:rPr>
          <w:b/>
          <w:spacing w:val="5"/>
          <w:position w:val="-1"/>
          <w:sz w:val="24"/>
          <w:szCs w:val="24"/>
        </w:rPr>
        <w:t>y</w:t>
      </w:r>
      <w:r>
        <w:rPr>
          <w:b/>
          <w:spacing w:val="4"/>
          <w:position w:val="-1"/>
          <w:sz w:val="24"/>
          <w:szCs w:val="24"/>
        </w:rPr>
        <w:t>e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spacing w:val="-2"/>
          <w:position w:val="-1"/>
          <w:sz w:val="24"/>
          <w:szCs w:val="24"/>
        </w:rPr>
        <w:t>s</w:t>
      </w:r>
      <w:r>
        <w:rPr>
          <w:b/>
          <w:position w:val="-1"/>
          <w:sz w:val="24"/>
          <w:szCs w:val="24"/>
        </w:rPr>
        <w:t>.</w:t>
      </w:r>
    </w:p>
    <w:p w:rsidR="00235722" w:rsidRDefault="00235722">
      <w:pPr>
        <w:spacing w:before="7" w:line="240" w:lineRule="exact"/>
        <w:rPr>
          <w:sz w:val="24"/>
          <w:szCs w:val="24"/>
        </w:rPr>
      </w:pPr>
    </w:p>
    <w:p w:rsidR="00235722" w:rsidRDefault="007D7CA6">
      <w:pPr>
        <w:spacing w:before="29"/>
        <w:ind w:left="2520"/>
        <w:rPr>
          <w:sz w:val="24"/>
          <w:szCs w:val="24"/>
        </w:rPr>
        <w:sectPr w:rsidR="00235722">
          <w:pgSz w:w="12240" w:h="15840"/>
          <w:pgMar w:top="860" w:right="0" w:bottom="280" w:left="0" w:header="673" w:footer="625" w:gutter="0"/>
          <w:cols w:space="720"/>
        </w:sectPr>
      </w:pPr>
      <w:r>
        <w:rPr>
          <w:spacing w:val="1"/>
          <w:sz w:val="24"/>
          <w:szCs w:val="24"/>
          <w:highlight w:val="yellow"/>
        </w:rPr>
        <w:t>S</w:t>
      </w:r>
      <w:r>
        <w:rPr>
          <w:spacing w:val="2"/>
          <w:sz w:val="24"/>
          <w:szCs w:val="24"/>
          <w:highlight w:val="yellow"/>
        </w:rPr>
        <w:t>E</w:t>
      </w:r>
      <w:r>
        <w:rPr>
          <w:spacing w:val="-2"/>
          <w:sz w:val="24"/>
          <w:szCs w:val="24"/>
          <w:highlight w:val="yellow"/>
        </w:rPr>
        <w:t>L</w:t>
      </w:r>
      <w:r>
        <w:rPr>
          <w:spacing w:val="2"/>
          <w:sz w:val="24"/>
          <w:szCs w:val="24"/>
          <w:highlight w:val="yellow"/>
        </w:rPr>
        <w:t>E</w:t>
      </w:r>
      <w:r>
        <w:rPr>
          <w:spacing w:val="-1"/>
          <w:sz w:val="24"/>
          <w:szCs w:val="24"/>
          <w:highlight w:val="yellow"/>
        </w:rPr>
        <w:t>C</w:t>
      </w:r>
      <w:r>
        <w:rPr>
          <w:sz w:val="24"/>
          <w:szCs w:val="24"/>
          <w:highlight w:val="yellow"/>
        </w:rPr>
        <w:t>T</w:t>
      </w:r>
      <w:r>
        <w:rPr>
          <w:spacing w:val="-3"/>
          <w:sz w:val="24"/>
          <w:szCs w:val="24"/>
          <w:highlight w:val="yellow"/>
        </w:rPr>
        <w:t>S</w:t>
      </w:r>
      <w:r>
        <w:rPr>
          <w:spacing w:val="1"/>
          <w:sz w:val="24"/>
          <w:szCs w:val="24"/>
          <w:highlight w:val="yellow"/>
        </w:rPr>
        <w:t>S</w:t>
      </w:r>
      <w:r>
        <w:rPr>
          <w:sz w:val="24"/>
          <w:szCs w:val="24"/>
          <w:highlight w:val="yellow"/>
        </w:rPr>
        <w:t>N</w:t>
      </w:r>
      <w:r>
        <w:rPr>
          <w:spacing w:val="-3"/>
          <w:sz w:val="24"/>
          <w:szCs w:val="24"/>
          <w:highlight w:val="yellow"/>
        </w:rPr>
        <w:t xml:space="preserve"> F</w:t>
      </w:r>
      <w:r>
        <w:rPr>
          <w:spacing w:val="-1"/>
          <w:sz w:val="24"/>
          <w:szCs w:val="24"/>
          <w:highlight w:val="yellow"/>
        </w:rPr>
        <w:t>R</w:t>
      </w:r>
      <w:r>
        <w:rPr>
          <w:sz w:val="24"/>
          <w:szCs w:val="24"/>
          <w:highlight w:val="yellow"/>
        </w:rPr>
        <w:t>OM</w:t>
      </w:r>
      <w:r>
        <w:rPr>
          <w:spacing w:val="2"/>
          <w:sz w:val="24"/>
          <w:szCs w:val="24"/>
          <w:highlight w:val="yellow"/>
        </w:rPr>
        <w:t>E</w:t>
      </w:r>
      <w:r>
        <w:rPr>
          <w:spacing w:val="-2"/>
          <w:sz w:val="24"/>
          <w:szCs w:val="24"/>
          <w:highlight w:val="yellow"/>
        </w:rPr>
        <w:t>M</w:t>
      </w:r>
      <w:r>
        <w:rPr>
          <w:spacing w:val="1"/>
          <w:sz w:val="24"/>
          <w:szCs w:val="24"/>
          <w:highlight w:val="yellow"/>
        </w:rPr>
        <w:t>P</w:t>
      </w:r>
      <w:r>
        <w:rPr>
          <w:spacing w:val="-2"/>
          <w:sz w:val="24"/>
          <w:szCs w:val="24"/>
          <w:highlight w:val="yellow"/>
        </w:rPr>
        <w:t>L</w:t>
      </w:r>
      <w:r>
        <w:rPr>
          <w:sz w:val="24"/>
          <w:szCs w:val="24"/>
          <w:highlight w:val="yellow"/>
        </w:rPr>
        <w:t>OY</w:t>
      </w:r>
      <w:r>
        <w:rPr>
          <w:spacing w:val="2"/>
          <w:sz w:val="24"/>
          <w:szCs w:val="24"/>
          <w:highlight w:val="yellow"/>
        </w:rPr>
        <w:t>E</w:t>
      </w:r>
      <w:r>
        <w:rPr>
          <w:spacing w:val="1"/>
          <w:sz w:val="24"/>
          <w:szCs w:val="24"/>
          <w:highlight w:val="yellow"/>
        </w:rPr>
        <w:t>E</w:t>
      </w:r>
      <w:r>
        <w:rPr>
          <w:sz w:val="24"/>
          <w:szCs w:val="24"/>
        </w:rPr>
        <w:t>;</w:t>
      </w:r>
    </w:p>
    <w:p w:rsidR="00235722" w:rsidRDefault="00235722">
      <w:pPr>
        <w:spacing w:before="8" w:line="160" w:lineRule="exact"/>
        <w:rPr>
          <w:sz w:val="16"/>
          <w:szCs w:val="16"/>
        </w:rPr>
      </w:pPr>
    </w:p>
    <w:p w:rsidR="00235722" w:rsidRDefault="00235722">
      <w:pPr>
        <w:spacing w:line="200" w:lineRule="exact"/>
      </w:pPr>
    </w:p>
    <w:p w:rsidR="00235722" w:rsidRDefault="00AC1525">
      <w:pPr>
        <w:tabs>
          <w:tab w:val="left" w:pos="2160"/>
        </w:tabs>
        <w:spacing w:before="37" w:line="260" w:lineRule="exact"/>
        <w:ind w:left="2160" w:right="1566" w:hanging="360"/>
        <w:rPr>
          <w:sz w:val="24"/>
          <w:szCs w:val="24"/>
        </w:rPr>
      </w:pPr>
      <w:r w:rsidRPr="00AC1525">
        <w:pict>
          <v:group id="_x0000_s1282" style="position:absolute;left:0;text-align:left;margin-left:0;margin-top:54pt;width:612pt;height:0;z-index:-1486;mso-position-horizontal-relative:page;mso-position-vertical-relative:page" coordorigin=",1080" coordsize="12240,0">
            <v:shape id="_x0000_s1283" style="position:absolute;top:1080;width:12240;height:0" coordorigin=",1080" coordsize="12240,0" path="m,1080r12240,e" filled="f" strokeweight=".25397mm">
              <v:path arrowok="t"/>
            </v:shape>
            <w10:wrap anchorx="page" anchory="page"/>
          </v:group>
        </w:pict>
      </w:r>
      <w:r w:rsidR="007D7CA6">
        <w:rPr>
          <w:sz w:val="24"/>
          <w:szCs w:val="24"/>
        </w:rPr>
        <w:tab/>
      </w:r>
      <w:r w:rsidR="007D7CA6">
        <w:rPr>
          <w:spacing w:val="2"/>
          <w:sz w:val="24"/>
          <w:szCs w:val="24"/>
        </w:rPr>
        <w:t>I</w:t>
      </w:r>
      <w:r w:rsidR="007D7CA6">
        <w:rPr>
          <w:sz w:val="24"/>
          <w:szCs w:val="24"/>
        </w:rPr>
        <w:t>f</w:t>
      </w:r>
      <w:r w:rsidR="007D7CA6">
        <w:rPr>
          <w:spacing w:val="-9"/>
          <w:sz w:val="24"/>
          <w:szCs w:val="24"/>
        </w:rPr>
        <w:t>m</w:t>
      </w:r>
      <w:r w:rsidR="007D7CA6">
        <w:rPr>
          <w:spacing w:val="5"/>
          <w:sz w:val="24"/>
          <w:szCs w:val="24"/>
        </w:rPr>
        <w:t>o</w:t>
      </w:r>
      <w:r w:rsidR="007D7CA6">
        <w:rPr>
          <w:spacing w:val="2"/>
          <w:sz w:val="24"/>
          <w:szCs w:val="24"/>
        </w:rPr>
        <w:t>r</w:t>
      </w:r>
      <w:r w:rsidR="007D7CA6">
        <w:rPr>
          <w:sz w:val="24"/>
          <w:szCs w:val="24"/>
        </w:rPr>
        <w:t>e</w:t>
      </w:r>
      <w:r w:rsidR="007D7CA6">
        <w:rPr>
          <w:spacing w:val="5"/>
          <w:sz w:val="24"/>
          <w:szCs w:val="24"/>
        </w:rPr>
        <w:t>t</w:t>
      </w:r>
      <w:r w:rsidR="007D7CA6">
        <w:rPr>
          <w:spacing w:val="-5"/>
          <w:sz w:val="24"/>
          <w:szCs w:val="24"/>
        </w:rPr>
        <w:t>h</w:t>
      </w:r>
      <w:r w:rsidR="007D7CA6">
        <w:rPr>
          <w:spacing w:val="-1"/>
          <w:sz w:val="24"/>
          <w:szCs w:val="24"/>
        </w:rPr>
        <w:t>a</w:t>
      </w:r>
      <w:r w:rsidR="007D7CA6">
        <w:rPr>
          <w:sz w:val="24"/>
          <w:szCs w:val="24"/>
        </w:rPr>
        <w:t>n</w:t>
      </w:r>
      <w:r w:rsidR="007D7CA6">
        <w:rPr>
          <w:spacing w:val="5"/>
          <w:sz w:val="24"/>
          <w:szCs w:val="24"/>
        </w:rPr>
        <w:t>o</w:t>
      </w:r>
      <w:r w:rsidR="007D7CA6">
        <w:rPr>
          <w:spacing w:val="-5"/>
          <w:sz w:val="24"/>
          <w:szCs w:val="24"/>
        </w:rPr>
        <w:t>n</w:t>
      </w:r>
      <w:r w:rsidR="007D7CA6">
        <w:rPr>
          <w:sz w:val="24"/>
          <w:szCs w:val="24"/>
        </w:rPr>
        <w:t xml:space="preserve">e </w:t>
      </w:r>
      <w:r w:rsidR="007D7CA6">
        <w:rPr>
          <w:spacing w:val="2"/>
          <w:sz w:val="24"/>
          <w:szCs w:val="24"/>
        </w:rPr>
        <w:t>r</w:t>
      </w:r>
      <w:r w:rsidR="007D7CA6">
        <w:rPr>
          <w:spacing w:val="4"/>
          <w:sz w:val="24"/>
          <w:szCs w:val="24"/>
        </w:rPr>
        <w:t>e</w:t>
      </w:r>
      <w:r w:rsidR="007D7CA6">
        <w:rPr>
          <w:spacing w:val="-9"/>
          <w:sz w:val="24"/>
          <w:szCs w:val="24"/>
        </w:rPr>
        <w:t>l</w:t>
      </w:r>
      <w:r w:rsidR="007D7CA6">
        <w:rPr>
          <w:spacing w:val="-1"/>
          <w:sz w:val="24"/>
          <w:szCs w:val="24"/>
        </w:rPr>
        <w:t>a</w:t>
      </w:r>
      <w:r w:rsidR="007D7CA6">
        <w:rPr>
          <w:spacing w:val="10"/>
          <w:sz w:val="24"/>
          <w:szCs w:val="24"/>
        </w:rPr>
        <w:t>t</w:t>
      </w:r>
      <w:r w:rsidR="007D7CA6">
        <w:rPr>
          <w:spacing w:val="-9"/>
          <w:sz w:val="24"/>
          <w:szCs w:val="24"/>
        </w:rPr>
        <w:t>i</w:t>
      </w:r>
      <w:r w:rsidR="007D7CA6">
        <w:rPr>
          <w:spacing w:val="5"/>
          <w:sz w:val="24"/>
          <w:szCs w:val="24"/>
        </w:rPr>
        <w:t>o</w:t>
      </w:r>
      <w:r w:rsidR="007D7CA6">
        <w:rPr>
          <w:sz w:val="24"/>
          <w:szCs w:val="24"/>
        </w:rPr>
        <w:t xml:space="preserve">n </w:t>
      </w:r>
      <w:r w:rsidR="007D7CA6">
        <w:rPr>
          <w:spacing w:val="-4"/>
          <w:sz w:val="24"/>
          <w:szCs w:val="24"/>
        </w:rPr>
        <w:t>i</w:t>
      </w:r>
      <w:r w:rsidR="007D7CA6">
        <w:rPr>
          <w:sz w:val="24"/>
          <w:szCs w:val="24"/>
        </w:rPr>
        <w:t>s</w:t>
      </w:r>
      <w:r w:rsidR="007D7CA6">
        <w:rPr>
          <w:spacing w:val="-2"/>
          <w:sz w:val="24"/>
          <w:szCs w:val="24"/>
        </w:rPr>
        <w:t>s</w:t>
      </w:r>
      <w:r w:rsidR="007D7CA6">
        <w:rPr>
          <w:sz w:val="24"/>
          <w:szCs w:val="24"/>
        </w:rPr>
        <w:t>p</w:t>
      </w:r>
      <w:r w:rsidR="007D7CA6">
        <w:rPr>
          <w:spacing w:val="-1"/>
          <w:sz w:val="24"/>
          <w:szCs w:val="24"/>
        </w:rPr>
        <w:t>e</w:t>
      </w:r>
      <w:r w:rsidR="007D7CA6">
        <w:rPr>
          <w:spacing w:val="4"/>
          <w:sz w:val="24"/>
          <w:szCs w:val="24"/>
        </w:rPr>
        <w:t>c</w:t>
      </w:r>
      <w:r w:rsidR="007D7CA6">
        <w:rPr>
          <w:sz w:val="24"/>
          <w:szCs w:val="24"/>
        </w:rPr>
        <w:t>i</w:t>
      </w:r>
      <w:r w:rsidR="007D7CA6">
        <w:rPr>
          <w:spacing w:val="2"/>
          <w:sz w:val="24"/>
          <w:szCs w:val="24"/>
        </w:rPr>
        <w:t>f</w:t>
      </w:r>
      <w:r w:rsidR="007D7CA6">
        <w:rPr>
          <w:spacing w:val="-4"/>
          <w:sz w:val="24"/>
          <w:szCs w:val="24"/>
        </w:rPr>
        <w:t>i</w:t>
      </w:r>
      <w:r w:rsidR="007D7CA6">
        <w:rPr>
          <w:spacing w:val="-1"/>
          <w:sz w:val="24"/>
          <w:szCs w:val="24"/>
        </w:rPr>
        <w:t>e</w:t>
      </w:r>
      <w:r w:rsidR="007D7CA6">
        <w:rPr>
          <w:sz w:val="24"/>
          <w:szCs w:val="24"/>
        </w:rPr>
        <w:t>d</w:t>
      </w:r>
      <w:r w:rsidR="007D7CA6">
        <w:rPr>
          <w:spacing w:val="-4"/>
          <w:sz w:val="24"/>
          <w:szCs w:val="24"/>
        </w:rPr>
        <w:t>i</w:t>
      </w:r>
      <w:r w:rsidR="007D7CA6">
        <w:rPr>
          <w:sz w:val="24"/>
          <w:szCs w:val="24"/>
        </w:rPr>
        <w:t>n</w:t>
      </w:r>
      <w:r w:rsidR="007D7CA6">
        <w:rPr>
          <w:spacing w:val="5"/>
          <w:sz w:val="24"/>
          <w:szCs w:val="24"/>
        </w:rPr>
        <w:t>t</w:t>
      </w:r>
      <w:r w:rsidR="007D7CA6">
        <w:rPr>
          <w:spacing w:val="-5"/>
          <w:sz w:val="24"/>
          <w:szCs w:val="24"/>
        </w:rPr>
        <w:t>h</w:t>
      </w:r>
      <w:r w:rsidR="007D7CA6">
        <w:rPr>
          <w:sz w:val="24"/>
          <w:szCs w:val="24"/>
        </w:rPr>
        <w:t>e</w:t>
      </w:r>
      <w:r w:rsidR="007D7CA6">
        <w:rPr>
          <w:spacing w:val="-3"/>
          <w:sz w:val="24"/>
          <w:szCs w:val="24"/>
        </w:rPr>
        <w:t>F</w:t>
      </w:r>
      <w:r w:rsidR="007D7CA6">
        <w:rPr>
          <w:spacing w:val="-1"/>
          <w:sz w:val="24"/>
          <w:szCs w:val="24"/>
        </w:rPr>
        <w:t>R</w:t>
      </w:r>
      <w:r w:rsidR="007D7CA6">
        <w:rPr>
          <w:spacing w:val="5"/>
          <w:sz w:val="24"/>
          <w:szCs w:val="24"/>
        </w:rPr>
        <w:t>OM</w:t>
      </w:r>
      <w:r w:rsidR="007D7CA6">
        <w:rPr>
          <w:spacing w:val="2"/>
          <w:sz w:val="24"/>
          <w:szCs w:val="24"/>
        </w:rPr>
        <w:t>-</w:t>
      </w:r>
      <w:r w:rsidR="007D7CA6">
        <w:rPr>
          <w:spacing w:val="4"/>
          <w:sz w:val="24"/>
          <w:szCs w:val="24"/>
        </w:rPr>
        <w:t>c</w:t>
      </w:r>
      <w:r w:rsidR="007D7CA6">
        <w:rPr>
          <w:spacing w:val="-9"/>
          <w:sz w:val="24"/>
          <w:szCs w:val="24"/>
        </w:rPr>
        <w:t>l</w:t>
      </w:r>
      <w:r w:rsidR="007D7CA6">
        <w:rPr>
          <w:spacing w:val="-1"/>
          <w:sz w:val="24"/>
          <w:szCs w:val="24"/>
        </w:rPr>
        <w:t>a</w:t>
      </w:r>
      <w:r w:rsidR="007D7CA6">
        <w:rPr>
          <w:sz w:val="24"/>
          <w:szCs w:val="24"/>
        </w:rPr>
        <w:t>u</w:t>
      </w:r>
      <w:r w:rsidR="007D7CA6">
        <w:rPr>
          <w:spacing w:val="3"/>
          <w:sz w:val="24"/>
          <w:szCs w:val="24"/>
        </w:rPr>
        <w:t>s</w:t>
      </w:r>
      <w:r w:rsidR="007D7CA6">
        <w:rPr>
          <w:sz w:val="24"/>
          <w:szCs w:val="24"/>
        </w:rPr>
        <w:t>e</w:t>
      </w:r>
      <w:r w:rsidR="007D7CA6">
        <w:rPr>
          <w:spacing w:val="-1"/>
          <w:sz w:val="24"/>
          <w:szCs w:val="24"/>
        </w:rPr>
        <w:t>a</w:t>
      </w:r>
      <w:r w:rsidR="007D7CA6">
        <w:rPr>
          <w:spacing w:val="-5"/>
          <w:sz w:val="24"/>
          <w:szCs w:val="24"/>
        </w:rPr>
        <w:t>n</w:t>
      </w:r>
      <w:r w:rsidR="007D7CA6">
        <w:rPr>
          <w:sz w:val="24"/>
          <w:szCs w:val="24"/>
        </w:rPr>
        <w:t xml:space="preserve">d </w:t>
      </w:r>
      <w:r w:rsidR="007D7CA6">
        <w:rPr>
          <w:spacing w:val="5"/>
          <w:sz w:val="24"/>
          <w:szCs w:val="24"/>
        </w:rPr>
        <w:t>t</w:t>
      </w:r>
      <w:r w:rsidR="007D7CA6">
        <w:rPr>
          <w:spacing w:val="-5"/>
          <w:sz w:val="24"/>
          <w:szCs w:val="24"/>
        </w:rPr>
        <w:t>h</w:t>
      </w:r>
      <w:r w:rsidR="007D7CA6">
        <w:rPr>
          <w:spacing w:val="-1"/>
          <w:sz w:val="24"/>
          <w:szCs w:val="24"/>
        </w:rPr>
        <w:t>e</w:t>
      </w:r>
      <w:r w:rsidR="007D7CA6">
        <w:rPr>
          <w:spacing w:val="2"/>
          <w:sz w:val="24"/>
          <w:szCs w:val="24"/>
        </w:rPr>
        <w:t>r</w:t>
      </w:r>
      <w:r w:rsidR="007D7CA6">
        <w:rPr>
          <w:sz w:val="24"/>
          <w:szCs w:val="24"/>
        </w:rPr>
        <w:t>e</w:t>
      </w:r>
      <w:r w:rsidR="007D7CA6">
        <w:rPr>
          <w:spacing w:val="-9"/>
          <w:sz w:val="24"/>
          <w:szCs w:val="24"/>
        </w:rPr>
        <w:t>i</w:t>
      </w:r>
      <w:r w:rsidR="007D7CA6">
        <w:rPr>
          <w:sz w:val="24"/>
          <w:szCs w:val="24"/>
        </w:rPr>
        <w:t>s</w:t>
      </w:r>
      <w:r w:rsidR="007D7CA6">
        <w:rPr>
          <w:spacing w:val="-5"/>
          <w:sz w:val="24"/>
          <w:szCs w:val="24"/>
        </w:rPr>
        <w:t>n</w:t>
      </w:r>
      <w:r w:rsidR="007D7CA6">
        <w:rPr>
          <w:sz w:val="24"/>
          <w:szCs w:val="24"/>
        </w:rPr>
        <w:t>o</w:t>
      </w:r>
      <w:r w:rsidR="007D7CA6">
        <w:rPr>
          <w:spacing w:val="-9"/>
          <w:sz w:val="24"/>
          <w:szCs w:val="24"/>
        </w:rPr>
        <w:t>j</w:t>
      </w:r>
      <w:r w:rsidR="007D7CA6">
        <w:rPr>
          <w:spacing w:val="10"/>
          <w:sz w:val="24"/>
          <w:szCs w:val="24"/>
        </w:rPr>
        <w:t>o</w:t>
      </w:r>
      <w:r w:rsidR="007D7CA6">
        <w:rPr>
          <w:spacing w:val="-4"/>
          <w:sz w:val="24"/>
          <w:szCs w:val="24"/>
        </w:rPr>
        <w:t>i</w:t>
      </w:r>
      <w:r w:rsidR="007D7CA6">
        <w:rPr>
          <w:sz w:val="24"/>
          <w:szCs w:val="24"/>
        </w:rPr>
        <w:t>n</w:t>
      </w:r>
      <w:r w:rsidR="007D7CA6">
        <w:rPr>
          <w:spacing w:val="-1"/>
          <w:sz w:val="24"/>
          <w:szCs w:val="24"/>
        </w:rPr>
        <w:t>c</w:t>
      </w:r>
      <w:r w:rsidR="007D7CA6">
        <w:rPr>
          <w:spacing w:val="5"/>
          <w:sz w:val="24"/>
          <w:szCs w:val="24"/>
        </w:rPr>
        <w:t>o</w:t>
      </w:r>
      <w:r w:rsidR="007D7CA6">
        <w:rPr>
          <w:spacing w:val="-5"/>
          <w:sz w:val="24"/>
          <w:szCs w:val="24"/>
        </w:rPr>
        <w:t>n</w:t>
      </w:r>
      <w:r w:rsidR="007D7CA6">
        <w:rPr>
          <w:spacing w:val="5"/>
          <w:sz w:val="24"/>
          <w:szCs w:val="24"/>
        </w:rPr>
        <w:t>d</w:t>
      </w:r>
      <w:r w:rsidR="007D7CA6">
        <w:rPr>
          <w:spacing w:val="-9"/>
          <w:sz w:val="24"/>
          <w:szCs w:val="24"/>
        </w:rPr>
        <w:t>i</w:t>
      </w:r>
      <w:r w:rsidR="007D7CA6">
        <w:rPr>
          <w:spacing w:val="10"/>
          <w:sz w:val="24"/>
          <w:szCs w:val="24"/>
        </w:rPr>
        <w:t>t</w:t>
      </w:r>
      <w:r w:rsidR="007D7CA6">
        <w:rPr>
          <w:spacing w:val="-9"/>
          <w:sz w:val="24"/>
          <w:szCs w:val="24"/>
        </w:rPr>
        <w:t>i</w:t>
      </w:r>
      <w:r w:rsidR="007D7CA6">
        <w:rPr>
          <w:spacing w:val="10"/>
          <w:sz w:val="24"/>
          <w:szCs w:val="24"/>
        </w:rPr>
        <w:t>o</w:t>
      </w:r>
      <w:r w:rsidR="007D7CA6">
        <w:rPr>
          <w:spacing w:val="-5"/>
          <w:sz w:val="24"/>
          <w:szCs w:val="24"/>
        </w:rPr>
        <w:t>n</w:t>
      </w:r>
      <w:r w:rsidR="007D7CA6">
        <w:rPr>
          <w:sz w:val="24"/>
          <w:szCs w:val="24"/>
        </w:rPr>
        <w:t xml:space="preserve">, </w:t>
      </w:r>
      <w:r w:rsidR="007D7CA6">
        <w:rPr>
          <w:spacing w:val="5"/>
          <w:sz w:val="24"/>
          <w:szCs w:val="24"/>
        </w:rPr>
        <w:t>t</w:t>
      </w:r>
      <w:r w:rsidR="007D7CA6">
        <w:rPr>
          <w:spacing w:val="-5"/>
          <w:sz w:val="24"/>
          <w:szCs w:val="24"/>
        </w:rPr>
        <w:t>h</w:t>
      </w:r>
      <w:r w:rsidR="007D7CA6">
        <w:rPr>
          <w:spacing w:val="-1"/>
          <w:sz w:val="24"/>
          <w:szCs w:val="24"/>
        </w:rPr>
        <w:t>e</w:t>
      </w:r>
      <w:r w:rsidR="007D7CA6">
        <w:rPr>
          <w:sz w:val="24"/>
          <w:szCs w:val="24"/>
        </w:rPr>
        <w:t>n</w:t>
      </w:r>
      <w:r w:rsidR="007D7CA6">
        <w:rPr>
          <w:spacing w:val="5"/>
          <w:sz w:val="24"/>
          <w:szCs w:val="24"/>
        </w:rPr>
        <w:t>t</w:t>
      </w:r>
      <w:r w:rsidR="007D7CA6">
        <w:rPr>
          <w:spacing w:val="-5"/>
          <w:sz w:val="24"/>
          <w:szCs w:val="24"/>
        </w:rPr>
        <w:t>h</w:t>
      </w:r>
      <w:r w:rsidR="007D7CA6">
        <w:rPr>
          <w:sz w:val="24"/>
          <w:szCs w:val="24"/>
        </w:rPr>
        <w:t>e</w:t>
      </w:r>
      <w:r w:rsidR="007D7CA6">
        <w:rPr>
          <w:spacing w:val="3"/>
          <w:sz w:val="24"/>
          <w:szCs w:val="24"/>
        </w:rPr>
        <w:t>C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-1"/>
          <w:sz w:val="24"/>
          <w:szCs w:val="24"/>
        </w:rPr>
        <w:t>R</w:t>
      </w:r>
      <w:r w:rsidR="007D7CA6">
        <w:rPr>
          <w:spacing w:val="2"/>
          <w:sz w:val="24"/>
          <w:szCs w:val="24"/>
        </w:rPr>
        <w:t>TE</w:t>
      </w:r>
      <w:r w:rsidR="007D7CA6">
        <w:rPr>
          <w:spacing w:val="1"/>
          <w:sz w:val="24"/>
          <w:szCs w:val="24"/>
        </w:rPr>
        <w:t>S</w:t>
      </w:r>
      <w:r w:rsidR="007D7CA6">
        <w:rPr>
          <w:spacing w:val="2"/>
          <w:sz w:val="24"/>
          <w:szCs w:val="24"/>
        </w:rPr>
        <w:t>I</w:t>
      </w:r>
      <w:r w:rsidR="007D7CA6">
        <w:rPr>
          <w:spacing w:val="-5"/>
          <w:sz w:val="24"/>
          <w:szCs w:val="24"/>
        </w:rPr>
        <w:t>A</w:t>
      </w:r>
      <w:r w:rsidR="007D7CA6">
        <w:rPr>
          <w:sz w:val="24"/>
          <w:szCs w:val="24"/>
        </w:rPr>
        <w:t>N</w:t>
      </w:r>
      <w:r w:rsidR="007D7CA6">
        <w:rPr>
          <w:spacing w:val="1"/>
          <w:sz w:val="24"/>
          <w:szCs w:val="24"/>
        </w:rPr>
        <w:t>P</w:t>
      </w:r>
      <w:r w:rsidR="007D7CA6">
        <w:rPr>
          <w:spacing w:val="-1"/>
          <w:sz w:val="24"/>
          <w:szCs w:val="24"/>
        </w:rPr>
        <w:t>R</w:t>
      </w:r>
      <w:r w:rsidR="007D7CA6">
        <w:rPr>
          <w:sz w:val="24"/>
          <w:szCs w:val="24"/>
        </w:rPr>
        <w:t>ODU</w:t>
      </w:r>
      <w:r w:rsidR="007D7CA6">
        <w:rPr>
          <w:spacing w:val="-1"/>
          <w:sz w:val="24"/>
          <w:szCs w:val="24"/>
        </w:rPr>
        <w:t>C</w:t>
      </w:r>
      <w:r w:rsidR="007D7CA6">
        <w:rPr>
          <w:sz w:val="24"/>
          <w:szCs w:val="24"/>
        </w:rPr>
        <w:t>T</w:t>
      </w:r>
      <w:r w:rsidR="007D7CA6">
        <w:rPr>
          <w:spacing w:val="5"/>
          <w:sz w:val="24"/>
          <w:szCs w:val="24"/>
        </w:rPr>
        <w:t>o</w:t>
      </w:r>
      <w:r w:rsidR="007D7CA6">
        <w:rPr>
          <w:sz w:val="24"/>
          <w:szCs w:val="24"/>
        </w:rPr>
        <w:t>f</w:t>
      </w:r>
      <w:r w:rsidR="007D7CA6">
        <w:rPr>
          <w:spacing w:val="5"/>
          <w:sz w:val="24"/>
          <w:szCs w:val="24"/>
        </w:rPr>
        <w:t>t</w:t>
      </w:r>
      <w:r w:rsidR="007D7CA6">
        <w:rPr>
          <w:sz w:val="24"/>
          <w:szCs w:val="24"/>
        </w:rPr>
        <w:t>up</w:t>
      </w:r>
      <w:r w:rsidR="007D7CA6">
        <w:rPr>
          <w:spacing w:val="-9"/>
          <w:sz w:val="24"/>
          <w:szCs w:val="24"/>
        </w:rPr>
        <w:t>l</w:t>
      </w:r>
      <w:r w:rsidR="007D7CA6">
        <w:rPr>
          <w:spacing w:val="4"/>
          <w:sz w:val="24"/>
          <w:szCs w:val="24"/>
        </w:rPr>
        <w:t>e</w:t>
      </w:r>
      <w:r w:rsidR="007D7CA6">
        <w:rPr>
          <w:sz w:val="24"/>
          <w:szCs w:val="24"/>
        </w:rPr>
        <w:t>s</w:t>
      </w:r>
      <w:r w:rsidR="007D7CA6">
        <w:rPr>
          <w:spacing w:val="-9"/>
          <w:sz w:val="24"/>
          <w:szCs w:val="24"/>
        </w:rPr>
        <w:t>i</w:t>
      </w:r>
      <w:r w:rsidR="007D7CA6">
        <w:rPr>
          <w:sz w:val="24"/>
          <w:szCs w:val="24"/>
        </w:rPr>
        <w:t>s</w:t>
      </w:r>
      <w:r w:rsidR="007D7CA6">
        <w:rPr>
          <w:spacing w:val="3"/>
          <w:sz w:val="24"/>
          <w:szCs w:val="24"/>
        </w:rPr>
        <w:t>s</w:t>
      </w:r>
      <w:r w:rsidR="007D7CA6">
        <w:rPr>
          <w:spacing w:val="4"/>
          <w:sz w:val="24"/>
          <w:szCs w:val="24"/>
        </w:rPr>
        <w:t>e</w:t>
      </w:r>
      <w:r w:rsidR="007D7CA6">
        <w:rPr>
          <w:spacing w:val="-4"/>
          <w:sz w:val="24"/>
          <w:szCs w:val="24"/>
        </w:rPr>
        <w:t>l</w:t>
      </w:r>
      <w:r w:rsidR="007D7CA6">
        <w:rPr>
          <w:spacing w:val="4"/>
          <w:sz w:val="24"/>
          <w:szCs w:val="24"/>
        </w:rPr>
        <w:t>e</w:t>
      </w:r>
      <w:r w:rsidR="007D7CA6">
        <w:rPr>
          <w:spacing w:val="-1"/>
          <w:sz w:val="24"/>
          <w:szCs w:val="24"/>
        </w:rPr>
        <w:t>c</w:t>
      </w:r>
      <w:r w:rsidR="007D7CA6">
        <w:rPr>
          <w:spacing w:val="5"/>
          <w:sz w:val="24"/>
          <w:szCs w:val="24"/>
        </w:rPr>
        <w:t>t</w:t>
      </w:r>
      <w:r w:rsidR="007D7CA6">
        <w:rPr>
          <w:spacing w:val="-1"/>
          <w:sz w:val="24"/>
          <w:szCs w:val="24"/>
        </w:rPr>
        <w:t>e</w:t>
      </w:r>
      <w:r w:rsidR="007D7CA6">
        <w:rPr>
          <w:sz w:val="24"/>
          <w:szCs w:val="24"/>
        </w:rPr>
        <w:t>d</w:t>
      </w:r>
    </w:p>
    <w:p w:rsidR="00235722" w:rsidRDefault="00235722">
      <w:pPr>
        <w:spacing w:before="18" w:line="260" w:lineRule="exact"/>
        <w:rPr>
          <w:sz w:val="26"/>
          <w:szCs w:val="26"/>
        </w:rPr>
      </w:pPr>
    </w:p>
    <w:p w:rsidR="00235722" w:rsidRDefault="007D7CA6">
      <w:pPr>
        <w:ind w:left="1800"/>
        <w:rPr>
          <w:sz w:val="24"/>
          <w:szCs w:val="24"/>
        </w:rPr>
      </w:pPr>
      <w:r>
        <w:rPr>
          <w:b/>
          <w:color w:val="FF0000"/>
          <w:spacing w:val="-2"/>
          <w:sz w:val="24"/>
          <w:szCs w:val="24"/>
        </w:rPr>
        <w:t>I</w:t>
      </w:r>
      <w:r>
        <w:rPr>
          <w:b/>
          <w:color w:val="FF0000"/>
          <w:sz w:val="24"/>
          <w:szCs w:val="24"/>
        </w:rPr>
        <w:t>f</w:t>
      </w:r>
      <w:r>
        <w:rPr>
          <w:b/>
          <w:color w:val="FF0000"/>
          <w:spacing w:val="1"/>
          <w:sz w:val="24"/>
          <w:szCs w:val="24"/>
        </w:rPr>
        <w:t>Qu</w:t>
      </w:r>
      <w:r>
        <w:rPr>
          <w:b/>
          <w:color w:val="FF0000"/>
          <w:spacing w:val="4"/>
          <w:sz w:val="24"/>
          <w:szCs w:val="24"/>
        </w:rPr>
        <w:t>e</w:t>
      </w:r>
      <w:r>
        <w:rPr>
          <w:b/>
          <w:color w:val="FF0000"/>
          <w:spacing w:val="-6"/>
          <w:sz w:val="24"/>
          <w:szCs w:val="24"/>
        </w:rPr>
        <w:t>r</w:t>
      </w:r>
      <w:r>
        <w:rPr>
          <w:b/>
          <w:color w:val="FF0000"/>
          <w:sz w:val="24"/>
          <w:szCs w:val="24"/>
        </w:rPr>
        <w:t>yisw</w:t>
      </w:r>
      <w:r>
        <w:rPr>
          <w:b/>
          <w:color w:val="FF0000"/>
          <w:spacing w:val="-6"/>
          <w:sz w:val="24"/>
          <w:szCs w:val="24"/>
        </w:rPr>
        <w:t>r</w:t>
      </w:r>
      <w:r>
        <w:rPr>
          <w:b/>
          <w:color w:val="FF0000"/>
          <w:sz w:val="24"/>
          <w:szCs w:val="24"/>
        </w:rPr>
        <w:t>i</w:t>
      </w:r>
      <w:r>
        <w:rPr>
          <w:b/>
          <w:color w:val="FF0000"/>
          <w:spacing w:val="2"/>
          <w:sz w:val="24"/>
          <w:szCs w:val="24"/>
        </w:rPr>
        <w:t>tt</w:t>
      </w:r>
      <w:r>
        <w:rPr>
          <w:b/>
          <w:color w:val="FF0000"/>
          <w:spacing w:val="-1"/>
          <w:sz w:val="24"/>
          <w:szCs w:val="24"/>
        </w:rPr>
        <w:t>e</w:t>
      </w:r>
      <w:r>
        <w:rPr>
          <w:b/>
          <w:color w:val="FF0000"/>
          <w:sz w:val="24"/>
          <w:szCs w:val="24"/>
        </w:rPr>
        <w:t>nas</w:t>
      </w:r>
      <w:r>
        <w:rPr>
          <w:b/>
          <w:color w:val="FF0000"/>
          <w:spacing w:val="-3"/>
          <w:sz w:val="24"/>
          <w:szCs w:val="24"/>
        </w:rPr>
        <w:t>f</w:t>
      </w:r>
      <w:r>
        <w:rPr>
          <w:b/>
          <w:color w:val="FF0000"/>
          <w:sz w:val="24"/>
          <w:szCs w:val="24"/>
        </w:rPr>
        <w:t>ol</w:t>
      </w:r>
      <w:r>
        <w:rPr>
          <w:b/>
          <w:color w:val="FF0000"/>
          <w:spacing w:val="-4"/>
          <w:sz w:val="24"/>
          <w:szCs w:val="24"/>
        </w:rPr>
        <w:t>l</w:t>
      </w:r>
      <w:r>
        <w:rPr>
          <w:b/>
          <w:color w:val="FF0000"/>
          <w:sz w:val="24"/>
          <w:szCs w:val="24"/>
        </w:rPr>
        <w:t>o</w:t>
      </w:r>
      <w:r>
        <w:rPr>
          <w:b/>
          <w:color w:val="FF0000"/>
          <w:spacing w:val="5"/>
          <w:sz w:val="24"/>
          <w:szCs w:val="24"/>
        </w:rPr>
        <w:t>w</w:t>
      </w:r>
      <w:r>
        <w:rPr>
          <w:b/>
          <w:color w:val="FF0000"/>
          <w:spacing w:val="-2"/>
          <w:sz w:val="24"/>
          <w:szCs w:val="24"/>
        </w:rPr>
        <w:t>s</w:t>
      </w:r>
      <w:r>
        <w:rPr>
          <w:b/>
          <w:color w:val="FF0000"/>
          <w:sz w:val="24"/>
          <w:szCs w:val="24"/>
        </w:rPr>
        <w:t>:</w:t>
      </w:r>
    </w:p>
    <w:p w:rsidR="00235722" w:rsidRDefault="00235722">
      <w:pPr>
        <w:spacing w:before="11" w:line="260" w:lineRule="exact"/>
        <w:rPr>
          <w:sz w:val="26"/>
          <w:szCs w:val="26"/>
        </w:rPr>
      </w:pPr>
    </w:p>
    <w:p w:rsidR="00235722" w:rsidRDefault="007D7CA6">
      <w:pPr>
        <w:ind w:left="1800"/>
        <w:rPr>
          <w:sz w:val="24"/>
          <w:szCs w:val="24"/>
        </w:rPr>
      </w:pPr>
      <w:r>
        <w:rPr>
          <w:color w:val="FF0000"/>
          <w:spacing w:val="1"/>
          <w:sz w:val="24"/>
          <w:szCs w:val="24"/>
        </w:rPr>
        <w:t>S</w:t>
      </w:r>
      <w:r>
        <w:rPr>
          <w:color w:val="FF0000"/>
          <w:spacing w:val="2"/>
          <w:sz w:val="24"/>
          <w:szCs w:val="24"/>
        </w:rPr>
        <w:t>E</w:t>
      </w:r>
      <w:r>
        <w:rPr>
          <w:color w:val="FF0000"/>
          <w:spacing w:val="-2"/>
          <w:sz w:val="24"/>
          <w:szCs w:val="24"/>
        </w:rPr>
        <w:t>L</w:t>
      </w:r>
      <w:r>
        <w:rPr>
          <w:color w:val="FF0000"/>
          <w:spacing w:val="2"/>
          <w:sz w:val="24"/>
          <w:szCs w:val="24"/>
        </w:rPr>
        <w:t>E</w:t>
      </w:r>
      <w:r>
        <w:rPr>
          <w:color w:val="FF0000"/>
          <w:spacing w:val="-1"/>
          <w:sz w:val="24"/>
          <w:szCs w:val="24"/>
        </w:rPr>
        <w:t>C</w:t>
      </w:r>
      <w:r>
        <w:rPr>
          <w:color w:val="FF0000"/>
          <w:sz w:val="24"/>
          <w:szCs w:val="24"/>
        </w:rPr>
        <w:t>T</w:t>
      </w:r>
      <w:r>
        <w:rPr>
          <w:color w:val="FF0000"/>
          <w:spacing w:val="-3"/>
          <w:sz w:val="24"/>
          <w:szCs w:val="24"/>
        </w:rPr>
        <w:t>S</w:t>
      </w:r>
      <w:r>
        <w:rPr>
          <w:color w:val="FF0000"/>
          <w:spacing w:val="1"/>
          <w:sz w:val="24"/>
          <w:szCs w:val="24"/>
        </w:rPr>
        <w:t>S</w:t>
      </w:r>
      <w:r>
        <w:rPr>
          <w:color w:val="FF0000"/>
          <w:sz w:val="24"/>
          <w:szCs w:val="24"/>
        </w:rPr>
        <w:t>N,DN</w:t>
      </w:r>
      <w:r>
        <w:rPr>
          <w:color w:val="FF0000"/>
          <w:spacing w:val="-5"/>
          <w:sz w:val="24"/>
          <w:szCs w:val="24"/>
        </w:rPr>
        <w:t>A</w:t>
      </w:r>
      <w:r>
        <w:rPr>
          <w:color w:val="FF0000"/>
          <w:spacing w:val="-2"/>
          <w:sz w:val="24"/>
          <w:szCs w:val="24"/>
        </w:rPr>
        <w:t>M</w:t>
      </w:r>
      <w:r>
        <w:rPr>
          <w:color w:val="FF0000"/>
          <w:sz w:val="24"/>
          <w:szCs w:val="24"/>
        </w:rPr>
        <w:t>E</w:t>
      </w:r>
      <w:r>
        <w:rPr>
          <w:color w:val="FF0000"/>
          <w:spacing w:val="-3"/>
          <w:sz w:val="24"/>
          <w:szCs w:val="24"/>
        </w:rPr>
        <w:t>F</w:t>
      </w:r>
      <w:r>
        <w:rPr>
          <w:color w:val="FF0000"/>
          <w:spacing w:val="3"/>
          <w:sz w:val="24"/>
          <w:szCs w:val="24"/>
        </w:rPr>
        <w:t>R</w:t>
      </w:r>
      <w:r>
        <w:rPr>
          <w:color w:val="FF0000"/>
          <w:sz w:val="24"/>
          <w:szCs w:val="24"/>
        </w:rPr>
        <w:t>OM</w:t>
      </w:r>
      <w:r>
        <w:rPr>
          <w:color w:val="FF0000"/>
          <w:spacing w:val="2"/>
          <w:sz w:val="24"/>
          <w:szCs w:val="24"/>
        </w:rPr>
        <w:t>E</w:t>
      </w:r>
      <w:r>
        <w:rPr>
          <w:color w:val="FF0000"/>
          <w:spacing w:val="-2"/>
          <w:sz w:val="24"/>
          <w:szCs w:val="24"/>
        </w:rPr>
        <w:t>M</w:t>
      </w:r>
      <w:r>
        <w:rPr>
          <w:color w:val="FF0000"/>
          <w:spacing w:val="1"/>
          <w:sz w:val="24"/>
          <w:szCs w:val="24"/>
        </w:rPr>
        <w:t>P</w:t>
      </w:r>
      <w:r>
        <w:rPr>
          <w:color w:val="FF0000"/>
          <w:spacing w:val="-2"/>
          <w:sz w:val="24"/>
          <w:szCs w:val="24"/>
        </w:rPr>
        <w:t>L</w:t>
      </w:r>
      <w:r>
        <w:rPr>
          <w:color w:val="FF0000"/>
          <w:sz w:val="24"/>
          <w:szCs w:val="24"/>
        </w:rPr>
        <w:t>OY</w:t>
      </w:r>
      <w:r>
        <w:rPr>
          <w:color w:val="FF0000"/>
          <w:spacing w:val="2"/>
          <w:sz w:val="24"/>
          <w:szCs w:val="24"/>
        </w:rPr>
        <w:t>EE</w:t>
      </w:r>
      <w:r>
        <w:rPr>
          <w:color w:val="FF0000"/>
          <w:sz w:val="24"/>
          <w:szCs w:val="24"/>
        </w:rPr>
        <w:t>,D</w:t>
      </w:r>
      <w:r>
        <w:rPr>
          <w:color w:val="FF0000"/>
          <w:spacing w:val="-2"/>
          <w:sz w:val="24"/>
          <w:szCs w:val="24"/>
        </w:rPr>
        <w:t>E</w:t>
      </w:r>
      <w:r>
        <w:rPr>
          <w:color w:val="FF0000"/>
          <w:spacing w:val="1"/>
          <w:sz w:val="24"/>
          <w:szCs w:val="24"/>
        </w:rPr>
        <w:t>P</w:t>
      </w:r>
      <w:r>
        <w:rPr>
          <w:color w:val="FF0000"/>
          <w:spacing w:val="-5"/>
          <w:sz w:val="24"/>
          <w:szCs w:val="24"/>
        </w:rPr>
        <w:t>A</w:t>
      </w:r>
      <w:r>
        <w:rPr>
          <w:color w:val="FF0000"/>
          <w:spacing w:val="-1"/>
          <w:sz w:val="24"/>
          <w:szCs w:val="24"/>
        </w:rPr>
        <w:t>R</w:t>
      </w:r>
      <w:r>
        <w:rPr>
          <w:color w:val="FF0000"/>
          <w:spacing w:val="2"/>
          <w:sz w:val="24"/>
          <w:szCs w:val="24"/>
        </w:rPr>
        <w:t>T</w:t>
      </w:r>
      <w:r>
        <w:rPr>
          <w:color w:val="FF0000"/>
          <w:spacing w:val="-2"/>
          <w:sz w:val="24"/>
          <w:szCs w:val="24"/>
        </w:rPr>
        <w:t>M</w:t>
      </w:r>
      <w:r>
        <w:rPr>
          <w:color w:val="FF0000"/>
          <w:spacing w:val="2"/>
          <w:sz w:val="24"/>
          <w:szCs w:val="24"/>
        </w:rPr>
        <w:t>E</w:t>
      </w:r>
      <w:r>
        <w:rPr>
          <w:color w:val="FF0000"/>
          <w:sz w:val="24"/>
          <w:szCs w:val="24"/>
        </w:rPr>
        <w:t>N</w:t>
      </w:r>
      <w:r>
        <w:rPr>
          <w:color w:val="FF0000"/>
          <w:spacing w:val="1"/>
          <w:sz w:val="24"/>
          <w:szCs w:val="24"/>
        </w:rPr>
        <w:t>T</w:t>
      </w:r>
      <w:r>
        <w:rPr>
          <w:color w:val="FF0000"/>
          <w:sz w:val="24"/>
          <w:szCs w:val="24"/>
        </w:rPr>
        <w:t xml:space="preserve">; </w:t>
      </w:r>
      <w:r>
        <w:rPr>
          <w:b/>
          <w:color w:val="FF0000"/>
          <w:spacing w:val="2"/>
          <w:sz w:val="24"/>
          <w:szCs w:val="24"/>
        </w:rPr>
        <w:t>(</w:t>
      </w:r>
      <w:r>
        <w:rPr>
          <w:b/>
          <w:color w:val="FF0000"/>
          <w:sz w:val="24"/>
          <w:szCs w:val="24"/>
        </w:rPr>
        <w:t>W</w:t>
      </w:r>
      <w:r>
        <w:rPr>
          <w:b/>
          <w:color w:val="FF0000"/>
          <w:spacing w:val="-6"/>
          <w:sz w:val="24"/>
          <w:szCs w:val="24"/>
        </w:rPr>
        <w:t>r</w:t>
      </w:r>
      <w:r>
        <w:rPr>
          <w:b/>
          <w:color w:val="FF0000"/>
          <w:sz w:val="24"/>
          <w:szCs w:val="24"/>
        </w:rPr>
        <w:t>o</w:t>
      </w:r>
      <w:r>
        <w:rPr>
          <w:b/>
          <w:color w:val="FF0000"/>
          <w:spacing w:val="1"/>
          <w:sz w:val="24"/>
          <w:szCs w:val="24"/>
        </w:rPr>
        <w:t>n</w:t>
      </w:r>
      <w:r>
        <w:rPr>
          <w:b/>
          <w:color w:val="FF0000"/>
          <w:sz w:val="24"/>
          <w:szCs w:val="24"/>
        </w:rPr>
        <w:t>g</w:t>
      </w:r>
      <w:r>
        <w:rPr>
          <w:b/>
          <w:color w:val="FF0000"/>
          <w:spacing w:val="1"/>
          <w:sz w:val="24"/>
          <w:szCs w:val="24"/>
        </w:rPr>
        <w:t>Qu</w:t>
      </w:r>
      <w:r>
        <w:rPr>
          <w:b/>
          <w:color w:val="FF0000"/>
          <w:spacing w:val="-1"/>
          <w:sz w:val="24"/>
          <w:szCs w:val="24"/>
        </w:rPr>
        <w:t>e</w:t>
      </w:r>
      <w:r>
        <w:rPr>
          <w:b/>
          <w:color w:val="FF0000"/>
          <w:spacing w:val="-6"/>
          <w:sz w:val="24"/>
          <w:szCs w:val="24"/>
        </w:rPr>
        <w:t>r</w:t>
      </w:r>
      <w:r>
        <w:rPr>
          <w:b/>
          <w:color w:val="FF0000"/>
          <w:sz w:val="24"/>
          <w:szCs w:val="24"/>
        </w:rPr>
        <w:t>y)</w:t>
      </w:r>
    </w:p>
    <w:p w:rsidR="00235722" w:rsidRDefault="00235722">
      <w:pPr>
        <w:spacing w:before="18" w:line="260" w:lineRule="exact"/>
        <w:rPr>
          <w:sz w:val="26"/>
          <w:szCs w:val="26"/>
        </w:rPr>
      </w:pPr>
    </w:p>
    <w:p w:rsidR="00235722" w:rsidRDefault="007D7CA6">
      <w:pPr>
        <w:ind w:left="1800"/>
        <w:rPr>
          <w:sz w:val="24"/>
          <w:szCs w:val="24"/>
        </w:rPr>
      </w:pPr>
      <w:r>
        <w:rPr>
          <w:color w:val="FF0000"/>
          <w:spacing w:val="2"/>
          <w:sz w:val="24"/>
          <w:szCs w:val="24"/>
        </w:rPr>
        <w:t>I</w:t>
      </w:r>
      <w:r>
        <w:rPr>
          <w:color w:val="FF0000"/>
          <w:sz w:val="24"/>
          <w:szCs w:val="24"/>
        </w:rPr>
        <w:t>t</w:t>
      </w:r>
      <w:r>
        <w:rPr>
          <w:color w:val="FF0000"/>
          <w:spacing w:val="-9"/>
          <w:sz w:val="24"/>
          <w:szCs w:val="24"/>
        </w:rPr>
        <w:t>i</w:t>
      </w:r>
      <w:r>
        <w:rPr>
          <w:color w:val="FF0000"/>
          <w:sz w:val="24"/>
          <w:szCs w:val="24"/>
        </w:rPr>
        <w:t>s</w:t>
      </w:r>
      <w:r>
        <w:rPr>
          <w:color w:val="FF0000"/>
          <w:spacing w:val="4"/>
          <w:sz w:val="24"/>
          <w:szCs w:val="24"/>
        </w:rPr>
        <w:t>e</w:t>
      </w:r>
      <w:r>
        <w:rPr>
          <w:color w:val="FF0000"/>
          <w:spacing w:val="-5"/>
          <w:sz w:val="24"/>
          <w:szCs w:val="24"/>
        </w:rPr>
        <w:t>x</w:t>
      </w:r>
      <w:r>
        <w:rPr>
          <w:color w:val="FF0000"/>
          <w:spacing w:val="5"/>
          <w:sz w:val="24"/>
          <w:szCs w:val="24"/>
        </w:rPr>
        <w:t>t</w:t>
      </w:r>
      <w:r>
        <w:rPr>
          <w:color w:val="FF0000"/>
          <w:spacing w:val="2"/>
          <w:sz w:val="24"/>
          <w:szCs w:val="24"/>
        </w:rPr>
        <w:t>r</w:t>
      </w:r>
      <w:r>
        <w:rPr>
          <w:color w:val="FF0000"/>
          <w:spacing w:val="4"/>
          <w:sz w:val="24"/>
          <w:szCs w:val="24"/>
        </w:rPr>
        <w:t>e</w:t>
      </w:r>
      <w:r>
        <w:rPr>
          <w:color w:val="FF0000"/>
          <w:spacing w:val="-9"/>
          <w:sz w:val="24"/>
          <w:szCs w:val="24"/>
        </w:rPr>
        <w:t>m</w:t>
      </w:r>
      <w:r>
        <w:rPr>
          <w:color w:val="FF0000"/>
          <w:spacing w:val="4"/>
          <w:sz w:val="24"/>
          <w:szCs w:val="24"/>
        </w:rPr>
        <w:t>e</w:t>
      </w:r>
      <w:r>
        <w:rPr>
          <w:color w:val="FF0000"/>
          <w:sz w:val="24"/>
          <w:szCs w:val="24"/>
        </w:rPr>
        <w:t>lyi</w:t>
      </w:r>
      <w:r>
        <w:rPr>
          <w:color w:val="FF0000"/>
          <w:spacing w:val="-4"/>
          <w:sz w:val="24"/>
          <w:szCs w:val="24"/>
        </w:rPr>
        <w:t>m</w:t>
      </w:r>
      <w:r>
        <w:rPr>
          <w:color w:val="FF0000"/>
          <w:sz w:val="24"/>
          <w:szCs w:val="24"/>
        </w:rPr>
        <w:t>p</w:t>
      </w:r>
      <w:r>
        <w:rPr>
          <w:color w:val="FF0000"/>
          <w:spacing w:val="5"/>
          <w:sz w:val="24"/>
          <w:szCs w:val="24"/>
        </w:rPr>
        <w:t>o</w:t>
      </w:r>
      <w:r>
        <w:rPr>
          <w:color w:val="FF0000"/>
          <w:spacing w:val="2"/>
          <w:sz w:val="24"/>
          <w:szCs w:val="24"/>
        </w:rPr>
        <w:t>r</w:t>
      </w:r>
      <w:r>
        <w:rPr>
          <w:color w:val="FF0000"/>
          <w:spacing w:val="5"/>
          <w:sz w:val="24"/>
          <w:szCs w:val="24"/>
        </w:rPr>
        <w:t>t</w:t>
      </w:r>
      <w:r>
        <w:rPr>
          <w:color w:val="FF0000"/>
          <w:spacing w:val="-1"/>
          <w:sz w:val="24"/>
          <w:szCs w:val="24"/>
        </w:rPr>
        <w:t>a</w:t>
      </w:r>
      <w:r>
        <w:rPr>
          <w:color w:val="FF0000"/>
          <w:spacing w:val="-5"/>
          <w:sz w:val="24"/>
          <w:szCs w:val="24"/>
        </w:rPr>
        <w:t>n</w:t>
      </w:r>
      <w:r>
        <w:rPr>
          <w:color w:val="FF0000"/>
          <w:sz w:val="24"/>
          <w:szCs w:val="24"/>
        </w:rPr>
        <w:t>t</w:t>
      </w:r>
      <w:r>
        <w:rPr>
          <w:color w:val="FF0000"/>
          <w:spacing w:val="-5"/>
          <w:sz w:val="24"/>
          <w:szCs w:val="24"/>
        </w:rPr>
        <w:t>n</w:t>
      </w:r>
      <w:r>
        <w:rPr>
          <w:color w:val="FF0000"/>
          <w:sz w:val="24"/>
          <w:szCs w:val="24"/>
        </w:rPr>
        <w:t>ot to</w:t>
      </w:r>
      <w:r>
        <w:rPr>
          <w:color w:val="FF0000"/>
          <w:spacing w:val="5"/>
          <w:sz w:val="24"/>
          <w:szCs w:val="24"/>
        </w:rPr>
        <w:t>o</w:t>
      </w:r>
      <w:r>
        <w:rPr>
          <w:color w:val="FF0000"/>
          <w:spacing w:val="-5"/>
          <w:sz w:val="24"/>
          <w:szCs w:val="24"/>
        </w:rPr>
        <w:t>v</w:t>
      </w:r>
      <w:r>
        <w:rPr>
          <w:color w:val="FF0000"/>
          <w:spacing w:val="-1"/>
          <w:sz w:val="24"/>
          <w:szCs w:val="24"/>
        </w:rPr>
        <w:t>e</w:t>
      </w:r>
      <w:r>
        <w:rPr>
          <w:color w:val="FF0000"/>
          <w:spacing w:val="6"/>
          <w:sz w:val="24"/>
          <w:szCs w:val="24"/>
        </w:rPr>
        <w:t>r</w:t>
      </w:r>
      <w:r>
        <w:rPr>
          <w:color w:val="FF0000"/>
          <w:spacing w:val="-9"/>
          <w:sz w:val="24"/>
          <w:szCs w:val="24"/>
        </w:rPr>
        <w:t>l</w:t>
      </w:r>
      <w:r>
        <w:rPr>
          <w:color w:val="FF0000"/>
          <w:spacing w:val="5"/>
          <w:sz w:val="24"/>
          <w:szCs w:val="24"/>
        </w:rPr>
        <w:t>oo</w:t>
      </w:r>
      <w:r>
        <w:rPr>
          <w:color w:val="FF0000"/>
          <w:sz w:val="24"/>
          <w:szCs w:val="24"/>
        </w:rPr>
        <w:t>k</w:t>
      </w:r>
      <w:r>
        <w:rPr>
          <w:color w:val="FF0000"/>
          <w:spacing w:val="-2"/>
          <w:sz w:val="24"/>
          <w:szCs w:val="24"/>
        </w:rPr>
        <w:t>s</w:t>
      </w:r>
      <w:r>
        <w:rPr>
          <w:color w:val="FF0000"/>
          <w:sz w:val="24"/>
          <w:szCs w:val="24"/>
        </w:rPr>
        <w:t>p</w:t>
      </w:r>
      <w:r>
        <w:rPr>
          <w:color w:val="FF0000"/>
          <w:spacing w:val="-1"/>
          <w:sz w:val="24"/>
          <w:szCs w:val="24"/>
        </w:rPr>
        <w:t>e</w:t>
      </w:r>
      <w:r>
        <w:rPr>
          <w:color w:val="FF0000"/>
          <w:spacing w:val="4"/>
          <w:sz w:val="24"/>
          <w:szCs w:val="24"/>
        </w:rPr>
        <w:t>c</w:t>
      </w:r>
      <w:r>
        <w:rPr>
          <w:color w:val="FF0000"/>
          <w:spacing w:val="-4"/>
          <w:sz w:val="24"/>
          <w:szCs w:val="24"/>
        </w:rPr>
        <w:t>i</w:t>
      </w:r>
      <w:r>
        <w:rPr>
          <w:color w:val="FF0000"/>
          <w:spacing w:val="-3"/>
          <w:sz w:val="24"/>
          <w:szCs w:val="24"/>
        </w:rPr>
        <w:t>f</w:t>
      </w:r>
      <w:r>
        <w:rPr>
          <w:color w:val="FF0000"/>
          <w:sz w:val="24"/>
          <w:szCs w:val="24"/>
        </w:rPr>
        <w:t>y</w:t>
      </w:r>
      <w:r>
        <w:rPr>
          <w:color w:val="FF0000"/>
          <w:spacing w:val="-4"/>
          <w:sz w:val="24"/>
          <w:szCs w:val="24"/>
        </w:rPr>
        <w:t>i</w:t>
      </w:r>
      <w:r>
        <w:rPr>
          <w:color w:val="FF0000"/>
          <w:spacing w:val="5"/>
          <w:sz w:val="24"/>
          <w:szCs w:val="24"/>
        </w:rPr>
        <w:t>n</w:t>
      </w:r>
      <w:r>
        <w:rPr>
          <w:color w:val="FF0000"/>
          <w:sz w:val="24"/>
          <w:szCs w:val="24"/>
        </w:rPr>
        <w:t>g</w:t>
      </w:r>
      <w:r>
        <w:rPr>
          <w:color w:val="FF0000"/>
          <w:spacing w:val="-1"/>
          <w:sz w:val="24"/>
          <w:szCs w:val="24"/>
        </w:rPr>
        <w:t>a</w:t>
      </w:r>
      <w:r>
        <w:rPr>
          <w:color w:val="FF0000"/>
          <w:sz w:val="24"/>
          <w:szCs w:val="24"/>
        </w:rPr>
        <w:t>ny</w:t>
      </w:r>
      <w:r>
        <w:rPr>
          <w:color w:val="FF0000"/>
          <w:spacing w:val="-2"/>
          <w:sz w:val="24"/>
          <w:szCs w:val="24"/>
        </w:rPr>
        <w:t>s</w:t>
      </w:r>
      <w:r>
        <w:rPr>
          <w:color w:val="FF0000"/>
          <w:spacing w:val="4"/>
          <w:sz w:val="24"/>
          <w:szCs w:val="24"/>
        </w:rPr>
        <w:t>e</w:t>
      </w:r>
      <w:r>
        <w:rPr>
          <w:color w:val="FF0000"/>
          <w:spacing w:val="-4"/>
          <w:sz w:val="24"/>
          <w:szCs w:val="24"/>
        </w:rPr>
        <w:t>l</w:t>
      </w:r>
      <w:r>
        <w:rPr>
          <w:color w:val="FF0000"/>
          <w:spacing w:val="-1"/>
          <w:sz w:val="24"/>
          <w:szCs w:val="24"/>
        </w:rPr>
        <w:t>ec</w:t>
      </w:r>
      <w:r>
        <w:rPr>
          <w:color w:val="FF0000"/>
          <w:spacing w:val="10"/>
          <w:sz w:val="24"/>
          <w:szCs w:val="24"/>
        </w:rPr>
        <w:t>t</w:t>
      </w:r>
      <w:r>
        <w:rPr>
          <w:color w:val="FF0000"/>
          <w:spacing w:val="-9"/>
          <w:sz w:val="24"/>
          <w:szCs w:val="24"/>
        </w:rPr>
        <w:t>i</w:t>
      </w:r>
      <w:r>
        <w:rPr>
          <w:color w:val="FF0000"/>
          <w:spacing w:val="5"/>
          <w:sz w:val="24"/>
          <w:szCs w:val="24"/>
        </w:rPr>
        <w:t>o</w:t>
      </w:r>
      <w:r>
        <w:rPr>
          <w:color w:val="FF0000"/>
          <w:sz w:val="24"/>
          <w:szCs w:val="24"/>
        </w:rPr>
        <w:t>n</w:t>
      </w:r>
      <w:r>
        <w:rPr>
          <w:color w:val="FF0000"/>
          <w:spacing w:val="4"/>
          <w:sz w:val="24"/>
          <w:szCs w:val="24"/>
        </w:rPr>
        <w:t>a</w:t>
      </w:r>
      <w:r>
        <w:rPr>
          <w:color w:val="FF0000"/>
          <w:spacing w:val="-5"/>
          <w:sz w:val="24"/>
          <w:szCs w:val="24"/>
        </w:rPr>
        <w:t>n</w:t>
      </w:r>
      <w:r>
        <w:rPr>
          <w:color w:val="FF0000"/>
          <w:sz w:val="24"/>
          <w:szCs w:val="24"/>
        </w:rPr>
        <w:t>d</w:t>
      </w:r>
      <w:r>
        <w:rPr>
          <w:color w:val="FF0000"/>
          <w:spacing w:val="-9"/>
          <w:sz w:val="24"/>
          <w:szCs w:val="24"/>
        </w:rPr>
        <w:t>j</w:t>
      </w:r>
      <w:r>
        <w:rPr>
          <w:color w:val="FF0000"/>
          <w:spacing w:val="10"/>
          <w:sz w:val="24"/>
          <w:szCs w:val="24"/>
        </w:rPr>
        <w:t>o</w:t>
      </w:r>
      <w:r>
        <w:rPr>
          <w:color w:val="FF0000"/>
          <w:spacing w:val="-4"/>
          <w:sz w:val="24"/>
          <w:szCs w:val="24"/>
        </w:rPr>
        <w:t>i</w:t>
      </w:r>
      <w:r>
        <w:rPr>
          <w:color w:val="FF0000"/>
          <w:sz w:val="24"/>
          <w:szCs w:val="24"/>
        </w:rPr>
        <w:t>n</w:t>
      </w:r>
      <w:r>
        <w:rPr>
          <w:color w:val="FF0000"/>
          <w:spacing w:val="-1"/>
          <w:sz w:val="24"/>
          <w:szCs w:val="24"/>
        </w:rPr>
        <w:t>c</w:t>
      </w:r>
      <w:r>
        <w:rPr>
          <w:color w:val="FF0000"/>
          <w:spacing w:val="5"/>
          <w:sz w:val="24"/>
          <w:szCs w:val="24"/>
        </w:rPr>
        <w:t>o</w:t>
      </w:r>
      <w:r>
        <w:rPr>
          <w:color w:val="FF0000"/>
          <w:spacing w:val="-5"/>
          <w:sz w:val="24"/>
          <w:szCs w:val="24"/>
        </w:rPr>
        <w:t>n</w:t>
      </w:r>
      <w:r>
        <w:rPr>
          <w:color w:val="FF0000"/>
          <w:spacing w:val="5"/>
          <w:sz w:val="24"/>
          <w:szCs w:val="24"/>
        </w:rPr>
        <w:t>d</w:t>
      </w:r>
      <w:r>
        <w:rPr>
          <w:color w:val="FF0000"/>
          <w:spacing w:val="-9"/>
          <w:sz w:val="24"/>
          <w:szCs w:val="24"/>
        </w:rPr>
        <w:t>i</w:t>
      </w:r>
      <w:r>
        <w:rPr>
          <w:color w:val="FF0000"/>
          <w:spacing w:val="10"/>
          <w:sz w:val="24"/>
          <w:szCs w:val="24"/>
        </w:rPr>
        <w:t>t</w:t>
      </w:r>
      <w:r>
        <w:rPr>
          <w:color w:val="FF0000"/>
          <w:spacing w:val="-9"/>
          <w:sz w:val="24"/>
          <w:szCs w:val="24"/>
        </w:rPr>
        <w:t>i</w:t>
      </w:r>
      <w:r>
        <w:rPr>
          <w:color w:val="FF0000"/>
          <w:spacing w:val="5"/>
          <w:sz w:val="24"/>
          <w:szCs w:val="24"/>
        </w:rPr>
        <w:t>o</w:t>
      </w:r>
      <w:r>
        <w:rPr>
          <w:color w:val="FF0000"/>
          <w:sz w:val="24"/>
          <w:szCs w:val="24"/>
        </w:rPr>
        <w:t>ns</w:t>
      </w:r>
      <w:r>
        <w:rPr>
          <w:color w:val="FF0000"/>
          <w:spacing w:val="-4"/>
          <w:sz w:val="24"/>
          <w:szCs w:val="24"/>
        </w:rPr>
        <w:t>i</w:t>
      </w:r>
      <w:r>
        <w:rPr>
          <w:color w:val="FF0000"/>
          <w:sz w:val="24"/>
          <w:szCs w:val="24"/>
        </w:rPr>
        <w:t>n</w:t>
      </w:r>
      <w:r>
        <w:rPr>
          <w:color w:val="FF0000"/>
          <w:spacing w:val="5"/>
          <w:sz w:val="24"/>
          <w:szCs w:val="24"/>
        </w:rPr>
        <w:t>t</w:t>
      </w:r>
      <w:r>
        <w:rPr>
          <w:color w:val="FF0000"/>
          <w:spacing w:val="-5"/>
          <w:sz w:val="24"/>
          <w:szCs w:val="24"/>
        </w:rPr>
        <w:t>h</w:t>
      </w:r>
      <w:r>
        <w:rPr>
          <w:color w:val="FF0000"/>
          <w:sz w:val="24"/>
          <w:szCs w:val="24"/>
        </w:rPr>
        <w:t>e</w:t>
      </w:r>
    </w:p>
    <w:p w:rsidR="00235722" w:rsidRDefault="007D7CA6">
      <w:pPr>
        <w:spacing w:line="260" w:lineRule="exact"/>
        <w:ind w:left="2160"/>
        <w:rPr>
          <w:sz w:val="24"/>
          <w:szCs w:val="24"/>
        </w:rPr>
      </w:pPr>
      <w:r>
        <w:rPr>
          <w:color w:val="FF0000"/>
          <w:spacing w:val="-5"/>
          <w:sz w:val="24"/>
          <w:szCs w:val="24"/>
        </w:rPr>
        <w:t>W</w:t>
      </w:r>
      <w:r>
        <w:rPr>
          <w:color w:val="FF0000"/>
          <w:sz w:val="24"/>
          <w:szCs w:val="24"/>
        </w:rPr>
        <w:t>H</w:t>
      </w:r>
      <w:r>
        <w:rPr>
          <w:color w:val="FF0000"/>
          <w:spacing w:val="2"/>
          <w:sz w:val="24"/>
          <w:szCs w:val="24"/>
        </w:rPr>
        <w:t>E</w:t>
      </w:r>
      <w:r>
        <w:rPr>
          <w:color w:val="FF0000"/>
          <w:spacing w:val="-1"/>
          <w:sz w:val="24"/>
          <w:szCs w:val="24"/>
        </w:rPr>
        <w:t>R</w:t>
      </w:r>
      <w:r>
        <w:rPr>
          <w:color w:val="FF0000"/>
          <w:spacing w:val="2"/>
          <w:sz w:val="24"/>
          <w:szCs w:val="24"/>
        </w:rPr>
        <w:t>E-</w:t>
      </w:r>
      <w:r>
        <w:rPr>
          <w:color w:val="FF0000"/>
          <w:spacing w:val="4"/>
          <w:sz w:val="24"/>
          <w:szCs w:val="24"/>
        </w:rPr>
        <w:t>c</w:t>
      </w:r>
      <w:r>
        <w:rPr>
          <w:color w:val="FF0000"/>
          <w:spacing w:val="-4"/>
          <w:sz w:val="24"/>
          <w:szCs w:val="24"/>
        </w:rPr>
        <w:t>l</w:t>
      </w:r>
      <w:r>
        <w:rPr>
          <w:color w:val="FF0000"/>
          <w:spacing w:val="-1"/>
          <w:sz w:val="24"/>
          <w:szCs w:val="24"/>
        </w:rPr>
        <w:t>a</w:t>
      </w:r>
      <w:r>
        <w:rPr>
          <w:color w:val="FF0000"/>
          <w:sz w:val="24"/>
          <w:szCs w:val="24"/>
        </w:rPr>
        <w:t>u</w:t>
      </w:r>
      <w:r>
        <w:rPr>
          <w:color w:val="FF0000"/>
          <w:spacing w:val="-2"/>
          <w:sz w:val="24"/>
          <w:szCs w:val="24"/>
        </w:rPr>
        <w:t>s</w:t>
      </w:r>
      <w:r>
        <w:rPr>
          <w:color w:val="FF0000"/>
          <w:spacing w:val="4"/>
          <w:sz w:val="24"/>
          <w:szCs w:val="24"/>
        </w:rPr>
        <w:t>e</w:t>
      </w:r>
      <w:r>
        <w:rPr>
          <w:color w:val="FF0000"/>
          <w:sz w:val="24"/>
          <w:szCs w:val="24"/>
        </w:rPr>
        <w:t>;</w:t>
      </w:r>
      <w:r>
        <w:rPr>
          <w:color w:val="FF0000"/>
          <w:spacing w:val="5"/>
          <w:sz w:val="24"/>
          <w:szCs w:val="24"/>
        </w:rPr>
        <w:t>ot</w:t>
      </w:r>
      <w:r>
        <w:rPr>
          <w:color w:val="FF0000"/>
          <w:spacing w:val="-5"/>
          <w:sz w:val="24"/>
          <w:szCs w:val="24"/>
        </w:rPr>
        <w:t>h</w:t>
      </w:r>
      <w:r>
        <w:rPr>
          <w:color w:val="FF0000"/>
          <w:spacing w:val="-1"/>
          <w:sz w:val="24"/>
          <w:szCs w:val="24"/>
        </w:rPr>
        <w:t>e</w:t>
      </w:r>
      <w:r>
        <w:rPr>
          <w:color w:val="FF0000"/>
          <w:spacing w:val="2"/>
          <w:sz w:val="24"/>
          <w:szCs w:val="24"/>
        </w:rPr>
        <w:t>r</w:t>
      </w:r>
      <w:r>
        <w:rPr>
          <w:color w:val="FF0000"/>
          <w:sz w:val="24"/>
          <w:szCs w:val="24"/>
        </w:rPr>
        <w:t>w</w:t>
      </w:r>
      <w:r>
        <w:rPr>
          <w:color w:val="FF0000"/>
          <w:spacing w:val="-4"/>
          <w:sz w:val="24"/>
          <w:szCs w:val="24"/>
        </w:rPr>
        <w:t>i</w:t>
      </w:r>
      <w:r>
        <w:rPr>
          <w:color w:val="FF0000"/>
          <w:spacing w:val="-2"/>
          <w:sz w:val="24"/>
          <w:szCs w:val="24"/>
        </w:rPr>
        <w:t>s</w:t>
      </w:r>
      <w:r>
        <w:rPr>
          <w:color w:val="FF0000"/>
          <w:spacing w:val="-1"/>
          <w:sz w:val="24"/>
          <w:szCs w:val="24"/>
        </w:rPr>
        <w:t>e</w:t>
      </w:r>
      <w:r>
        <w:rPr>
          <w:color w:val="FF0000"/>
          <w:sz w:val="24"/>
          <w:szCs w:val="24"/>
        </w:rPr>
        <w:t>,</w:t>
      </w:r>
      <w:r>
        <w:rPr>
          <w:color w:val="FF0000"/>
          <w:spacing w:val="-4"/>
          <w:sz w:val="24"/>
          <w:szCs w:val="24"/>
        </w:rPr>
        <w:t>i</w:t>
      </w:r>
      <w:r>
        <w:rPr>
          <w:color w:val="FF0000"/>
          <w:spacing w:val="-5"/>
          <w:sz w:val="24"/>
          <w:szCs w:val="24"/>
        </w:rPr>
        <w:t>n</w:t>
      </w:r>
      <w:r>
        <w:rPr>
          <w:color w:val="FF0000"/>
          <w:spacing w:val="-1"/>
          <w:sz w:val="24"/>
          <w:szCs w:val="24"/>
        </w:rPr>
        <w:t>c</w:t>
      </w:r>
      <w:r>
        <w:rPr>
          <w:color w:val="FF0000"/>
          <w:spacing w:val="5"/>
          <w:sz w:val="24"/>
          <w:szCs w:val="24"/>
        </w:rPr>
        <w:t>o</w:t>
      </w:r>
      <w:r>
        <w:rPr>
          <w:color w:val="FF0000"/>
          <w:spacing w:val="2"/>
          <w:sz w:val="24"/>
          <w:szCs w:val="24"/>
        </w:rPr>
        <w:t>rr</w:t>
      </w:r>
      <w:r>
        <w:rPr>
          <w:color w:val="FF0000"/>
          <w:spacing w:val="-1"/>
          <w:sz w:val="24"/>
          <w:szCs w:val="24"/>
        </w:rPr>
        <w:t>ec</w:t>
      </w:r>
      <w:r>
        <w:rPr>
          <w:color w:val="FF0000"/>
          <w:sz w:val="24"/>
          <w:szCs w:val="24"/>
        </w:rPr>
        <w:t>t</w:t>
      </w:r>
      <w:r>
        <w:rPr>
          <w:color w:val="FF0000"/>
          <w:spacing w:val="-1"/>
          <w:sz w:val="24"/>
          <w:szCs w:val="24"/>
        </w:rPr>
        <w:t xml:space="preserve"> a</w:t>
      </w:r>
      <w:r>
        <w:rPr>
          <w:color w:val="FF0000"/>
          <w:spacing w:val="-5"/>
          <w:sz w:val="24"/>
          <w:szCs w:val="24"/>
        </w:rPr>
        <w:t>n</w:t>
      </w:r>
      <w:r>
        <w:rPr>
          <w:color w:val="FF0000"/>
          <w:sz w:val="24"/>
          <w:szCs w:val="24"/>
        </w:rPr>
        <w:t xml:space="preserve">d </w:t>
      </w:r>
      <w:r>
        <w:rPr>
          <w:color w:val="FF0000"/>
          <w:spacing w:val="-5"/>
          <w:sz w:val="24"/>
          <w:szCs w:val="24"/>
        </w:rPr>
        <w:t>v</w:t>
      </w:r>
      <w:r>
        <w:rPr>
          <w:color w:val="FF0000"/>
          <w:spacing w:val="-1"/>
          <w:sz w:val="24"/>
          <w:szCs w:val="24"/>
        </w:rPr>
        <w:t>e</w:t>
      </w:r>
      <w:r>
        <w:rPr>
          <w:color w:val="FF0000"/>
          <w:spacing w:val="6"/>
          <w:sz w:val="24"/>
          <w:szCs w:val="24"/>
        </w:rPr>
        <w:t>r</w:t>
      </w:r>
      <w:r>
        <w:rPr>
          <w:color w:val="FF0000"/>
          <w:sz w:val="24"/>
          <w:szCs w:val="24"/>
        </w:rPr>
        <w:t>y</w:t>
      </w:r>
      <w:r>
        <w:rPr>
          <w:color w:val="FF0000"/>
          <w:spacing w:val="-4"/>
          <w:sz w:val="24"/>
          <w:szCs w:val="24"/>
        </w:rPr>
        <w:t>l</w:t>
      </w:r>
      <w:r>
        <w:rPr>
          <w:color w:val="FF0000"/>
          <w:spacing w:val="-1"/>
          <w:sz w:val="24"/>
          <w:szCs w:val="24"/>
        </w:rPr>
        <w:t>a</w:t>
      </w:r>
      <w:r>
        <w:rPr>
          <w:color w:val="FF0000"/>
          <w:spacing w:val="2"/>
          <w:sz w:val="24"/>
          <w:szCs w:val="24"/>
        </w:rPr>
        <w:t>r</w:t>
      </w:r>
      <w:r>
        <w:rPr>
          <w:color w:val="FF0000"/>
          <w:spacing w:val="5"/>
          <w:sz w:val="24"/>
          <w:szCs w:val="24"/>
        </w:rPr>
        <w:t>g</w:t>
      </w:r>
      <w:r>
        <w:rPr>
          <w:color w:val="FF0000"/>
          <w:sz w:val="24"/>
          <w:szCs w:val="24"/>
        </w:rPr>
        <w:t xml:space="preserve">e </w:t>
      </w:r>
      <w:r>
        <w:rPr>
          <w:color w:val="FF0000"/>
          <w:spacing w:val="2"/>
          <w:sz w:val="24"/>
          <w:szCs w:val="24"/>
        </w:rPr>
        <w:t>r</w:t>
      </w:r>
      <w:r>
        <w:rPr>
          <w:color w:val="FF0000"/>
          <w:spacing w:val="-1"/>
          <w:sz w:val="24"/>
          <w:szCs w:val="24"/>
        </w:rPr>
        <w:t>e</w:t>
      </w:r>
      <w:r>
        <w:rPr>
          <w:color w:val="FF0000"/>
          <w:spacing w:val="-4"/>
          <w:sz w:val="24"/>
          <w:szCs w:val="24"/>
        </w:rPr>
        <w:t>l</w:t>
      </w:r>
      <w:r>
        <w:rPr>
          <w:color w:val="FF0000"/>
          <w:spacing w:val="-1"/>
          <w:sz w:val="24"/>
          <w:szCs w:val="24"/>
        </w:rPr>
        <w:t>a</w:t>
      </w:r>
      <w:r>
        <w:rPr>
          <w:color w:val="FF0000"/>
          <w:spacing w:val="5"/>
          <w:sz w:val="24"/>
          <w:szCs w:val="24"/>
        </w:rPr>
        <w:t>t</w:t>
      </w:r>
      <w:r>
        <w:rPr>
          <w:color w:val="FF0000"/>
          <w:spacing w:val="-9"/>
          <w:sz w:val="24"/>
          <w:szCs w:val="24"/>
        </w:rPr>
        <w:t>i</w:t>
      </w:r>
      <w:r>
        <w:rPr>
          <w:color w:val="FF0000"/>
          <w:spacing w:val="5"/>
          <w:sz w:val="24"/>
          <w:szCs w:val="24"/>
        </w:rPr>
        <w:t>o</w:t>
      </w:r>
      <w:r>
        <w:rPr>
          <w:color w:val="FF0000"/>
          <w:sz w:val="24"/>
          <w:szCs w:val="24"/>
        </w:rPr>
        <w:t>ns</w:t>
      </w:r>
      <w:r>
        <w:rPr>
          <w:color w:val="FF0000"/>
          <w:spacing w:val="-9"/>
          <w:sz w:val="24"/>
          <w:szCs w:val="24"/>
        </w:rPr>
        <w:t>m</w:t>
      </w:r>
      <w:r>
        <w:rPr>
          <w:color w:val="FF0000"/>
          <w:spacing w:val="4"/>
          <w:sz w:val="24"/>
          <w:szCs w:val="24"/>
        </w:rPr>
        <w:t>a</w:t>
      </w:r>
      <w:r>
        <w:rPr>
          <w:color w:val="FF0000"/>
          <w:sz w:val="24"/>
          <w:szCs w:val="24"/>
        </w:rPr>
        <w:t>y</w:t>
      </w:r>
      <w:r>
        <w:rPr>
          <w:color w:val="FF0000"/>
          <w:spacing w:val="2"/>
          <w:sz w:val="24"/>
          <w:szCs w:val="24"/>
        </w:rPr>
        <w:t>r</w:t>
      </w:r>
      <w:r>
        <w:rPr>
          <w:color w:val="FF0000"/>
          <w:spacing w:val="-1"/>
          <w:sz w:val="24"/>
          <w:szCs w:val="24"/>
        </w:rPr>
        <w:t>e</w:t>
      </w:r>
      <w:r>
        <w:rPr>
          <w:color w:val="FF0000"/>
          <w:spacing w:val="-2"/>
          <w:sz w:val="24"/>
          <w:szCs w:val="24"/>
        </w:rPr>
        <w:t>s</w:t>
      </w:r>
      <w:r>
        <w:rPr>
          <w:color w:val="FF0000"/>
          <w:spacing w:val="5"/>
          <w:sz w:val="24"/>
          <w:szCs w:val="24"/>
        </w:rPr>
        <w:t>u</w:t>
      </w:r>
      <w:r>
        <w:rPr>
          <w:color w:val="FF0000"/>
          <w:spacing w:val="-9"/>
          <w:sz w:val="24"/>
          <w:szCs w:val="24"/>
        </w:rPr>
        <w:t>l</w:t>
      </w:r>
      <w:r>
        <w:rPr>
          <w:color w:val="FF0000"/>
          <w:sz w:val="24"/>
          <w:szCs w:val="24"/>
        </w:rPr>
        <w:t>t</w:t>
      </w:r>
    </w:p>
    <w:p w:rsidR="00235722" w:rsidRDefault="00235722">
      <w:pPr>
        <w:spacing w:before="5" w:line="120" w:lineRule="exact"/>
        <w:rPr>
          <w:sz w:val="12"/>
          <w:szCs w:val="12"/>
        </w:rPr>
      </w:pPr>
    </w:p>
    <w:p w:rsidR="00235722" w:rsidRDefault="00235722">
      <w:pPr>
        <w:spacing w:line="200" w:lineRule="exact"/>
      </w:pPr>
    </w:p>
    <w:p w:rsidR="00235722" w:rsidRDefault="007D7CA6">
      <w:pPr>
        <w:ind w:left="1800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U</w:t>
      </w:r>
      <w:r>
        <w:rPr>
          <w:b/>
          <w:spacing w:val="2"/>
          <w:sz w:val="28"/>
          <w:szCs w:val="28"/>
        </w:rPr>
        <w:t>s</w:t>
      </w:r>
      <w:r>
        <w:rPr>
          <w:b/>
          <w:sz w:val="28"/>
          <w:szCs w:val="28"/>
        </w:rPr>
        <w:t>e</w:t>
      </w:r>
      <w:r>
        <w:rPr>
          <w:b/>
          <w:spacing w:val="-4"/>
          <w:sz w:val="28"/>
          <w:szCs w:val="28"/>
        </w:rPr>
        <w:t>o</w:t>
      </w:r>
      <w:r>
        <w:rPr>
          <w:b/>
          <w:sz w:val="28"/>
          <w:szCs w:val="28"/>
        </w:rPr>
        <w:t>f*</w:t>
      </w:r>
      <w:r>
        <w:rPr>
          <w:b/>
          <w:spacing w:val="-1"/>
          <w:sz w:val="28"/>
          <w:szCs w:val="28"/>
        </w:rPr>
        <w:t>(</w:t>
      </w:r>
      <w:r>
        <w:rPr>
          <w:b/>
          <w:spacing w:val="1"/>
          <w:sz w:val="28"/>
          <w:szCs w:val="28"/>
        </w:rPr>
        <w:t>A</w:t>
      </w:r>
      <w:r>
        <w:rPr>
          <w:b/>
          <w:spacing w:val="2"/>
          <w:sz w:val="28"/>
          <w:szCs w:val="28"/>
        </w:rPr>
        <w:t>s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>er</w:t>
      </w:r>
      <w:r>
        <w:rPr>
          <w:b/>
          <w:sz w:val="28"/>
          <w:szCs w:val="28"/>
        </w:rPr>
        <w:t>i</w:t>
      </w:r>
      <w:r>
        <w:rPr>
          <w:b/>
          <w:spacing w:val="2"/>
          <w:sz w:val="28"/>
          <w:szCs w:val="28"/>
        </w:rPr>
        <w:t>s</w:t>
      </w:r>
      <w:r>
        <w:rPr>
          <w:b/>
          <w:spacing w:val="-6"/>
          <w:sz w:val="28"/>
          <w:szCs w:val="28"/>
        </w:rPr>
        <w:t>k</w:t>
      </w:r>
      <w:r>
        <w:rPr>
          <w:b/>
          <w:sz w:val="28"/>
          <w:szCs w:val="28"/>
        </w:rPr>
        <w:t>)</w:t>
      </w:r>
    </w:p>
    <w:p w:rsidR="00235722" w:rsidRDefault="007D7CA6">
      <w:pPr>
        <w:tabs>
          <w:tab w:val="left" w:pos="2160"/>
        </w:tabs>
        <w:spacing w:before="18" w:line="260" w:lineRule="exact"/>
        <w:ind w:left="2160" w:right="1234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6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ve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l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>v</w:t>
      </w:r>
      <w:r>
        <w:rPr>
          <w:spacing w:val="6"/>
          <w:sz w:val="24"/>
          <w:szCs w:val="24"/>
        </w:rPr>
        <w:t>a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ec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 tu</w:t>
      </w:r>
      <w:r>
        <w:rPr>
          <w:spacing w:val="5"/>
          <w:sz w:val="24"/>
          <w:szCs w:val="24"/>
        </w:rPr>
        <w:t>p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,a*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su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d,wh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d</w:t>
      </w:r>
      <w:r>
        <w:rPr>
          <w:sz w:val="24"/>
          <w:szCs w:val="24"/>
        </w:rPr>
        <w:t>s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l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 xml:space="preserve">e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</w:p>
    <w:p w:rsidR="00235722" w:rsidRDefault="00235722">
      <w:pPr>
        <w:spacing w:before="4" w:line="240" w:lineRule="exact"/>
        <w:rPr>
          <w:sz w:val="24"/>
          <w:szCs w:val="24"/>
        </w:rPr>
      </w:pPr>
    </w:p>
    <w:p w:rsidR="00235722" w:rsidRDefault="007D7CA6">
      <w:pPr>
        <w:spacing w:before="29" w:line="260" w:lineRule="exact"/>
        <w:ind w:left="2160"/>
        <w:rPr>
          <w:sz w:val="24"/>
          <w:szCs w:val="24"/>
        </w:rPr>
      </w:pPr>
      <w:r>
        <w:rPr>
          <w:spacing w:val="1"/>
          <w:position w:val="-1"/>
          <w:sz w:val="24"/>
          <w:szCs w:val="24"/>
          <w:highlight w:val="yellow"/>
        </w:rPr>
        <w:t>S</w:t>
      </w:r>
      <w:r>
        <w:rPr>
          <w:spacing w:val="2"/>
          <w:position w:val="-1"/>
          <w:sz w:val="24"/>
          <w:szCs w:val="24"/>
          <w:highlight w:val="yellow"/>
        </w:rPr>
        <w:t>E</w:t>
      </w:r>
      <w:r>
        <w:rPr>
          <w:spacing w:val="-2"/>
          <w:position w:val="-1"/>
          <w:sz w:val="24"/>
          <w:szCs w:val="24"/>
          <w:highlight w:val="yellow"/>
        </w:rPr>
        <w:t>L</w:t>
      </w:r>
      <w:r>
        <w:rPr>
          <w:spacing w:val="2"/>
          <w:position w:val="-1"/>
          <w:sz w:val="24"/>
          <w:szCs w:val="24"/>
          <w:highlight w:val="yellow"/>
        </w:rPr>
        <w:t>E</w:t>
      </w:r>
      <w:r>
        <w:rPr>
          <w:spacing w:val="-1"/>
          <w:position w:val="-1"/>
          <w:sz w:val="24"/>
          <w:szCs w:val="24"/>
          <w:highlight w:val="yellow"/>
        </w:rPr>
        <w:t>C</w:t>
      </w:r>
      <w:r>
        <w:rPr>
          <w:position w:val="-1"/>
          <w:sz w:val="24"/>
          <w:szCs w:val="24"/>
          <w:highlight w:val="yellow"/>
        </w:rPr>
        <w:t>T*</w:t>
      </w:r>
      <w:r>
        <w:rPr>
          <w:spacing w:val="-3"/>
          <w:position w:val="-1"/>
          <w:sz w:val="24"/>
          <w:szCs w:val="24"/>
          <w:highlight w:val="yellow"/>
        </w:rPr>
        <w:t>F</w:t>
      </w:r>
      <w:r>
        <w:rPr>
          <w:spacing w:val="-1"/>
          <w:position w:val="-1"/>
          <w:sz w:val="24"/>
          <w:szCs w:val="24"/>
          <w:highlight w:val="yellow"/>
        </w:rPr>
        <w:t>R</w:t>
      </w:r>
      <w:r>
        <w:rPr>
          <w:position w:val="-1"/>
          <w:sz w:val="24"/>
          <w:szCs w:val="24"/>
          <w:highlight w:val="yellow"/>
        </w:rPr>
        <w:t>OM</w:t>
      </w:r>
      <w:r>
        <w:rPr>
          <w:spacing w:val="2"/>
          <w:position w:val="-1"/>
          <w:sz w:val="24"/>
          <w:szCs w:val="24"/>
          <w:highlight w:val="yellow"/>
        </w:rPr>
        <w:t>E</w:t>
      </w:r>
      <w:r>
        <w:rPr>
          <w:spacing w:val="-2"/>
          <w:position w:val="-1"/>
          <w:sz w:val="24"/>
          <w:szCs w:val="24"/>
          <w:highlight w:val="yellow"/>
        </w:rPr>
        <w:t>M</w:t>
      </w:r>
      <w:r>
        <w:rPr>
          <w:spacing w:val="1"/>
          <w:position w:val="-1"/>
          <w:sz w:val="24"/>
          <w:szCs w:val="24"/>
          <w:highlight w:val="yellow"/>
        </w:rPr>
        <w:t>P</w:t>
      </w:r>
      <w:r>
        <w:rPr>
          <w:spacing w:val="-2"/>
          <w:position w:val="-1"/>
          <w:sz w:val="24"/>
          <w:szCs w:val="24"/>
          <w:highlight w:val="yellow"/>
        </w:rPr>
        <w:t>L</w:t>
      </w:r>
      <w:r>
        <w:rPr>
          <w:position w:val="-1"/>
          <w:sz w:val="24"/>
          <w:szCs w:val="24"/>
          <w:highlight w:val="yellow"/>
        </w:rPr>
        <w:t>OY</w:t>
      </w:r>
      <w:r>
        <w:rPr>
          <w:spacing w:val="2"/>
          <w:position w:val="-1"/>
          <w:sz w:val="24"/>
          <w:szCs w:val="24"/>
          <w:highlight w:val="yellow"/>
        </w:rPr>
        <w:t>E</w:t>
      </w:r>
      <w:r>
        <w:rPr>
          <w:position w:val="-1"/>
          <w:sz w:val="24"/>
          <w:szCs w:val="24"/>
          <w:highlight w:val="yellow"/>
        </w:rPr>
        <w:t>E</w:t>
      </w:r>
      <w:r>
        <w:rPr>
          <w:spacing w:val="-5"/>
          <w:position w:val="-1"/>
          <w:sz w:val="24"/>
          <w:szCs w:val="24"/>
          <w:highlight w:val="yellow"/>
        </w:rPr>
        <w:t>W</w:t>
      </w:r>
      <w:r>
        <w:rPr>
          <w:position w:val="-1"/>
          <w:sz w:val="24"/>
          <w:szCs w:val="24"/>
          <w:highlight w:val="yellow"/>
        </w:rPr>
        <w:t>H</w:t>
      </w:r>
      <w:r>
        <w:rPr>
          <w:spacing w:val="2"/>
          <w:position w:val="-1"/>
          <w:sz w:val="24"/>
          <w:szCs w:val="24"/>
          <w:highlight w:val="yellow"/>
        </w:rPr>
        <w:t>E</w:t>
      </w:r>
      <w:r>
        <w:rPr>
          <w:spacing w:val="-1"/>
          <w:position w:val="-1"/>
          <w:sz w:val="24"/>
          <w:szCs w:val="24"/>
          <w:highlight w:val="yellow"/>
        </w:rPr>
        <w:t>R</w:t>
      </w:r>
      <w:r>
        <w:rPr>
          <w:position w:val="-1"/>
          <w:sz w:val="24"/>
          <w:szCs w:val="24"/>
          <w:highlight w:val="yellow"/>
        </w:rPr>
        <w:t>EDNO=</w:t>
      </w:r>
      <w:r>
        <w:rPr>
          <w:spacing w:val="5"/>
          <w:position w:val="-1"/>
          <w:sz w:val="24"/>
          <w:szCs w:val="24"/>
          <w:highlight w:val="yellow"/>
        </w:rPr>
        <w:t>5</w:t>
      </w:r>
      <w:r>
        <w:rPr>
          <w:position w:val="-1"/>
          <w:sz w:val="24"/>
          <w:szCs w:val="24"/>
          <w:highlight w:val="yellow"/>
        </w:rPr>
        <w:t>;</w:t>
      </w:r>
    </w:p>
    <w:p w:rsidR="00235722" w:rsidRDefault="00235722">
      <w:pPr>
        <w:spacing w:before="12" w:line="240" w:lineRule="exact"/>
        <w:rPr>
          <w:sz w:val="24"/>
          <w:szCs w:val="24"/>
        </w:rPr>
      </w:pPr>
    </w:p>
    <w:p w:rsidR="00235722" w:rsidRDefault="00AC1525">
      <w:pPr>
        <w:spacing w:before="29"/>
        <w:ind w:left="2165"/>
        <w:rPr>
          <w:sz w:val="24"/>
          <w:szCs w:val="24"/>
        </w:rPr>
      </w:pPr>
      <w:r w:rsidRPr="00AC1525">
        <w:pict>
          <v:group id="_x0000_s1279" style="position:absolute;left:0;text-align:left;margin-left:89.5pt;margin-top:1.35pt;width:349.5pt;height:28.6pt;z-index:-1485;mso-position-horizontal-relative:page" coordorigin="1790,27" coordsize="6990,572">
            <v:shape id="_x0000_s1281" style="position:absolute;left:1800;top:37;width:5232;height:278" coordorigin="1800,37" coordsize="5232,278" path="m1800,315r5232,l7032,37r-5232,l1800,315xe" fillcolor="yellow" stroked="f">
              <v:path arrowok="t"/>
            </v:shape>
            <v:shape id="_x0000_s1280" style="position:absolute;left:1800;top:315;width:6970;height:274" coordorigin="1800,315" coordsize="6970,274" path="m1800,589r6970,l8770,315r-6970,l1800,589xe" fillcolor="yellow" stroked="f">
              <v:path arrowok="t"/>
            </v:shape>
            <w10:wrap anchorx="page"/>
          </v:group>
        </w:pict>
      </w:r>
      <w:r w:rsidR="007D7CA6">
        <w:rPr>
          <w:spacing w:val="-3"/>
          <w:sz w:val="24"/>
          <w:szCs w:val="24"/>
        </w:rPr>
        <w:t>S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2"/>
          <w:sz w:val="24"/>
          <w:szCs w:val="24"/>
        </w:rPr>
        <w:t>L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1"/>
          <w:sz w:val="24"/>
          <w:szCs w:val="24"/>
        </w:rPr>
        <w:t>C</w:t>
      </w:r>
      <w:r w:rsidR="007D7CA6">
        <w:rPr>
          <w:sz w:val="24"/>
          <w:szCs w:val="24"/>
        </w:rPr>
        <w:t>T*</w:t>
      </w:r>
      <w:r w:rsidR="007D7CA6">
        <w:rPr>
          <w:spacing w:val="-3"/>
          <w:sz w:val="24"/>
          <w:szCs w:val="24"/>
        </w:rPr>
        <w:t>F</w:t>
      </w:r>
      <w:r w:rsidR="007D7CA6">
        <w:rPr>
          <w:spacing w:val="-1"/>
          <w:sz w:val="24"/>
          <w:szCs w:val="24"/>
        </w:rPr>
        <w:t>R</w:t>
      </w:r>
      <w:r w:rsidR="007D7CA6">
        <w:rPr>
          <w:sz w:val="24"/>
          <w:szCs w:val="24"/>
        </w:rPr>
        <w:t>OM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2"/>
          <w:sz w:val="24"/>
          <w:szCs w:val="24"/>
        </w:rPr>
        <w:t>M</w:t>
      </w:r>
      <w:r w:rsidR="007D7CA6">
        <w:rPr>
          <w:spacing w:val="1"/>
          <w:sz w:val="24"/>
          <w:szCs w:val="24"/>
        </w:rPr>
        <w:t>P</w:t>
      </w:r>
      <w:r w:rsidR="007D7CA6">
        <w:rPr>
          <w:spacing w:val="-2"/>
          <w:sz w:val="24"/>
          <w:szCs w:val="24"/>
        </w:rPr>
        <w:t>L</w:t>
      </w:r>
      <w:r w:rsidR="007D7CA6">
        <w:rPr>
          <w:sz w:val="24"/>
          <w:szCs w:val="24"/>
        </w:rPr>
        <w:t>OY</w:t>
      </w:r>
      <w:r w:rsidR="007D7CA6">
        <w:rPr>
          <w:spacing w:val="2"/>
          <w:sz w:val="24"/>
          <w:szCs w:val="24"/>
        </w:rPr>
        <w:t>EE</w:t>
      </w:r>
      <w:r w:rsidR="007D7CA6">
        <w:rPr>
          <w:sz w:val="24"/>
          <w:szCs w:val="24"/>
        </w:rPr>
        <w:t>,D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1"/>
          <w:sz w:val="24"/>
          <w:szCs w:val="24"/>
        </w:rPr>
        <w:t>P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-1"/>
          <w:sz w:val="24"/>
          <w:szCs w:val="24"/>
        </w:rPr>
        <w:t>R</w:t>
      </w:r>
      <w:r w:rsidR="007D7CA6">
        <w:rPr>
          <w:spacing w:val="2"/>
          <w:sz w:val="24"/>
          <w:szCs w:val="24"/>
        </w:rPr>
        <w:t>T</w:t>
      </w:r>
      <w:r w:rsidR="007D7CA6">
        <w:rPr>
          <w:spacing w:val="-2"/>
          <w:sz w:val="24"/>
          <w:szCs w:val="24"/>
        </w:rPr>
        <w:t>ME</w:t>
      </w:r>
      <w:r w:rsidR="007D7CA6">
        <w:rPr>
          <w:sz w:val="24"/>
          <w:szCs w:val="24"/>
        </w:rPr>
        <w:t>NT</w:t>
      </w:r>
    </w:p>
    <w:p w:rsidR="00235722" w:rsidRDefault="007D7CA6">
      <w:pPr>
        <w:spacing w:before="2"/>
        <w:ind w:left="3240"/>
        <w:rPr>
          <w:sz w:val="24"/>
          <w:szCs w:val="24"/>
        </w:rPr>
      </w:pPr>
      <w:r>
        <w:rPr>
          <w:spacing w:val="-5"/>
          <w:sz w:val="24"/>
          <w:szCs w:val="24"/>
        </w:rPr>
        <w:t>W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ED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=</w:t>
      </w:r>
      <w:r>
        <w:rPr>
          <w:spacing w:val="2"/>
          <w:sz w:val="24"/>
          <w:szCs w:val="24"/>
        </w:rPr>
        <w:t>’</w:t>
      </w:r>
      <w:r>
        <w:rPr>
          <w:spacing w:val="-1"/>
          <w:sz w:val="24"/>
          <w:szCs w:val="24"/>
        </w:rPr>
        <w:t>Re</w:t>
      </w:r>
      <w:r>
        <w:rPr>
          <w:spacing w:val="3"/>
          <w:sz w:val="24"/>
          <w:szCs w:val="24"/>
        </w:rPr>
        <w:t>s</w:t>
      </w:r>
      <w:r>
        <w:rPr>
          <w:spacing w:val="-1"/>
          <w:sz w:val="24"/>
          <w:szCs w:val="24"/>
        </w:rPr>
        <w:t>ea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’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NDDNO=DN</w:t>
      </w:r>
      <w:r>
        <w:rPr>
          <w:spacing w:val="5"/>
          <w:sz w:val="24"/>
          <w:szCs w:val="24"/>
        </w:rPr>
        <w:t>U</w:t>
      </w:r>
      <w:r>
        <w:rPr>
          <w:spacing w:val="-2"/>
          <w:sz w:val="24"/>
          <w:szCs w:val="24"/>
        </w:rPr>
        <w:t>M</w:t>
      </w:r>
      <w:r>
        <w:rPr>
          <w:spacing w:val="-1"/>
          <w:sz w:val="24"/>
          <w:szCs w:val="24"/>
        </w:rPr>
        <w:t>B</w:t>
      </w:r>
      <w:r>
        <w:rPr>
          <w:spacing w:val="2"/>
          <w:sz w:val="24"/>
          <w:szCs w:val="24"/>
        </w:rPr>
        <w:t>E</w:t>
      </w:r>
      <w:r>
        <w:rPr>
          <w:spacing w:val="3"/>
          <w:sz w:val="24"/>
          <w:szCs w:val="24"/>
        </w:rPr>
        <w:t>R</w:t>
      </w:r>
      <w:r>
        <w:rPr>
          <w:sz w:val="24"/>
          <w:szCs w:val="24"/>
        </w:rPr>
        <w:t>;</w:t>
      </w:r>
    </w:p>
    <w:p w:rsidR="00235722" w:rsidRDefault="00235722">
      <w:pPr>
        <w:spacing w:before="5" w:line="120" w:lineRule="exact"/>
        <w:rPr>
          <w:sz w:val="12"/>
          <w:szCs w:val="12"/>
        </w:rPr>
      </w:pPr>
    </w:p>
    <w:p w:rsidR="00235722" w:rsidRDefault="00235722">
      <w:pPr>
        <w:spacing w:line="200" w:lineRule="exact"/>
      </w:pPr>
    </w:p>
    <w:p w:rsidR="00235722" w:rsidRDefault="007D7CA6">
      <w:pPr>
        <w:ind w:left="1800"/>
        <w:rPr>
          <w:sz w:val="28"/>
          <w:szCs w:val="28"/>
        </w:rPr>
      </w:pPr>
      <w:r>
        <w:rPr>
          <w:b/>
          <w:spacing w:val="2"/>
          <w:sz w:val="28"/>
          <w:szCs w:val="28"/>
        </w:rPr>
        <w:t>T</w:t>
      </w:r>
      <w:r>
        <w:rPr>
          <w:b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l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sas</w:t>
      </w:r>
      <w:r>
        <w:rPr>
          <w:b/>
          <w:spacing w:val="-1"/>
          <w:sz w:val="28"/>
          <w:szCs w:val="28"/>
        </w:rPr>
        <w:t>S</w:t>
      </w:r>
      <w:r>
        <w:rPr>
          <w:b/>
          <w:spacing w:val="1"/>
          <w:sz w:val="28"/>
          <w:szCs w:val="28"/>
        </w:rPr>
        <w:t>e</w:t>
      </w:r>
      <w:r>
        <w:rPr>
          <w:b/>
          <w:spacing w:val="-1"/>
          <w:sz w:val="28"/>
          <w:szCs w:val="28"/>
        </w:rPr>
        <w:t>t</w:t>
      </w:r>
      <w:r>
        <w:rPr>
          <w:b/>
          <w:sz w:val="28"/>
          <w:szCs w:val="28"/>
        </w:rPr>
        <w:t>sin</w:t>
      </w:r>
      <w:r>
        <w:rPr>
          <w:b/>
          <w:spacing w:val="-1"/>
          <w:sz w:val="28"/>
          <w:szCs w:val="28"/>
        </w:rPr>
        <w:t>S</w:t>
      </w:r>
      <w:r>
        <w:rPr>
          <w:b/>
          <w:sz w:val="28"/>
          <w:szCs w:val="28"/>
        </w:rPr>
        <w:t>QL</w:t>
      </w:r>
    </w:p>
    <w:p w:rsidR="00235722" w:rsidRDefault="007D7CA6">
      <w:pPr>
        <w:tabs>
          <w:tab w:val="left" w:pos="2160"/>
        </w:tabs>
        <w:spacing w:before="14" w:line="260" w:lineRule="exact"/>
        <w:ind w:left="2160" w:right="1476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QLu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ly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sa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 xml:space="preserve">ut </w:t>
      </w:r>
      <w:r>
        <w:rPr>
          <w:spacing w:val="2"/>
          <w:sz w:val="24"/>
          <w:szCs w:val="24"/>
        </w:rPr>
        <w:t>r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sa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l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, dup</w:t>
      </w:r>
      <w:r>
        <w:rPr>
          <w:spacing w:val="-4"/>
          <w:sz w:val="24"/>
          <w:szCs w:val="24"/>
        </w:rPr>
        <w:t>li</w:t>
      </w:r>
      <w:r>
        <w:rPr>
          <w:spacing w:val="-1"/>
          <w:sz w:val="24"/>
          <w:szCs w:val="24"/>
        </w:rPr>
        <w:t>ca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up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pp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 xml:space="preserve">r 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 xml:space="preserve"> o</w:t>
      </w:r>
      <w:r>
        <w:rPr>
          <w:sz w:val="24"/>
          <w:szCs w:val="24"/>
        </w:rPr>
        <w:t>faqu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.</w:t>
      </w:r>
    </w:p>
    <w:p w:rsidR="00235722" w:rsidRDefault="007D7CA6">
      <w:pPr>
        <w:spacing w:line="280" w:lineRule="exact"/>
        <w:ind w:left="1800"/>
        <w:rPr>
          <w:sz w:val="24"/>
          <w:szCs w:val="24"/>
        </w:rPr>
      </w:pPr>
      <w:r>
        <w:rPr>
          <w:spacing w:val="1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QLd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 xml:space="preserve">ot 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ut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9"/>
          <w:position w:val="-1"/>
          <w:sz w:val="24"/>
          <w:szCs w:val="24"/>
        </w:rPr>
        <w:t>m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lly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li</w:t>
      </w:r>
      <w:r>
        <w:rPr>
          <w:spacing w:val="1"/>
          <w:position w:val="-1"/>
          <w:sz w:val="24"/>
          <w:szCs w:val="24"/>
        </w:rPr>
        <w:t>m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edup</w:t>
      </w:r>
      <w:r>
        <w:rPr>
          <w:spacing w:val="-4"/>
          <w:position w:val="-1"/>
          <w:sz w:val="24"/>
          <w:szCs w:val="24"/>
        </w:rPr>
        <w:t>li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e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u</w:t>
      </w:r>
      <w:r>
        <w:rPr>
          <w:spacing w:val="5"/>
          <w:position w:val="-1"/>
          <w:sz w:val="24"/>
          <w:szCs w:val="24"/>
        </w:rPr>
        <w:t>p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9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t</w:t>
      </w:r>
      <w:r>
        <w:rPr>
          <w:spacing w:val="5"/>
          <w:position w:val="-1"/>
          <w:sz w:val="24"/>
          <w:szCs w:val="24"/>
        </w:rPr>
        <w:t xml:space="preserve"> o</w:t>
      </w:r>
      <w:r>
        <w:rPr>
          <w:position w:val="-1"/>
          <w:sz w:val="24"/>
          <w:szCs w:val="24"/>
        </w:rPr>
        <w:t>fqu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 xml:space="preserve">s 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eca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:</w:t>
      </w:r>
    </w:p>
    <w:p w:rsidR="00235722" w:rsidRDefault="007D7CA6">
      <w:pPr>
        <w:spacing w:line="280" w:lineRule="exact"/>
        <w:ind w:left="2520"/>
        <w:rPr>
          <w:sz w:val="24"/>
          <w:szCs w:val="24"/>
        </w:rPr>
      </w:pPr>
      <w:r>
        <w:rPr>
          <w:rFonts w:ascii="Courier New" w:eastAsia="Courier New" w:hAnsi="Courier New" w:cs="Courier New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Du</w:t>
      </w:r>
      <w:r>
        <w:rPr>
          <w:spacing w:val="5"/>
          <w:position w:val="1"/>
          <w:sz w:val="24"/>
          <w:szCs w:val="24"/>
        </w:rPr>
        <w:t>p</w:t>
      </w:r>
      <w:r>
        <w:rPr>
          <w:spacing w:val="-4"/>
          <w:position w:val="1"/>
          <w:sz w:val="24"/>
          <w:szCs w:val="24"/>
        </w:rPr>
        <w:t>li</w:t>
      </w:r>
      <w:r>
        <w:rPr>
          <w:spacing w:val="-1"/>
          <w:position w:val="1"/>
          <w:sz w:val="24"/>
          <w:szCs w:val="24"/>
        </w:rPr>
        <w:t>ca</w:t>
      </w:r>
      <w:r>
        <w:rPr>
          <w:spacing w:val="5"/>
          <w:position w:val="1"/>
          <w:sz w:val="24"/>
          <w:szCs w:val="24"/>
        </w:rPr>
        <w:t>t</w:t>
      </w:r>
      <w:r>
        <w:rPr>
          <w:position w:val="1"/>
          <w:sz w:val="24"/>
          <w:szCs w:val="24"/>
        </w:rPr>
        <w:t>e</w:t>
      </w:r>
      <w:r>
        <w:rPr>
          <w:spacing w:val="4"/>
          <w:position w:val="1"/>
          <w:sz w:val="24"/>
          <w:szCs w:val="24"/>
        </w:rPr>
        <w:t>e</w:t>
      </w:r>
      <w:r>
        <w:rPr>
          <w:spacing w:val="-4"/>
          <w:position w:val="1"/>
          <w:sz w:val="24"/>
          <w:szCs w:val="24"/>
        </w:rPr>
        <w:t>l</w:t>
      </w:r>
      <w:r>
        <w:rPr>
          <w:position w:val="1"/>
          <w:sz w:val="24"/>
          <w:szCs w:val="24"/>
        </w:rPr>
        <w:t>i</w:t>
      </w:r>
      <w:r>
        <w:rPr>
          <w:spacing w:val="1"/>
          <w:position w:val="1"/>
          <w:sz w:val="24"/>
          <w:szCs w:val="24"/>
        </w:rPr>
        <w:t>m</w:t>
      </w:r>
      <w:r>
        <w:rPr>
          <w:spacing w:val="-4"/>
          <w:position w:val="1"/>
          <w:sz w:val="24"/>
          <w:szCs w:val="24"/>
        </w:rPr>
        <w:t>i</w:t>
      </w:r>
      <w:r>
        <w:rPr>
          <w:position w:val="1"/>
          <w:sz w:val="24"/>
          <w:szCs w:val="24"/>
        </w:rPr>
        <w:t>n</w:t>
      </w:r>
      <w:r>
        <w:rPr>
          <w:spacing w:val="-1"/>
          <w:position w:val="1"/>
          <w:sz w:val="24"/>
          <w:szCs w:val="24"/>
        </w:rPr>
        <w:t>a</w:t>
      </w:r>
      <w:r>
        <w:rPr>
          <w:spacing w:val="10"/>
          <w:position w:val="1"/>
          <w:sz w:val="24"/>
          <w:szCs w:val="24"/>
        </w:rPr>
        <w:t>t</w:t>
      </w:r>
      <w:r>
        <w:rPr>
          <w:spacing w:val="-9"/>
          <w:position w:val="1"/>
          <w:sz w:val="24"/>
          <w:szCs w:val="24"/>
        </w:rPr>
        <w:t>i</w:t>
      </w:r>
      <w:r>
        <w:rPr>
          <w:spacing w:val="5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n</w:t>
      </w:r>
      <w:r>
        <w:rPr>
          <w:spacing w:val="-9"/>
          <w:position w:val="1"/>
          <w:sz w:val="24"/>
          <w:szCs w:val="24"/>
        </w:rPr>
        <w:t>i</w:t>
      </w:r>
      <w:r>
        <w:rPr>
          <w:position w:val="1"/>
          <w:sz w:val="24"/>
          <w:szCs w:val="24"/>
        </w:rPr>
        <w:t>s</w:t>
      </w:r>
      <w:r>
        <w:rPr>
          <w:spacing w:val="4"/>
          <w:position w:val="1"/>
          <w:sz w:val="24"/>
          <w:szCs w:val="24"/>
        </w:rPr>
        <w:t>e</w:t>
      </w:r>
      <w:r>
        <w:rPr>
          <w:spacing w:val="-5"/>
          <w:position w:val="1"/>
          <w:sz w:val="24"/>
          <w:szCs w:val="24"/>
        </w:rPr>
        <w:t>x</w:t>
      </w:r>
      <w:r>
        <w:rPr>
          <w:position w:val="1"/>
          <w:sz w:val="24"/>
          <w:szCs w:val="24"/>
        </w:rPr>
        <w:t>p</w:t>
      </w:r>
      <w:r>
        <w:rPr>
          <w:spacing w:val="4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n</w:t>
      </w:r>
      <w:r>
        <w:rPr>
          <w:spacing w:val="3"/>
          <w:position w:val="1"/>
          <w:sz w:val="24"/>
          <w:szCs w:val="24"/>
        </w:rPr>
        <w:t>s</w:t>
      </w:r>
      <w:r>
        <w:rPr>
          <w:spacing w:val="-4"/>
          <w:position w:val="1"/>
          <w:sz w:val="24"/>
          <w:szCs w:val="24"/>
        </w:rPr>
        <w:t>i</w:t>
      </w:r>
      <w:r>
        <w:rPr>
          <w:position w:val="1"/>
          <w:sz w:val="24"/>
          <w:szCs w:val="24"/>
        </w:rPr>
        <w:t>v</w:t>
      </w:r>
      <w:r>
        <w:rPr>
          <w:spacing w:val="-1"/>
          <w:position w:val="1"/>
          <w:sz w:val="24"/>
          <w:szCs w:val="24"/>
        </w:rPr>
        <w:t>e</w:t>
      </w:r>
      <w:r>
        <w:rPr>
          <w:position w:val="1"/>
          <w:sz w:val="24"/>
          <w:szCs w:val="24"/>
        </w:rPr>
        <w:t>.</w:t>
      </w:r>
    </w:p>
    <w:p w:rsidR="00235722" w:rsidRDefault="007D7CA6">
      <w:pPr>
        <w:spacing w:line="260" w:lineRule="exact"/>
        <w:ind w:left="2520"/>
        <w:rPr>
          <w:sz w:val="24"/>
          <w:szCs w:val="24"/>
        </w:rPr>
      </w:pPr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r>
        <w:rPr>
          <w:spacing w:val="2"/>
          <w:position w:val="2"/>
          <w:sz w:val="24"/>
          <w:szCs w:val="24"/>
        </w:rPr>
        <w:t>T</w:t>
      </w:r>
      <w:r>
        <w:rPr>
          <w:spacing w:val="-5"/>
          <w:position w:val="2"/>
          <w:sz w:val="24"/>
          <w:szCs w:val="24"/>
        </w:rPr>
        <w:t>h</w:t>
      </w:r>
      <w:r>
        <w:rPr>
          <w:position w:val="2"/>
          <w:sz w:val="24"/>
          <w:szCs w:val="24"/>
        </w:rPr>
        <w:t>eu</w:t>
      </w:r>
      <w:r>
        <w:rPr>
          <w:spacing w:val="-2"/>
          <w:position w:val="2"/>
          <w:sz w:val="24"/>
          <w:szCs w:val="24"/>
        </w:rPr>
        <w:t>s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r</w:t>
      </w:r>
      <w:r>
        <w:rPr>
          <w:spacing w:val="-9"/>
          <w:position w:val="2"/>
          <w:sz w:val="24"/>
          <w:szCs w:val="24"/>
        </w:rPr>
        <w:t>m</w:t>
      </w:r>
      <w:r>
        <w:rPr>
          <w:spacing w:val="4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yw</w:t>
      </w:r>
      <w:r>
        <w:rPr>
          <w:spacing w:val="4"/>
          <w:position w:val="2"/>
          <w:sz w:val="24"/>
          <w:szCs w:val="24"/>
        </w:rPr>
        <w:t>a</w:t>
      </w:r>
      <w:r>
        <w:rPr>
          <w:spacing w:val="-5"/>
          <w:position w:val="2"/>
          <w:sz w:val="24"/>
          <w:szCs w:val="24"/>
        </w:rPr>
        <w:t>n</w:t>
      </w:r>
      <w:r>
        <w:rPr>
          <w:position w:val="2"/>
          <w:sz w:val="24"/>
          <w:szCs w:val="24"/>
        </w:rPr>
        <w:t>tto</w:t>
      </w:r>
      <w:r>
        <w:rPr>
          <w:spacing w:val="-2"/>
          <w:position w:val="2"/>
          <w:sz w:val="24"/>
          <w:szCs w:val="24"/>
        </w:rPr>
        <w:t>s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e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5"/>
          <w:position w:val="2"/>
          <w:sz w:val="24"/>
          <w:szCs w:val="24"/>
        </w:rPr>
        <w:t>h</w:t>
      </w:r>
      <w:r>
        <w:rPr>
          <w:position w:val="2"/>
          <w:sz w:val="24"/>
          <w:szCs w:val="24"/>
        </w:rPr>
        <w:t>edup</w:t>
      </w:r>
      <w:r>
        <w:rPr>
          <w:spacing w:val="-4"/>
          <w:position w:val="2"/>
          <w:sz w:val="24"/>
          <w:szCs w:val="24"/>
        </w:rPr>
        <w:t>li</w:t>
      </w:r>
      <w:r>
        <w:rPr>
          <w:spacing w:val="4"/>
          <w:position w:val="2"/>
          <w:sz w:val="24"/>
          <w:szCs w:val="24"/>
        </w:rPr>
        <w:t>c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 xml:space="preserve">s </w:t>
      </w:r>
      <w:r>
        <w:rPr>
          <w:spacing w:val="-4"/>
          <w:position w:val="2"/>
          <w:sz w:val="24"/>
          <w:szCs w:val="24"/>
        </w:rPr>
        <w:t>i</w:t>
      </w:r>
      <w:r>
        <w:rPr>
          <w:position w:val="2"/>
          <w:sz w:val="24"/>
          <w:szCs w:val="24"/>
        </w:rPr>
        <w:t>n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5"/>
          <w:position w:val="2"/>
          <w:sz w:val="24"/>
          <w:szCs w:val="24"/>
        </w:rPr>
        <w:t>h</w:t>
      </w:r>
      <w:r>
        <w:rPr>
          <w:position w:val="2"/>
          <w:sz w:val="24"/>
          <w:szCs w:val="24"/>
        </w:rPr>
        <w:t>e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-2"/>
          <w:position w:val="2"/>
          <w:sz w:val="24"/>
          <w:szCs w:val="24"/>
        </w:rPr>
        <w:t>s</w:t>
      </w:r>
      <w:r>
        <w:rPr>
          <w:position w:val="2"/>
          <w:sz w:val="24"/>
          <w:szCs w:val="24"/>
        </w:rPr>
        <w:t>u</w:t>
      </w:r>
      <w:r>
        <w:rPr>
          <w:spacing w:val="-9"/>
          <w:position w:val="2"/>
          <w:sz w:val="24"/>
          <w:szCs w:val="24"/>
        </w:rPr>
        <w:t>l</w:t>
      </w:r>
      <w:r>
        <w:rPr>
          <w:position w:val="2"/>
          <w:sz w:val="24"/>
          <w:szCs w:val="24"/>
        </w:rPr>
        <w:t>t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fqu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6"/>
          <w:position w:val="2"/>
          <w:sz w:val="24"/>
          <w:szCs w:val="24"/>
        </w:rPr>
        <w:t>r</w:t>
      </w:r>
      <w:r>
        <w:rPr>
          <w:spacing w:val="-9"/>
          <w:position w:val="2"/>
          <w:sz w:val="24"/>
          <w:szCs w:val="24"/>
        </w:rPr>
        <w:t>y</w:t>
      </w:r>
      <w:r>
        <w:rPr>
          <w:position w:val="2"/>
          <w:sz w:val="24"/>
          <w:szCs w:val="24"/>
        </w:rPr>
        <w:t>.</w:t>
      </w:r>
    </w:p>
    <w:p w:rsidR="00235722" w:rsidRDefault="007D7CA6">
      <w:pPr>
        <w:spacing w:line="260" w:lineRule="exact"/>
        <w:ind w:left="2520"/>
        <w:rPr>
          <w:sz w:val="24"/>
          <w:szCs w:val="24"/>
        </w:rPr>
      </w:pPr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r>
        <w:rPr>
          <w:spacing w:val="-3"/>
          <w:position w:val="2"/>
          <w:sz w:val="24"/>
          <w:szCs w:val="24"/>
        </w:rPr>
        <w:t>F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r</w:t>
      </w:r>
      <w:r>
        <w:rPr>
          <w:spacing w:val="-1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n</w:t>
      </w:r>
      <w:r>
        <w:rPr>
          <w:spacing w:val="-1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gg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g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5"/>
          <w:position w:val="2"/>
          <w:sz w:val="24"/>
          <w:szCs w:val="24"/>
        </w:rPr>
        <w:t>t</w:t>
      </w:r>
      <w:r>
        <w:rPr>
          <w:position w:val="2"/>
          <w:sz w:val="24"/>
          <w:szCs w:val="24"/>
        </w:rPr>
        <w:t>e</w:t>
      </w:r>
      <w:r>
        <w:rPr>
          <w:spacing w:val="-8"/>
          <w:position w:val="2"/>
          <w:sz w:val="24"/>
          <w:szCs w:val="24"/>
        </w:rPr>
        <w:t xml:space="preserve"> f</w:t>
      </w:r>
      <w:r>
        <w:rPr>
          <w:spacing w:val="5"/>
          <w:position w:val="2"/>
          <w:sz w:val="24"/>
          <w:szCs w:val="24"/>
        </w:rPr>
        <w:t>u</w:t>
      </w:r>
      <w:r>
        <w:rPr>
          <w:spacing w:val="-5"/>
          <w:position w:val="2"/>
          <w:sz w:val="24"/>
          <w:szCs w:val="24"/>
        </w:rPr>
        <w:t>n</w:t>
      </w:r>
      <w:r>
        <w:rPr>
          <w:spacing w:val="-1"/>
          <w:position w:val="2"/>
          <w:sz w:val="24"/>
          <w:szCs w:val="24"/>
        </w:rPr>
        <w:t>c</w:t>
      </w:r>
      <w:r>
        <w:rPr>
          <w:spacing w:val="10"/>
          <w:position w:val="2"/>
          <w:sz w:val="24"/>
          <w:szCs w:val="24"/>
        </w:rPr>
        <w:t>t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5"/>
          <w:position w:val="2"/>
          <w:sz w:val="24"/>
          <w:szCs w:val="24"/>
        </w:rPr>
        <w:t>o</w:t>
      </w:r>
      <w:r>
        <w:rPr>
          <w:spacing w:val="-5"/>
          <w:position w:val="2"/>
          <w:sz w:val="24"/>
          <w:szCs w:val="24"/>
        </w:rPr>
        <w:t>n</w:t>
      </w:r>
      <w:r>
        <w:rPr>
          <w:position w:val="2"/>
          <w:sz w:val="24"/>
          <w:szCs w:val="24"/>
        </w:rPr>
        <w:t>,</w:t>
      </w:r>
      <w:r>
        <w:rPr>
          <w:spacing w:val="4"/>
          <w:position w:val="2"/>
          <w:sz w:val="24"/>
          <w:szCs w:val="24"/>
        </w:rPr>
        <w:t>e</w:t>
      </w:r>
      <w:r>
        <w:rPr>
          <w:spacing w:val="-4"/>
          <w:position w:val="2"/>
          <w:sz w:val="24"/>
          <w:szCs w:val="24"/>
        </w:rPr>
        <w:t>l</w:t>
      </w:r>
      <w:r>
        <w:rPr>
          <w:position w:val="2"/>
          <w:sz w:val="24"/>
          <w:szCs w:val="24"/>
        </w:rPr>
        <w:t>i</w:t>
      </w:r>
      <w:r>
        <w:rPr>
          <w:spacing w:val="1"/>
          <w:position w:val="2"/>
          <w:sz w:val="24"/>
          <w:szCs w:val="24"/>
        </w:rPr>
        <w:t>m</w:t>
      </w:r>
      <w:r>
        <w:rPr>
          <w:spacing w:val="-4"/>
          <w:position w:val="2"/>
          <w:sz w:val="24"/>
          <w:szCs w:val="24"/>
        </w:rPr>
        <w:t>i</w:t>
      </w:r>
      <w:r>
        <w:rPr>
          <w:position w:val="2"/>
          <w:sz w:val="24"/>
          <w:szCs w:val="24"/>
        </w:rPr>
        <w:t>n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10"/>
          <w:position w:val="2"/>
          <w:sz w:val="24"/>
          <w:szCs w:val="24"/>
        </w:rPr>
        <w:t>t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n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f</w:t>
      </w:r>
      <w:r>
        <w:rPr>
          <w:spacing w:val="5"/>
          <w:position w:val="2"/>
          <w:sz w:val="24"/>
          <w:szCs w:val="24"/>
        </w:rPr>
        <w:t>t</w:t>
      </w:r>
      <w:r>
        <w:rPr>
          <w:position w:val="2"/>
          <w:sz w:val="24"/>
          <w:szCs w:val="24"/>
        </w:rPr>
        <w:t>up</w:t>
      </w:r>
      <w:r>
        <w:rPr>
          <w:spacing w:val="-9"/>
          <w:position w:val="2"/>
          <w:sz w:val="24"/>
          <w:szCs w:val="24"/>
        </w:rPr>
        <w:t>l</w:t>
      </w:r>
      <w:r>
        <w:rPr>
          <w:spacing w:val="4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s</w:t>
      </w:r>
      <w:r>
        <w:rPr>
          <w:spacing w:val="-4"/>
          <w:position w:val="2"/>
          <w:sz w:val="24"/>
          <w:szCs w:val="24"/>
        </w:rPr>
        <w:t>i</w:t>
      </w:r>
      <w:r>
        <w:rPr>
          <w:position w:val="2"/>
          <w:sz w:val="24"/>
          <w:szCs w:val="24"/>
        </w:rPr>
        <w:t>s</w:t>
      </w:r>
      <w:r>
        <w:rPr>
          <w:spacing w:val="-5"/>
          <w:position w:val="2"/>
          <w:sz w:val="24"/>
          <w:szCs w:val="24"/>
        </w:rPr>
        <w:t>n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td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3"/>
          <w:position w:val="2"/>
          <w:sz w:val="24"/>
          <w:szCs w:val="24"/>
        </w:rPr>
        <w:t>s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d.</w:t>
      </w:r>
    </w:p>
    <w:p w:rsidR="00235722" w:rsidRDefault="007D7CA6">
      <w:pPr>
        <w:tabs>
          <w:tab w:val="left" w:pos="2160"/>
        </w:tabs>
        <w:spacing w:before="6" w:line="260" w:lineRule="exact"/>
        <w:ind w:left="2160" w:right="1551" w:hanging="360"/>
        <w:rPr>
          <w:sz w:val="24"/>
          <w:szCs w:val="24"/>
        </w:rPr>
      </w:pPr>
      <w:r>
        <w:rPr>
          <w:sz w:val="24"/>
          <w:szCs w:val="24"/>
        </w:rPr>
        <w:tab/>
        <w:t>An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QL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 xml:space="preserve">e </w:t>
      </w:r>
      <w:r>
        <w:rPr>
          <w:spacing w:val="5"/>
          <w:sz w:val="24"/>
          <w:szCs w:val="24"/>
        </w:rPr>
        <w:t>w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ha</w:t>
      </w:r>
      <w:r>
        <w:rPr>
          <w:spacing w:val="1"/>
          <w:sz w:val="24"/>
          <w:szCs w:val="24"/>
        </w:rPr>
        <w:t>P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im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yk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y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dto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ga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 xml:space="preserve">e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ek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y</w:t>
      </w:r>
      <w:r>
        <w:rPr>
          <w:spacing w:val="-5"/>
          <w:sz w:val="24"/>
          <w:szCs w:val="24"/>
        </w:rPr>
        <w:t>v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e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 xml:space="preserve">e </w:t>
      </w:r>
      <w:r>
        <w:rPr>
          <w:spacing w:val="5"/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ea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up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</w:t>
      </w:r>
    </w:p>
    <w:p w:rsidR="00235722" w:rsidRDefault="007D7CA6">
      <w:pPr>
        <w:tabs>
          <w:tab w:val="left" w:pos="2160"/>
        </w:tabs>
        <w:spacing w:before="18" w:line="260" w:lineRule="exact"/>
        <w:ind w:left="2160" w:right="1363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-5"/>
          <w:sz w:val="24"/>
          <w:szCs w:val="24"/>
        </w:rPr>
        <w:t>K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w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dD</w:t>
      </w:r>
      <w:r>
        <w:rPr>
          <w:spacing w:val="2"/>
          <w:sz w:val="24"/>
          <w:szCs w:val="24"/>
        </w:rPr>
        <w:t>I</w:t>
      </w:r>
      <w:r>
        <w:rPr>
          <w:spacing w:val="1"/>
          <w:sz w:val="24"/>
          <w:szCs w:val="24"/>
        </w:rPr>
        <w:t>S</w:t>
      </w:r>
      <w:r>
        <w:rPr>
          <w:spacing w:val="-2"/>
          <w:sz w:val="24"/>
          <w:szCs w:val="24"/>
        </w:rPr>
        <w:t>T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4"/>
          <w:sz w:val="24"/>
          <w:szCs w:val="24"/>
        </w:rPr>
        <w:t>c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fdu</w:t>
      </w:r>
      <w:r>
        <w:rPr>
          <w:spacing w:val="5"/>
          <w:sz w:val="24"/>
          <w:szCs w:val="24"/>
        </w:rPr>
        <w:t>p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ca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sh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v</w:t>
      </w:r>
      <w:r>
        <w:rPr>
          <w:sz w:val="24"/>
          <w:szCs w:val="24"/>
        </w:rPr>
        <w:t>eto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m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 xml:space="preserve">n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equ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.</w:t>
      </w:r>
    </w:p>
    <w:p w:rsidR="00235722" w:rsidRDefault="00235722">
      <w:pPr>
        <w:spacing w:before="4" w:line="240" w:lineRule="exact"/>
        <w:rPr>
          <w:sz w:val="24"/>
          <w:szCs w:val="24"/>
        </w:rPr>
      </w:pPr>
    </w:p>
    <w:p w:rsidR="00235722" w:rsidRDefault="007D7CA6">
      <w:pPr>
        <w:spacing w:before="29" w:line="260" w:lineRule="exact"/>
        <w:ind w:left="2160"/>
        <w:rPr>
          <w:sz w:val="24"/>
          <w:szCs w:val="24"/>
        </w:rPr>
      </w:pPr>
      <w:r>
        <w:rPr>
          <w:spacing w:val="1"/>
          <w:position w:val="-1"/>
          <w:sz w:val="24"/>
          <w:szCs w:val="24"/>
          <w:highlight w:val="yellow"/>
        </w:rPr>
        <w:t>S</w:t>
      </w:r>
      <w:r>
        <w:rPr>
          <w:spacing w:val="2"/>
          <w:position w:val="-1"/>
          <w:sz w:val="24"/>
          <w:szCs w:val="24"/>
          <w:highlight w:val="yellow"/>
        </w:rPr>
        <w:t>E</w:t>
      </w:r>
      <w:r>
        <w:rPr>
          <w:spacing w:val="-2"/>
          <w:position w:val="-1"/>
          <w:sz w:val="24"/>
          <w:szCs w:val="24"/>
          <w:highlight w:val="yellow"/>
        </w:rPr>
        <w:t>L</w:t>
      </w:r>
      <w:r>
        <w:rPr>
          <w:spacing w:val="2"/>
          <w:position w:val="-1"/>
          <w:sz w:val="24"/>
          <w:szCs w:val="24"/>
          <w:highlight w:val="yellow"/>
        </w:rPr>
        <w:t>E</w:t>
      </w:r>
      <w:r>
        <w:rPr>
          <w:spacing w:val="-1"/>
          <w:position w:val="-1"/>
          <w:sz w:val="24"/>
          <w:szCs w:val="24"/>
          <w:highlight w:val="yellow"/>
        </w:rPr>
        <w:t>C</w:t>
      </w:r>
      <w:r>
        <w:rPr>
          <w:position w:val="-1"/>
          <w:sz w:val="24"/>
          <w:szCs w:val="24"/>
          <w:highlight w:val="yellow"/>
        </w:rPr>
        <w:t>T</w:t>
      </w:r>
      <w:r>
        <w:rPr>
          <w:spacing w:val="1"/>
          <w:position w:val="-1"/>
          <w:sz w:val="24"/>
          <w:szCs w:val="24"/>
          <w:highlight w:val="yellow"/>
        </w:rPr>
        <w:t>S</w:t>
      </w:r>
      <w:r>
        <w:rPr>
          <w:spacing w:val="-5"/>
          <w:position w:val="-1"/>
          <w:sz w:val="24"/>
          <w:szCs w:val="24"/>
          <w:highlight w:val="yellow"/>
        </w:rPr>
        <w:t>A</w:t>
      </w:r>
      <w:r>
        <w:rPr>
          <w:spacing w:val="-2"/>
          <w:position w:val="-1"/>
          <w:sz w:val="24"/>
          <w:szCs w:val="24"/>
          <w:highlight w:val="yellow"/>
        </w:rPr>
        <w:t>L</w:t>
      </w:r>
      <w:r>
        <w:rPr>
          <w:position w:val="-1"/>
          <w:sz w:val="24"/>
          <w:szCs w:val="24"/>
          <w:highlight w:val="yellow"/>
        </w:rPr>
        <w:t>A</w:t>
      </w:r>
      <w:r>
        <w:rPr>
          <w:spacing w:val="-1"/>
          <w:position w:val="-1"/>
          <w:sz w:val="24"/>
          <w:szCs w:val="24"/>
          <w:highlight w:val="yellow"/>
        </w:rPr>
        <w:t>R</w:t>
      </w:r>
      <w:r>
        <w:rPr>
          <w:position w:val="-1"/>
          <w:sz w:val="24"/>
          <w:szCs w:val="24"/>
          <w:highlight w:val="yellow"/>
        </w:rPr>
        <w:t>Y</w:t>
      </w:r>
      <w:r>
        <w:rPr>
          <w:spacing w:val="-3"/>
          <w:position w:val="-1"/>
          <w:sz w:val="24"/>
          <w:szCs w:val="24"/>
          <w:highlight w:val="yellow"/>
        </w:rPr>
        <w:t>F</w:t>
      </w:r>
      <w:r>
        <w:rPr>
          <w:spacing w:val="3"/>
          <w:position w:val="-1"/>
          <w:sz w:val="24"/>
          <w:szCs w:val="24"/>
          <w:highlight w:val="yellow"/>
        </w:rPr>
        <w:t>R</w:t>
      </w:r>
      <w:r>
        <w:rPr>
          <w:position w:val="-1"/>
          <w:sz w:val="24"/>
          <w:szCs w:val="24"/>
          <w:highlight w:val="yellow"/>
        </w:rPr>
        <w:t>OM</w:t>
      </w:r>
      <w:r>
        <w:rPr>
          <w:spacing w:val="2"/>
          <w:position w:val="-1"/>
          <w:sz w:val="24"/>
          <w:szCs w:val="24"/>
          <w:highlight w:val="yellow"/>
        </w:rPr>
        <w:t>E</w:t>
      </w:r>
      <w:r>
        <w:rPr>
          <w:spacing w:val="-2"/>
          <w:position w:val="-1"/>
          <w:sz w:val="24"/>
          <w:szCs w:val="24"/>
          <w:highlight w:val="yellow"/>
        </w:rPr>
        <w:t>M</w:t>
      </w:r>
      <w:r>
        <w:rPr>
          <w:spacing w:val="1"/>
          <w:position w:val="-1"/>
          <w:sz w:val="24"/>
          <w:szCs w:val="24"/>
          <w:highlight w:val="yellow"/>
        </w:rPr>
        <w:t>P</w:t>
      </w:r>
      <w:r>
        <w:rPr>
          <w:spacing w:val="-2"/>
          <w:position w:val="-1"/>
          <w:sz w:val="24"/>
          <w:szCs w:val="24"/>
          <w:highlight w:val="yellow"/>
        </w:rPr>
        <w:t>L</w:t>
      </w:r>
      <w:r>
        <w:rPr>
          <w:position w:val="-1"/>
          <w:sz w:val="24"/>
          <w:szCs w:val="24"/>
          <w:highlight w:val="yellow"/>
        </w:rPr>
        <w:t>OY</w:t>
      </w:r>
      <w:r>
        <w:rPr>
          <w:spacing w:val="2"/>
          <w:position w:val="-1"/>
          <w:sz w:val="24"/>
          <w:szCs w:val="24"/>
          <w:highlight w:val="yellow"/>
        </w:rPr>
        <w:t>E</w:t>
      </w:r>
      <w:r>
        <w:rPr>
          <w:position w:val="-1"/>
          <w:sz w:val="24"/>
          <w:szCs w:val="24"/>
          <w:highlight w:val="yellow"/>
        </w:rPr>
        <w:t>E;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r</w:t>
      </w:r>
    </w:p>
    <w:p w:rsidR="00235722" w:rsidRDefault="00235722">
      <w:pPr>
        <w:spacing w:before="12" w:line="240" w:lineRule="exact"/>
        <w:rPr>
          <w:sz w:val="24"/>
          <w:szCs w:val="24"/>
        </w:rPr>
      </w:pPr>
    </w:p>
    <w:p w:rsidR="00235722" w:rsidRDefault="007D7CA6">
      <w:pPr>
        <w:spacing w:before="29" w:line="260" w:lineRule="exact"/>
        <w:ind w:left="2160"/>
        <w:rPr>
          <w:sz w:val="24"/>
          <w:szCs w:val="24"/>
        </w:rPr>
      </w:pPr>
      <w:r>
        <w:rPr>
          <w:spacing w:val="1"/>
          <w:position w:val="-1"/>
          <w:sz w:val="24"/>
          <w:szCs w:val="24"/>
          <w:highlight w:val="yellow"/>
        </w:rPr>
        <w:t>S</w:t>
      </w:r>
      <w:r>
        <w:rPr>
          <w:spacing w:val="2"/>
          <w:position w:val="-1"/>
          <w:sz w:val="24"/>
          <w:szCs w:val="24"/>
          <w:highlight w:val="yellow"/>
        </w:rPr>
        <w:t>E</w:t>
      </w:r>
      <w:r>
        <w:rPr>
          <w:spacing w:val="-2"/>
          <w:position w:val="-1"/>
          <w:sz w:val="24"/>
          <w:szCs w:val="24"/>
          <w:highlight w:val="yellow"/>
        </w:rPr>
        <w:t>L</w:t>
      </w:r>
      <w:r>
        <w:rPr>
          <w:spacing w:val="2"/>
          <w:position w:val="-1"/>
          <w:sz w:val="24"/>
          <w:szCs w:val="24"/>
          <w:highlight w:val="yellow"/>
        </w:rPr>
        <w:t>E</w:t>
      </w:r>
      <w:r>
        <w:rPr>
          <w:spacing w:val="-1"/>
          <w:position w:val="-1"/>
          <w:sz w:val="24"/>
          <w:szCs w:val="24"/>
          <w:highlight w:val="yellow"/>
        </w:rPr>
        <w:t>C</w:t>
      </w:r>
      <w:r>
        <w:rPr>
          <w:position w:val="-1"/>
          <w:sz w:val="24"/>
          <w:szCs w:val="24"/>
          <w:highlight w:val="yellow"/>
        </w:rPr>
        <w:t>T</w:t>
      </w:r>
      <w:r>
        <w:rPr>
          <w:spacing w:val="-5"/>
          <w:position w:val="-1"/>
          <w:sz w:val="24"/>
          <w:szCs w:val="24"/>
          <w:highlight w:val="yellow"/>
        </w:rPr>
        <w:t>A</w:t>
      </w:r>
      <w:r>
        <w:rPr>
          <w:spacing w:val="-2"/>
          <w:position w:val="-1"/>
          <w:sz w:val="24"/>
          <w:szCs w:val="24"/>
          <w:highlight w:val="yellow"/>
        </w:rPr>
        <w:t>L</w:t>
      </w:r>
      <w:r>
        <w:rPr>
          <w:position w:val="-1"/>
          <w:sz w:val="24"/>
          <w:szCs w:val="24"/>
          <w:highlight w:val="yellow"/>
        </w:rPr>
        <w:t>L</w:t>
      </w:r>
      <w:r>
        <w:rPr>
          <w:spacing w:val="1"/>
          <w:position w:val="-1"/>
          <w:sz w:val="24"/>
          <w:szCs w:val="24"/>
          <w:highlight w:val="yellow"/>
        </w:rPr>
        <w:t>S</w:t>
      </w:r>
      <w:r>
        <w:rPr>
          <w:position w:val="-1"/>
          <w:sz w:val="24"/>
          <w:szCs w:val="24"/>
          <w:highlight w:val="yellow"/>
        </w:rPr>
        <w:t>A</w:t>
      </w:r>
      <w:r>
        <w:rPr>
          <w:spacing w:val="2"/>
          <w:position w:val="-1"/>
          <w:sz w:val="24"/>
          <w:szCs w:val="24"/>
          <w:highlight w:val="yellow"/>
        </w:rPr>
        <w:t>L</w:t>
      </w:r>
      <w:r>
        <w:rPr>
          <w:spacing w:val="-5"/>
          <w:position w:val="-1"/>
          <w:sz w:val="24"/>
          <w:szCs w:val="24"/>
          <w:highlight w:val="yellow"/>
        </w:rPr>
        <w:t>A</w:t>
      </w:r>
      <w:r>
        <w:rPr>
          <w:spacing w:val="-1"/>
          <w:position w:val="-1"/>
          <w:sz w:val="24"/>
          <w:szCs w:val="24"/>
          <w:highlight w:val="yellow"/>
        </w:rPr>
        <w:t>R</w:t>
      </w:r>
      <w:r>
        <w:rPr>
          <w:position w:val="-1"/>
          <w:sz w:val="24"/>
          <w:szCs w:val="24"/>
          <w:highlight w:val="yellow"/>
        </w:rPr>
        <w:t>Y</w:t>
      </w:r>
      <w:r>
        <w:rPr>
          <w:spacing w:val="-3"/>
          <w:position w:val="-1"/>
          <w:sz w:val="24"/>
          <w:szCs w:val="24"/>
          <w:highlight w:val="yellow"/>
        </w:rPr>
        <w:t xml:space="preserve"> F</w:t>
      </w:r>
      <w:r>
        <w:rPr>
          <w:spacing w:val="-1"/>
          <w:position w:val="-1"/>
          <w:sz w:val="24"/>
          <w:szCs w:val="24"/>
          <w:highlight w:val="yellow"/>
        </w:rPr>
        <w:t>R</w:t>
      </w:r>
      <w:r>
        <w:rPr>
          <w:spacing w:val="5"/>
          <w:position w:val="-1"/>
          <w:sz w:val="24"/>
          <w:szCs w:val="24"/>
          <w:highlight w:val="yellow"/>
        </w:rPr>
        <w:t>O</w:t>
      </w:r>
      <w:r>
        <w:rPr>
          <w:position w:val="-1"/>
          <w:sz w:val="24"/>
          <w:szCs w:val="24"/>
          <w:highlight w:val="yellow"/>
        </w:rPr>
        <w:t>M</w:t>
      </w:r>
      <w:r>
        <w:rPr>
          <w:spacing w:val="2"/>
          <w:position w:val="-1"/>
          <w:sz w:val="24"/>
          <w:szCs w:val="24"/>
          <w:highlight w:val="yellow"/>
        </w:rPr>
        <w:t>E</w:t>
      </w:r>
      <w:r>
        <w:rPr>
          <w:spacing w:val="-2"/>
          <w:position w:val="-1"/>
          <w:sz w:val="24"/>
          <w:szCs w:val="24"/>
          <w:highlight w:val="yellow"/>
        </w:rPr>
        <w:t>M</w:t>
      </w:r>
      <w:r>
        <w:rPr>
          <w:spacing w:val="1"/>
          <w:position w:val="-1"/>
          <w:sz w:val="24"/>
          <w:szCs w:val="24"/>
          <w:highlight w:val="yellow"/>
        </w:rPr>
        <w:t>P</w:t>
      </w:r>
      <w:r>
        <w:rPr>
          <w:spacing w:val="-2"/>
          <w:position w:val="-1"/>
          <w:sz w:val="24"/>
          <w:szCs w:val="24"/>
          <w:highlight w:val="yellow"/>
        </w:rPr>
        <w:t>L</w:t>
      </w:r>
      <w:r>
        <w:rPr>
          <w:position w:val="-1"/>
          <w:sz w:val="24"/>
          <w:szCs w:val="24"/>
          <w:highlight w:val="yellow"/>
        </w:rPr>
        <w:t>OY</w:t>
      </w:r>
      <w:r>
        <w:rPr>
          <w:spacing w:val="2"/>
          <w:position w:val="-1"/>
          <w:sz w:val="24"/>
          <w:szCs w:val="24"/>
          <w:highlight w:val="yellow"/>
        </w:rPr>
        <w:t>E</w:t>
      </w:r>
      <w:r>
        <w:rPr>
          <w:spacing w:val="1"/>
          <w:position w:val="-1"/>
          <w:sz w:val="24"/>
          <w:szCs w:val="24"/>
          <w:highlight w:val="yellow"/>
        </w:rPr>
        <w:t>E</w:t>
      </w:r>
      <w:r>
        <w:rPr>
          <w:position w:val="-1"/>
          <w:sz w:val="24"/>
          <w:szCs w:val="24"/>
          <w:highlight w:val="yellow"/>
        </w:rPr>
        <w:t>;</w:t>
      </w:r>
    </w:p>
    <w:p w:rsidR="00235722" w:rsidRDefault="00235722">
      <w:pPr>
        <w:spacing w:before="12" w:line="240" w:lineRule="exact"/>
        <w:rPr>
          <w:sz w:val="24"/>
          <w:szCs w:val="24"/>
        </w:rPr>
      </w:pPr>
    </w:p>
    <w:p w:rsidR="00235722" w:rsidRDefault="007D7CA6">
      <w:pPr>
        <w:spacing w:before="29"/>
        <w:ind w:left="2165"/>
        <w:rPr>
          <w:sz w:val="24"/>
          <w:szCs w:val="24"/>
        </w:rPr>
      </w:pPr>
      <w:r>
        <w:rPr>
          <w:spacing w:val="-3"/>
          <w:sz w:val="24"/>
          <w:szCs w:val="24"/>
          <w:highlight w:val="yellow"/>
        </w:rPr>
        <w:t>S</w:t>
      </w:r>
      <w:r>
        <w:rPr>
          <w:spacing w:val="2"/>
          <w:sz w:val="24"/>
          <w:szCs w:val="24"/>
          <w:highlight w:val="yellow"/>
        </w:rPr>
        <w:t>E</w:t>
      </w:r>
      <w:r>
        <w:rPr>
          <w:spacing w:val="-2"/>
          <w:sz w:val="24"/>
          <w:szCs w:val="24"/>
          <w:highlight w:val="yellow"/>
        </w:rPr>
        <w:t>L</w:t>
      </w:r>
      <w:r>
        <w:rPr>
          <w:spacing w:val="2"/>
          <w:sz w:val="24"/>
          <w:szCs w:val="24"/>
          <w:highlight w:val="yellow"/>
        </w:rPr>
        <w:t>E</w:t>
      </w:r>
      <w:r>
        <w:rPr>
          <w:spacing w:val="-1"/>
          <w:sz w:val="24"/>
          <w:szCs w:val="24"/>
          <w:highlight w:val="yellow"/>
        </w:rPr>
        <w:t>C</w:t>
      </w:r>
      <w:r>
        <w:rPr>
          <w:sz w:val="24"/>
          <w:szCs w:val="24"/>
          <w:highlight w:val="yellow"/>
        </w:rPr>
        <w:t>TD</w:t>
      </w:r>
      <w:r>
        <w:rPr>
          <w:spacing w:val="-3"/>
          <w:sz w:val="24"/>
          <w:szCs w:val="24"/>
          <w:highlight w:val="yellow"/>
        </w:rPr>
        <w:t>I</w:t>
      </w:r>
      <w:r>
        <w:rPr>
          <w:spacing w:val="1"/>
          <w:sz w:val="24"/>
          <w:szCs w:val="24"/>
          <w:highlight w:val="yellow"/>
        </w:rPr>
        <w:t>S</w:t>
      </w:r>
      <w:r>
        <w:rPr>
          <w:spacing w:val="2"/>
          <w:sz w:val="24"/>
          <w:szCs w:val="24"/>
          <w:highlight w:val="yellow"/>
        </w:rPr>
        <w:t>TI</w:t>
      </w:r>
      <w:r>
        <w:rPr>
          <w:sz w:val="24"/>
          <w:szCs w:val="24"/>
          <w:highlight w:val="yellow"/>
        </w:rPr>
        <w:t>N</w:t>
      </w:r>
      <w:r>
        <w:rPr>
          <w:spacing w:val="-1"/>
          <w:sz w:val="24"/>
          <w:szCs w:val="24"/>
          <w:highlight w:val="yellow"/>
        </w:rPr>
        <w:t>C</w:t>
      </w:r>
      <w:r>
        <w:rPr>
          <w:sz w:val="24"/>
          <w:szCs w:val="24"/>
          <w:highlight w:val="yellow"/>
        </w:rPr>
        <w:t>T</w:t>
      </w:r>
      <w:r>
        <w:rPr>
          <w:spacing w:val="1"/>
          <w:sz w:val="24"/>
          <w:szCs w:val="24"/>
          <w:highlight w:val="yellow"/>
        </w:rPr>
        <w:t>S</w:t>
      </w:r>
      <w:r>
        <w:rPr>
          <w:spacing w:val="-5"/>
          <w:sz w:val="24"/>
          <w:szCs w:val="24"/>
          <w:highlight w:val="yellow"/>
        </w:rPr>
        <w:t>A</w:t>
      </w:r>
      <w:r>
        <w:rPr>
          <w:spacing w:val="2"/>
          <w:sz w:val="24"/>
          <w:szCs w:val="24"/>
          <w:highlight w:val="yellow"/>
        </w:rPr>
        <w:t>L</w:t>
      </w:r>
      <w:r>
        <w:rPr>
          <w:spacing w:val="-5"/>
          <w:sz w:val="24"/>
          <w:szCs w:val="24"/>
          <w:highlight w:val="yellow"/>
        </w:rPr>
        <w:t>A</w:t>
      </w:r>
      <w:r>
        <w:rPr>
          <w:spacing w:val="-1"/>
          <w:sz w:val="24"/>
          <w:szCs w:val="24"/>
          <w:highlight w:val="yellow"/>
        </w:rPr>
        <w:t>R</w:t>
      </w:r>
      <w:r>
        <w:rPr>
          <w:sz w:val="24"/>
          <w:szCs w:val="24"/>
          <w:highlight w:val="yellow"/>
        </w:rPr>
        <w:t>Y</w:t>
      </w:r>
      <w:r>
        <w:rPr>
          <w:spacing w:val="1"/>
          <w:sz w:val="24"/>
          <w:szCs w:val="24"/>
          <w:highlight w:val="yellow"/>
        </w:rPr>
        <w:t>F</w:t>
      </w:r>
      <w:r>
        <w:rPr>
          <w:spacing w:val="-1"/>
          <w:sz w:val="24"/>
          <w:szCs w:val="24"/>
          <w:highlight w:val="yellow"/>
        </w:rPr>
        <w:t>R</w:t>
      </w:r>
      <w:r>
        <w:rPr>
          <w:sz w:val="24"/>
          <w:szCs w:val="24"/>
          <w:highlight w:val="yellow"/>
        </w:rPr>
        <w:t>OM</w:t>
      </w:r>
      <w:r>
        <w:rPr>
          <w:spacing w:val="2"/>
          <w:sz w:val="24"/>
          <w:szCs w:val="24"/>
          <w:highlight w:val="yellow"/>
        </w:rPr>
        <w:t>E</w:t>
      </w:r>
      <w:r>
        <w:rPr>
          <w:spacing w:val="-2"/>
          <w:sz w:val="24"/>
          <w:szCs w:val="24"/>
          <w:highlight w:val="yellow"/>
        </w:rPr>
        <w:t>M</w:t>
      </w:r>
      <w:r>
        <w:rPr>
          <w:spacing w:val="1"/>
          <w:sz w:val="24"/>
          <w:szCs w:val="24"/>
          <w:highlight w:val="yellow"/>
        </w:rPr>
        <w:t>P</w:t>
      </w:r>
      <w:r>
        <w:rPr>
          <w:spacing w:val="2"/>
          <w:sz w:val="24"/>
          <w:szCs w:val="24"/>
          <w:highlight w:val="yellow"/>
        </w:rPr>
        <w:t>L</w:t>
      </w:r>
      <w:r>
        <w:rPr>
          <w:sz w:val="24"/>
          <w:szCs w:val="24"/>
          <w:highlight w:val="yellow"/>
        </w:rPr>
        <w:t>OY</w:t>
      </w:r>
      <w:r>
        <w:rPr>
          <w:spacing w:val="2"/>
          <w:sz w:val="24"/>
          <w:szCs w:val="24"/>
          <w:highlight w:val="yellow"/>
        </w:rPr>
        <w:t>E</w:t>
      </w:r>
      <w:r>
        <w:rPr>
          <w:spacing w:val="1"/>
          <w:sz w:val="24"/>
          <w:szCs w:val="24"/>
          <w:highlight w:val="yellow"/>
        </w:rPr>
        <w:t>E</w:t>
      </w:r>
      <w:r>
        <w:rPr>
          <w:sz w:val="24"/>
          <w:szCs w:val="24"/>
        </w:rPr>
        <w:t>;</w:t>
      </w:r>
    </w:p>
    <w:p w:rsidR="00235722" w:rsidRDefault="00235722">
      <w:pPr>
        <w:spacing w:before="10" w:line="120" w:lineRule="exact"/>
        <w:rPr>
          <w:sz w:val="12"/>
          <w:szCs w:val="12"/>
        </w:rPr>
      </w:pPr>
    </w:p>
    <w:p w:rsidR="00235722" w:rsidRDefault="00235722">
      <w:pPr>
        <w:spacing w:line="200" w:lineRule="exact"/>
      </w:pPr>
    </w:p>
    <w:p w:rsidR="00235722" w:rsidRDefault="007D7CA6">
      <w:pPr>
        <w:ind w:left="1800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S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to</w:t>
      </w:r>
      <w:r>
        <w:rPr>
          <w:b/>
          <w:spacing w:val="-1"/>
          <w:sz w:val="28"/>
          <w:szCs w:val="28"/>
        </w:rPr>
        <w:t>p</w:t>
      </w:r>
      <w:r>
        <w:rPr>
          <w:b/>
          <w:spacing w:val="1"/>
          <w:sz w:val="28"/>
          <w:szCs w:val="28"/>
        </w:rPr>
        <w:t>er</w:t>
      </w:r>
      <w:r>
        <w:rPr>
          <w:b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4"/>
          <w:sz w:val="28"/>
          <w:szCs w:val="28"/>
        </w:rPr>
        <w:t>i</w:t>
      </w:r>
      <w:r>
        <w:rPr>
          <w:b/>
          <w:sz w:val="28"/>
          <w:szCs w:val="28"/>
        </w:rPr>
        <w:t>o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s</w:t>
      </w:r>
      <w:r>
        <w:rPr>
          <w:b/>
          <w:spacing w:val="4"/>
          <w:sz w:val="28"/>
          <w:szCs w:val="28"/>
        </w:rPr>
        <w:t>i</w:t>
      </w:r>
      <w:r>
        <w:rPr>
          <w:b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S</w:t>
      </w:r>
      <w:r>
        <w:rPr>
          <w:b/>
          <w:sz w:val="28"/>
          <w:szCs w:val="28"/>
        </w:rPr>
        <w:t>QL</w:t>
      </w:r>
    </w:p>
    <w:p w:rsidR="00235722" w:rsidRDefault="007D7CA6">
      <w:pPr>
        <w:spacing w:line="280" w:lineRule="exact"/>
        <w:ind w:left="1800"/>
        <w:rPr>
          <w:sz w:val="24"/>
          <w:szCs w:val="24"/>
        </w:rPr>
      </w:pPr>
      <w:r>
        <w:rPr>
          <w:spacing w:val="1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QL</w:t>
      </w:r>
      <w:r>
        <w:rPr>
          <w:spacing w:val="-5"/>
          <w:position w:val="-1"/>
          <w:sz w:val="24"/>
          <w:szCs w:val="24"/>
        </w:rPr>
        <w:t xml:space="preserve"> h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d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ec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4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y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p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6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9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 xml:space="preserve"> s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t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6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ns</w:t>
      </w:r>
    </w:p>
    <w:p w:rsidR="00235722" w:rsidRDefault="007D7CA6">
      <w:pPr>
        <w:spacing w:line="280" w:lineRule="exact"/>
        <w:ind w:left="2520"/>
        <w:rPr>
          <w:sz w:val="24"/>
          <w:szCs w:val="24"/>
        </w:rPr>
      </w:pPr>
      <w:r>
        <w:rPr>
          <w:rFonts w:ascii="Courier New" w:eastAsia="Courier New" w:hAnsi="Courier New" w:cs="Courier New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un</w:t>
      </w:r>
      <w:r>
        <w:rPr>
          <w:spacing w:val="-9"/>
          <w:position w:val="1"/>
          <w:sz w:val="24"/>
          <w:szCs w:val="24"/>
        </w:rPr>
        <w:t>i</w:t>
      </w:r>
      <w:r>
        <w:rPr>
          <w:spacing w:val="10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n</w:t>
      </w:r>
      <w:r>
        <w:rPr>
          <w:spacing w:val="5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p</w:t>
      </w:r>
      <w:r>
        <w:rPr>
          <w:spacing w:val="-1"/>
          <w:position w:val="1"/>
          <w:sz w:val="24"/>
          <w:szCs w:val="24"/>
        </w:rPr>
        <w:t>e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-6"/>
          <w:position w:val="1"/>
          <w:sz w:val="24"/>
          <w:szCs w:val="24"/>
        </w:rPr>
        <w:t>a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9"/>
          <w:position w:val="1"/>
          <w:sz w:val="24"/>
          <w:szCs w:val="24"/>
        </w:rPr>
        <w:t>i</w:t>
      </w:r>
      <w:r>
        <w:rPr>
          <w:spacing w:val="5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n</w:t>
      </w:r>
      <w:r>
        <w:rPr>
          <w:spacing w:val="2"/>
          <w:position w:val="1"/>
          <w:sz w:val="24"/>
          <w:szCs w:val="24"/>
        </w:rPr>
        <w:t>(</w:t>
      </w:r>
      <w:r>
        <w:rPr>
          <w:position w:val="1"/>
          <w:sz w:val="24"/>
          <w:szCs w:val="24"/>
        </w:rPr>
        <w:t>UN</w:t>
      </w:r>
      <w:r>
        <w:rPr>
          <w:spacing w:val="2"/>
          <w:position w:val="1"/>
          <w:sz w:val="24"/>
          <w:szCs w:val="24"/>
        </w:rPr>
        <w:t>I</w:t>
      </w:r>
      <w:r>
        <w:rPr>
          <w:position w:val="1"/>
          <w:sz w:val="24"/>
          <w:szCs w:val="24"/>
        </w:rPr>
        <w:t>ON)</w:t>
      </w:r>
    </w:p>
    <w:p w:rsidR="00235722" w:rsidRDefault="007D7CA6">
      <w:pPr>
        <w:spacing w:line="260" w:lineRule="exact"/>
        <w:ind w:left="2520"/>
        <w:rPr>
          <w:sz w:val="24"/>
          <w:szCs w:val="24"/>
        </w:rPr>
      </w:pPr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r>
        <w:rPr>
          <w:spacing w:val="-2"/>
          <w:position w:val="2"/>
          <w:sz w:val="24"/>
          <w:szCs w:val="24"/>
        </w:rPr>
        <w:t>s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td</w:t>
      </w:r>
      <w:r>
        <w:rPr>
          <w:spacing w:val="-4"/>
          <w:position w:val="2"/>
          <w:sz w:val="24"/>
          <w:szCs w:val="24"/>
        </w:rPr>
        <w:t>i</w:t>
      </w:r>
      <w:r>
        <w:rPr>
          <w:spacing w:val="-3"/>
          <w:position w:val="2"/>
          <w:sz w:val="24"/>
          <w:szCs w:val="24"/>
        </w:rPr>
        <w:t>ff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4"/>
          <w:position w:val="2"/>
          <w:sz w:val="24"/>
          <w:szCs w:val="24"/>
        </w:rPr>
        <w:t>e</w:t>
      </w:r>
      <w:r>
        <w:rPr>
          <w:spacing w:val="-5"/>
          <w:position w:val="2"/>
          <w:sz w:val="24"/>
          <w:szCs w:val="24"/>
        </w:rPr>
        <w:t>n</w:t>
      </w:r>
      <w:r>
        <w:rPr>
          <w:spacing w:val="4"/>
          <w:position w:val="2"/>
          <w:sz w:val="24"/>
          <w:szCs w:val="24"/>
        </w:rPr>
        <w:t>c</w:t>
      </w:r>
      <w:r>
        <w:rPr>
          <w:position w:val="2"/>
          <w:sz w:val="24"/>
          <w:szCs w:val="24"/>
        </w:rPr>
        <w:t>e</w:t>
      </w:r>
      <w:r>
        <w:rPr>
          <w:spacing w:val="2"/>
          <w:position w:val="2"/>
          <w:sz w:val="24"/>
          <w:szCs w:val="24"/>
        </w:rPr>
        <w:t>(</w:t>
      </w:r>
      <w:r>
        <w:rPr>
          <w:spacing w:val="-2"/>
          <w:position w:val="2"/>
          <w:sz w:val="24"/>
          <w:szCs w:val="24"/>
        </w:rPr>
        <w:t>M</w:t>
      </w:r>
      <w:r>
        <w:rPr>
          <w:spacing w:val="2"/>
          <w:position w:val="2"/>
          <w:sz w:val="24"/>
          <w:szCs w:val="24"/>
        </w:rPr>
        <w:t>I</w:t>
      </w:r>
      <w:r>
        <w:rPr>
          <w:position w:val="2"/>
          <w:sz w:val="24"/>
          <w:szCs w:val="24"/>
        </w:rPr>
        <w:t>NUS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r</w:t>
      </w:r>
      <w:r>
        <w:rPr>
          <w:spacing w:val="2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X</w:t>
      </w:r>
      <w:r>
        <w:rPr>
          <w:spacing w:val="-1"/>
          <w:position w:val="2"/>
          <w:sz w:val="24"/>
          <w:szCs w:val="24"/>
        </w:rPr>
        <w:t>C</w:t>
      </w:r>
      <w:r>
        <w:rPr>
          <w:spacing w:val="2"/>
          <w:position w:val="2"/>
          <w:sz w:val="24"/>
          <w:szCs w:val="24"/>
        </w:rPr>
        <w:t>E</w:t>
      </w:r>
      <w:r>
        <w:rPr>
          <w:spacing w:val="-3"/>
          <w:position w:val="2"/>
          <w:sz w:val="24"/>
          <w:szCs w:val="24"/>
        </w:rPr>
        <w:t>P</w:t>
      </w:r>
      <w:r>
        <w:rPr>
          <w:spacing w:val="2"/>
          <w:position w:val="2"/>
          <w:sz w:val="24"/>
          <w:szCs w:val="24"/>
        </w:rPr>
        <w:t>T</w:t>
      </w:r>
      <w:r>
        <w:rPr>
          <w:position w:val="2"/>
          <w:sz w:val="24"/>
          <w:szCs w:val="24"/>
        </w:rPr>
        <w:t>)</w:t>
      </w:r>
    </w:p>
    <w:p w:rsidR="00235722" w:rsidRDefault="007D7CA6">
      <w:pPr>
        <w:spacing w:line="260" w:lineRule="exact"/>
        <w:ind w:left="2520"/>
        <w:rPr>
          <w:sz w:val="24"/>
          <w:szCs w:val="24"/>
        </w:rPr>
      </w:pPr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r>
        <w:rPr>
          <w:spacing w:val="-4"/>
          <w:position w:val="2"/>
          <w:sz w:val="24"/>
          <w:szCs w:val="24"/>
        </w:rPr>
        <w:t>i</w:t>
      </w:r>
      <w:r>
        <w:rPr>
          <w:spacing w:val="-5"/>
          <w:position w:val="2"/>
          <w:sz w:val="24"/>
          <w:szCs w:val="24"/>
        </w:rPr>
        <w:t>n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-2"/>
          <w:position w:val="2"/>
          <w:sz w:val="24"/>
          <w:szCs w:val="24"/>
        </w:rPr>
        <w:t>s</w:t>
      </w:r>
      <w:r>
        <w:rPr>
          <w:spacing w:val="-1"/>
          <w:position w:val="2"/>
          <w:sz w:val="24"/>
          <w:szCs w:val="24"/>
        </w:rPr>
        <w:t>ec</w:t>
      </w:r>
      <w:r>
        <w:rPr>
          <w:spacing w:val="10"/>
          <w:position w:val="2"/>
          <w:sz w:val="24"/>
          <w:szCs w:val="24"/>
        </w:rPr>
        <w:t>t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n</w:t>
      </w:r>
      <w:r>
        <w:rPr>
          <w:spacing w:val="2"/>
          <w:position w:val="2"/>
          <w:sz w:val="24"/>
          <w:szCs w:val="24"/>
        </w:rPr>
        <w:t>(I</w:t>
      </w:r>
      <w:r>
        <w:rPr>
          <w:position w:val="2"/>
          <w:sz w:val="24"/>
          <w:szCs w:val="24"/>
        </w:rPr>
        <w:t>N</w:t>
      </w:r>
      <w:r>
        <w:rPr>
          <w:spacing w:val="2"/>
          <w:position w:val="2"/>
          <w:sz w:val="24"/>
          <w:szCs w:val="24"/>
        </w:rPr>
        <w:t>TE</w:t>
      </w:r>
      <w:r>
        <w:rPr>
          <w:spacing w:val="-1"/>
          <w:position w:val="2"/>
          <w:sz w:val="24"/>
          <w:szCs w:val="24"/>
        </w:rPr>
        <w:t>R</w:t>
      </w:r>
      <w:r>
        <w:rPr>
          <w:spacing w:val="1"/>
          <w:position w:val="2"/>
          <w:sz w:val="24"/>
          <w:szCs w:val="24"/>
        </w:rPr>
        <w:t>S</w:t>
      </w:r>
      <w:r>
        <w:rPr>
          <w:spacing w:val="2"/>
          <w:position w:val="2"/>
          <w:sz w:val="24"/>
          <w:szCs w:val="24"/>
        </w:rPr>
        <w:t>E</w:t>
      </w:r>
      <w:r>
        <w:rPr>
          <w:spacing w:val="-1"/>
          <w:position w:val="2"/>
          <w:sz w:val="24"/>
          <w:szCs w:val="24"/>
        </w:rPr>
        <w:t>C</w:t>
      </w:r>
      <w:r>
        <w:rPr>
          <w:spacing w:val="-2"/>
          <w:position w:val="2"/>
          <w:sz w:val="24"/>
          <w:szCs w:val="24"/>
        </w:rPr>
        <w:t>T</w:t>
      </w:r>
      <w:r>
        <w:rPr>
          <w:position w:val="2"/>
          <w:sz w:val="24"/>
          <w:szCs w:val="24"/>
        </w:rPr>
        <w:t>)</w:t>
      </w:r>
    </w:p>
    <w:p w:rsidR="00235722" w:rsidRDefault="007D7CA6">
      <w:pPr>
        <w:tabs>
          <w:tab w:val="left" w:pos="2160"/>
        </w:tabs>
        <w:spacing w:before="6" w:line="260" w:lineRule="exact"/>
        <w:ind w:left="2160" w:right="2032" w:hanging="360"/>
        <w:rPr>
          <w:sz w:val="24"/>
          <w:szCs w:val="24"/>
        </w:rPr>
        <w:sectPr w:rsidR="00235722">
          <w:pgSz w:w="12240" w:h="15840"/>
          <w:pgMar w:top="860" w:right="0" w:bottom="280" w:left="0" w:header="673" w:footer="625" w:gutter="0"/>
          <w:cols w:space="720"/>
        </w:sect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l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ns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 xml:space="preserve">e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up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;du</w:t>
      </w:r>
      <w:r>
        <w:rPr>
          <w:spacing w:val="5"/>
          <w:sz w:val="24"/>
          <w:szCs w:val="24"/>
        </w:rPr>
        <w:t>p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ca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up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 xml:space="preserve">e 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m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8"/>
          <w:sz w:val="24"/>
          <w:szCs w:val="24"/>
        </w:rPr>
        <w:t>f</w:t>
      </w:r>
      <w:r>
        <w:rPr>
          <w:spacing w:val="2"/>
          <w:sz w:val="24"/>
          <w:szCs w:val="24"/>
        </w:rPr>
        <w:t>r</w:t>
      </w:r>
      <w:r>
        <w:rPr>
          <w:spacing w:val="10"/>
          <w:sz w:val="24"/>
          <w:szCs w:val="24"/>
        </w:rPr>
        <w:t>o</w:t>
      </w:r>
      <w:r>
        <w:rPr>
          <w:sz w:val="24"/>
          <w:szCs w:val="24"/>
        </w:rPr>
        <w:t>m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t</w:t>
      </w:r>
    </w:p>
    <w:p w:rsidR="00235722" w:rsidRDefault="00235722">
      <w:pPr>
        <w:spacing w:before="8" w:line="160" w:lineRule="exact"/>
        <w:rPr>
          <w:sz w:val="16"/>
          <w:szCs w:val="16"/>
        </w:rPr>
      </w:pPr>
    </w:p>
    <w:p w:rsidR="00235722" w:rsidRDefault="00235722">
      <w:pPr>
        <w:spacing w:line="200" w:lineRule="exact"/>
      </w:pPr>
    </w:p>
    <w:p w:rsidR="00235722" w:rsidRDefault="00AC1525">
      <w:pPr>
        <w:tabs>
          <w:tab w:val="left" w:pos="2160"/>
        </w:tabs>
        <w:spacing w:before="37" w:line="260" w:lineRule="exact"/>
        <w:ind w:left="2160" w:right="1160" w:hanging="360"/>
        <w:rPr>
          <w:sz w:val="24"/>
          <w:szCs w:val="24"/>
        </w:rPr>
      </w:pPr>
      <w:r w:rsidRPr="00AC1525">
        <w:pict>
          <v:group id="_x0000_s1277" style="position:absolute;left:0;text-align:left;margin-left:0;margin-top:54pt;width:612pt;height:0;z-index:-1484;mso-position-horizontal-relative:page;mso-position-vertical-relative:page" coordorigin=",1080" coordsize="12240,0">
            <v:shape id="_x0000_s1278" style="position:absolute;top:1080;width:12240;height:0" coordorigin=",1080" coordsize="12240,0" path="m,1080r12240,e" filled="f" strokeweight=".25397mm">
              <v:path arrowok="t"/>
            </v:shape>
            <w10:wrap anchorx="page" anchory="page"/>
          </v:group>
        </w:pict>
      </w:r>
      <w:r w:rsidR="007D7CA6">
        <w:rPr>
          <w:sz w:val="24"/>
          <w:szCs w:val="24"/>
        </w:rPr>
        <w:tab/>
      </w:r>
      <w:r w:rsidR="007D7CA6">
        <w:rPr>
          <w:spacing w:val="2"/>
          <w:sz w:val="24"/>
          <w:szCs w:val="24"/>
        </w:rPr>
        <w:t>T</w:t>
      </w:r>
      <w:r w:rsidR="007D7CA6">
        <w:rPr>
          <w:spacing w:val="-5"/>
          <w:sz w:val="24"/>
          <w:szCs w:val="24"/>
        </w:rPr>
        <w:t>h</w:t>
      </w:r>
      <w:r w:rsidR="007D7CA6">
        <w:rPr>
          <w:sz w:val="24"/>
          <w:szCs w:val="24"/>
        </w:rPr>
        <w:t>e</w:t>
      </w:r>
      <w:r w:rsidR="007D7CA6">
        <w:rPr>
          <w:spacing w:val="-2"/>
          <w:sz w:val="24"/>
          <w:szCs w:val="24"/>
        </w:rPr>
        <w:t>s</w:t>
      </w:r>
      <w:r w:rsidR="007D7CA6">
        <w:rPr>
          <w:spacing w:val="-1"/>
          <w:sz w:val="24"/>
          <w:szCs w:val="24"/>
        </w:rPr>
        <w:t>e</w:t>
      </w:r>
      <w:r w:rsidR="007D7CA6">
        <w:rPr>
          <w:sz w:val="24"/>
          <w:szCs w:val="24"/>
        </w:rPr>
        <w:t>t</w:t>
      </w:r>
      <w:r w:rsidR="007D7CA6">
        <w:rPr>
          <w:spacing w:val="5"/>
          <w:sz w:val="24"/>
          <w:szCs w:val="24"/>
        </w:rPr>
        <w:t>o</w:t>
      </w:r>
      <w:r w:rsidR="007D7CA6">
        <w:rPr>
          <w:sz w:val="24"/>
          <w:szCs w:val="24"/>
        </w:rPr>
        <w:t>p</w:t>
      </w:r>
      <w:r w:rsidR="007D7CA6">
        <w:rPr>
          <w:spacing w:val="-1"/>
          <w:sz w:val="24"/>
          <w:szCs w:val="24"/>
        </w:rPr>
        <w:t>e</w:t>
      </w:r>
      <w:r w:rsidR="007D7CA6">
        <w:rPr>
          <w:spacing w:val="2"/>
          <w:sz w:val="24"/>
          <w:szCs w:val="24"/>
        </w:rPr>
        <w:t>r</w:t>
      </w:r>
      <w:r w:rsidR="007D7CA6">
        <w:rPr>
          <w:spacing w:val="-6"/>
          <w:sz w:val="24"/>
          <w:szCs w:val="24"/>
        </w:rPr>
        <w:t>a</w:t>
      </w:r>
      <w:r w:rsidR="007D7CA6">
        <w:rPr>
          <w:spacing w:val="5"/>
          <w:sz w:val="24"/>
          <w:szCs w:val="24"/>
        </w:rPr>
        <w:t>t</w:t>
      </w:r>
      <w:r w:rsidR="007D7CA6">
        <w:rPr>
          <w:spacing w:val="-9"/>
          <w:sz w:val="24"/>
          <w:szCs w:val="24"/>
        </w:rPr>
        <w:t>i</w:t>
      </w:r>
      <w:r w:rsidR="007D7CA6">
        <w:rPr>
          <w:spacing w:val="5"/>
          <w:sz w:val="24"/>
          <w:szCs w:val="24"/>
        </w:rPr>
        <w:t>o</w:t>
      </w:r>
      <w:r w:rsidR="007D7CA6">
        <w:rPr>
          <w:spacing w:val="-5"/>
          <w:sz w:val="24"/>
          <w:szCs w:val="24"/>
        </w:rPr>
        <w:t>n</w:t>
      </w:r>
      <w:r w:rsidR="007D7CA6">
        <w:rPr>
          <w:sz w:val="24"/>
          <w:szCs w:val="24"/>
        </w:rPr>
        <w:t>s</w:t>
      </w:r>
      <w:r w:rsidR="007D7CA6">
        <w:rPr>
          <w:spacing w:val="-1"/>
          <w:sz w:val="24"/>
          <w:szCs w:val="24"/>
        </w:rPr>
        <w:t>a</w:t>
      </w:r>
      <w:r w:rsidR="007D7CA6">
        <w:rPr>
          <w:sz w:val="24"/>
          <w:szCs w:val="24"/>
        </w:rPr>
        <w:t>p</w:t>
      </w:r>
      <w:r w:rsidR="007D7CA6">
        <w:rPr>
          <w:spacing w:val="5"/>
          <w:sz w:val="24"/>
          <w:szCs w:val="24"/>
        </w:rPr>
        <w:t>p</w:t>
      </w:r>
      <w:r w:rsidR="007D7CA6">
        <w:rPr>
          <w:sz w:val="24"/>
          <w:szCs w:val="24"/>
        </w:rPr>
        <w:t>ly</w:t>
      </w:r>
      <w:r w:rsidR="007D7CA6">
        <w:rPr>
          <w:spacing w:val="5"/>
          <w:sz w:val="24"/>
          <w:szCs w:val="24"/>
        </w:rPr>
        <w:t>o</w:t>
      </w:r>
      <w:r w:rsidR="007D7CA6">
        <w:rPr>
          <w:sz w:val="24"/>
          <w:szCs w:val="24"/>
        </w:rPr>
        <w:t>n</w:t>
      </w:r>
      <w:r w:rsidR="007D7CA6">
        <w:rPr>
          <w:spacing w:val="-4"/>
          <w:sz w:val="24"/>
          <w:szCs w:val="24"/>
        </w:rPr>
        <w:t>l</w:t>
      </w:r>
      <w:r w:rsidR="007D7CA6">
        <w:rPr>
          <w:sz w:val="24"/>
          <w:szCs w:val="24"/>
        </w:rPr>
        <w:t>y</w:t>
      </w:r>
      <w:r w:rsidR="007D7CA6">
        <w:rPr>
          <w:spacing w:val="5"/>
          <w:sz w:val="24"/>
          <w:szCs w:val="24"/>
        </w:rPr>
        <w:t>t</w:t>
      </w:r>
      <w:r w:rsidR="007D7CA6">
        <w:rPr>
          <w:sz w:val="24"/>
          <w:szCs w:val="24"/>
        </w:rPr>
        <w:t>oun</w:t>
      </w:r>
      <w:r w:rsidR="007D7CA6">
        <w:rPr>
          <w:spacing w:val="-9"/>
          <w:sz w:val="24"/>
          <w:szCs w:val="24"/>
        </w:rPr>
        <w:t>i</w:t>
      </w:r>
      <w:r w:rsidR="007D7CA6">
        <w:rPr>
          <w:spacing w:val="5"/>
          <w:sz w:val="24"/>
          <w:szCs w:val="24"/>
        </w:rPr>
        <w:t>o</w:t>
      </w:r>
      <w:r w:rsidR="007D7CA6">
        <w:rPr>
          <w:sz w:val="24"/>
          <w:szCs w:val="24"/>
        </w:rPr>
        <w:t>n</w:t>
      </w:r>
      <w:r w:rsidR="007D7CA6">
        <w:rPr>
          <w:spacing w:val="-1"/>
          <w:sz w:val="24"/>
          <w:szCs w:val="24"/>
        </w:rPr>
        <w:t>c</w:t>
      </w:r>
      <w:r w:rsidR="007D7CA6">
        <w:rPr>
          <w:spacing w:val="10"/>
          <w:sz w:val="24"/>
          <w:szCs w:val="24"/>
        </w:rPr>
        <w:t>o</w:t>
      </w:r>
      <w:r w:rsidR="007D7CA6">
        <w:rPr>
          <w:spacing w:val="-9"/>
          <w:sz w:val="24"/>
          <w:szCs w:val="24"/>
        </w:rPr>
        <w:t>m</w:t>
      </w:r>
      <w:r w:rsidR="007D7CA6">
        <w:rPr>
          <w:sz w:val="24"/>
          <w:szCs w:val="24"/>
        </w:rPr>
        <w:t>p</w:t>
      </w:r>
      <w:r w:rsidR="007D7CA6">
        <w:rPr>
          <w:spacing w:val="-1"/>
          <w:sz w:val="24"/>
          <w:szCs w:val="24"/>
        </w:rPr>
        <w:t>a</w:t>
      </w:r>
      <w:r w:rsidR="007D7CA6">
        <w:rPr>
          <w:spacing w:val="13"/>
          <w:sz w:val="24"/>
          <w:szCs w:val="24"/>
        </w:rPr>
        <w:t>t</w:t>
      </w:r>
      <w:r w:rsidR="007D7CA6">
        <w:rPr>
          <w:spacing w:val="-4"/>
          <w:sz w:val="24"/>
          <w:szCs w:val="24"/>
        </w:rPr>
        <w:t>i</w:t>
      </w:r>
      <w:r w:rsidR="007D7CA6">
        <w:rPr>
          <w:sz w:val="24"/>
          <w:szCs w:val="24"/>
        </w:rPr>
        <w:t>b</w:t>
      </w:r>
      <w:r w:rsidR="007D7CA6">
        <w:rPr>
          <w:spacing w:val="-4"/>
          <w:sz w:val="24"/>
          <w:szCs w:val="24"/>
        </w:rPr>
        <w:t>l</w:t>
      </w:r>
      <w:r w:rsidR="007D7CA6">
        <w:rPr>
          <w:sz w:val="24"/>
          <w:szCs w:val="24"/>
        </w:rPr>
        <w:t>e</w:t>
      </w:r>
      <w:r w:rsidR="007D7CA6">
        <w:rPr>
          <w:spacing w:val="2"/>
          <w:sz w:val="24"/>
          <w:szCs w:val="24"/>
        </w:rPr>
        <w:t>r</w:t>
      </w:r>
      <w:r w:rsidR="007D7CA6">
        <w:rPr>
          <w:spacing w:val="4"/>
          <w:sz w:val="24"/>
          <w:szCs w:val="24"/>
        </w:rPr>
        <w:t>e</w:t>
      </w:r>
      <w:r w:rsidR="007D7CA6">
        <w:rPr>
          <w:spacing w:val="-9"/>
          <w:sz w:val="24"/>
          <w:szCs w:val="24"/>
        </w:rPr>
        <w:t>l</w:t>
      </w:r>
      <w:r w:rsidR="007D7CA6">
        <w:rPr>
          <w:spacing w:val="-1"/>
          <w:sz w:val="24"/>
          <w:szCs w:val="24"/>
        </w:rPr>
        <w:t>a</w:t>
      </w:r>
      <w:r w:rsidR="007D7CA6">
        <w:rPr>
          <w:spacing w:val="10"/>
          <w:sz w:val="24"/>
          <w:szCs w:val="24"/>
        </w:rPr>
        <w:t>t</w:t>
      </w:r>
      <w:r w:rsidR="007D7CA6">
        <w:rPr>
          <w:spacing w:val="-9"/>
          <w:sz w:val="24"/>
          <w:szCs w:val="24"/>
        </w:rPr>
        <w:t>i</w:t>
      </w:r>
      <w:r w:rsidR="007D7CA6">
        <w:rPr>
          <w:spacing w:val="5"/>
          <w:sz w:val="24"/>
          <w:szCs w:val="24"/>
        </w:rPr>
        <w:t>o</w:t>
      </w:r>
      <w:r w:rsidR="007D7CA6">
        <w:rPr>
          <w:spacing w:val="-5"/>
          <w:sz w:val="24"/>
          <w:szCs w:val="24"/>
        </w:rPr>
        <w:t>n</w:t>
      </w:r>
      <w:r w:rsidR="007D7CA6">
        <w:rPr>
          <w:sz w:val="24"/>
          <w:szCs w:val="24"/>
        </w:rPr>
        <w:t>s;</w:t>
      </w:r>
      <w:r w:rsidR="007D7CA6">
        <w:rPr>
          <w:spacing w:val="5"/>
          <w:sz w:val="24"/>
          <w:szCs w:val="24"/>
        </w:rPr>
        <w:t>t</w:t>
      </w:r>
      <w:r w:rsidR="007D7CA6">
        <w:rPr>
          <w:spacing w:val="-5"/>
          <w:sz w:val="24"/>
          <w:szCs w:val="24"/>
        </w:rPr>
        <w:t>h</w:t>
      </w:r>
      <w:r w:rsidR="007D7CA6">
        <w:rPr>
          <w:sz w:val="24"/>
          <w:szCs w:val="24"/>
        </w:rPr>
        <w:t>e</w:t>
      </w:r>
      <w:r w:rsidR="007D7CA6">
        <w:rPr>
          <w:spacing w:val="5"/>
          <w:sz w:val="24"/>
          <w:szCs w:val="24"/>
        </w:rPr>
        <w:t>t</w:t>
      </w:r>
      <w:r w:rsidR="007D7CA6">
        <w:rPr>
          <w:sz w:val="24"/>
          <w:szCs w:val="24"/>
        </w:rPr>
        <w:t>wo</w:t>
      </w:r>
      <w:r w:rsidR="007D7CA6">
        <w:rPr>
          <w:spacing w:val="2"/>
          <w:sz w:val="24"/>
          <w:szCs w:val="24"/>
        </w:rPr>
        <w:t>r</w:t>
      </w:r>
      <w:r w:rsidR="007D7CA6">
        <w:rPr>
          <w:spacing w:val="-1"/>
          <w:sz w:val="24"/>
          <w:szCs w:val="24"/>
        </w:rPr>
        <w:t>e</w:t>
      </w:r>
      <w:r w:rsidR="007D7CA6">
        <w:rPr>
          <w:spacing w:val="-9"/>
          <w:sz w:val="24"/>
          <w:szCs w:val="24"/>
        </w:rPr>
        <w:t>l</w:t>
      </w:r>
      <w:r w:rsidR="007D7CA6">
        <w:rPr>
          <w:spacing w:val="-1"/>
          <w:sz w:val="24"/>
          <w:szCs w:val="24"/>
        </w:rPr>
        <w:t>a</w:t>
      </w:r>
      <w:r w:rsidR="007D7CA6">
        <w:rPr>
          <w:spacing w:val="10"/>
          <w:sz w:val="24"/>
          <w:szCs w:val="24"/>
        </w:rPr>
        <w:t>t</w:t>
      </w:r>
      <w:r w:rsidR="007D7CA6">
        <w:rPr>
          <w:spacing w:val="-9"/>
          <w:sz w:val="24"/>
          <w:szCs w:val="24"/>
        </w:rPr>
        <w:t>i</w:t>
      </w:r>
      <w:r w:rsidR="007D7CA6">
        <w:rPr>
          <w:spacing w:val="5"/>
          <w:sz w:val="24"/>
          <w:szCs w:val="24"/>
        </w:rPr>
        <w:t>o</w:t>
      </w:r>
      <w:r w:rsidR="007D7CA6">
        <w:rPr>
          <w:spacing w:val="-5"/>
          <w:sz w:val="24"/>
          <w:szCs w:val="24"/>
        </w:rPr>
        <w:t>n</w:t>
      </w:r>
      <w:r w:rsidR="007D7CA6">
        <w:rPr>
          <w:sz w:val="24"/>
          <w:szCs w:val="24"/>
        </w:rPr>
        <w:t>s</w:t>
      </w:r>
      <w:r w:rsidR="007D7CA6">
        <w:rPr>
          <w:spacing w:val="-4"/>
          <w:sz w:val="24"/>
          <w:szCs w:val="24"/>
        </w:rPr>
        <w:t>m</w:t>
      </w:r>
      <w:r w:rsidR="007D7CA6">
        <w:rPr>
          <w:sz w:val="24"/>
          <w:szCs w:val="24"/>
        </w:rPr>
        <w:t>u</w:t>
      </w:r>
      <w:r w:rsidR="007D7CA6">
        <w:rPr>
          <w:spacing w:val="-2"/>
          <w:sz w:val="24"/>
          <w:szCs w:val="24"/>
        </w:rPr>
        <w:t>s</w:t>
      </w:r>
      <w:r w:rsidR="007D7CA6">
        <w:rPr>
          <w:sz w:val="24"/>
          <w:szCs w:val="24"/>
        </w:rPr>
        <w:t>t</w:t>
      </w:r>
      <w:r w:rsidR="007D7CA6">
        <w:rPr>
          <w:spacing w:val="-5"/>
          <w:sz w:val="24"/>
          <w:szCs w:val="24"/>
        </w:rPr>
        <w:t>h</w:t>
      </w:r>
      <w:r w:rsidR="007D7CA6">
        <w:rPr>
          <w:spacing w:val="4"/>
          <w:sz w:val="24"/>
          <w:szCs w:val="24"/>
        </w:rPr>
        <w:t>a</w:t>
      </w:r>
      <w:r w:rsidR="007D7CA6">
        <w:rPr>
          <w:spacing w:val="-5"/>
          <w:sz w:val="24"/>
          <w:szCs w:val="24"/>
        </w:rPr>
        <w:t>v</w:t>
      </w:r>
      <w:r w:rsidR="007D7CA6">
        <w:rPr>
          <w:sz w:val="24"/>
          <w:szCs w:val="24"/>
        </w:rPr>
        <w:t xml:space="preserve">e </w:t>
      </w:r>
      <w:r w:rsidR="007D7CA6">
        <w:rPr>
          <w:spacing w:val="5"/>
          <w:sz w:val="24"/>
          <w:szCs w:val="24"/>
        </w:rPr>
        <w:t>t</w:t>
      </w:r>
      <w:r w:rsidR="007D7CA6">
        <w:rPr>
          <w:spacing w:val="-5"/>
          <w:sz w:val="24"/>
          <w:szCs w:val="24"/>
        </w:rPr>
        <w:t>h</w:t>
      </w:r>
      <w:r w:rsidR="007D7CA6">
        <w:rPr>
          <w:sz w:val="24"/>
          <w:szCs w:val="24"/>
        </w:rPr>
        <w:t xml:space="preserve">e </w:t>
      </w:r>
      <w:r w:rsidR="007D7CA6">
        <w:rPr>
          <w:spacing w:val="-2"/>
          <w:sz w:val="24"/>
          <w:szCs w:val="24"/>
        </w:rPr>
        <w:t>s</w:t>
      </w:r>
      <w:r w:rsidR="007D7CA6">
        <w:rPr>
          <w:spacing w:val="4"/>
          <w:sz w:val="24"/>
          <w:szCs w:val="24"/>
        </w:rPr>
        <w:t>a</w:t>
      </w:r>
      <w:r w:rsidR="007D7CA6">
        <w:rPr>
          <w:spacing w:val="-4"/>
          <w:sz w:val="24"/>
          <w:szCs w:val="24"/>
        </w:rPr>
        <w:t>m</w:t>
      </w:r>
      <w:r w:rsidR="007D7CA6">
        <w:rPr>
          <w:sz w:val="24"/>
          <w:szCs w:val="24"/>
        </w:rPr>
        <w:t>e</w:t>
      </w:r>
      <w:r w:rsidR="007D7CA6">
        <w:rPr>
          <w:spacing w:val="-1"/>
          <w:sz w:val="24"/>
          <w:szCs w:val="24"/>
        </w:rPr>
        <w:t xml:space="preserve"> a</w:t>
      </w:r>
      <w:r w:rsidR="007D7CA6">
        <w:rPr>
          <w:sz w:val="24"/>
          <w:szCs w:val="24"/>
        </w:rPr>
        <w:t>t</w:t>
      </w:r>
      <w:r w:rsidR="007D7CA6">
        <w:rPr>
          <w:spacing w:val="5"/>
          <w:sz w:val="24"/>
          <w:szCs w:val="24"/>
        </w:rPr>
        <w:t>t</w:t>
      </w:r>
      <w:r w:rsidR="007D7CA6">
        <w:rPr>
          <w:spacing w:val="2"/>
          <w:sz w:val="24"/>
          <w:szCs w:val="24"/>
        </w:rPr>
        <w:t>r</w:t>
      </w:r>
      <w:r w:rsidR="007D7CA6">
        <w:rPr>
          <w:spacing w:val="-4"/>
          <w:sz w:val="24"/>
          <w:szCs w:val="24"/>
        </w:rPr>
        <w:t>i</w:t>
      </w:r>
      <w:r w:rsidR="007D7CA6">
        <w:rPr>
          <w:spacing w:val="-5"/>
          <w:sz w:val="24"/>
          <w:szCs w:val="24"/>
        </w:rPr>
        <w:t>b</w:t>
      </w:r>
      <w:r w:rsidR="007D7CA6">
        <w:rPr>
          <w:sz w:val="24"/>
          <w:szCs w:val="24"/>
        </w:rPr>
        <w:t>u</w:t>
      </w:r>
      <w:r w:rsidR="007D7CA6">
        <w:rPr>
          <w:spacing w:val="5"/>
          <w:sz w:val="24"/>
          <w:szCs w:val="24"/>
        </w:rPr>
        <w:t>t</w:t>
      </w:r>
      <w:r w:rsidR="007D7CA6">
        <w:rPr>
          <w:spacing w:val="-1"/>
          <w:sz w:val="24"/>
          <w:szCs w:val="24"/>
        </w:rPr>
        <w:t>e</w:t>
      </w:r>
      <w:r w:rsidR="007D7CA6">
        <w:rPr>
          <w:sz w:val="24"/>
          <w:szCs w:val="24"/>
        </w:rPr>
        <w:t>s</w:t>
      </w:r>
      <w:r w:rsidR="007D7CA6">
        <w:rPr>
          <w:spacing w:val="-1"/>
          <w:sz w:val="24"/>
          <w:szCs w:val="24"/>
        </w:rPr>
        <w:t>a</w:t>
      </w:r>
      <w:r w:rsidR="007D7CA6">
        <w:rPr>
          <w:spacing w:val="-5"/>
          <w:sz w:val="24"/>
          <w:szCs w:val="24"/>
        </w:rPr>
        <w:t>n</w:t>
      </w:r>
      <w:r w:rsidR="007D7CA6">
        <w:rPr>
          <w:sz w:val="24"/>
          <w:szCs w:val="24"/>
        </w:rPr>
        <w:t xml:space="preserve">d </w:t>
      </w:r>
      <w:r w:rsidR="007D7CA6">
        <w:rPr>
          <w:spacing w:val="5"/>
          <w:sz w:val="24"/>
          <w:szCs w:val="24"/>
        </w:rPr>
        <w:t>t</w:t>
      </w:r>
      <w:r w:rsidR="007D7CA6">
        <w:rPr>
          <w:spacing w:val="-5"/>
          <w:sz w:val="24"/>
          <w:szCs w:val="24"/>
        </w:rPr>
        <w:t>h</w:t>
      </w:r>
      <w:r w:rsidR="007D7CA6">
        <w:rPr>
          <w:sz w:val="24"/>
          <w:szCs w:val="24"/>
        </w:rPr>
        <w:t>e</w:t>
      </w:r>
      <w:r w:rsidR="007D7CA6">
        <w:rPr>
          <w:spacing w:val="-1"/>
          <w:sz w:val="24"/>
          <w:szCs w:val="24"/>
        </w:rPr>
        <w:t>a</w:t>
      </w:r>
      <w:r w:rsidR="007D7CA6">
        <w:rPr>
          <w:sz w:val="24"/>
          <w:szCs w:val="24"/>
        </w:rPr>
        <w:t>t</w:t>
      </w:r>
      <w:r w:rsidR="007D7CA6">
        <w:rPr>
          <w:spacing w:val="5"/>
          <w:sz w:val="24"/>
          <w:szCs w:val="24"/>
        </w:rPr>
        <w:t>t</w:t>
      </w:r>
      <w:r w:rsidR="007D7CA6">
        <w:rPr>
          <w:spacing w:val="2"/>
          <w:sz w:val="24"/>
          <w:szCs w:val="24"/>
        </w:rPr>
        <w:t>r</w:t>
      </w:r>
      <w:r w:rsidR="007D7CA6">
        <w:rPr>
          <w:spacing w:val="-9"/>
          <w:sz w:val="24"/>
          <w:szCs w:val="24"/>
        </w:rPr>
        <w:t>i</w:t>
      </w:r>
      <w:r w:rsidR="007D7CA6">
        <w:rPr>
          <w:spacing w:val="-5"/>
          <w:sz w:val="24"/>
          <w:szCs w:val="24"/>
        </w:rPr>
        <w:t>b</w:t>
      </w:r>
      <w:r w:rsidR="007D7CA6">
        <w:rPr>
          <w:sz w:val="24"/>
          <w:szCs w:val="24"/>
        </w:rPr>
        <w:t>u</w:t>
      </w:r>
      <w:r w:rsidR="007D7CA6">
        <w:rPr>
          <w:spacing w:val="5"/>
          <w:sz w:val="24"/>
          <w:szCs w:val="24"/>
        </w:rPr>
        <w:t>t</w:t>
      </w:r>
      <w:r w:rsidR="007D7CA6">
        <w:rPr>
          <w:spacing w:val="-1"/>
          <w:sz w:val="24"/>
          <w:szCs w:val="24"/>
        </w:rPr>
        <w:t>e</w:t>
      </w:r>
      <w:r w:rsidR="007D7CA6">
        <w:rPr>
          <w:sz w:val="24"/>
          <w:szCs w:val="24"/>
        </w:rPr>
        <w:t xml:space="preserve">s </w:t>
      </w:r>
      <w:r w:rsidR="007D7CA6">
        <w:rPr>
          <w:spacing w:val="-9"/>
          <w:sz w:val="24"/>
          <w:szCs w:val="24"/>
        </w:rPr>
        <w:t>m</w:t>
      </w:r>
      <w:r w:rsidR="007D7CA6">
        <w:rPr>
          <w:spacing w:val="5"/>
          <w:sz w:val="24"/>
          <w:szCs w:val="24"/>
        </w:rPr>
        <w:t>u</w:t>
      </w:r>
      <w:r w:rsidR="007D7CA6">
        <w:rPr>
          <w:spacing w:val="-2"/>
          <w:sz w:val="24"/>
          <w:szCs w:val="24"/>
        </w:rPr>
        <w:t>s</w:t>
      </w:r>
      <w:r w:rsidR="007D7CA6">
        <w:rPr>
          <w:sz w:val="24"/>
          <w:szCs w:val="24"/>
        </w:rPr>
        <w:t>t</w:t>
      </w:r>
      <w:r w:rsidR="007D7CA6">
        <w:rPr>
          <w:spacing w:val="-1"/>
          <w:sz w:val="24"/>
          <w:szCs w:val="24"/>
        </w:rPr>
        <w:t>a</w:t>
      </w:r>
      <w:r w:rsidR="007D7CA6">
        <w:rPr>
          <w:sz w:val="24"/>
          <w:szCs w:val="24"/>
        </w:rPr>
        <w:t>pp</w:t>
      </w:r>
      <w:r w:rsidR="007D7CA6">
        <w:rPr>
          <w:spacing w:val="-1"/>
          <w:sz w:val="24"/>
          <w:szCs w:val="24"/>
        </w:rPr>
        <w:t>ea</w:t>
      </w:r>
      <w:r w:rsidR="007D7CA6">
        <w:rPr>
          <w:sz w:val="24"/>
          <w:szCs w:val="24"/>
        </w:rPr>
        <w:t xml:space="preserve">r </w:t>
      </w:r>
      <w:r w:rsidR="007D7CA6">
        <w:rPr>
          <w:spacing w:val="-4"/>
          <w:sz w:val="24"/>
          <w:szCs w:val="24"/>
        </w:rPr>
        <w:t>i</w:t>
      </w:r>
      <w:r w:rsidR="007D7CA6">
        <w:rPr>
          <w:sz w:val="24"/>
          <w:szCs w:val="24"/>
        </w:rPr>
        <w:t>n</w:t>
      </w:r>
      <w:r w:rsidR="007D7CA6">
        <w:rPr>
          <w:spacing w:val="5"/>
          <w:sz w:val="24"/>
          <w:szCs w:val="24"/>
        </w:rPr>
        <w:t>t</w:t>
      </w:r>
      <w:r w:rsidR="007D7CA6">
        <w:rPr>
          <w:spacing w:val="-5"/>
          <w:sz w:val="24"/>
          <w:szCs w:val="24"/>
        </w:rPr>
        <w:t>h</w:t>
      </w:r>
      <w:r w:rsidR="007D7CA6">
        <w:rPr>
          <w:sz w:val="24"/>
          <w:szCs w:val="24"/>
        </w:rPr>
        <w:t>e</w:t>
      </w:r>
      <w:r w:rsidR="007D7CA6">
        <w:rPr>
          <w:spacing w:val="-2"/>
          <w:sz w:val="24"/>
          <w:szCs w:val="24"/>
        </w:rPr>
        <w:t>s</w:t>
      </w:r>
      <w:r w:rsidR="007D7CA6">
        <w:rPr>
          <w:spacing w:val="4"/>
          <w:sz w:val="24"/>
          <w:szCs w:val="24"/>
        </w:rPr>
        <w:t>a</w:t>
      </w:r>
      <w:r w:rsidR="007D7CA6">
        <w:rPr>
          <w:spacing w:val="-9"/>
          <w:sz w:val="24"/>
          <w:szCs w:val="24"/>
        </w:rPr>
        <w:t>m</w:t>
      </w:r>
      <w:r w:rsidR="007D7CA6">
        <w:rPr>
          <w:sz w:val="24"/>
          <w:szCs w:val="24"/>
        </w:rPr>
        <w:t>e</w:t>
      </w:r>
      <w:r w:rsidR="007D7CA6">
        <w:rPr>
          <w:spacing w:val="5"/>
          <w:sz w:val="24"/>
          <w:szCs w:val="24"/>
        </w:rPr>
        <w:t>o</w:t>
      </w:r>
      <w:r w:rsidR="007D7CA6">
        <w:rPr>
          <w:spacing w:val="2"/>
          <w:sz w:val="24"/>
          <w:szCs w:val="24"/>
        </w:rPr>
        <w:t>r</w:t>
      </w:r>
      <w:r w:rsidR="007D7CA6">
        <w:rPr>
          <w:sz w:val="24"/>
          <w:szCs w:val="24"/>
        </w:rPr>
        <w:t>d</w:t>
      </w:r>
      <w:r w:rsidR="007D7CA6">
        <w:rPr>
          <w:spacing w:val="-1"/>
          <w:sz w:val="24"/>
          <w:szCs w:val="24"/>
        </w:rPr>
        <w:t>e</w:t>
      </w:r>
      <w:r w:rsidR="007D7CA6">
        <w:rPr>
          <w:sz w:val="24"/>
          <w:szCs w:val="24"/>
        </w:rPr>
        <w:t>r</w:t>
      </w:r>
    </w:p>
    <w:p w:rsidR="00235722" w:rsidRDefault="007D7CA6">
      <w:pPr>
        <w:spacing w:line="280" w:lineRule="exact"/>
        <w:ind w:left="1800"/>
        <w:rPr>
          <w:sz w:val="24"/>
          <w:szCs w:val="24"/>
        </w:rPr>
      </w:pPr>
      <w:r>
        <w:rPr>
          <w:spacing w:val="2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fdu</w:t>
      </w:r>
      <w:r>
        <w:rPr>
          <w:spacing w:val="5"/>
          <w:position w:val="-1"/>
          <w:sz w:val="24"/>
          <w:szCs w:val="24"/>
        </w:rPr>
        <w:t>p</w:t>
      </w:r>
      <w:r>
        <w:rPr>
          <w:position w:val="-1"/>
          <w:sz w:val="24"/>
          <w:szCs w:val="24"/>
        </w:rPr>
        <w:t>l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ca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5"/>
          <w:position w:val="-1"/>
          <w:sz w:val="24"/>
          <w:szCs w:val="24"/>
        </w:rPr>
        <w:t xml:space="preserve"> h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v</w:t>
      </w:r>
      <w:r>
        <w:rPr>
          <w:position w:val="-1"/>
          <w:sz w:val="24"/>
          <w:szCs w:val="24"/>
        </w:rPr>
        <w:t xml:space="preserve">e 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</w:p>
    <w:p w:rsidR="00235722" w:rsidRDefault="007D7CA6">
      <w:pPr>
        <w:spacing w:line="280" w:lineRule="exact"/>
        <w:ind w:left="2520"/>
        <w:rPr>
          <w:sz w:val="24"/>
          <w:szCs w:val="24"/>
        </w:rPr>
      </w:pPr>
      <w:r>
        <w:rPr>
          <w:rFonts w:ascii="Courier New" w:eastAsia="Courier New" w:hAnsi="Courier New" w:cs="Courier New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un</w:t>
      </w:r>
      <w:r>
        <w:rPr>
          <w:spacing w:val="-9"/>
          <w:position w:val="1"/>
          <w:sz w:val="24"/>
          <w:szCs w:val="24"/>
        </w:rPr>
        <w:t>i</w:t>
      </w:r>
      <w:r>
        <w:rPr>
          <w:spacing w:val="10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n</w:t>
      </w:r>
      <w:r>
        <w:rPr>
          <w:spacing w:val="5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p</w:t>
      </w:r>
      <w:r>
        <w:rPr>
          <w:spacing w:val="-1"/>
          <w:position w:val="1"/>
          <w:sz w:val="24"/>
          <w:szCs w:val="24"/>
        </w:rPr>
        <w:t>e</w:t>
      </w:r>
      <w:r>
        <w:rPr>
          <w:spacing w:val="2"/>
          <w:position w:val="1"/>
          <w:sz w:val="24"/>
          <w:szCs w:val="24"/>
        </w:rPr>
        <w:t>r</w:t>
      </w:r>
      <w:r>
        <w:rPr>
          <w:spacing w:val="-6"/>
          <w:position w:val="1"/>
          <w:sz w:val="24"/>
          <w:szCs w:val="24"/>
        </w:rPr>
        <w:t>a</w:t>
      </w:r>
      <w:r>
        <w:rPr>
          <w:spacing w:val="5"/>
          <w:position w:val="1"/>
          <w:sz w:val="24"/>
          <w:szCs w:val="24"/>
        </w:rPr>
        <w:t>t</w:t>
      </w:r>
      <w:r>
        <w:rPr>
          <w:spacing w:val="-9"/>
          <w:position w:val="1"/>
          <w:sz w:val="24"/>
          <w:szCs w:val="24"/>
        </w:rPr>
        <w:t>i</w:t>
      </w:r>
      <w:r>
        <w:rPr>
          <w:spacing w:val="5"/>
          <w:position w:val="1"/>
          <w:sz w:val="24"/>
          <w:szCs w:val="24"/>
        </w:rPr>
        <w:t>o</w:t>
      </w:r>
      <w:r>
        <w:rPr>
          <w:position w:val="1"/>
          <w:sz w:val="24"/>
          <w:szCs w:val="24"/>
        </w:rPr>
        <w:t>n</w:t>
      </w:r>
      <w:r>
        <w:rPr>
          <w:spacing w:val="2"/>
          <w:position w:val="1"/>
          <w:sz w:val="24"/>
          <w:szCs w:val="24"/>
        </w:rPr>
        <w:t>(</w:t>
      </w:r>
      <w:r>
        <w:rPr>
          <w:position w:val="1"/>
          <w:sz w:val="24"/>
          <w:szCs w:val="24"/>
        </w:rPr>
        <w:t>UN</w:t>
      </w:r>
      <w:r>
        <w:rPr>
          <w:spacing w:val="2"/>
          <w:position w:val="1"/>
          <w:sz w:val="24"/>
          <w:szCs w:val="24"/>
        </w:rPr>
        <w:t>I</w:t>
      </w:r>
      <w:r>
        <w:rPr>
          <w:position w:val="1"/>
          <w:sz w:val="24"/>
          <w:szCs w:val="24"/>
        </w:rPr>
        <w:t>ONA</w:t>
      </w:r>
      <w:r>
        <w:rPr>
          <w:spacing w:val="-2"/>
          <w:position w:val="1"/>
          <w:sz w:val="24"/>
          <w:szCs w:val="24"/>
        </w:rPr>
        <w:t>LL</w:t>
      </w:r>
      <w:r>
        <w:rPr>
          <w:position w:val="1"/>
          <w:sz w:val="24"/>
          <w:szCs w:val="24"/>
        </w:rPr>
        <w:t>)</w:t>
      </w:r>
    </w:p>
    <w:p w:rsidR="00235722" w:rsidRDefault="007D7CA6">
      <w:pPr>
        <w:spacing w:line="260" w:lineRule="exact"/>
        <w:ind w:left="2520"/>
        <w:rPr>
          <w:sz w:val="24"/>
          <w:szCs w:val="24"/>
        </w:rPr>
      </w:pPr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r>
        <w:rPr>
          <w:spacing w:val="-2"/>
          <w:position w:val="2"/>
          <w:sz w:val="24"/>
          <w:szCs w:val="24"/>
        </w:rPr>
        <w:t>s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td</w:t>
      </w:r>
      <w:r>
        <w:rPr>
          <w:spacing w:val="-4"/>
          <w:position w:val="2"/>
          <w:sz w:val="24"/>
          <w:szCs w:val="24"/>
        </w:rPr>
        <w:t>i</w:t>
      </w:r>
      <w:r>
        <w:rPr>
          <w:spacing w:val="-3"/>
          <w:position w:val="2"/>
          <w:sz w:val="24"/>
          <w:szCs w:val="24"/>
        </w:rPr>
        <w:t>ff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4"/>
          <w:position w:val="2"/>
          <w:sz w:val="24"/>
          <w:szCs w:val="24"/>
        </w:rPr>
        <w:t>e</w:t>
      </w:r>
      <w:r>
        <w:rPr>
          <w:spacing w:val="-5"/>
          <w:position w:val="2"/>
          <w:sz w:val="24"/>
          <w:szCs w:val="24"/>
        </w:rPr>
        <w:t>n</w:t>
      </w:r>
      <w:r>
        <w:rPr>
          <w:spacing w:val="4"/>
          <w:position w:val="2"/>
          <w:sz w:val="24"/>
          <w:szCs w:val="24"/>
        </w:rPr>
        <w:t>c</w:t>
      </w:r>
      <w:r>
        <w:rPr>
          <w:position w:val="2"/>
          <w:sz w:val="24"/>
          <w:szCs w:val="24"/>
        </w:rPr>
        <w:t>e</w:t>
      </w:r>
      <w:r>
        <w:rPr>
          <w:spacing w:val="2"/>
          <w:position w:val="2"/>
          <w:sz w:val="24"/>
          <w:szCs w:val="24"/>
        </w:rPr>
        <w:t>(</w:t>
      </w:r>
      <w:r>
        <w:rPr>
          <w:spacing w:val="-2"/>
          <w:position w:val="2"/>
          <w:sz w:val="24"/>
          <w:szCs w:val="24"/>
        </w:rPr>
        <w:t>M</w:t>
      </w:r>
      <w:r>
        <w:rPr>
          <w:spacing w:val="2"/>
          <w:position w:val="2"/>
          <w:sz w:val="24"/>
          <w:szCs w:val="24"/>
        </w:rPr>
        <w:t>I</w:t>
      </w:r>
      <w:r>
        <w:rPr>
          <w:position w:val="2"/>
          <w:sz w:val="24"/>
          <w:szCs w:val="24"/>
        </w:rPr>
        <w:t>NUS</w:t>
      </w:r>
      <w:r>
        <w:rPr>
          <w:spacing w:val="-5"/>
          <w:position w:val="2"/>
          <w:sz w:val="24"/>
          <w:szCs w:val="24"/>
        </w:rPr>
        <w:t>A</w:t>
      </w:r>
      <w:r>
        <w:rPr>
          <w:spacing w:val="2"/>
          <w:position w:val="2"/>
          <w:sz w:val="24"/>
          <w:szCs w:val="24"/>
        </w:rPr>
        <w:t>L</w:t>
      </w:r>
      <w:r>
        <w:rPr>
          <w:position w:val="2"/>
          <w:sz w:val="24"/>
          <w:szCs w:val="24"/>
        </w:rPr>
        <w:t>L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r</w:t>
      </w:r>
      <w:r>
        <w:rPr>
          <w:spacing w:val="2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X</w:t>
      </w:r>
      <w:r>
        <w:rPr>
          <w:spacing w:val="-1"/>
          <w:position w:val="2"/>
          <w:sz w:val="24"/>
          <w:szCs w:val="24"/>
        </w:rPr>
        <w:t>C</w:t>
      </w:r>
      <w:r>
        <w:rPr>
          <w:spacing w:val="2"/>
          <w:position w:val="2"/>
          <w:sz w:val="24"/>
          <w:szCs w:val="24"/>
        </w:rPr>
        <w:t>E</w:t>
      </w:r>
      <w:r>
        <w:rPr>
          <w:spacing w:val="-3"/>
          <w:position w:val="2"/>
          <w:sz w:val="24"/>
          <w:szCs w:val="24"/>
        </w:rPr>
        <w:t>P</w:t>
      </w:r>
      <w:r>
        <w:rPr>
          <w:position w:val="2"/>
          <w:sz w:val="24"/>
          <w:szCs w:val="24"/>
        </w:rPr>
        <w:t>T</w:t>
      </w:r>
      <w:r>
        <w:rPr>
          <w:spacing w:val="-5"/>
          <w:position w:val="2"/>
          <w:sz w:val="24"/>
          <w:szCs w:val="24"/>
        </w:rPr>
        <w:t>A</w:t>
      </w:r>
      <w:r>
        <w:rPr>
          <w:spacing w:val="-2"/>
          <w:position w:val="2"/>
          <w:sz w:val="24"/>
          <w:szCs w:val="24"/>
        </w:rPr>
        <w:t>LL</w:t>
      </w:r>
      <w:r>
        <w:rPr>
          <w:position w:val="2"/>
          <w:sz w:val="24"/>
          <w:szCs w:val="24"/>
        </w:rPr>
        <w:t>)</w:t>
      </w:r>
    </w:p>
    <w:p w:rsidR="00235722" w:rsidRDefault="007D7CA6">
      <w:pPr>
        <w:spacing w:line="260" w:lineRule="exact"/>
        <w:ind w:left="2520"/>
        <w:rPr>
          <w:sz w:val="24"/>
          <w:szCs w:val="24"/>
        </w:rPr>
      </w:pPr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r>
        <w:rPr>
          <w:spacing w:val="-4"/>
          <w:position w:val="2"/>
          <w:sz w:val="24"/>
          <w:szCs w:val="24"/>
        </w:rPr>
        <w:t>i</w:t>
      </w:r>
      <w:r>
        <w:rPr>
          <w:spacing w:val="-5"/>
          <w:position w:val="2"/>
          <w:sz w:val="24"/>
          <w:szCs w:val="24"/>
        </w:rPr>
        <w:t>n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-2"/>
          <w:position w:val="2"/>
          <w:sz w:val="24"/>
          <w:szCs w:val="24"/>
        </w:rPr>
        <w:t>s</w:t>
      </w:r>
      <w:r>
        <w:rPr>
          <w:spacing w:val="-1"/>
          <w:position w:val="2"/>
          <w:sz w:val="24"/>
          <w:szCs w:val="24"/>
        </w:rPr>
        <w:t>ec</w:t>
      </w:r>
      <w:r>
        <w:rPr>
          <w:spacing w:val="10"/>
          <w:position w:val="2"/>
          <w:sz w:val="24"/>
          <w:szCs w:val="24"/>
        </w:rPr>
        <w:t>t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n</w:t>
      </w:r>
      <w:r>
        <w:rPr>
          <w:spacing w:val="2"/>
          <w:position w:val="2"/>
          <w:sz w:val="24"/>
          <w:szCs w:val="24"/>
        </w:rPr>
        <w:t>(I</w:t>
      </w:r>
      <w:r>
        <w:rPr>
          <w:position w:val="2"/>
          <w:sz w:val="24"/>
          <w:szCs w:val="24"/>
        </w:rPr>
        <w:t>N</w:t>
      </w:r>
      <w:r>
        <w:rPr>
          <w:spacing w:val="2"/>
          <w:position w:val="2"/>
          <w:sz w:val="24"/>
          <w:szCs w:val="24"/>
        </w:rPr>
        <w:t>TE</w:t>
      </w:r>
      <w:r>
        <w:rPr>
          <w:spacing w:val="-1"/>
          <w:position w:val="2"/>
          <w:sz w:val="24"/>
          <w:szCs w:val="24"/>
        </w:rPr>
        <w:t>R</w:t>
      </w:r>
      <w:r>
        <w:rPr>
          <w:spacing w:val="1"/>
          <w:position w:val="2"/>
          <w:sz w:val="24"/>
          <w:szCs w:val="24"/>
        </w:rPr>
        <w:t>S</w:t>
      </w:r>
      <w:r>
        <w:rPr>
          <w:spacing w:val="2"/>
          <w:position w:val="2"/>
          <w:sz w:val="24"/>
          <w:szCs w:val="24"/>
        </w:rPr>
        <w:t>E</w:t>
      </w:r>
      <w:r>
        <w:rPr>
          <w:spacing w:val="-1"/>
          <w:position w:val="2"/>
          <w:sz w:val="24"/>
          <w:szCs w:val="24"/>
        </w:rPr>
        <w:t>C</w:t>
      </w:r>
      <w:r>
        <w:rPr>
          <w:position w:val="2"/>
          <w:sz w:val="24"/>
          <w:szCs w:val="24"/>
        </w:rPr>
        <w:t>T</w:t>
      </w:r>
      <w:r>
        <w:rPr>
          <w:spacing w:val="-5"/>
          <w:position w:val="2"/>
          <w:sz w:val="24"/>
          <w:szCs w:val="24"/>
        </w:rPr>
        <w:t>A</w:t>
      </w:r>
      <w:r>
        <w:rPr>
          <w:spacing w:val="-2"/>
          <w:position w:val="2"/>
          <w:sz w:val="24"/>
          <w:szCs w:val="24"/>
        </w:rPr>
        <w:t>LL</w:t>
      </w:r>
      <w:r>
        <w:rPr>
          <w:position w:val="2"/>
          <w:sz w:val="24"/>
          <w:szCs w:val="24"/>
        </w:rPr>
        <w:t>)</w:t>
      </w:r>
    </w:p>
    <w:p w:rsidR="00235722" w:rsidRDefault="007D7CA6">
      <w:pPr>
        <w:spacing w:line="260" w:lineRule="exact"/>
        <w:ind w:left="1800"/>
        <w:rPr>
          <w:sz w:val="24"/>
          <w:szCs w:val="24"/>
        </w:rPr>
      </w:pPr>
      <w:r>
        <w:rPr>
          <w:spacing w:val="2"/>
          <w:sz w:val="24"/>
          <w:szCs w:val="24"/>
        </w:rPr>
        <w:t>(</w:t>
      </w:r>
      <w:r>
        <w:rPr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 xml:space="preserve">l 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y</w:t>
      </w:r>
      <w:r>
        <w:rPr>
          <w:spacing w:val="-5"/>
          <w:sz w:val="24"/>
          <w:szCs w:val="24"/>
        </w:rPr>
        <w:t xml:space="preserve"> n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two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k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yto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)</w:t>
      </w:r>
    </w:p>
    <w:p w:rsidR="00235722" w:rsidRDefault="00235722">
      <w:pPr>
        <w:spacing w:before="15" w:line="260" w:lineRule="exact"/>
        <w:rPr>
          <w:sz w:val="26"/>
          <w:szCs w:val="26"/>
        </w:rPr>
      </w:pPr>
    </w:p>
    <w:p w:rsidR="00235722" w:rsidRDefault="007D7CA6">
      <w:pPr>
        <w:ind w:left="1800" w:right="1190"/>
        <w:rPr>
          <w:sz w:val="24"/>
          <w:szCs w:val="24"/>
        </w:rPr>
      </w:pPr>
      <w:r>
        <w:rPr>
          <w:b/>
          <w:spacing w:val="1"/>
          <w:sz w:val="24"/>
          <w:szCs w:val="24"/>
        </w:rPr>
        <w:t>Qu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y:</w:t>
      </w:r>
      <w:r>
        <w:rPr>
          <w:b/>
          <w:spacing w:val="4"/>
          <w:sz w:val="24"/>
          <w:szCs w:val="24"/>
        </w:rPr>
        <w:t>M</w:t>
      </w:r>
      <w:r>
        <w:rPr>
          <w:b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k</w:t>
      </w:r>
      <w:r>
        <w:rPr>
          <w:b/>
          <w:sz w:val="24"/>
          <w:szCs w:val="24"/>
        </w:rPr>
        <w:t>ea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i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tofall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2"/>
          <w:sz w:val="24"/>
          <w:szCs w:val="24"/>
        </w:rPr>
        <w:t>j</w:t>
      </w:r>
      <w:r>
        <w:rPr>
          <w:b/>
          <w:spacing w:val="-1"/>
          <w:sz w:val="24"/>
          <w:szCs w:val="24"/>
        </w:rPr>
        <w:t>ec</w:t>
      </w:r>
      <w:r>
        <w:rPr>
          <w:b/>
          <w:sz w:val="24"/>
          <w:szCs w:val="24"/>
        </w:rPr>
        <w:t xml:space="preserve">t </w:t>
      </w:r>
      <w:r>
        <w:rPr>
          <w:b/>
          <w:spacing w:val="1"/>
          <w:sz w:val="24"/>
          <w:szCs w:val="24"/>
        </w:rPr>
        <w:t>nu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b</w:t>
      </w:r>
      <w:r>
        <w:rPr>
          <w:b/>
          <w:spacing w:val="4"/>
          <w:sz w:val="24"/>
          <w:szCs w:val="24"/>
        </w:rPr>
        <w:t>e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s</w:t>
      </w:r>
      <w:r>
        <w:rPr>
          <w:b/>
          <w:spacing w:val="-3"/>
          <w:sz w:val="24"/>
          <w:szCs w:val="24"/>
        </w:rPr>
        <w:t>f</w:t>
      </w:r>
      <w:r>
        <w:rPr>
          <w:b/>
          <w:spacing w:val="5"/>
          <w:sz w:val="24"/>
          <w:szCs w:val="24"/>
        </w:rPr>
        <w:t>o</w:t>
      </w:r>
      <w:r>
        <w:rPr>
          <w:b/>
          <w:sz w:val="24"/>
          <w:szCs w:val="24"/>
        </w:rPr>
        <w:t>r</w:t>
      </w:r>
      <w:r>
        <w:rPr>
          <w:b/>
          <w:spacing w:val="6"/>
          <w:sz w:val="24"/>
          <w:szCs w:val="24"/>
        </w:rPr>
        <w:t>p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2"/>
          <w:sz w:val="24"/>
          <w:szCs w:val="24"/>
        </w:rPr>
        <w:t>j</w:t>
      </w:r>
      <w:r>
        <w:rPr>
          <w:b/>
          <w:spacing w:val="-1"/>
          <w:sz w:val="24"/>
          <w:szCs w:val="24"/>
        </w:rPr>
        <w:t>ec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s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at 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vo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 xml:space="preserve">vean 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oy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ew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o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e</w:t>
      </w:r>
      <w:r>
        <w:rPr>
          <w:b/>
          <w:spacing w:val="-4"/>
          <w:sz w:val="24"/>
          <w:szCs w:val="24"/>
        </w:rPr>
        <w:t>l</w:t>
      </w:r>
      <w:r>
        <w:rPr>
          <w:b/>
          <w:spacing w:val="5"/>
          <w:sz w:val="24"/>
          <w:szCs w:val="24"/>
        </w:rPr>
        <w:t>a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 xml:space="preserve">t 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eis</w:t>
      </w:r>
      <w:r>
        <w:rPr>
          <w:b/>
          <w:spacing w:val="2"/>
          <w:sz w:val="24"/>
          <w:szCs w:val="24"/>
        </w:rPr>
        <w:t>‘</w:t>
      </w:r>
      <w:r>
        <w:rPr>
          <w:b/>
          <w:spacing w:val="1"/>
          <w:sz w:val="24"/>
          <w:szCs w:val="24"/>
        </w:rPr>
        <w:t>S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i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’asawo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-3"/>
          <w:sz w:val="24"/>
          <w:szCs w:val="24"/>
        </w:rPr>
        <w:t>k</w:t>
      </w:r>
      <w:r>
        <w:rPr>
          <w:b/>
          <w:spacing w:val="4"/>
          <w:sz w:val="24"/>
          <w:szCs w:val="24"/>
        </w:rPr>
        <w:t>e</w:t>
      </w:r>
      <w:r>
        <w:rPr>
          <w:b/>
          <w:sz w:val="24"/>
          <w:szCs w:val="24"/>
        </w:rPr>
        <w:t>r</w:t>
      </w:r>
      <w:r>
        <w:rPr>
          <w:b/>
          <w:spacing w:val="5"/>
          <w:sz w:val="24"/>
          <w:szCs w:val="24"/>
        </w:rPr>
        <w:t>o</w:t>
      </w:r>
      <w:r>
        <w:rPr>
          <w:b/>
          <w:sz w:val="24"/>
          <w:szCs w:val="24"/>
        </w:rPr>
        <w:t>rasa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ag</w:t>
      </w:r>
      <w:r>
        <w:rPr>
          <w:b/>
          <w:spacing w:val="4"/>
          <w:sz w:val="24"/>
          <w:szCs w:val="24"/>
        </w:rPr>
        <w:t>e</w:t>
      </w:r>
      <w:r>
        <w:rPr>
          <w:b/>
          <w:sz w:val="24"/>
          <w:szCs w:val="24"/>
        </w:rPr>
        <w:t>rof</w:t>
      </w:r>
      <w:r>
        <w:rPr>
          <w:b/>
          <w:spacing w:val="2"/>
          <w:sz w:val="24"/>
          <w:szCs w:val="24"/>
        </w:rPr>
        <w:t xml:space="preserve"> 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 xml:space="preserve">e </w:t>
      </w:r>
      <w:r>
        <w:rPr>
          <w:b/>
          <w:spacing w:val="1"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a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at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s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 xml:space="preserve">e 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2"/>
          <w:sz w:val="24"/>
          <w:szCs w:val="24"/>
        </w:rPr>
        <w:t>j</w:t>
      </w:r>
      <w:r>
        <w:rPr>
          <w:b/>
          <w:spacing w:val="-1"/>
          <w:sz w:val="24"/>
          <w:szCs w:val="24"/>
        </w:rPr>
        <w:t>ec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.</w:t>
      </w:r>
    </w:p>
    <w:p w:rsidR="00235722" w:rsidRDefault="00235722">
      <w:pPr>
        <w:spacing w:before="20" w:line="220" w:lineRule="exact"/>
        <w:rPr>
          <w:sz w:val="22"/>
          <w:szCs w:val="22"/>
        </w:rPr>
      </w:pPr>
    </w:p>
    <w:p w:rsidR="00235722" w:rsidRDefault="007D7CA6">
      <w:pPr>
        <w:spacing w:before="29"/>
        <w:ind w:left="1800"/>
        <w:rPr>
          <w:sz w:val="24"/>
          <w:szCs w:val="24"/>
        </w:rPr>
      </w:pPr>
      <w:r>
        <w:rPr>
          <w:spacing w:val="2"/>
          <w:sz w:val="24"/>
          <w:szCs w:val="24"/>
        </w:rPr>
        <w:t>(</w:t>
      </w: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TD</w:t>
      </w:r>
      <w:r>
        <w:rPr>
          <w:spacing w:val="2"/>
          <w:sz w:val="24"/>
          <w:szCs w:val="24"/>
        </w:rPr>
        <w:t>I</w:t>
      </w:r>
      <w:r>
        <w:rPr>
          <w:spacing w:val="1"/>
          <w:sz w:val="24"/>
          <w:szCs w:val="24"/>
        </w:rPr>
        <w:t>S</w:t>
      </w:r>
      <w:r>
        <w:rPr>
          <w:spacing w:val="-2"/>
          <w:sz w:val="24"/>
          <w:szCs w:val="24"/>
        </w:rPr>
        <w:t>T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NU</w:t>
      </w:r>
      <w:r>
        <w:rPr>
          <w:spacing w:val="-2"/>
          <w:sz w:val="24"/>
          <w:szCs w:val="24"/>
        </w:rPr>
        <w:t>M</w:t>
      </w:r>
      <w:r>
        <w:rPr>
          <w:spacing w:val="-1"/>
          <w:sz w:val="24"/>
          <w:szCs w:val="24"/>
        </w:rPr>
        <w:t>B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</w:t>
      </w:r>
    </w:p>
    <w:p w:rsidR="00235722" w:rsidRDefault="007D7CA6">
      <w:pPr>
        <w:spacing w:line="260" w:lineRule="exact"/>
        <w:ind w:left="2520"/>
        <w:rPr>
          <w:sz w:val="24"/>
          <w:szCs w:val="24"/>
        </w:rPr>
      </w:pP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</w:t>
      </w:r>
      <w:r>
        <w:rPr>
          <w:spacing w:val="-2"/>
          <w:sz w:val="24"/>
          <w:szCs w:val="24"/>
        </w:rPr>
        <w:t>J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,D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P</w:t>
      </w:r>
      <w:r>
        <w:rPr>
          <w:spacing w:val="-5"/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T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E</w:t>
      </w:r>
    </w:p>
    <w:p w:rsidR="00235722" w:rsidRDefault="007D7CA6">
      <w:pPr>
        <w:spacing w:before="7" w:line="260" w:lineRule="exact"/>
        <w:ind w:left="3960" w:right="3772" w:hanging="720"/>
        <w:rPr>
          <w:sz w:val="24"/>
          <w:szCs w:val="24"/>
        </w:rPr>
      </w:pPr>
      <w:r>
        <w:rPr>
          <w:spacing w:val="-5"/>
          <w:sz w:val="24"/>
          <w:szCs w:val="24"/>
        </w:rPr>
        <w:t>W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EDNU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=DN</w:t>
      </w:r>
      <w:r>
        <w:rPr>
          <w:spacing w:val="5"/>
          <w:sz w:val="24"/>
          <w:szCs w:val="24"/>
        </w:rPr>
        <w:t>U</w:t>
      </w:r>
      <w:r>
        <w:rPr>
          <w:spacing w:val="-2"/>
          <w:sz w:val="24"/>
          <w:szCs w:val="24"/>
        </w:rPr>
        <w:t>M</w:t>
      </w:r>
      <w:r>
        <w:rPr>
          <w:spacing w:val="-1"/>
          <w:sz w:val="24"/>
          <w:szCs w:val="24"/>
        </w:rPr>
        <w:t>B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SS</w:t>
      </w:r>
      <w:r>
        <w:rPr>
          <w:sz w:val="24"/>
          <w:szCs w:val="24"/>
        </w:rPr>
        <w:t>N=</w:t>
      </w:r>
      <w:r>
        <w:rPr>
          <w:spacing w:val="6"/>
          <w:sz w:val="24"/>
          <w:szCs w:val="24"/>
        </w:rPr>
        <w:t>S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 xml:space="preserve">N 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-2"/>
          <w:sz w:val="24"/>
          <w:szCs w:val="24"/>
        </w:rPr>
        <w:t>L</w:t>
      </w:r>
      <w:r>
        <w:rPr>
          <w:spacing w:val="5"/>
          <w:sz w:val="24"/>
          <w:szCs w:val="24"/>
        </w:rPr>
        <w:t>N</w:t>
      </w:r>
      <w:r>
        <w:rPr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=</w:t>
      </w:r>
      <w:r>
        <w:rPr>
          <w:spacing w:val="-3"/>
          <w:sz w:val="24"/>
          <w:szCs w:val="24"/>
        </w:rPr>
        <w:t>’</w:t>
      </w:r>
      <w:r>
        <w:rPr>
          <w:spacing w:val="6"/>
          <w:sz w:val="24"/>
          <w:szCs w:val="24"/>
        </w:rPr>
        <w:t>S</w:t>
      </w:r>
      <w:r>
        <w:rPr>
          <w:spacing w:val="1"/>
          <w:sz w:val="24"/>
          <w:szCs w:val="24"/>
        </w:rPr>
        <w:t>m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3"/>
          <w:sz w:val="24"/>
          <w:szCs w:val="24"/>
        </w:rPr>
        <w:t>’</w:t>
      </w:r>
      <w:r>
        <w:rPr>
          <w:sz w:val="24"/>
          <w:szCs w:val="24"/>
        </w:rPr>
        <w:t>)</w:t>
      </w:r>
    </w:p>
    <w:p w:rsidR="00235722" w:rsidRDefault="007D7CA6">
      <w:pPr>
        <w:spacing w:line="260" w:lineRule="exact"/>
        <w:ind w:left="1800"/>
        <w:rPr>
          <w:sz w:val="24"/>
          <w:szCs w:val="24"/>
        </w:rPr>
      </w:pPr>
      <w:r>
        <w:rPr>
          <w:sz w:val="24"/>
          <w:szCs w:val="24"/>
        </w:rPr>
        <w:t>UN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ON</w:t>
      </w:r>
    </w:p>
    <w:p w:rsidR="00235722" w:rsidRDefault="007D7CA6">
      <w:pPr>
        <w:spacing w:line="260" w:lineRule="exact"/>
        <w:ind w:left="2520"/>
        <w:rPr>
          <w:sz w:val="24"/>
          <w:szCs w:val="24"/>
        </w:rPr>
      </w:pPr>
      <w:r>
        <w:rPr>
          <w:spacing w:val="2"/>
          <w:sz w:val="24"/>
          <w:szCs w:val="24"/>
        </w:rPr>
        <w:t>(</w:t>
      </w: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TD</w:t>
      </w:r>
      <w:r>
        <w:rPr>
          <w:spacing w:val="2"/>
          <w:sz w:val="24"/>
          <w:szCs w:val="24"/>
        </w:rPr>
        <w:t>I</w:t>
      </w:r>
      <w:r>
        <w:rPr>
          <w:spacing w:val="1"/>
          <w:sz w:val="24"/>
          <w:szCs w:val="24"/>
        </w:rPr>
        <w:t>S</w:t>
      </w:r>
      <w:r>
        <w:rPr>
          <w:spacing w:val="-2"/>
          <w:sz w:val="24"/>
          <w:szCs w:val="24"/>
        </w:rPr>
        <w:t>T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NU</w:t>
      </w:r>
      <w:r>
        <w:rPr>
          <w:spacing w:val="-2"/>
          <w:sz w:val="24"/>
          <w:szCs w:val="24"/>
        </w:rPr>
        <w:t>M</w:t>
      </w:r>
      <w:r>
        <w:rPr>
          <w:spacing w:val="-1"/>
          <w:sz w:val="24"/>
          <w:szCs w:val="24"/>
        </w:rPr>
        <w:t>B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</w:t>
      </w:r>
    </w:p>
    <w:p w:rsidR="00235722" w:rsidRDefault="00AC1525">
      <w:pPr>
        <w:spacing w:before="2"/>
        <w:ind w:left="3240"/>
        <w:rPr>
          <w:sz w:val="24"/>
          <w:szCs w:val="24"/>
        </w:rPr>
      </w:pPr>
      <w:r w:rsidRPr="00AC1525">
        <w:pict>
          <v:group id="_x0000_s1268" style="position:absolute;left:0;text-align:left;margin-left:89.5pt;margin-top:-82.8pt;width:337.7pt;height:111.4pt;z-index:-1483;mso-position-horizontal-relative:page" coordorigin="1790,-1656" coordsize="6754,2228">
            <v:shape id="_x0000_s1276" style="position:absolute;left:1800;top:-1646;width:3331;height:274" coordorigin="1800,-1646" coordsize="3331,274" path="m1800,-1372r3331,l5131,-1646r-3331,l1800,-1372xe" fillcolor="yellow" stroked="f">
              <v:path arrowok="t"/>
            </v:shape>
            <v:shape id="_x0000_s1275" style="position:absolute;left:1800;top:-1372;width:5606;height:278" coordorigin="1800,-1372" coordsize="5606,278" path="m1800,-1094r5606,l7406,-1372r-5606,l1800,-1094xe" fillcolor="yellow" stroked="f">
              <v:path arrowok="t"/>
            </v:shape>
            <v:shape id="_x0000_s1274" style="position:absolute;left:1800;top:-1094;width:6624;height:274" coordorigin="1800,-1094" coordsize="6624,274" path="m1800,-820r6624,l8424,-1094r-6624,l1800,-820xe" fillcolor="yellow" stroked="f">
              <v:path arrowok="t"/>
            </v:shape>
            <v:shape id="_x0000_s1273" style="position:absolute;left:1800;top:-820;width:4541;height:278" coordorigin="1800,-820" coordsize="4541,278" path="m1800,-542r4541,l6341,-820r-4541,l1800,-542xe" fillcolor="yellow" stroked="f">
              <v:path arrowok="t"/>
            </v:shape>
            <v:shape id="_x0000_s1272" style="position:absolute;left:1800;top:-542;width:773;height:274" coordorigin="1800,-542" coordsize="773,274" path="m1800,-268r773,l2573,-542r-773,l1800,-268xe" fillcolor="yellow" stroked="f">
              <v:path arrowok="t"/>
            </v:shape>
            <v:shape id="_x0000_s1271" style="position:absolute;left:1800;top:-268;width:4051;height:278" coordorigin="1800,-268" coordsize="4051,278" path="m1800,10r4051,l5851,-268r-4051,l1800,10xe" fillcolor="yellow" stroked="f">
              <v:path arrowok="t"/>
            </v:shape>
            <v:shape id="_x0000_s1270" style="position:absolute;left:3240;top:10;width:3475;height:274" coordorigin="3240,10" coordsize="3475,274" path="m3240,284r3475,l6715,10r-3475,l3240,284xe" fillcolor="yellow" stroked="f">
              <v:path arrowok="t"/>
            </v:shape>
            <v:shape id="_x0000_s1269" style="position:absolute;left:1800;top:284;width:6734;height:278" coordorigin="1800,284" coordsize="6734,278" path="m1800,562r6734,l8534,284r-6734,l1800,562xe" fillcolor="yellow" stroked="f">
              <v:path arrowok="t"/>
            </v:shape>
            <w10:wrap anchorx="page"/>
          </v:group>
        </w:pict>
      </w:r>
      <w:r w:rsidR="007D7CA6">
        <w:rPr>
          <w:spacing w:val="-3"/>
          <w:sz w:val="24"/>
          <w:szCs w:val="24"/>
        </w:rPr>
        <w:t>F</w:t>
      </w:r>
      <w:r w:rsidR="007D7CA6">
        <w:rPr>
          <w:spacing w:val="-1"/>
          <w:sz w:val="24"/>
          <w:szCs w:val="24"/>
        </w:rPr>
        <w:t>R</w:t>
      </w:r>
      <w:r w:rsidR="007D7CA6">
        <w:rPr>
          <w:spacing w:val="5"/>
          <w:sz w:val="24"/>
          <w:szCs w:val="24"/>
        </w:rPr>
        <w:t>O</w:t>
      </w:r>
      <w:r w:rsidR="007D7CA6">
        <w:rPr>
          <w:sz w:val="24"/>
          <w:szCs w:val="24"/>
        </w:rPr>
        <w:t>M</w:t>
      </w:r>
      <w:r w:rsidR="007D7CA6">
        <w:rPr>
          <w:spacing w:val="-5"/>
          <w:sz w:val="24"/>
          <w:szCs w:val="24"/>
        </w:rPr>
        <w:t>W</w:t>
      </w:r>
      <w:r w:rsidR="007D7CA6">
        <w:rPr>
          <w:spacing w:val="5"/>
          <w:sz w:val="24"/>
          <w:szCs w:val="24"/>
        </w:rPr>
        <w:t>O</w:t>
      </w:r>
      <w:r w:rsidR="007D7CA6">
        <w:rPr>
          <w:spacing w:val="3"/>
          <w:sz w:val="24"/>
          <w:szCs w:val="24"/>
        </w:rPr>
        <w:t>R</w:t>
      </w:r>
      <w:r w:rsidR="007D7CA6">
        <w:rPr>
          <w:spacing w:val="-5"/>
          <w:sz w:val="24"/>
          <w:szCs w:val="24"/>
        </w:rPr>
        <w:t>K</w:t>
      </w:r>
      <w:r w:rsidR="007D7CA6">
        <w:rPr>
          <w:spacing w:val="1"/>
          <w:sz w:val="24"/>
          <w:szCs w:val="24"/>
        </w:rPr>
        <w:t>S</w:t>
      </w:r>
      <w:r w:rsidR="007D7CA6">
        <w:rPr>
          <w:sz w:val="24"/>
          <w:szCs w:val="24"/>
        </w:rPr>
        <w:t>_ON,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2"/>
          <w:sz w:val="24"/>
          <w:szCs w:val="24"/>
        </w:rPr>
        <w:t>M</w:t>
      </w:r>
      <w:r w:rsidR="007D7CA6">
        <w:rPr>
          <w:spacing w:val="1"/>
          <w:sz w:val="24"/>
          <w:szCs w:val="24"/>
        </w:rPr>
        <w:t>P</w:t>
      </w:r>
      <w:r w:rsidR="007D7CA6">
        <w:rPr>
          <w:spacing w:val="-2"/>
          <w:sz w:val="24"/>
          <w:szCs w:val="24"/>
        </w:rPr>
        <w:t>L</w:t>
      </w:r>
      <w:r w:rsidR="007D7CA6">
        <w:rPr>
          <w:sz w:val="24"/>
          <w:szCs w:val="24"/>
        </w:rPr>
        <w:t>OY</w:t>
      </w:r>
      <w:r w:rsidR="007D7CA6">
        <w:rPr>
          <w:spacing w:val="2"/>
          <w:sz w:val="24"/>
          <w:szCs w:val="24"/>
        </w:rPr>
        <w:t>E</w:t>
      </w:r>
      <w:r w:rsidR="007D7CA6">
        <w:rPr>
          <w:sz w:val="24"/>
          <w:szCs w:val="24"/>
        </w:rPr>
        <w:t>E</w:t>
      </w:r>
    </w:p>
    <w:p w:rsidR="00235722" w:rsidRDefault="007D7CA6">
      <w:pPr>
        <w:spacing w:line="260" w:lineRule="exact"/>
        <w:ind w:left="3960"/>
        <w:rPr>
          <w:sz w:val="24"/>
          <w:szCs w:val="24"/>
        </w:rPr>
      </w:pPr>
      <w:r>
        <w:rPr>
          <w:spacing w:val="-5"/>
          <w:sz w:val="24"/>
          <w:szCs w:val="24"/>
        </w:rPr>
        <w:t>W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SS</w:t>
      </w:r>
      <w:r>
        <w:rPr>
          <w:sz w:val="24"/>
          <w:szCs w:val="24"/>
        </w:rPr>
        <w:t>N=</w:t>
      </w:r>
      <w:r>
        <w:rPr>
          <w:spacing w:val="1"/>
          <w:sz w:val="24"/>
          <w:szCs w:val="24"/>
        </w:rPr>
        <w:t>SS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NA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=’</w:t>
      </w:r>
      <w:r>
        <w:rPr>
          <w:spacing w:val="6"/>
          <w:sz w:val="24"/>
          <w:szCs w:val="24"/>
        </w:rPr>
        <w:t>S</w:t>
      </w:r>
      <w:r>
        <w:rPr>
          <w:spacing w:val="-4"/>
          <w:sz w:val="24"/>
          <w:szCs w:val="24"/>
        </w:rPr>
        <w:t>m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3"/>
          <w:sz w:val="24"/>
          <w:szCs w:val="24"/>
        </w:rPr>
        <w:t>’</w:t>
      </w:r>
      <w:r>
        <w:rPr>
          <w:sz w:val="24"/>
          <w:szCs w:val="24"/>
        </w:rPr>
        <w:t>);</w:t>
      </w:r>
    </w:p>
    <w:p w:rsidR="00235722" w:rsidRDefault="00235722">
      <w:pPr>
        <w:spacing w:before="1" w:line="280" w:lineRule="exact"/>
        <w:rPr>
          <w:sz w:val="28"/>
          <w:szCs w:val="28"/>
        </w:rPr>
      </w:pPr>
    </w:p>
    <w:p w:rsidR="00235722" w:rsidRDefault="007D7CA6">
      <w:pPr>
        <w:ind w:left="1800" w:right="1175"/>
        <w:rPr>
          <w:sz w:val="24"/>
          <w:szCs w:val="24"/>
        </w:rPr>
      </w:pPr>
      <w:r>
        <w:rPr>
          <w:b/>
          <w:spacing w:val="1"/>
          <w:sz w:val="24"/>
          <w:szCs w:val="24"/>
        </w:rPr>
        <w:t>Qu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 xml:space="preserve">y: </w:t>
      </w:r>
      <w:r>
        <w:rPr>
          <w:b/>
          <w:spacing w:val="4"/>
          <w:sz w:val="24"/>
          <w:szCs w:val="24"/>
        </w:rPr>
        <w:t>M</w:t>
      </w:r>
      <w:r>
        <w:rPr>
          <w:b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k</w:t>
      </w:r>
      <w:r>
        <w:rPr>
          <w:b/>
          <w:sz w:val="24"/>
          <w:szCs w:val="24"/>
        </w:rPr>
        <w:t>ea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i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tofall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2"/>
          <w:sz w:val="24"/>
          <w:szCs w:val="24"/>
        </w:rPr>
        <w:t>j</w:t>
      </w:r>
      <w:r>
        <w:rPr>
          <w:b/>
          <w:spacing w:val="-1"/>
          <w:sz w:val="24"/>
          <w:szCs w:val="24"/>
        </w:rPr>
        <w:t>ec</w:t>
      </w:r>
      <w:r>
        <w:rPr>
          <w:b/>
          <w:sz w:val="24"/>
          <w:szCs w:val="24"/>
        </w:rPr>
        <w:t xml:space="preserve">t </w:t>
      </w:r>
      <w:r>
        <w:rPr>
          <w:b/>
          <w:spacing w:val="1"/>
          <w:sz w:val="24"/>
          <w:szCs w:val="24"/>
        </w:rPr>
        <w:t>nu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b</w:t>
      </w:r>
      <w:r>
        <w:rPr>
          <w:b/>
          <w:spacing w:val="4"/>
          <w:sz w:val="24"/>
          <w:szCs w:val="24"/>
        </w:rPr>
        <w:t>e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s</w:t>
      </w:r>
      <w:r>
        <w:rPr>
          <w:b/>
          <w:spacing w:val="-3"/>
          <w:sz w:val="24"/>
          <w:szCs w:val="24"/>
        </w:rPr>
        <w:t>f</w:t>
      </w:r>
      <w:r>
        <w:rPr>
          <w:b/>
          <w:spacing w:val="5"/>
          <w:sz w:val="24"/>
          <w:szCs w:val="24"/>
        </w:rPr>
        <w:t>o</w:t>
      </w:r>
      <w:r>
        <w:rPr>
          <w:b/>
          <w:sz w:val="24"/>
          <w:szCs w:val="24"/>
        </w:rPr>
        <w:t>r</w:t>
      </w:r>
      <w:r>
        <w:rPr>
          <w:b/>
          <w:spacing w:val="6"/>
          <w:sz w:val="24"/>
          <w:szCs w:val="24"/>
        </w:rPr>
        <w:t>p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2"/>
          <w:sz w:val="24"/>
          <w:szCs w:val="24"/>
        </w:rPr>
        <w:t>j</w:t>
      </w:r>
      <w:r>
        <w:rPr>
          <w:b/>
          <w:spacing w:val="-1"/>
          <w:sz w:val="24"/>
          <w:szCs w:val="24"/>
        </w:rPr>
        <w:t>ec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s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at 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vo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 xml:space="preserve">vean 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oy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ew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o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e</w:t>
      </w:r>
      <w:r>
        <w:rPr>
          <w:b/>
          <w:spacing w:val="-4"/>
          <w:sz w:val="24"/>
          <w:szCs w:val="24"/>
        </w:rPr>
        <w:t>l</w:t>
      </w:r>
      <w:r>
        <w:rPr>
          <w:b/>
          <w:spacing w:val="10"/>
          <w:sz w:val="24"/>
          <w:szCs w:val="24"/>
        </w:rPr>
        <w:t>a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 xml:space="preserve">t 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eis</w:t>
      </w:r>
      <w:r>
        <w:rPr>
          <w:b/>
          <w:spacing w:val="2"/>
          <w:sz w:val="24"/>
          <w:szCs w:val="24"/>
        </w:rPr>
        <w:t>‘</w:t>
      </w:r>
      <w:r>
        <w:rPr>
          <w:b/>
          <w:spacing w:val="1"/>
          <w:sz w:val="24"/>
          <w:szCs w:val="24"/>
        </w:rPr>
        <w:t>S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i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’asawo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-3"/>
          <w:sz w:val="24"/>
          <w:szCs w:val="24"/>
        </w:rPr>
        <w:t>k</w:t>
      </w:r>
      <w:r>
        <w:rPr>
          <w:b/>
          <w:spacing w:val="4"/>
          <w:sz w:val="24"/>
          <w:szCs w:val="24"/>
        </w:rPr>
        <w:t>e</w:t>
      </w:r>
      <w:r>
        <w:rPr>
          <w:b/>
          <w:sz w:val="24"/>
          <w:szCs w:val="24"/>
        </w:rPr>
        <w:t>ra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dasa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ag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rof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 xml:space="preserve">e </w:t>
      </w:r>
      <w:r>
        <w:rPr>
          <w:b/>
          <w:spacing w:val="1"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a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at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s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 xml:space="preserve">e 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2"/>
          <w:sz w:val="24"/>
          <w:szCs w:val="24"/>
        </w:rPr>
        <w:t>j</w:t>
      </w:r>
      <w:r>
        <w:rPr>
          <w:b/>
          <w:spacing w:val="-1"/>
          <w:sz w:val="24"/>
          <w:szCs w:val="24"/>
        </w:rPr>
        <w:t>ec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.</w:t>
      </w:r>
    </w:p>
    <w:p w:rsidR="00235722" w:rsidRDefault="00235722">
      <w:pPr>
        <w:spacing w:before="20" w:line="220" w:lineRule="exact"/>
        <w:rPr>
          <w:sz w:val="22"/>
          <w:szCs w:val="22"/>
        </w:rPr>
      </w:pPr>
    </w:p>
    <w:p w:rsidR="00235722" w:rsidRDefault="007D7CA6">
      <w:pPr>
        <w:spacing w:before="29"/>
        <w:ind w:left="1800"/>
        <w:rPr>
          <w:sz w:val="24"/>
          <w:szCs w:val="24"/>
        </w:rPr>
      </w:pPr>
      <w:r>
        <w:rPr>
          <w:spacing w:val="2"/>
          <w:sz w:val="24"/>
          <w:szCs w:val="24"/>
        </w:rPr>
        <w:t>(</w:t>
      </w: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TD</w:t>
      </w:r>
      <w:r>
        <w:rPr>
          <w:spacing w:val="2"/>
          <w:sz w:val="24"/>
          <w:szCs w:val="24"/>
        </w:rPr>
        <w:t>I</w:t>
      </w:r>
      <w:r>
        <w:rPr>
          <w:spacing w:val="1"/>
          <w:sz w:val="24"/>
          <w:szCs w:val="24"/>
        </w:rPr>
        <w:t>S</w:t>
      </w:r>
      <w:r>
        <w:rPr>
          <w:spacing w:val="-2"/>
          <w:sz w:val="24"/>
          <w:szCs w:val="24"/>
        </w:rPr>
        <w:t>T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NU</w:t>
      </w:r>
      <w:r>
        <w:rPr>
          <w:spacing w:val="-2"/>
          <w:sz w:val="24"/>
          <w:szCs w:val="24"/>
        </w:rPr>
        <w:t>M</w:t>
      </w:r>
      <w:r>
        <w:rPr>
          <w:spacing w:val="-1"/>
          <w:sz w:val="24"/>
          <w:szCs w:val="24"/>
        </w:rPr>
        <w:t>B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</w:t>
      </w:r>
    </w:p>
    <w:p w:rsidR="00235722" w:rsidRDefault="007D7CA6">
      <w:pPr>
        <w:spacing w:line="260" w:lineRule="exact"/>
        <w:ind w:left="2520"/>
        <w:rPr>
          <w:sz w:val="24"/>
          <w:szCs w:val="24"/>
        </w:rPr>
      </w:pP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</w:t>
      </w:r>
      <w:r>
        <w:rPr>
          <w:spacing w:val="-2"/>
          <w:sz w:val="24"/>
          <w:szCs w:val="24"/>
        </w:rPr>
        <w:t>J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,D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P</w:t>
      </w:r>
      <w:r>
        <w:rPr>
          <w:spacing w:val="-5"/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T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E</w:t>
      </w:r>
    </w:p>
    <w:p w:rsidR="00235722" w:rsidRDefault="007D7CA6">
      <w:pPr>
        <w:spacing w:before="7" w:line="260" w:lineRule="exact"/>
        <w:ind w:left="3960" w:right="3772" w:hanging="720"/>
        <w:rPr>
          <w:sz w:val="24"/>
          <w:szCs w:val="24"/>
        </w:rPr>
      </w:pPr>
      <w:r>
        <w:rPr>
          <w:spacing w:val="-5"/>
          <w:sz w:val="24"/>
          <w:szCs w:val="24"/>
        </w:rPr>
        <w:t>W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EDNU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=DN</w:t>
      </w:r>
      <w:r>
        <w:rPr>
          <w:spacing w:val="5"/>
          <w:sz w:val="24"/>
          <w:szCs w:val="24"/>
        </w:rPr>
        <w:t>U</w:t>
      </w:r>
      <w:r>
        <w:rPr>
          <w:spacing w:val="-2"/>
          <w:sz w:val="24"/>
          <w:szCs w:val="24"/>
        </w:rPr>
        <w:t>M</w:t>
      </w:r>
      <w:r>
        <w:rPr>
          <w:spacing w:val="-1"/>
          <w:sz w:val="24"/>
          <w:szCs w:val="24"/>
        </w:rPr>
        <w:t>B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SS</w:t>
      </w:r>
      <w:r>
        <w:rPr>
          <w:sz w:val="24"/>
          <w:szCs w:val="24"/>
        </w:rPr>
        <w:t>N=</w:t>
      </w:r>
      <w:r>
        <w:rPr>
          <w:spacing w:val="6"/>
          <w:sz w:val="24"/>
          <w:szCs w:val="24"/>
        </w:rPr>
        <w:t>S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 xml:space="preserve">N 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-2"/>
          <w:sz w:val="24"/>
          <w:szCs w:val="24"/>
        </w:rPr>
        <w:t>L</w:t>
      </w:r>
      <w:r>
        <w:rPr>
          <w:spacing w:val="5"/>
          <w:sz w:val="24"/>
          <w:szCs w:val="24"/>
        </w:rPr>
        <w:t>N</w:t>
      </w:r>
      <w:r>
        <w:rPr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=</w:t>
      </w:r>
      <w:r>
        <w:rPr>
          <w:spacing w:val="-3"/>
          <w:sz w:val="24"/>
          <w:szCs w:val="24"/>
        </w:rPr>
        <w:t>’</w:t>
      </w:r>
      <w:r>
        <w:rPr>
          <w:spacing w:val="6"/>
          <w:sz w:val="24"/>
          <w:szCs w:val="24"/>
        </w:rPr>
        <w:t>S</w:t>
      </w:r>
      <w:r>
        <w:rPr>
          <w:spacing w:val="1"/>
          <w:sz w:val="24"/>
          <w:szCs w:val="24"/>
        </w:rPr>
        <w:t>m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3"/>
          <w:sz w:val="24"/>
          <w:szCs w:val="24"/>
        </w:rPr>
        <w:t>’</w:t>
      </w:r>
      <w:r>
        <w:rPr>
          <w:sz w:val="24"/>
          <w:szCs w:val="24"/>
        </w:rPr>
        <w:t>)</w:t>
      </w:r>
    </w:p>
    <w:p w:rsidR="00235722" w:rsidRDefault="007D7CA6">
      <w:pPr>
        <w:spacing w:line="260" w:lineRule="exact"/>
        <w:ind w:left="1800"/>
        <w:rPr>
          <w:sz w:val="24"/>
          <w:szCs w:val="24"/>
        </w:rPr>
      </w:pP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6"/>
          <w:sz w:val="24"/>
          <w:szCs w:val="24"/>
        </w:rPr>
        <w:t>C</w:t>
      </w:r>
      <w:r>
        <w:rPr>
          <w:sz w:val="24"/>
          <w:szCs w:val="24"/>
        </w:rPr>
        <w:t>T</w:t>
      </w:r>
    </w:p>
    <w:p w:rsidR="00235722" w:rsidRDefault="007D7CA6">
      <w:pPr>
        <w:spacing w:line="260" w:lineRule="exact"/>
        <w:ind w:left="2520"/>
        <w:rPr>
          <w:sz w:val="24"/>
          <w:szCs w:val="24"/>
        </w:rPr>
      </w:pPr>
      <w:r>
        <w:rPr>
          <w:spacing w:val="2"/>
          <w:sz w:val="24"/>
          <w:szCs w:val="24"/>
        </w:rPr>
        <w:t>(</w:t>
      </w: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TD</w:t>
      </w:r>
      <w:r>
        <w:rPr>
          <w:spacing w:val="2"/>
          <w:sz w:val="24"/>
          <w:szCs w:val="24"/>
        </w:rPr>
        <w:t>I</w:t>
      </w:r>
      <w:r>
        <w:rPr>
          <w:spacing w:val="1"/>
          <w:sz w:val="24"/>
          <w:szCs w:val="24"/>
        </w:rPr>
        <w:t>S</w:t>
      </w:r>
      <w:r>
        <w:rPr>
          <w:spacing w:val="-2"/>
          <w:sz w:val="24"/>
          <w:szCs w:val="24"/>
        </w:rPr>
        <w:t>T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NU</w:t>
      </w:r>
      <w:r>
        <w:rPr>
          <w:spacing w:val="-2"/>
          <w:sz w:val="24"/>
          <w:szCs w:val="24"/>
        </w:rPr>
        <w:t>M</w:t>
      </w:r>
      <w:r>
        <w:rPr>
          <w:spacing w:val="-1"/>
          <w:sz w:val="24"/>
          <w:szCs w:val="24"/>
        </w:rPr>
        <w:t>B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</w:t>
      </w:r>
    </w:p>
    <w:p w:rsidR="00235722" w:rsidRDefault="00AC1525">
      <w:pPr>
        <w:spacing w:before="2"/>
        <w:ind w:left="3240"/>
        <w:rPr>
          <w:sz w:val="24"/>
          <w:szCs w:val="24"/>
        </w:rPr>
      </w:pPr>
      <w:r w:rsidRPr="00AC1525">
        <w:pict>
          <v:group id="_x0000_s1259" style="position:absolute;left:0;text-align:left;margin-left:89.5pt;margin-top:-82.8pt;width:337.7pt;height:111.4pt;z-index:-1482;mso-position-horizontal-relative:page" coordorigin="1790,-1656" coordsize="6754,2228">
            <v:shape id="_x0000_s1267" style="position:absolute;left:1800;top:-1646;width:3331;height:274" coordorigin="1800,-1646" coordsize="3331,274" path="m1800,-1372r3331,l5131,-1646r-3331,l1800,-1372xe" fillcolor="yellow" stroked="f">
              <v:path arrowok="t"/>
            </v:shape>
            <v:shape id="_x0000_s1266" style="position:absolute;left:1800;top:-1372;width:5606;height:278" coordorigin="1800,-1372" coordsize="5606,278" path="m1800,-1094r5606,l7406,-1372r-5606,l1800,-1094xe" fillcolor="yellow" stroked="f">
              <v:path arrowok="t"/>
            </v:shape>
            <v:shape id="_x0000_s1265" style="position:absolute;left:1800;top:-1094;width:6624;height:274" coordorigin="1800,-1094" coordsize="6624,274" path="m1800,-820r6624,l8424,-1094r-6624,l1800,-820xe" fillcolor="yellow" stroked="f">
              <v:path arrowok="t"/>
            </v:shape>
            <v:shape id="_x0000_s1264" style="position:absolute;left:1800;top:-820;width:4541;height:278" coordorigin="1800,-820" coordsize="4541,278" path="m1800,-542r4541,l6341,-820r-4541,l1800,-542xe" fillcolor="yellow" stroked="f">
              <v:path arrowok="t"/>
            </v:shape>
            <v:shape id="_x0000_s1263" style="position:absolute;left:1800;top:-542;width:1291;height:274" coordorigin="1800,-542" coordsize="1291,274" path="m1800,-268r1291,l3091,-542r-1291,l1800,-268xe" fillcolor="yellow" stroked="f">
              <v:path arrowok="t"/>
            </v:shape>
            <v:shape id="_x0000_s1262" style="position:absolute;left:1800;top:-268;width:4051;height:278" coordorigin="1800,-268" coordsize="4051,278" path="m1800,10r4051,l5851,-268r-4051,l1800,10xe" fillcolor="yellow" stroked="f">
              <v:path arrowok="t"/>
            </v:shape>
            <v:shape id="_x0000_s1261" style="position:absolute;left:1800;top:10;width:4915;height:274" coordorigin="1800,10" coordsize="4915,274" path="m1800,284r4915,l6715,10r-4915,l1800,284xe" fillcolor="yellow" stroked="f">
              <v:path arrowok="t"/>
            </v:shape>
            <v:shape id="_x0000_s1260" style="position:absolute;left:1800;top:284;width:6734;height:278" coordorigin="1800,284" coordsize="6734,278" path="m1800,562r6734,l8534,284r-6734,l1800,562xe" fillcolor="yellow" stroked="f">
              <v:path arrowok="t"/>
            </v:shape>
            <w10:wrap anchorx="page"/>
          </v:group>
        </w:pict>
      </w:r>
      <w:r w:rsidR="007D7CA6">
        <w:rPr>
          <w:spacing w:val="-3"/>
          <w:sz w:val="24"/>
          <w:szCs w:val="24"/>
        </w:rPr>
        <w:t>F</w:t>
      </w:r>
      <w:r w:rsidR="007D7CA6">
        <w:rPr>
          <w:spacing w:val="-1"/>
          <w:sz w:val="24"/>
          <w:szCs w:val="24"/>
        </w:rPr>
        <w:t>R</w:t>
      </w:r>
      <w:r w:rsidR="007D7CA6">
        <w:rPr>
          <w:spacing w:val="5"/>
          <w:sz w:val="24"/>
          <w:szCs w:val="24"/>
        </w:rPr>
        <w:t>O</w:t>
      </w:r>
      <w:r w:rsidR="007D7CA6">
        <w:rPr>
          <w:sz w:val="24"/>
          <w:szCs w:val="24"/>
        </w:rPr>
        <w:t>M</w:t>
      </w:r>
      <w:r w:rsidR="007D7CA6">
        <w:rPr>
          <w:spacing w:val="-5"/>
          <w:sz w:val="24"/>
          <w:szCs w:val="24"/>
        </w:rPr>
        <w:t>W</w:t>
      </w:r>
      <w:r w:rsidR="007D7CA6">
        <w:rPr>
          <w:spacing w:val="5"/>
          <w:sz w:val="24"/>
          <w:szCs w:val="24"/>
        </w:rPr>
        <w:t>O</w:t>
      </w:r>
      <w:r w:rsidR="007D7CA6">
        <w:rPr>
          <w:spacing w:val="3"/>
          <w:sz w:val="24"/>
          <w:szCs w:val="24"/>
        </w:rPr>
        <w:t>R</w:t>
      </w:r>
      <w:r w:rsidR="007D7CA6">
        <w:rPr>
          <w:spacing w:val="-5"/>
          <w:sz w:val="24"/>
          <w:szCs w:val="24"/>
        </w:rPr>
        <w:t>K</w:t>
      </w:r>
      <w:r w:rsidR="007D7CA6">
        <w:rPr>
          <w:spacing w:val="1"/>
          <w:sz w:val="24"/>
          <w:szCs w:val="24"/>
        </w:rPr>
        <w:t>S</w:t>
      </w:r>
      <w:r w:rsidR="007D7CA6">
        <w:rPr>
          <w:sz w:val="24"/>
          <w:szCs w:val="24"/>
        </w:rPr>
        <w:t>_ON,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2"/>
          <w:sz w:val="24"/>
          <w:szCs w:val="24"/>
        </w:rPr>
        <w:t>M</w:t>
      </w:r>
      <w:r w:rsidR="007D7CA6">
        <w:rPr>
          <w:spacing w:val="1"/>
          <w:sz w:val="24"/>
          <w:szCs w:val="24"/>
        </w:rPr>
        <w:t>P</w:t>
      </w:r>
      <w:r w:rsidR="007D7CA6">
        <w:rPr>
          <w:spacing w:val="-2"/>
          <w:sz w:val="24"/>
          <w:szCs w:val="24"/>
        </w:rPr>
        <w:t>L</w:t>
      </w:r>
      <w:r w:rsidR="007D7CA6">
        <w:rPr>
          <w:sz w:val="24"/>
          <w:szCs w:val="24"/>
        </w:rPr>
        <w:t>OY</w:t>
      </w:r>
      <w:r w:rsidR="007D7CA6">
        <w:rPr>
          <w:spacing w:val="2"/>
          <w:sz w:val="24"/>
          <w:szCs w:val="24"/>
        </w:rPr>
        <w:t>E</w:t>
      </w:r>
      <w:r w:rsidR="007D7CA6">
        <w:rPr>
          <w:sz w:val="24"/>
          <w:szCs w:val="24"/>
        </w:rPr>
        <w:t>E</w:t>
      </w:r>
    </w:p>
    <w:p w:rsidR="00235722" w:rsidRDefault="007D7CA6">
      <w:pPr>
        <w:spacing w:line="260" w:lineRule="exact"/>
        <w:ind w:left="3960"/>
        <w:rPr>
          <w:sz w:val="24"/>
          <w:szCs w:val="24"/>
        </w:rPr>
      </w:pPr>
      <w:r>
        <w:rPr>
          <w:spacing w:val="-5"/>
          <w:sz w:val="24"/>
          <w:szCs w:val="24"/>
        </w:rPr>
        <w:t>W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SS</w:t>
      </w:r>
      <w:r>
        <w:rPr>
          <w:sz w:val="24"/>
          <w:szCs w:val="24"/>
        </w:rPr>
        <w:t>N=</w:t>
      </w:r>
      <w:r>
        <w:rPr>
          <w:spacing w:val="1"/>
          <w:sz w:val="24"/>
          <w:szCs w:val="24"/>
        </w:rPr>
        <w:t>SS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NA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=’</w:t>
      </w:r>
      <w:r>
        <w:rPr>
          <w:spacing w:val="6"/>
          <w:sz w:val="24"/>
          <w:szCs w:val="24"/>
        </w:rPr>
        <w:t>S</w:t>
      </w:r>
      <w:r>
        <w:rPr>
          <w:spacing w:val="-4"/>
          <w:sz w:val="24"/>
          <w:szCs w:val="24"/>
        </w:rPr>
        <w:t>m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3"/>
          <w:sz w:val="24"/>
          <w:szCs w:val="24"/>
        </w:rPr>
        <w:t>’</w:t>
      </w:r>
      <w:r>
        <w:rPr>
          <w:sz w:val="24"/>
          <w:szCs w:val="24"/>
        </w:rPr>
        <w:t>);</w:t>
      </w:r>
    </w:p>
    <w:p w:rsidR="00235722" w:rsidRDefault="00235722">
      <w:pPr>
        <w:spacing w:before="1" w:line="280" w:lineRule="exact"/>
        <w:rPr>
          <w:sz w:val="28"/>
          <w:szCs w:val="28"/>
        </w:rPr>
      </w:pPr>
    </w:p>
    <w:p w:rsidR="00235722" w:rsidRDefault="007D7CA6">
      <w:pPr>
        <w:ind w:left="1800" w:right="1190"/>
        <w:rPr>
          <w:sz w:val="24"/>
          <w:szCs w:val="24"/>
        </w:rPr>
      </w:pPr>
      <w:r>
        <w:rPr>
          <w:b/>
          <w:spacing w:val="1"/>
          <w:sz w:val="24"/>
          <w:szCs w:val="24"/>
        </w:rPr>
        <w:t>Qu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 xml:space="preserve">y: </w:t>
      </w:r>
      <w:r>
        <w:rPr>
          <w:b/>
          <w:spacing w:val="4"/>
          <w:sz w:val="24"/>
          <w:szCs w:val="24"/>
        </w:rPr>
        <w:t>M</w:t>
      </w:r>
      <w:r>
        <w:rPr>
          <w:b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k</w:t>
      </w:r>
      <w:r>
        <w:rPr>
          <w:b/>
          <w:sz w:val="24"/>
          <w:szCs w:val="24"/>
        </w:rPr>
        <w:t>ea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i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tofall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2"/>
          <w:sz w:val="24"/>
          <w:szCs w:val="24"/>
        </w:rPr>
        <w:t>j</w:t>
      </w:r>
      <w:r>
        <w:rPr>
          <w:b/>
          <w:spacing w:val="-1"/>
          <w:sz w:val="24"/>
          <w:szCs w:val="24"/>
        </w:rPr>
        <w:t>ec</w:t>
      </w:r>
      <w:r>
        <w:rPr>
          <w:b/>
          <w:sz w:val="24"/>
          <w:szCs w:val="24"/>
        </w:rPr>
        <w:t xml:space="preserve">t </w:t>
      </w:r>
      <w:r>
        <w:rPr>
          <w:b/>
          <w:spacing w:val="1"/>
          <w:sz w:val="24"/>
          <w:szCs w:val="24"/>
        </w:rPr>
        <w:t>nu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b</w:t>
      </w:r>
      <w:r>
        <w:rPr>
          <w:b/>
          <w:spacing w:val="4"/>
          <w:sz w:val="24"/>
          <w:szCs w:val="24"/>
        </w:rPr>
        <w:t>e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s</w:t>
      </w:r>
      <w:r>
        <w:rPr>
          <w:b/>
          <w:spacing w:val="-3"/>
          <w:sz w:val="24"/>
          <w:szCs w:val="24"/>
        </w:rPr>
        <w:t>f</w:t>
      </w:r>
      <w:r>
        <w:rPr>
          <w:b/>
          <w:spacing w:val="5"/>
          <w:sz w:val="24"/>
          <w:szCs w:val="24"/>
        </w:rPr>
        <w:t>o</w:t>
      </w:r>
      <w:r>
        <w:rPr>
          <w:b/>
          <w:sz w:val="24"/>
          <w:szCs w:val="24"/>
        </w:rPr>
        <w:t>r</w:t>
      </w:r>
      <w:r>
        <w:rPr>
          <w:b/>
          <w:spacing w:val="6"/>
          <w:sz w:val="24"/>
          <w:szCs w:val="24"/>
        </w:rPr>
        <w:t>p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2"/>
          <w:sz w:val="24"/>
          <w:szCs w:val="24"/>
        </w:rPr>
        <w:t>j</w:t>
      </w:r>
      <w:r>
        <w:rPr>
          <w:b/>
          <w:spacing w:val="-1"/>
          <w:sz w:val="24"/>
          <w:szCs w:val="24"/>
        </w:rPr>
        <w:t>ec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s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at 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vo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 xml:space="preserve">vean 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oy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ew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o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e</w:t>
      </w:r>
      <w:r>
        <w:rPr>
          <w:b/>
          <w:spacing w:val="-4"/>
          <w:sz w:val="24"/>
          <w:szCs w:val="24"/>
        </w:rPr>
        <w:t>l</w:t>
      </w:r>
      <w:r>
        <w:rPr>
          <w:b/>
          <w:spacing w:val="5"/>
          <w:sz w:val="24"/>
          <w:szCs w:val="24"/>
        </w:rPr>
        <w:t>a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 xml:space="preserve">t 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eis</w:t>
      </w:r>
      <w:r>
        <w:rPr>
          <w:b/>
          <w:spacing w:val="2"/>
          <w:sz w:val="24"/>
          <w:szCs w:val="24"/>
        </w:rPr>
        <w:t>‘</w:t>
      </w:r>
      <w:r>
        <w:rPr>
          <w:b/>
          <w:spacing w:val="1"/>
          <w:sz w:val="24"/>
          <w:szCs w:val="24"/>
        </w:rPr>
        <w:t>S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i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’asa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ag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rof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 xml:space="preserve">e </w:t>
      </w:r>
      <w:r>
        <w:rPr>
          <w:b/>
          <w:spacing w:val="1"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a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6"/>
          <w:sz w:val="24"/>
          <w:szCs w:val="24"/>
        </w:rPr>
        <w:t>n</w:t>
      </w:r>
      <w:r>
        <w:rPr>
          <w:b/>
          <w:sz w:val="24"/>
          <w:szCs w:val="24"/>
        </w:rPr>
        <w:t>t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h</w:t>
      </w:r>
      <w:r>
        <w:rPr>
          <w:b/>
          <w:spacing w:val="-5"/>
          <w:sz w:val="24"/>
          <w:szCs w:val="24"/>
        </w:rPr>
        <w:t>a</w:t>
      </w:r>
      <w:r>
        <w:rPr>
          <w:b/>
          <w:sz w:val="24"/>
          <w:szCs w:val="24"/>
        </w:rPr>
        <w:t xml:space="preserve">t 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o</w:t>
      </w:r>
      <w:r>
        <w:rPr>
          <w:b/>
          <w:spacing w:val="-3"/>
          <w:sz w:val="24"/>
          <w:szCs w:val="24"/>
        </w:rPr>
        <w:t>n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ols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 xml:space="preserve">e 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2"/>
          <w:sz w:val="24"/>
          <w:szCs w:val="24"/>
        </w:rPr>
        <w:t>j</w:t>
      </w:r>
      <w:r>
        <w:rPr>
          <w:b/>
          <w:spacing w:val="-1"/>
          <w:sz w:val="24"/>
          <w:szCs w:val="24"/>
        </w:rPr>
        <w:t>ec</w:t>
      </w:r>
      <w:r>
        <w:rPr>
          <w:b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bu</w:t>
      </w:r>
      <w:r>
        <w:rPr>
          <w:b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otasa wo</w:t>
      </w:r>
      <w:r>
        <w:rPr>
          <w:b/>
          <w:spacing w:val="-1"/>
          <w:sz w:val="24"/>
          <w:szCs w:val="24"/>
        </w:rPr>
        <w:t>r</w:t>
      </w:r>
      <w:r>
        <w:rPr>
          <w:b/>
          <w:spacing w:val="-3"/>
          <w:sz w:val="24"/>
          <w:szCs w:val="24"/>
        </w:rPr>
        <w:t>k</w:t>
      </w:r>
      <w:r>
        <w:rPr>
          <w:b/>
          <w:spacing w:val="4"/>
          <w:sz w:val="24"/>
          <w:szCs w:val="24"/>
        </w:rPr>
        <w:t>e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.</w:t>
      </w:r>
    </w:p>
    <w:p w:rsidR="00235722" w:rsidRDefault="00235722">
      <w:pPr>
        <w:spacing w:before="2" w:line="240" w:lineRule="exact"/>
        <w:rPr>
          <w:sz w:val="24"/>
          <w:szCs w:val="24"/>
        </w:rPr>
      </w:pPr>
    </w:p>
    <w:p w:rsidR="00235722" w:rsidRDefault="007D7CA6">
      <w:pPr>
        <w:spacing w:before="29"/>
        <w:ind w:left="1800"/>
        <w:rPr>
          <w:sz w:val="24"/>
          <w:szCs w:val="24"/>
        </w:rPr>
      </w:pPr>
      <w:r>
        <w:rPr>
          <w:spacing w:val="2"/>
          <w:sz w:val="24"/>
          <w:szCs w:val="24"/>
        </w:rPr>
        <w:t>(</w:t>
      </w: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TD</w:t>
      </w:r>
      <w:r>
        <w:rPr>
          <w:spacing w:val="2"/>
          <w:sz w:val="24"/>
          <w:szCs w:val="24"/>
        </w:rPr>
        <w:t>I</w:t>
      </w:r>
      <w:r>
        <w:rPr>
          <w:spacing w:val="1"/>
          <w:sz w:val="24"/>
          <w:szCs w:val="24"/>
        </w:rPr>
        <w:t>S</w:t>
      </w:r>
      <w:r>
        <w:rPr>
          <w:spacing w:val="-3"/>
          <w:sz w:val="24"/>
          <w:szCs w:val="24"/>
        </w:rPr>
        <w:t>T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NU</w:t>
      </w:r>
      <w:r>
        <w:rPr>
          <w:spacing w:val="-2"/>
          <w:sz w:val="24"/>
          <w:szCs w:val="24"/>
        </w:rPr>
        <w:t>M</w:t>
      </w:r>
      <w:r>
        <w:rPr>
          <w:spacing w:val="-1"/>
          <w:sz w:val="24"/>
          <w:szCs w:val="24"/>
        </w:rPr>
        <w:t>B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</w:t>
      </w:r>
    </w:p>
    <w:p w:rsidR="00235722" w:rsidRDefault="007D7CA6">
      <w:pPr>
        <w:spacing w:before="2"/>
        <w:ind w:left="2520"/>
        <w:rPr>
          <w:sz w:val="24"/>
          <w:szCs w:val="24"/>
        </w:rPr>
      </w:pP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</w:t>
      </w:r>
      <w:r>
        <w:rPr>
          <w:spacing w:val="-2"/>
          <w:sz w:val="24"/>
          <w:szCs w:val="24"/>
        </w:rPr>
        <w:t>J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,D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P</w:t>
      </w:r>
      <w:r>
        <w:rPr>
          <w:spacing w:val="-5"/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T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E</w:t>
      </w:r>
    </w:p>
    <w:p w:rsidR="00235722" w:rsidRDefault="007D7CA6">
      <w:pPr>
        <w:spacing w:line="260" w:lineRule="exact"/>
        <w:ind w:left="3240"/>
        <w:rPr>
          <w:sz w:val="24"/>
          <w:szCs w:val="24"/>
        </w:rPr>
      </w:pPr>
      <w:r>
        <w:rPr>
          <w:spacing w:val="-5"/>
          <w:sz w:val="24"/>
          <w:szCs w:val="24"/>
        </w:rPr>
        <w:t>W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EDNU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=DN</w:t>
      </w:r>
      <w:r>
        <w:rPr>
          <w:spacing w:val="5"/>
          <w:sz w:val="24"/>
          <w:szCs w:val="24"/>
        </w:rPr>
        <w:t>U</w:t>
      </w:r>
      <w:r>
        <w:rPr>
          <w:spacing w:val="-2"/>
          <w:sz w:val="24"/>
          <w:szCs w:val="24"/>
        </w:rPr>
        <w:t>M</w:t>
      </w:r>
      <w:r>
        <w:rPr>
          <w:spacing w:val="-1"/>
          <w:sz w:val="24"/>
          <w:szCs w:val="24"/>
        </w:rPr>
        <w:t>B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SS</w:t>
      </w:r>
      <w:r>
        <w:rPr>
          <w:sz w:val="24"/>
          <w:szCs w:val="24"/>
        </w:rPr>
        <w:t>N=</w:t>
      </w:r>
      <w:r>
        <w:rPr>
          <w:spacing w:val="6"/>
          <w:sz w:val="24"/>
          <w:szCs w:val="24"/>
        </w:rPr>
        <w:t>S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N</w:t>
      </w:r>
    </w:p>
    <w:p w:rsidR="00235722" w:rsidRDefault="00AC1525">
      <w:pPr>
        <w:spacing w:before="2" w:line="260" w:lineRule="exact"/>
        <w:ind w:left="3240"/>
        <w:rPr>
          <w:sz w:val="24"/>
          <w:szCs w:val="24"/>
        </w:rPr>
      </w:pPr>
      <w:r w:rsidRPr="00AC1525">
        <w:pict>
          <v:group id="_x0000_s1250" style="position:absolute;left:0;text-align:left;margin-left:89.5pt;margin-top:-41.5pt;width:337.7pt;height:111.4pt;z-index:-1481;mso-position-horizontal-relative:page" coordorigin="1790,-830" coordsize="6754,2228">
            <v:shape id="_x0000_s1258" style="position:absolute;left:1800;top:-820;width:3331;height:278" coordorigin="1800,-820" coordsize="3331,278" path="m1800,-542r3331,l5131,-820r-3331,l1800,-542xe" fillcolor="yellow" stroked="f">
              <v:path arrowok="t"/>
            </v:shape>
            <v:shape id="_x0000_s1257" style="position:absolute;left:1800;top:-542;width:5606;height:274" coordorigin="1800,-542" coordsize="5606,274" path="m1800,-268r5606,l7406,-542r-5606,l1800,-268xe" fillcolor="yellow" stroked="f">
              <v:path arrowok="t"/>
            </v:shape>
            <v:shape id="_x0000_s1256" style="position:absolute;left:1800;top:-268;width:6624;height:278" coordorigin="1800,-268" coordsize="6624,278" path="m1800,10r6624,l8424,-268r-6624,l1800,10xe" fillcolor="yellow" stroked="f">
              <v:path arrowok="t"/>
            </v:shape>
            <v:shape id="_x0000_s1255" style="position:absolute;left:1800;top:10;width:3821;height:274" coordorigin="1800,10" coordsize="3821,274" path="m1800,284r3821,l5621,10r-3821,l1800,284xe" fillcolor="yellow" stroked="f">
              <v:path arrowok="t"/>
            </v:shape>
            <v:shape id="_x0000_s1254" style="position:absolute;left:1800;top:284;width:773;height:278" coordorigin="1800,284" coordsize="773,278" path="m1800,562r773,l2573,284r-773,l1800,562xe" fillcolor="yellow" stroked="f">
              <v:path arrowok="t"/>
            </v:shape>
            <v:shape id="_x0000_s1253" style="position:absolute;left:1800;top:562;width:4051;height:274" coordorigin="1800,562" coordsize="4051,274" path="m1800,836r4051,l5851,562r-4051,l1800,836xe" fillcolor="yellow" stroked="f">
              <v:path arrowok="t"/>
            </v:shape>
            <v:shape id="_x0000_s1252" style="position:absolute;left:1800;top:836;width:4915;height:278" coordorigin="1800,836" coordsize="4915,278" path="m1800,1114r4915,l6715,836r-4915,l1800,1114xe" fillcolor="yellow" stroked="f">
              <v:path arrowok="t"/>
            </v:shape>
            <v:shape id="_x0000_s1251" style="position:absolute;left:1800;top:1114;width:6734;height:274" coordorigin="1800,1114" coordsize="6734,274" path="m1800,1388r6734,l8534,1114r-6734,l1800,1388xe" fillcolor="yellow" stroked="f">
              <v:path arrowok="t"/>
            </v:shape>
            <w10:wrap anchorx="page"/>
          </v:group>
        </w:pict>
      </w:r>
      <w:r w:rsidR="007D7CA6">
        <w:rPr>
          <w:spacing w:val="-5"/>
          <w:position w:val="-1"/>
          <w:sz w:val="24"/>
          <w:szCs w:val="24"/>
        </w:rPr>
        <w:t>A</w:t>
      </w:r>
      <w:r w:rsidR="007D7CA6">
        <w:rPr>
          <w:position w:val="-1"/>
          <w:sz w:val="24"/>
          <w:szCs w:val="24"/>
        </w:rPr>
        <w:t>ND</w:t>
      </w:r>
      <w:r w:rsidR="007D7CA6">
        <w:rPr>
          <w:spacing w:val="-2"/>
          <w:position w:val="-1"/>
          <w:sz w:val="24"/>
          <w:szCs w:val="24"/>
        </w:rPr>
        <w:t>L</w:t>
      </w:r>
      <w:r w:rsidR="007D7CA6">
        <w:rPr>
          <w:spacing w:val="5"/>
          <w:position w:val="-1"/>
          <w:sz w:val="24"/>
          <w:szCs w:val="24"/>
        </w:rPr>
        <w:t>N</w:t>
      </w:r>
      <w:r w:rsidR="007D7CA6">
        <w:rPr>
          <w:position w:val="-1"/>
          <w:sz w:val="24"/>
          <w:szCs w:val="24"/>
        </w:rPr>
        <w:t>A</w:t>
      </w:r>
      <w:r w:rsidR="007D7CA6">
        <w:rPr>
          <w:spacing w:val="-2"/>
          <w:position w:val="-1"/>
          <w:sz w:val="24"/>
          <w:szCs w:val="24"/>
        </w:rPr>
        <w:t>M</w:t>
      </w:r>
      <w:r w:rsidR="007D7CA6">
        <w:rPr>
          <w:spacing w:val="2"/>
          <w:position w:val="-1"/>
          <w:sz w:val="24"/>
          <w:szCs w:val="24"/>
        </w:rPr>
        <w:t>E</w:t>
      </w:r>
      <w:r w:rsidR="007D7CA6">
        <w:rPr>
          <w:position w:val="-1"/>
          <w:sz w:val="24"/>
          <w:szCs w:val="24"/>
        </w:rPr>
        <w:t>=</w:t>
      </w:r>
      <w:r w:rsidR="007D7CA6">
        <w:rPr>
          <w:spacing w:val="-3"/>
          <w:position w:val="-1"/>
          <w:sz w:val="24"/>
          <w:szCs w:val="24"/>
        </w:rPr>
        <w:t>’</w:t>
      </w:r>
      <w:r w:rsidR="007D7CA6">
        <w:rPr>
          <w:spacing w:val="6"/>
          <w:position w:val="-1"/>
          <w:sz w:val="24"/>
          <w:szCs w:val="24"/>
        </w:rPr>
        <w:t>S</w:t>
      </w:r>
      <w:r w:rsidR="007D7CA6">
        <w:rPr>
          <w:spacing w:val="1"/>
          <w:position w:val="-1"/>
          <w:sz w:val="24"/>
          <w:szCs w:val="24"/>
        </w:rPr>
        <w:t>m</w:t>
      </w:r>
      <w:r w:rsidR="007D7CA6">
        <w:rPr>
          <w:spacing w:val="-9"/>
          <w:position w:val="-1"/>
          <w:sz w:val="24"/>
          <w:szCs w:val="24"/>
        </w:rPr>
        <w:t>i</w:t>
      </w:r>
      <w:r w:rsidR="007D7CA6">
        <w:rPr>
          <w:spacing w:val="10"/>
          <w:position w:val="-1"/>
          <w:sz w:val="24"/>
          <w:szCs w:val="24"/>
        </w:rPr>
        <w:t>t</w:t>
      </w:r>
      <w:r w:rsidR="007D7CA6">
        <w:rPr>
          <w:spacing w:val="-5"/>
          <w:position w:val="-1"/>
          <w:sz w:val="24"/>
          <w:szCs w:val="24"/>
        </w:rPr>
        <w:t>h</w:t>
      </w:r>
      <w:r w:rsidR="007D7CA6">
        <w:rPr>
          <w:spacing w:val="-3"/>
          <w:position w:val="-1"/>
          <w:sz w:val="24"/>
          <w:szCs w:val="24"/>
        </w:rPr>
        <w:t>’</w:t>
      </w:r>
      <w:r w:rsidR="007D7CA6">
        <w:rPr>
          <w:position w:val="-1"/>
          <w:sz w:val="24"/>
          <w:szCs w:val="24"/>
        </w:rPr>
        <w:t>)</w:t>
      </w:r>
    </w:p>
    <w:p w:rsidR="00235722" w:rsidRDefault="007D7CA6">
      <w:pPr>
        <w:spacing w:before="2"/>
        <w:ind w:left="1800"/>
        <w:rPr>
          <w:sz w:val="24"/>
          <w:szCs w:val="24"/>
        </w:rPr>
      </w:pP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NUS</w:t>
      </w:r>
    </w:p>
    <w:p w:rsidR="00235722" w:rsidRDefault="007D7CA6">
      <w:pPr>
        <w:spacing w:before="2"/>
        <w:ind w:left="2520"/>
        <w:rPr>
          <w:sz w:val="24"/>
          <w:szCs w:val="24"/>
        </w:rPr>
      </w:pPr>
      <w:r>
        <w:rPr>
          <w:spacing w:val="2"/>
          <w:sz w:val="24"/>
          <w:szCs w:val="24"/>
        </w:rPr>
        <w:t>(</w:t>
      </w: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TD</w:t>
      </w:r>
      <w:r>
        <w:rPr>
          <w:spacing w:val="2"/>
          <w:sz w:val="24"/>
          <w:szCs w:val="24"/>
        </w:rPr>
        <w:t>I</w:t>
      </w:r>
      <w:r>
        <w:rPr>
          <w:spacing w:val="1"/>
          <w:sz w:val="24"/>
          <w:szCs w:val="24"/>
        </w:rPr>
        <w:t>S</w:t>
      </w:r>
      <w:r>
        <w:rPr>
          <w:spacing w:val="-2"/>
          <w:sz w:val="24"/>
          <w:szCs w:val="24"/>
        </w:rPr>
        <w:t>T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NU</w:t>
      </w:r>
      <w:r>
        <w:rPr>
          <w:spacing w:val="-2"/>
          <w:sz w:val="24"/>
          <w:szCs w:val="24"/>
        </w:rPr>
        <w:t>M</w:t>
      </w:r>
      <w:r>
        <w:rPr>
          <w:spacing w:val="-1"/>
          <w:sz w:val="24"/>
          <w:szCs w:val="24"/>
        </w:rPr>
        <w:t>B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</w:t>
      </w:r>
    </w:p>
    <w:p w:rsidR="00235722" w:rsidRDefault="007D7CA6">
      <w:pPr>
        <w:spacing w:line="260" w:lineRule="exact"/>
        <w:ind w:left="3240"/>
        <w:rPr>
          <w:sz w:val="24"/>
          <w:szCs w:val="24"/>
        </w:rPr>
      </w:pP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M</w:t>
      </w:r>
      <w:r>
        <w:rPr>
          <w:spacing w:val="-5"/>
          <w:sz w:val="24"/>
          <w:szCs w:val="24"/>
        </w:rPr>
        <w:t>W</w:t>
      </w:r>
      <w:r>
        <w:rPr>
          <w:spacing w:val="5"/>
          <w:sz w:val="24"/>
          <w:szCs w:val="24"/>
        </w:rPr>
        <w:t>O</w:t>
      </w:r>
      <w:r>
        <w:rPr>
          <w:spacing w:val="3"/>
          <w:sz w:val="24"/>
          <w:szCs w:val="24"/>
        </w:rPr>
        <w:t>R</w:t>
      </w:r>
      <w:r>
        <w:rPr>
          <w:spacing w:val="-5"/>
          <w:sz w:val="24"/>
          <w:szCs w:val="24"/>
        </w:rPr>
        <w:t>K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_ON,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E</w:t>
      </w:r>
    </w:p>
    <w:p w:rsidR="00235722" w:rsidRDefault="007D7CA6">
      <w:pPr>
        <w:spacing w:before="2"/>
        <w:ind w:left="3960"/>
        <w:rPr>
          <w:sz w:val="24"/>
          <w:szCs w:val="24"/>
        </w:rPr>
      </w:pPr>
      <w:r>
        <w:rPr>
          <w:spacing w:val="-5"/>
          <w:sz w:val="24"/>
          <w:szCs w:val="24"/>
        </w:rPr>
        <w:t>W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SS</w:t>
      </w:r>
      <w:r>
        <w:rPr>
          <w:sz w:val="24"/>
          <w:szCs w:val="24"/>
        </w:rPr>
        <w:t>N=</w:t>
      </w:r>
      <w:r>
        <w:rPr>
          <w:spacing w:val="1"/>
          <w:sz w:val="24"/>
          <w:szCs w:val="24"/>
        </w:rPr>
        <w:t>SS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NA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=’</w:t>
      </w:r>
      <w:r>
        <w:rPr>
          <w:spacing w:val="6"/>
          <w:sz w:val="24"/>
          <w:szCs w:val="24"/>
        </w:rPr>
        <w:t>S</w:t>
      </w:r>
      <w:r>
        <w:rPr>
          <w:spacing w:val="-4"/>
          <w:sz w:val="24"/>
          <w:szCs w:val="24"/>
        </w:rPr>
        <w:t>m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3"/>
          <w:sz w:val="24"/>
          <w:szCs w:val="24"/>
        </w:rPr>
        <w:t>’</w:t>
      </w:r>
      <w:r>
        <w:rPr>
          <w:sz w:val="24"/>
          <w:szCs w:val="24"/>
        </w:rPr>
        <w:t>);</w:t>
      </w:r>
    </w:p>
    <w:p w:rsidR="00235722" w:rsidRDefault="00235722">
      <w:pPr>
        <w:spacing w:before="5" w:line="120" w:lineRule="exact"/>
        <w:rPr>
          <w:sz w:val="12"/>
          <w:szCs w:val="12"/>
        </w:rPr>
      </w:pPr>
    </w:p>
    <w:p w:rsidR="00235722" w:rsidRDefault="00235722">
      <w:pPr>
        <w:spacing w:line="200" w:lineRule="exact"/>
      </w:pPr>
    </w:p>
    <w:p w:rsidR="00235722" w:rsidRDefault="007D7CA6">
      <w:pPr>
        <w:ind w:left="1800"/>
        <w:rPr>
          <w:sz w:val="28"/>
          <w:szCs w:val="28"/>
        </w:rPr>
      </w:pPr>
      <w:r>
        <w:rPr>
          <w:b/>
          <w:spacing w:val="4"/>
          <w:sz w:val="28"/>
          <w:szCs w:val="28"/>
        </w:rPr>
        <w:t>S</w:t>
      </w:r>
      <w:r>
        <w:rPr>
          <w:b/>
          <w:spacing w:val="-6"/>
          <w:sz w:val="28"/>
          <w:szCs w:val="28"/>
        </w:rPr>
        <w:t>u</w:t>
      </w:r>
      <w:r>
        <w:rPr>
          <w:b/>
          <w:spacing w:val="-1"/>
          <w:sz w:val="28"/>
          <w:szCs w:val="28"/>
        </w:rPr>
        <w:t>b</w:t>
      </w:r>
      <w:r>
        <w:rPr>
          <w:b/>
          <w:spacing w:val="2"/>
          <w:sz w:val="28"/>
          <w:szCs w:val="28"/>
        </w:rPr>
        <w:t>s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6"/>
          <w:sz w:val="28"/>
          <w:szCs w:val="28"/>
        </w:rPr>
        <w:t>r</w:t>
      </w:r>
      <w:r>
        <w:rPr>
          <w:b/>
          <w:spacing w:val="4"/>
          <w:sz w:val="28"/>
          <w:szCs w:val="28"/>
        </w:rPr>
        <w:t>i</w:t>
      </w:r>
      <w:r>
        <w:rPr>
          <w:b/>
          <w:spacing w:val="-6"/>
          <w:sz w:val="28"/>
          <w:szCs w:val="28"/>
        </w:rPr>
        <w:t>n</w:t>
      </w:r>
      <w:r>
        <w:rPr>
          <w:b/>
          <w:sz w:val="28"/>
          <w:szCs w:val="28"/>
        </w:rPr>
        <w:t>g</w:t>
      </w:r>
      <w:r>
        <w:rPr>
          <w:b/>
          <w:spacing w:val="3"/>
          <w:sz w:val="28"/>
          <w:szCs w:val="28"/>
        </w:rPr>
        <w:t>P</w:t>
      </w:r>
      <w:r>
        <w:rPr>
          <w:b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tt</w:t>
      </w:r>
      <w:r>
        <w:rPr>
          <w:b/>
          <w:spacing w:val="1"/>
          <w:sz w:val="28"/>
          <w:szCs w:val="28"/>
        </w:rPr>
        <w:t>e</w:t>
      </w:r>
      <w:r>
        <w:rPr>
          <w:b/>
          <w:spacing w:val="6"/>
          <w:sz w:val="28"/>
          <w:szCs w:val="28"/>
        </w:rPr>
        <w:t>r</w:t>
      </w:r>
      <w:r>
        <w:rPr>
          <w:b/>
          <w:sz w:val="28"/>
          <w:szCs w:val="28"/>
        </w:rPr>
        <w:t>n</w:t>
      </w:r>
      <w:r>
        <w:rPr>
          <w:b/>
          <w:spacing w:val="6"/>
          <w:sz w:val="28"/>
          <w:szCs w:val="28"/>
        </w:rPr>
        <w:t>M</w:t>
      </w:r>
      <w:r>
        <w:rPr>
          <w:b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6"/>
          <w:sz w:val="28"/>
          <w:szCs w:val="28"/>
        </w:rPr>
        <w:t>c</w:t>
      </w:r>
      <w:r>
        <w:rPr>
          <w:b/>
          <w:spacing w:val="-6"/>
          <w:sz w:val="28"/>
          <w:szCs w:val="28"/>
        </w:rPr>
        <w:t>h</w:t>
      </w:r>
      <w:r>
        <w:rPr>
          <w:b/>
          <w:spacing w:val="4"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</w:t>
      </w:r>
    </w:p>
    <w:p w:rsidR="00235722" w:rsidRDefault="007D7CA6">
      <w:pPr>
        <w:spacing w:line="280" w:lineRule="exact"/>
        <w:ind w:left="1800"/>
        <w:rPr>
          <w:sz w:val="24"/>
          <w:szCs w:val="24"/>
        </w:rPr>
        <w:sectPr w:rsidR="00235722">
          <w:pgSz w:w="12240" w:h="15840"/>
          <w:pgMar w:top="860" w:right="0" w:bottom="280" w:left="0" w:header="673" w:footer="625" w:gutter="0"/>
          <w:cols w:space="720"/>
        </w:sectPr>
      </w:pPr>
      <w:r>
        <w:rPr>
          <w:spacing w:val="2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L</w:t>
      </w:r>
      <w:r>
        <w:rPr>
          <w:spacing w:val="6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K</w:t>
      </w:r>
      <w:r>
        <w:rPr>
          <w:position w:val="-1"/>
          <w:sz w:val="24"/>
          <w:szCs w:val="24"/>
        </w:rPr>
        <w:t xml:space="preserve">E 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9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6"/>
          <w:position w:val="-1"/>
          <w:sz w:val="24"/>
          <w:szCs w:val="24"/>
        </w:rPr>
        <w:t>r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6"/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>t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r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su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dto</w:t>
      </w:r>
      <w:r>
        <w:rPr>
          <w:spacing w:val="-6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9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e p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3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6"/>
          <w:position w:val="-1"/>
          <w:sz w:val="24"/>
          <w:szCs w:val="24"/>
        </w:rPr>
        <w:t>r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gs</w:t>
      </w:r>
    </w:p>
    <w:p w:rsidR="00235722" w:rsidRDefault="00235722">
      <w:pPr>
        <w:spacing w:before="8" w:line="160" w:lineRule="exact"/>
        <w:rPr>
          <w:sz w:val="16"/>
          <w:szCs w:val="16"/>
        </w:rPr>
      </w:pPr>
    </w:p>
    <w:p w:rsidR="00235722" w:rsidRDefault="00235722">
      <w:pPr>
        <w:spacing w:line="200" w:lineRule="exact"/>
      </w:pPr>
    </w:p>
    <w:p w:rsidR="00235722" w:rsidRDefault="007D7CA6">
      <w:pPr>
        <w:tabs>
          <w:tab w:val="left" w:pos="2160"/>
        </w:tabs>
        <w:spacing w:before="37" w:line="260" w:lineRule="exact"/>
        <w:ind w:left="2160" w:right="1998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wo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ac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d:</w:t>
      </w:r>
      <w:r>
        <w:rPr>
          <w:spacing w:val="-3"/>
          <w:sz w:val="24"/>
          <w:szCs w:val="24"/>
        </w:rPr>
        <w:t>‘</w:t>
      </w:r>
      <w:r>
        <w:rPr>
          <w:spacing w:val="2"/>
          <w:sz w:val="24"/>
          <w:szCs w:val="24"/>
        </w:rPr>
        <w:t>%</w:t>
      </w:r>
      <w:r>
        <w:rPr>
          <w:sz w:val="24"/>
          <w:szCs w:val="24"/>
        </w:rPr>
        <w:t>‘</w:t>
      </w:r>
      <w:r>
        <w:rPr>
          <w:spacing w:val="2"/>
          <w:sz w:val="24"/>
          <w:szCs w:val="24"/>
        </w:rPr>
        <w:t>(</w:t>
      </w:r>
      <w:r>
        <w:rPr>
          <w:sz w:val="24"/>
          <w:szCs w:val="24"/>
        </w:rPr>
        <w:t>or</w:t>
      </w:r>
      <w:r>
        <w:rPr>
          <w:spacing w:val="-3"/>
          <w:sz w:val="24"/>
          <w:szCs w:val="24"/>
        </w:rPr>
        <w:t>‘</w:t>
      </w:r>
      <w:r>
        <w:rPr>
          <w:sz w:val="24"/>
          <w:szCs w:val="24"/>
        </w:rPr>
        <w:t>*‘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>im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)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p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ac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b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1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ac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3"/>
          <w:sz w:val="24"/>
          <w:szCs w:val="24"/>
        </w:rPr>
        <w:t>‘</w:t>
      </w:r>
      <w:r>
        <w:rPr>
          <w:sz w:val="24"/>
          <w:szCs w:val="24"/>
        </w:rPr>
        <w:t>_’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ac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sa</w:t>
      </w:r>
      <w:r>
        <w:rPr>
          <w:spacing w:val="-2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g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b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4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ac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</w:p>
    <w:p w:rsidR="00235722" w:rsidRDefault="00235722">
      <w:pPr>
        <w:spacing w:before="18" w:line="260" w:lineRule="exact"/>
        <w:rPr>
          <w:sz w:val="26"/>
          <w:szCs w:val="26"/>
        </w:rPr>
      </w:pPr>
    </w:p>
    <w:p w:rsidR="00235722" w:rsidRDefault="00AC1525">
      <w:pPr>
        <w:spacing w:line="260" w:lineRule="exact"/>
        <w:ind w:left="1800" w:right="1397"/>
        <w:rPr>
          <w:sz w:val="24"/>
          <w:szCs w:val="24"/>
        </w:rPr>
      </w:pPr>
      <w:r w:rsidRPr="00AC1525">
        <w:pict>
          <v:group id="_x0000_s1248" style="position:absolute;left:0;text-align:left;margin-left:0;margin-top:54pt;width:612pt;height:0;z-index:-1480;mso-position-horizontal-relative:page;mso-position-vertical-relative:page" coordorigin=",1080" coordsize="12240,0">
            <v:shape id="_x0000_s1249" style="position:absolute;top:1080;width:12240;height:0" coordorigin=",1080" coordsize="12240,0" path="m,1080r12240,e" filled="f" strokeweight=".25397mm">
              <v:path arrowok="t"/>
            </v:shape>
            <w10:wrap anchorx="page" anchory="page"/>
          </v:group>
        </w:pict>
      </w:r>
      <w:r w:rsidR="007D7CA6">
        <w:rPr>
          <w:b/>
          <w:spacing w:val="1"/>
          <w:sz w:val="24"/>
          <w:szCs w:val="24"/>
        </w:rPr>
        <w:t>Qu</w:t>
      </w:r>
      <w:r w:rsidR="007D7CA6">
        <w:rPr>
          <w:b/>
          <w:spacing w:val="-1"/>
          <w:sz w:val="24"/>
          <w:szCs w:val="24"/>
        </w:rPr>
        <w:t>e</w:t>
      </w:r>
      <w:r w:rsidR="007D7CA6">
        <w:rPr>
          <w:b/>
          <w:spacing w:val="-6"/>
          <w:sz w:val="24"/>
          <w:szCs w:val="24"/>
        </w:rPr>
        <w:t>r</w:t>
      </w:r>
      <w:r w:rsidR="007D7CA6">
        <w:rPr>
          <w:b/>
          <w:sz w:val="24"/>
          <w:szCs w:val="24"/>
        </w:rPr>
        <w:t>y:R</w:t>
      </w:r>
      <w:r w:rsidR="007D7CA6">
        <w:rPr>
          <w:b/>
          <w:spacing w:val="-1"/>
          <w:sz w:val="24"/>
          <w:szCs w:val="24"/>
        </w:rPr>
        <w:t>e</w:t>
      </w:r>
      <w:r w:rsidR="007D7CA6">
        <w:rPr>
          <w:b/>
          <w:spacing w:val="2"/>
          <w:sz w:val="24"/>
          <w:szCs w:val="24"/>
        </w:rPr>
        <w:t>t</w:t>
      </w:r>
      <w:r w:rsidR="007D7CA6">
        <w:rPr>
          <w:b/>
          <w:spacing w:val="-6"/>
          <w:sz w:val="24"/>
          <w:szCs w:val="24"/>
        </w:rPr>
        <w:t>r</w:t>
      </w:r>
      <w:r w:rsidR="007D7CA6">
        <w:rPr>
          <w:b/>
          <w:sz w:val="24"/>
          <w:szCs w:val="24"/>
        </w:rPr>
        <w:t>i</w:t>
      </w:r>
      <w:r w:rsidR="007D7CA6">
        <w:rPr>
          <w:b/>
          <w:spacing w:val="-1"/>
          <w:sz w:val="24"/>
          <w:szCs w:val="24"/>
        </w:rPr>
        <w:t>e</w:t>
      </w:r>
      <w:r w:rsidR="007D7CA6">
        <w:rPr>
          <w:b/>
          <w:spacing w:val="5"/>
          <w:sz w:val="24"/>
          <w:szCs w:val="24"/>
        </w:rPr>
        <w:t>v</w:t>
      </w:r>
      <w:r w:rsidR="007D7CA6">
        <w:rPr>
          <w:b/>
          <w:sz w:val="24"/>
          <w:szCs w:val="24"/>
        </w:rPr>
        <w:t>eall</w:t>
      </w:r>
      <w:r w:rsidR="007D7CA6">
        <w:rPr>
          <w:b/>
          <w:spacing w:val="-1"/>
          <w:sz w:val="24"/>
          <w:szCs w:val="24"/>
        </w:rPr>
        <w:t>e</w:t>
      </w:r>
      <w:r w:rsidR="007D7CA6">
        <w:rPr>
          <w:b/>
          <w:spacing w:val="-3"/>
          <w:sz w:val="24"/>
          <w:szCs w:val="24"/>
        </w:rPr>
        <w:t>m</w:t>
      </w:r>
      <w:r w:rsidR="007D7CA6">
        <w:rPr>
          <w:b/>
          <w:spacing w:val="6"/>
          <w:sz w:val="24"/>
          <w:szCs w:val="24"/>
        </w:rPr>
        <w:t>p</w:t>
      </w:r>
      <w:r w:rsidR="007D7CA6">
        <w:rPr>
          <w:b/>
          <w:spacing w:val="-4"/>
          <w:sz w:val="24"/>
          <w:szCs w:val="24"/>
        </w:rPr>
        <w:t>l</w:t>
      </w:r>
      <w:r w:rsidR="007D7CA6">
        <w:rPr>
          <w:b/>
          <w:sz w:val="24"/>
          <w:szCs w:val="24"/>
        </w:rPr>
        <w:t>oy</w:t>
      </w:r>
      <w:r w:rsidR="007D7CA6">
        <w:rPr>
          <w:b/>
          <w:spacing w:val="-1"/>
          <w:sz w:val="24"/>
          <w:szCs w:val="24"/>
        </w:rPr>
        <w:t>e</w:t>
      </w:r>
      <w:r w:rsidR="007D7CA6">
        <w:rPr>
          <w:b/>
          <w:spacing w:val="4"/>
          <w:sz w:val="24"/>
          <w:szCs w:val="24"/>
        </w:rPr>
        <w:t>e</w:t>
      </w:r>
      <w:r w:rsidR="007D7CA6">
        <w:rPr>
          <w:b/>
          <w:sz w:val="24"/>
          <w:szCs w:val="24"/>
        </w:rPr>
        <w:t>sw</w:t>
      </w:r>
      <w:r w:rsidR="007D7CA6">
        <w:rPr>
          <w:b/>
          <w:spacing w:val="1"/>
          <w:sz w:val="24"/>
          <w:szCs w:val="24"/>
        </w:rPr>
        <w:t>h</w:t>
      </w:r>
      <w:r w:rsidR="007D7CA6">
        <w:rPr>
          <w:b/>
          <w:sz w:val="24"/>
          <w:szCs w:val="24"/>
        </w:rPr>
        <w:t>o</w:t>
      </w:r>
      <w:r w:rsidR="007D7CA6">
        <w:rPr>
          <w:b/>
          <w:spacing w:val="-2"/>
          <w:sz w:val="24"/>
          <w:szCs w:val="24"/>
        </w:rPr>
        <w:t>s</w:t>
      </w:r>
      <w:r w:rsidR="007D7CA6">
        <w:rPr>
          <w:b/>
          <w:sz w:val="24"/>
          <w:szCs w:val="24"/>
        </w:rPr>
        <w:t>ea</w:t>
      </w:r>
      <w:r w:rsidR="007D7CA6">
        <w:rPr>
          <w:b/>
          <w:spacing w:val="1"/>
          <w:sz w:val="24"/>
          <w:szCs w:val="24"/>
        </w:rPr>
        <w:t>dd</w:t>
      </w:r>
      <w:r w:rsidR="007D7CA6">
        <w:rPr>
          <w:b/>
          <w:spacing w:val="-6"/>
          <w:sz w:val="24"/>
          <w:szCs w:val="24"/>
        </w:rPr>
        <w:t>r</w:t>
      </w:r>
      <w:r w:rsidR="007D7CA6">
        <w:rPr>
          <w:b/>
          <w:spacing w:val="4"/>
          <w:sz w:val="24"/>
          <w:szCs w:val="24"/>
        </w:rPr>
        <w:t>e</w:t>
      </w:r>
      <w:r w:rsidR="007D7CA6">
        <w:rPr>
          <w:b/>
          <w:spacing w:val="-2"/>
          <w:sz w:val="24"/>
          <w:szCs w:val="24"/>
        </w:rPr>
        <w:t>s</w:t>
      </w:r>
      <w:r w:rsidR="007D7CA6">
        <w:rPr>
          <w:b/>
          <w:sz w:val="24"/>
          <w:szCs w:val="24"/>
        </w:rPr>
        <w:t>sisin</w:t>
      </w:r>
      <w:r w:rsidR="007D7CA6">
        <w:rPr>
          <w:b/>
          <w:spacing w:val="1"/>
          <w:sz w:val="24"/>
          <w:szCs w:val="24"/>
        </w:rPr>
        <w:t>H</w:t>
      </w:r>
      <w:r w:rsidR="007D7CA6">
        <w:rPr>
          <w:b/>
          <w:sz w:val="24"/>
          <w:szCs w:val="24"/>
        </w:rPr>
        <w:t>o</w:t>
      </w:r>
      <w:r w:rsidR="007D7CA6">
        <w:rPr>
          <w:b/>
          <w:spacing w:val="1"/>
          <w:sz w:val="24"/>
          <w:szCs w:val="24"/>
        </w:rPr>
        <w:t>u</w:t>
      </w:r>
      <w:r w:rsidR="007D7CA6">
        <w:rPr>
          <w:b/>
          <w:spacing w:val="-2"/>
          <w:sz w:val="24"/>
          <w:szCs w:val="24"/>
        </w:rPr>
        <w:t>s</w:t>
      </w:r>
      <w:r w:rsidR="007D7CA6">
        <w:rPr>
          <w:b/>
          <w:spacing w:val="2"/>
          <w:sz w:val="24"/>
          <w:szCs w:val="24"/>
        </w:rPr>
        <w:t>t</w:t>
      </w:r>
      <w:r w:rsidR="007D7CA6">
        <w:rPr>
          <w:b/>
          <w:spacing w:val="3"/>
          <w:sz w:val="24"/>
          <w:szCs w:val="24"/>
        </w:rPr>
        <w:t>o</w:t>
      </w:r>
      <w:r w:rsidR="007D7CA6">
        <w:rPr>
          <w:b/>
          <w:spacing w:val="-3"/>
          <w:sz w:val="24"/>
          <w:szCs w:val="24"/>
        </w:rPr>
        <w:t>n</w:t>
      </w:r>
      <w:r w:rsidR="007D7CA6">
        <w:rPr>
          <w:b/>
          <w:sz w:val="24"/>
          <w:szCs w:val="24"/>
        </w:rPr>
        <w:t>,</w:t>
      </w:r>
      <w:r w:rsidR="007D7CA6">
        <w:rPr>
          <w:b/>
          <w:spacing w:val="-1"/>
          <w:sz w:val="24"/>
          <w:szCs w:val="24"/>
        </w:rPr>
        <w:t>Te</w:t>
      </w:r>
      <w:r w:rsidR="007D7CA6">
        <w:rPr>
          <w:b/>
          <w:spacing w:val="-5"/>
          <w:sz w:val="24"/>
          <w:szCs w:val="24"/>
        </w:rPr>
        <w:t>x</w:t>
      </w:r>
      <w:r w:rsidR="007D7CA6">
        <w:rPr>
          <w:b/>
          <w:sz w:val="24"/>
          <w:szCs w:val="24"/>
        </w:rPr>
        <w:t>a</w:t>
      </w:r>
      <w:r w:rsidR="007D7CA6">
        <w:rPr>
          <w:b/>
          <w:spacing w:val="-2"/>
          <w:sz w:val="24"/>
          <w:szCs w:val="24"/>
        </w:rPr>
        <w:t>s</w:t>
      </w:r>
      <w:r w:rsidR="007D7CA6">
        <w:rPr>
          <w:b/>
          <w:sz w:val="24"/>
          <w:szCs w:val="24"/>
        </w:rPr>
        <w:t xml:space="preserve">.     </w:t>
      </w:r>
      <w:r w:rsidR="007D7CA6">
        <w:rPr>
          <w:spacing w:val="2"/>
          <w:sz w:val="24"/>
          <w:szCs w:val="24"/>
        </w:rPr>
        <w:t>(</w:t>
      </w:r>
      <w:r w:rsidR="007D7CA6">
        <w:rPr>
          <w:sz w:val="24"/>
          <w:szCs w:val="24"/>
        </w:rPr>
        <w:t>H</w:t>
      </w:r>
      <w:r w:rsidR="007D7CA6">
        <w:rPr>
          <w:spacing w:val="-1"/>
          <w:sz w:val="24"/>
          <w:szCs w:val="24"/>
        </w:rPr>
        <w:t>e</w:t>
      </w:r>
      <w:r w:rsidR="007D7CA6">
        <w:rPr>
          <w:spacing w:val="2"/>
          <w:sz w:val="24"/>
          <w:szCs w:val="24"/>
        </w:rPr>
        <w:t>r</w:t>
      </w:r>
      <w:r w:rsidR="007D7CA6">
        <w:rPr>
          <w:spacing w:val="-1"/>
          <w:sz w:val="24"/>
          <w:szCs w:val="24"/>
        </w:rPr>
        <w:t>e</w:t>
      </w:r>
      <w:r w:rsidR="007D7CA6">
        <w:rPr>
          <w:sz w:val="24"/>
          <w:szCs w:val="24"/>
        </w:rPr>
        <w:t>,</w:t>
      </w:r>
      <w:r w:rsidR="007D7CA6">
        <w:rPr>
          <w:spacing w:val="5"/>
          <w:sz w:val="24"/>
          <w:szCs w:val="24"/>
        </w:rPr>
        <w:t>t</w:t>
      </w:r>
      <w:r w:rsidR="007D7CA6">
        <w:rPr>
          <w:spacing w:val="-5"/>
          <w:sz w:val="24"/>
          <w:szCs w:val="24"/>
        </w:rPr>
        <w:t>h</w:t>
      </w:r>
      <w:r w:rsidR="007D7CA6">
        <w:rPr>
          <w:sz w:val="24"/>
          <w:szCs w:val="24"/>
        </w:rPr>
        <w:t>e</w:t>
      </w:r>
      <w:r w:rsidR="007D7CA6">
        <w:rPr>
          <w:spacing w:val="-5"/>
          <w:sz w:val="24"/>
          <w:szCs w:val="24"/>
        </w:rPr>
        <w:t>v</w:t>
      </w:r>
      <w:r w:rsidR="007D7CA6">
        <w:rPr>
          <w:spacing w:val="4"/>
          <w:sz w:val="24"/>
          <w:szCs w:val="24"/>
        </w:rPr>
        <w:t>a</w:t>
      </w:r>
      <w:r w:rsidR="007D7CA6">
        <w:rPr>
          <w:spacing w:val="-9"/>
          <w:sz w:val="24"/>
          <w:szCs w:val="24"/>
        </w:rPr>
        <w:t>l</w:t>
      </w:r>
      <w:r w:rsidR="007D7CA6">
        <w:rPr>
          <w:spacing w:val="5"/>
          <w:sz w:val="24"/>
          <w:szCs w:val="24"/>
        </w:rPr>
        <w:t>u</w:t>
      </w:r>
      <w:r w:rsidR="007D7CA6">
        <w:rPr>
          <w:sz w:val="24"/>
          <w:szCs w:val="24"/>
        </w:rPr>
        <w:t xml:space="preserve">e </w:t>
      </w:r>
      <w:r w:rsidR="007D7CA6">
        <w:rPr>
          <w:spacing w:val="5"/>
          <w:sz w:val="24"/>
          <w:szCs w:val="24"/>
        </w:rPr>
        <w:t>o</w:t>
      </w:r>
      <w:r w:rsidR="007D7CA6">
        <w:rPr>
          <w:sz w:val="24"/>
          <w:szCs w:val="24"/>
        </w:rPr>
        <w:t xml:space="preserve">f </w:t>
      </w:r>
      <w:r w:rsidR="007D7CA6">
        <w:rPr>
          <w:spacing w:val="5"/>
          <w:sz w:val="24"/>
          <w:szCs w:val="24"/>
        </w:rPr>
        <w:t>t</w:t>
      </w:r>
      <w:r w:rsidR="007D7CA6">
        <w:rPr>
          <w:spacing w:val="-5"/>
          <w:sz w:val="24"/>
          <w:szCs w:val="24"/>
        </w:rPr>
        <w:t>h</w:t>
      </w:r>
      <w:r w:rsidR="007D7CA6">
        <w:rPr>
          <w:sz w:val="24"/>
          <w:szCs w:val="24"/>
        </w:rPr>
        <w:t>e</w:t>
      </w:r>
      <w:r w:rsidR="007D7CA6">
        <w:rPr>
          <w:spacing w:val="-5"/>
          <w:sz w:val="24"/>
          <w:szCs w:val="24"/>
        </w:rPr>
        <w:t>A</w:t>
      </w:r>
      <w:r w:rsidR="007D7CA6">
        <w:rPr>
          <w:sz w:val="24"/>
          <w:szCs w:val="24"/>
        </w:rPr>
        <w:t>DD</w:t>
      </w:r>
      <w:r w:rsidR="007D7CA6">
        <w:rPr>
          <w:spacing w:val="-1"/>
          <w:sz w:val="24"/>
          <w:szCs w:val="24"/>
        </w:rPr>
        <w:t>R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1"/>
          <w:sz w:val="24"/>
          <w:szCs w:val="24"/>
        </w:rPr>
        <w:t>S</w:t>
      </w:r>
      <w:r w:rsidR="007D7CA6">
        <w:rPr>
          <w:sz w:val="24"/>
          <w:szCs w:val="24"/>
        </w:rPr>
        <w:t>S</w:t>
      </w:r>
      <w:r w:rsidR="007D7CA6">
        <w:rPr>
          <w:spacing w:val="-1"/>
          <w:sz w:val="24"/>
          <w:szCs w:val="24"/>
        </w:rPr>
        <w:t>a</w:t>
      </w:r>
      <w:r w:rsidR="007D7CA6">
        <w:rPr>
          <w:sz w:val="24"/>
          <w:szCs w:val="24"/>
        </w:rPr>
        <w:t>tt</w:t>
      </w:r>
      <w:r w:rsidR="007D7CA6">
        <w:rPr>
          <w:spacing w:val="2"/>
          <w:sz w:val="24"/>
          <w:szCs w:val="24"/>
        </w:rPr>
        <w:t>r</w:t>
      </w:r>
      <w:r w:rsidR="007D7CA6">
        <w:rPr>
          <w:spacing w:val="-4"/>
          <w:sz w:val="24"/>
          <w:szCs w:val="24"/>
        </w:rPr>
        <w:t>i</w:t>
      </w:r>
      <w:r w:rsidR="007D7CA6">
        <w:rPr>
          <w:spacing w:val="-5"/>
          <w:sz w:val="24"/>
          <w:szCs w:val="24"/>
        </w:rPr>
        <w:t>b</w:t>
      </w:r>
      <w:r w:rsidR="007D7CA6">
        <w:rPr>
          <w:sz w:val="24"/>
          <w:szCs w:val="24"/>
        </w:rPr>
        <w:t>u</w:t>
      </w:r>
      <w:r w:rsidR="007D7CA6">
        <w:rPr>
          <w:spacing w:val="5"/>
          <w:sz w:val="24"/>
          <w:szCs w:val="24"/>
        </w:rPr>
        <w:t>t</w:t>
      </w:r>
      <w:r w:rsidR="007D7CA6">
        <w:rPr>
          <w:sz w:val="24"/>
          <w:szCs w:val="24"/>
        </w:rPr>
        <w:t>e</w:t>
      </w:r>
      <w:r w:rsidR="007D7CA6">
        <w:rPr>
          <w:spacing w:val="-9"/>
          <w:sz w:val="24"/>
          <w:szCs w:val="24"/>
        </w:rPr>
        <w:t>m</w:t>
      </w:r>
      <w:r w:rsidR="007D7CA6">
        <w:rPr>
          <w:sz w:val="24"/>
          <w:szCs w:val="24"/>
        </w:rPr>
        <w:t>u</w:t>
      </w:r>
      <w:r w:rsidR="007D7CA6">
        <w:rPr>
          <w:spacing w:val="-2"/>
          <w:sz w:val="24"/>
          <w:szCs w:val="24"/>
        </w:rPr>
        <w:t>s</w:t>
      </w:r>
      <w:r w:rsidR="007D7CA6">
        <w:rPr>
          <w:sz w:val="24"/>
          <w:szCs w:val="24"/>
        </w:rPr>
        <w:t>t</w:t>
      </w:r>
      <w:r w:rsidR="007D7CA6">
        <w:rPr>
          <w:spacing w:val="-1"/>
          <w:sz w:val="24"/>
          <w:szCs w:val="24"/>
        </w:rPr>
        <w:t>c</w:t>
      </w:r>
      <w:r w:rsidR="007D7CA6">
        <w:rPr>
          <w:spacing w:val="5"/>
          <w:sz w:val="24"/>
          <w:szCs w:val="24"/>
        </w:rPr>
        <w:t>o</w:t>
      </w:r>
      <w:r w:rsidR="007D7CA6">
        <w:rPr>
          <w:spacing w:val="-5"/>
          <w:sz w:val="24"/>
          <w:szCs w:val="24"/>
        </w:rPr>
        <w:t>n</w:t>
      </w:r>
      <w:r w:rsidR="007D7CA6">
        <w:rPr>
          <w:spacing w:val="5"/>
          <w:sz w:val="24"/>
          <w:szCs w:val="24"/>
        </w:rPr>
        <w:t>t</w:t>
      </w:r>
      <w:r w:rsidR="007D7CA6">
        <w:rPr>
          <w:spacing w:val="-1"/>
          <w:sz w:val="24"/>
          <w:szCs w:val="24"/>
        </w:rPr>
        <w:t>a</w:t>
      </w:r>
      <w:r w:rsidR="007D7CA6">
        <w:rPr>
          <w:spacing w:val="-4"/>
          <w:sz w:val="24"/>
          <w:szCs w:val="24"/>
        </w:rPr>
        <w:t>i</w:t>
      </w:r>
      <w:r w:rsidR="007D7CA6">
        <w:rPr>
          <w:sz w:val="24"/>
          <w:szCs w:val="24"/>
        </w:rPr>
        <w:t>n</w:t>
      </w:r>
      <w:r w:rsidR="007D7CA6">
        <w:rPr>
          <w:spacing w:val="5"/>
          <w:sz w:val="24"/>
          <w:szCs w:val="24"/>
        </w:rPr>
        <w:t>t</w:t>
      </w:r>
      <w:r w:rsidR="007D7CA6">
        <w:rPr>
          <w:spacing w:val="-5"/>
          <w:sz w:val="24"/>
          <w:szCs w:val="24"/>
        </w:rPr>
        <w:t>h</w:t>
      </w:r>
      <w:r w:rsidR="007D7CA6">
        <w:rPr>
          <w:sz w:val="24"/>
          <w:szCs w:val="24"/>
        </w:rPr>
        <w:t>e</w:t>
      </w:r>
      <w:r w:rsidR="007D7CA6">
        <w:rPr>
          <w:spacing w:val="-2"/>
          <w:sz w:val="24"/>
          <w:szCs w:val="24"/>
        </w:rPr>
        <w:t>s</w:t>
      </w:r>
      <w:r w:rsidR="007D7CA6">
        <w:rPr>
          <w:sz w:val="24"/>
          <w:szCs w:val="24"/>
        </w:rPr>
        <w:t>ub</w:t>
      </w:r>
      <w:r w:rsidR="007D7CA6">
        <w:rPr>
          <w:spacing w:val="-2"/>
          <w:sz w:val="24"/>
          <w:szCs w:val="24"/>
        </w:rPr>
        <w:t>s</w:t>
      </w:r>
      <w:r w:rsidR="007D7CA6">
        <w:rPr>
          <w:spacing w:val="5"/>
          <w:sz w:val="24"/>
          <w:szCs w:val="24"/>
        </w:rPr>
        <w:t>t</w:t>
      </w:r>
      <w:r w:rsidR="007D7CA6">
        <w:rPr>
          <w:spacing w:val="2"/>
          <w:sz w:val="24"/>
          <w:szCs w:val="24"/>
        </w:rPr>
        <w:t>r</w:t>
      </w:r>
      <w:r w:rsidR="007D7CA6">
        <w:rPr>
          <w:spacing w:val="-4"/>
          <w:sz w:val="24"/>
          <w:szCs w:val="24"/>
        </w:rPr>
        <w:t>i</w:t>
      </w:r>
      <w:r w:rsidR="007D7CA6">
        <w:rPr>
          <w:spacing w:val="-5"/>
          <w:sz w:val="24"/>
          <w:szCs w:val="24"/>
        </w:rPr>
        <w:t>n</w:t>
      </w:r>
      <w:r w:rsidR="007D7CA6">
        <w:rPr>
          <w:sz w:val="24"/>
          <w:szCs w:val="24"/>
        </w:rPr>
        <w:t xml:space="preserve">g </w:t>
      </w:r>
      <w:r w:rsidR="007D7CA6">
        <w:rPr>
          <w:spacing w:val="-3"/>
          <w:sz w:val="24"/>
          <w:szCs w:val="24"/>
        </w:rPr>
        <w:t>‘</w:t>
      </w:r>
      <w:r w:rsidR="007D7CA6">
        <w:rPr>
          <w:sz w:val="24"/>
          <w:szCs w:val="24"/>
        </w:rPr>
        <w:t>H</w:t>
      </w:r>
      <w:r w:rsidR="007D7CA6">
        <w:rPr>
          <w:spacing w:val="5"/>
          <w:sz w:val="24"/>
          <w:szCs w:val="24"/>
        </w:rPr>
        <w:t>o</w:t>
      </w:r>
      <w:r w:rsidR="007D7CA6">
        <w:rPr>
          <w:sz w:val="24"/>
          <w:szCs w:val="24"/>
        </w:rPr>
        <w:t>u</w:t>
      </w:r>
      <w:r w:rsidR="007D7CA6">
        <w:rPr>
          <w:spacing w:val="-2"/>
          <w:sz w:val="24"/>
          <w:szCs w:val="24"/>
        </w:rPr>
        <w:t>s</w:t>
      </w:r>
      <w:r w:rsidR="007D7CA6">
        <w:rPr>
          <w:sz w:val="24"/>
          <w:szCs w:val="24"/>
        </w:rPr>
        <w:t>t</w:t>
      </w:r>
      <w:r w:rsidR="007D7CA6">
        <w:rPr>
          <w:spacing w:val="5"/>
          <w:sz w:val="24"/>
          <w:szCs w:val="24"/>
        </w:rPr>
        <w:t>o</w:t>
      </w:r>
      <w:r w:rsidR="007D7CA6">
        <w:rPr>
          <w:spacing w:val="-5"/>
          <w:sz w:val="24"/>
          <w:szCs w:val="24"/>
        </w:rPr>
        <w:t>n</w:t>
      </w:r>
      <w:r w:rsidR="007D7CA6">
        <w:rPr>
          <w:spacing w:val="2"/>
          <w:sz w:val="24"/>
          <w:szCs w:val="24"/>
        </w:rPr>
        <w:t>,T</w:t>
      </w:r>
      <w:r w:rsidR="007D7CA6">
        <w:rPr>
          <w:spacing w:val="-1"/>
          <w:sz w:val="24"/>
          <w:szCs w:val="24"/>
        </w:rPr>
        <w:t>e</w:t>
      </w:r>
      <w:r w:rsidR="007D7CA6">
        <w:rPr>
          <w:spacing w:val="-5"/>
          <w:sz w:val="24"/>
          <w:szCs w:val="24"/>
        </w:rPr>
        <w:t>x</w:t>
      </w:r>
      <w:r w:rsidR="007D7CA6">
        <w:rPr>
          <w:spacing w:val="-1"/>
          <w:sz w:val="24"/>
          <w:szCs w:val="24"/>
        </w:rPr>
        <w:t>a</w:t>
      </w:r>
      <w:r w:rsidR="007D7CA6">
        <w:rPr>
          <w:spacing w:val="-2"/>
          <w:sz w:val="24"/>
          <w:szCs w:val="24"/>
        </w:rPr>
        <w:t>s</w:t>
      </w:r>
      <w:r w:rsidR="007D7CA6">
        <w:rPr>
          <w:spacing w:val="-3"/>
          <w:sz w:val="24"/>
          <w:szCs w:val="24"/>
        </w:rPr>
        <w:t>’</w:t>
      </w:r>
      <w:r w:rsidR="007D7CA6">
        <w:rPr>
          <w:spacing w:val="2"/>
          <w:sz w:val="24"/>
          <w:szCs w:val="24"/>
        </w:rPr>
        <w:t>.</w:t>
      </w:r>
      <w:r w:rsidR="007D7CA6">
        <w:rPr>
          <w:sz w:val="24"/>
          <w:szCs w:val="24"/>
        </w:rPr>
        <w:t>)</w:t>
      </w:r>
    </w:p>
    <w:p w:rsidR="00235722" w:rsidRDefault="00235722">
      <w:pPr>
        <w:spacing w:before="4" w:line="240" w:lineRule="exact"/>
        <w:rPr>
          <w:sz w:val="24"/>
          <w:szCs w:val="24"/>
        </w:rPr>
      </w:pPr>
    </w:p>
    <w:p w:rsidR="00235722" w:rsidRDefault="007D7CA6">
      <w:pPr>
        <w:spacing w:before="29"/>
        <w:ind w:left="2520" w:right="7650" w:hanging="720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-3"/>
          <w:sz w:val="24"/>
          <w:szCs w:val="24"/>
        </w:rPr>
        <w:t>F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</w:rPr>
        <w:t>L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 xml:space="preserve">E </w:t>
      </w: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E</w:t>
      </w:r>
    </w:p>
    <w:p w:rsidR="00235722" w:rsidRDefault="00AC1525">
      <w:pPr>
        <w:spacing w:line="260" w:lineRule="exact"/>
        <w:ind w:left="3240"/>
        <w:rPr>
          <w:sz w:val="24"/>
          <w:szCs w:val="24"/>
        </w:rPr>
      </w:pPr>
      <w:r w:rsidRPr="00AC1525">
        <w:pict>
          <v:group id="_x0000_s1243" style="position:absolute;left:0;text-align:left;margin-left:89.5pt;margin-top:-27.95pt;width:209.3pt;height:56.2pt;z-index:-1479;mso-position-horizontal-relative:page" coordorigin="1790,-559" coordsize="4186,1124">
            <v:shape id="_x0000_s1247" style="position:absolute;left:1800;top:-549;width:2755;height:278" coordorigin="1800,-549" coordsize="2755,278" path="m1800,-270r2755,l4555,-549r-2755,l1800,-270xe" fillcolor="yellow" stroked="f">
              <v:path arrowok="t"/>
            </v:shape>
            <v:shape id="_x0000_s1246" style="position:absolute;left:1800;top:-270;width:2741;height:274" coordorigin="1800,-270" coordsize="2741,274" path="m1800,3r2741,l4541,-270r-2741,l1800,3xe" fillcolor="yellow" stroked="f">
              <v:path arrowok="t"/>
            </v:shape>
            <v:shape id="_x0000_s1245" style="position:absolute;left:1800;top:3;width:4051;height:278" coordorigin="1800,3" coordsize="4051,278" path="m1800,282r4051,l5851,3,1800,3r,279xe" fillcolor="yellow" stroked="f">
              <v:path arrowok="t"/>
            </v:shape>
            <v:shape id="_x0000_s1244" style="position:absolute;left:1800;top:282;width:4166;height:274" coordorigin="1800,282" coordsize="4166,274" path="m1800,555r4166,l5966,282r-4166,l1800,555xe" fillcolor="yellow" stroked="f">
              <v:path arrowok="t"/>
            </v:shape>
            <w10:wrap anchorx="page"/>
          </v:group>
        </w:pict>
      </w:r>
      <w:r w:rsidR="007D7CA6">
        <w:rPr>
          <w:spacing w:val="-5"/>
          <w:sz w:val="24"/>
          <w:szCs w:val="24"/>
        </w:rPr>
        <w:t>W</w:t>
      </w:r>
      <w:r w:rsidR="007D7CA6">
        <w:rPr>
          <w:sz w:val="24"/>
          <w:szCs w:val="24"/>
        </w:rPr>
        <w:t>H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1"/>
          <w:sz w:val="24"/>
          <w:szCs w:val="24"/>
        </w:rPr>
        <w:t>R</w:t>
      </w:r>
      <w:r w:rsidR="007D7CA6">
        <w:rPr>
          <w:sz w:val="24"/>
          <w:szCs w:val="24"/>
        </w:rPr>
        <w:t>E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5"/>
          <w:sz w:val="24"/>
          <w:szCs w:val="24"/>
        </w:rPr>
        <w:t>D</w:t>
      </w:r>
      <w:r w:rsidR="007D7CA6">
        <w:rPr>
          <w:sz w:val="24"/>
          <w:szCs w:val="24"/>
        </w:rPr>
        <w:t>D</w:t>
      </w:r>
      <w:r w:rsidR="007D7CA6">
        <w:rPr>
          <w:spacing w:val="-1"/>
          <w:sz w:val="24"/>
          <w:szCs w:val="24"/>
        </w:rPr>
        <w:t>R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1"/>
          <w:sz w:val="24"/>
          <w:szCs w:val="24"/>
        </w:rPr>
        <w:t>S</w:t>
      </w:r>
      <w:r w:rsidR="007D7CA6">
        <w:rPr>
          <w:sz w:val="24"/>
          <w:szCs w:val="24"/>
        </w:rPr>
        <w:t>S</w:t>
      </w:r>
      <w:r w:rsidR="007D7CA6">
        <w:rPr>
          <w:spacing w:val="-2"/>
          <w:sz w:val="24"/>
          <w:szCs w:val="24"/>
        </w:rPr>
        <w:t>L</w:t>
      </w:r>
      <w:r w:rsidR="007D7CA6">
        <w:rPr>
          <w:spacing w:val="2"/>
          <w:sz w:val="24"/>
          <w:szCs w:val="24"/>
        </w:rPr>
        <w:t>I</w:t>
      </w:r>
      <w:r w:rsidR="007D7CA6">
        <w:rPr>
          <w:spacing w:val="-5"/>
          <w:sz w:val="24"/>
          <w:szCs w:val="24"/>
        </w:rPr>
        <w:t>K</w:t>
      </w:r>
      <w:r w:rsidR="007D7CA6">
        <w:rPr>
          <w:sz w:val="24"/>
          <w:szCs w:val="24"/>
        </w:rPr>
        <w:t>E</w:t>
      </w:r>
    </w:p>
    <w:p w:rsidR="00235722" w:rsidRDefault="007D7CA6">
      <w:pPr>
        <w:spacing w:before="2"/>
        <w:ind w:left="3960"/>
        <w:rPr>
          <w:sz w:val="24"/>
          <w:szCs w:val="24"/>
        </w:rPr>
      </w:pPr>
      <w:r>
        <w:rPr>
          <w:spacing w:val="-3"/>
          <w:sz w:val="24"/>
          <w:szCs w:val="24"/>
        </w:rPr>
        <w:t>‘</w:t>
      </w:r>
      <w:r>
        <w:rPr>
          <w:spacing w:val="2"/>
          <w:sz w:val="24"/>
          <w:szCs w:val="24"/>
        </w:rPr>
        <w:t>%</w:t>
      </w:r>
      <w:r>
        <w:rPr>
          <w:sz w:val="24"/>
          <w:szCs w:val="24"/>
        </w:rPr>
        <w:t>H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2"/>
          <w:sz w:val="24"/>
          <w:szCs w:val="24"/>
        </w:rPr>
        <w:t>,T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x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2"/>
          <w:sz w:val="24"/>
          <w:szCs w:val="24"/>
        </w:rPr>
        <w:t>%</w:t>
      </w:r>
      <w:r>
        <w:rPr>
          <w:spacing w:val="3"/>
          <w:sz w:val="24"/>
          <w:szCs w:val="24"/>
        </w:rPr>
        <w:t>’</w:t>
      </w:r>
      <w:r>
        <w:rPr>
          <w:sz w:val="24"/>
          <w:szCs w:val="24"/>
        </w:rPr>
        <w:t>;</w:t>
      </w:r>
    </w:p>
    <w:p w:rsidR="00235722" w:rsidRDefault="00235722">
      <w:pPr>
        <w:spacing w:before="16" w:line="260" w:lineRule="exact"/>
        <w:rPr>
          <w:sz w:val="26"/>
          <w:szCs w:val="26"/>
        </w:rPr>
      </w:pPr>
    </w:p>
    <w:p w:rsidR="00235722" w:rsidRDefault="007D7CA6">
      <w:pPr>
        <w:ind w:left="1800" w:right="1284"/>
        <w:rPr>
          <w:sz w:val="24"/>
          <w:szCs w:val="24"/>
        </w:rPr>
      </w:pPr>
      <w:r>
        <w:rPr>
          <w:b/>
          <w:spacing w:val="1"/>
          <w:sz w:val="24"/>
          <w:szCs w:val="24"/>
        </w:rPr>
        <w:t>Qu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y:R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5"/>
          <w:sz w:val="24"/>
          <w:szCs w:val="24"/>
        </w:rPr>
        <w:t>v</w:t>
      </w:r>
      <w:r>
        <w:rPr>
          <w:b/>
          <w:sz w:val="24"/>
          <w:szCs w:val="24"/>
        </w:rPr>
        <w:t>eall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6"/>
          <w:sz w:val="24"/>
          <w:szCs w:val="24"/>
        </w:rPr>
        <w:t>p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oy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4"/>
          <w:sz w:val="24"/>
          <w:szCs w:val="24"/>
        </w:rPr>
        <w:t>e</w:t>
      </w:r>
      <w:r>
        <w:rPr>
          <w:b/>
          <w:sz w:val="24"/>
          <w:szCs w:val="24"/>
        </w:rPr>
        <w:t>sw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ow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b</w:t>
      </w:r>
      <w:r>
        <w:rPr>
          <w:b/>
          <w:spacing w:val="5"/>
          <w:sz w:val="24"/>
          <w:szCs w:val="24"/>
        </w:rPr>
        <w:t>o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n</w:t>
      </w:r>
      <w:r>
        <w:rPr>
          <w:b/>
          <w:spacing w:val="1"/>
          <w:sz w:val="24"/>
          <w:szCs w:val="24"/>
        </w:rPr>
        <w:t>du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g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e 195</w:t>
      </w:r>
      <w:r>
        <w:rPr>
          <w:b/>
          <w:spacing w:val="1"/>
          <w:sz w:val="24"/>
          <w:szCs w:val="24"/>
        </w:rPr>
        <w:t>O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.</w:t>
      </w:r>
      <w:r>
        <w:rPr>
          <w:spacing w:val="2"/>
          <w:sz w:val="24"/>
          <w:szCs w:val="24"/>
        </w:rPr>
        <w:t>(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</w:rPr>
        <w:t>‘</w:t>
      </w:r>
      <w:r>
        <w:rPr>
          <w:sz w:val="24"/>
          <w:szCs w:val="24"/>
        </w:rPr>
        <w:t>5’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>8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h </w:t>
      </w:r>
      <w:r>
        <w:rPr>
          <w:spacing w:val="-1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ac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acc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gto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u</w:t>
      </w:r>
      <w:r>
        <w:rPr>
          <w:sz w:val="24"/>
          <w:szCs w:val="24"/>
        </w:rPr>
        <w:t>r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o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>D</w:t>
      </w:r>
      <w:r>
        <w:rPr>
          <w:spacing w:val="-5"/>
          <w:sz w:val="24"/>
          <w:szCs w:val="24"/>
        </w:rPr>
        <w:t>A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>v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ue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s5</w:t>
      </w:r>
      <w:r>
        <w:rPr>
          <w:spacing w:val="-3"/>
          <w:sz w:val="24"/>
          <w:szCs w:val="24"/>
        </w:rPr>
        <w:t>’</w:t>
      </w:r>
      <w:r>
        <w:rPr>
          <w:sz w:val="24"/>
          <w:szCs w:val="24"/>
        </w:rPr>
        <w:t>,</w:t>
      </w:r>
      <w:r>
        <w:rPr>
          <w:spacing w:val="5"/>
          <w:sz w:val="24"/>
          <w:szCs w:val="24"/>
        </w:rPr>
        <w:t>w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ea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h u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sa</w:t>
      </w:r>
      <w:r>
        <w:rPr>
          <w:spacing w:val="5"/>
          <w:sz w:val="24"/>
          <w:szCs w:val="24"/>
        </w:rPr>
        <w:t>p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ra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g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b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4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ac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.</w:t>
      </w:r>
    </w:p>
    <w:p w:rsidR="00235722" w:rsidRDefault="00235722">
      <w:pPr>
        <w:spacing w:before="7" w:line="240" w:lineRule="exact"/>
        <w:rPr>
          <w:sz w:val="24"/>
          <w:szCs w:val="24"/>
        </w:rPr>
      </w:pPr>
    </w:p>
    <w:p w:rsidR="00235722" w:rsidRDefault="007D7CA6">
      <w:pPr>
        <w:spacing w:before="34" w:line="260" w:lineRule="exact"/>
        <w:ind w:left="3240" w:right="4972" w:hanging="1440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-3"/>
          <w:sz w:val="24"/>
          <w:szCs w:val="24"/>
        </w:rPr>
        <w:t>F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</w:rPr>
        <w:t>L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 xml:space="preserve">E </w:t>
      </w: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 xml:space="preserve">E </w:t>
      </w:r>
      <w:r>
        <w:rPr>
          <w:spacing w:val="-5"/>
          <w:sz w:val="24"/>
          <w:szCs w:val="24"/>
        </w:rPr>
        <w:t>W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>B</w:t>
      </w:r>
      <w:r>
        <w:rPr>
          <w:spacing w:val="5"/>
          <w:sz w:val="24"/>
          <w:szCs w:val="24"/>
        </w:rPr>
        <w:t>D</w:t>
      </w:r>
      <w:r>
        <w:rPr>
          <w:spacing w:val="-5"/>
          <w:sz w:val="24"/>
          <w:szCs w:val="24"/>
        </w:rPr>
        <w:t>A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I</w:t>
      </w:r>
      <w:r>
        <w:rPr>
          <w:spacing w:val="-5"/>
          <w:sz w:val="24"/>
          <w:szCs w:val="24"/>
        </w:rPr>
        <w:t>K</w:t>
      </w:r>
      <w:r>
        <w:rPr>
          <w:sz w:val="24"/>
          <w:szCs w:val="24"/>
        </w:rPr>
        <w:t xml:space="preserve">E </w:t>
      </w:r>
      <w:r>
        <w:rPr>
          <w:spacing w:val="-3"/>
          <w:sz w:val="24"/>
          <w:szCs w:val="24"/>
        </w:rPr>
        <w:t>‘</w:t>
      </w:r>
      <w:r>
        <w:rPr>
          <w:sz w:val="24"/>
          <w:szCs w:val="24"/>
        </w:rPr>
        <w:t>_ ____195_</w:t>
      </w:r>
      <w:r>
        <w:rPr>
          <w:spacing w:val="-3"/>
          <w:sz w:val="24"/>
          <w:szCs w:val="24"/>
        </w:rPr>
        <w:t>’</w:t>
      </w:r>
      <w:r>
        <w:rPr>
          <w:sz w:val="24"/>
          <w:szCs w:val="24"/>
        </w:rPr>
        <w:t>;</w:t>
      </w:r>
    </w:p>
    <w:p w:rsidR="00235722" w:rsidRDefault="00AC1525">
      <w:pPr>
        <w:spacing w:line="260" w:lineRule="exact"/>
        <w:ind w:left="3960"/>
        <w:rPr>
          <w:sz w:val="24"/>
          <w:szCs w:val="24"/>
        </w:rPr>
      </w:pPr>
      <w:r w:rsidRPr="00AC1525">
        <w:pict>
          <v:group id="_x0000_s1239" style="position:absolute;left:0;text-align:left;margin-left:89.5pt;margin-top:-27.7pt;width:272.2pt;height:42.3pt;z-index:-1478;mso-position-horizontal-relative:page" coordorigin="1790,-554" coordsize="5444,846">
            <v:shape id="_x0000_s1242" style="position:absolute;left:1800;top:-544;width:4901;height:274" coordorigin="1800,-544" coordsize="4901,274" path="m1800,-271r4901,l6701,-544r-4901,l1800,-271xe" fillcolor="yellow" stroked="f">
              <v:path arrowok="t"/>
            </v:shape>
            <v:shape id="_x0000_s1241" style="position:absolute;left:1800;top:-271;width:5424;height:278" coordorigin="1800,-271" coordsize="5424,278" path="m1800,8r5424,l7224,-271r-5424,l1800,8xe" fillcolor="yellow" stroked="f">
              <v:path arrowok="t"/>
            </v:shape>
            <v:shape id="_x0000_s1240" style="position:absolute;left:1800;top:8;width:3418;height:274" coordorigin="1800,8" coordsize="3418,274" path="m1800,281r3418,l5218,8,1800,8r,273xe" fillcolor="yellow" stroked="f">
              <v:path arrowok="t"/>
            </v:shape>
            <w10:wrap anchorx="page"/>
          </v:group>
        </w:pict>
      </w:r>
      <w:r w:rsidR="007D7CA6">
        <w:rPr>
          <w:spacing w:val="2"/>
          <w:sz w:val="24"/>
          <w:szCs w:val="24"/>
        </w:rPr>
        <w:t>(</w:t>
      </w:r>
      <w:r w:rsidR="007D7CA6">
        <w:rPr>
          <w:sz w:val="24"/>
          <w:szCs w:val="24"/>
        </w:rPr>
        <w:t>or</w:t>
      </w:r>
      <w:r w:rsidR="007D7CA6">
        <w:rPr>
          <w:spacing w:val="-3"/>
          <w:sz w:val="24"/>
          <w:szCs w:val="24"/>
        </w:rPr>
        <w:t>‘</w:t>
      </w:r>
      <w:r w:rsidR="007D7CA6">
        <w:rPr>
          <w:spacing w:val="2"/>
          <w:sz w:val="24"/>
          <w:szCs w:val="24"/>
        </w:rPr>
        <w:t>%</w:t>
      </w:r>
      <w:r w:rsidR="007D7CA6">
        <w:rPr>
          <w:sz w:val="24"/>
          <w:szCs w:val="24"/>
        </w:rPr>
        <w:t>195_</w:t>
      </w:r>
      <w:r w:rsidR="007D7CA6">
        <w:rPr>
          <w:spacing w:val="-3"/>
          <w:sz w:val="24"/>
          <w:szCs w:val="24"/>
        </w:rPr>
        <w:t>’</w:t>
      </w:r>
      <w:r w:rsidR="007D7CA6">
        <w:rPr>
          <w:sz w:val="24"/>
          <w:szCs w:val="24"/>
        </w:rPr>
        <w:t>)</w:t>
      </w:r>
    </w:p>
    <w:p w:rsidR="00235722" w:rsidRDefault="00235722">
      <w:pPr>
        <w:spacing w:before="5" w:line="120" w:lineRule="exact"/>
        <w:rPr>
          <w:sz w:val="12"/>
          <w:szCs w:val="12"/>
        </w:rPr>
      </w:pPr>
    </w:p>
    <w:p w:rsidR="00235722" w:rsidRDefault="00235722">
      <w:pPr>
        <w:spacing w:line="200" w:lineRule="exact"/>
      </w:pPr>
    </w:p>
    <w:p w:rsidR="00235722" w:rsidRDefault="007D7CA6">
      <w:pPr>
        <w:ind w:left="1800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Ar</w:t>
      </w:r>
      <w:r>
        <w:rPr>
          <w:b/>
          <w:sz w:val="28"/>
          <w:szCs w:val="28"/>
        </w:rPr>
        <w:t>i</w:t>
      </w:r>
      <w:r>
        <w:rPr>
          <w:b/>
          <w:spacing w:val="3"/>
          <w:sz w:val="28"/>
          <w:szCs w:val="28"/>
        </w:rPr>
        <w:t>t</w:t>
      </w:r>
      <w:r>
        <w:rPr>
          <w:b/>
          <w:spacing w:val="-1"/>
          <w:sz w:val="28"/>
          <w:szCs w:val="28"/>
        </w:rPr>
        <w:t>hm</w:t>
      </w:r>
      <w:r>
        <w:rPr>
          <w:b/>
          <w:spacing w:val="1"/>
          <w:sz w:val="28"/>
          <w:szCs w:val="28"/>
        </w:rPr>
        <w:t>e</w:t>
      </w:r>
      <w:r>
        <w:rPr>
          <w:b/>
          <w:spacing w:val="-1"/>
          <w:sz w:val="28"/>
          <w:szCs w:val="28"/>
        </w:rPr>
        <w:t>t</w:t>
      </w:r>
      <w:r>
        <w:rPr>
          <w:b/>
          <w:sz w:val="28"/>
          <w:szCs w:val="28"/>
        </w:rPr>
        <w:t>icO</w:t>
      </w:r>
      <w:r>
        <w:rPr>
          <w:b/>
          <w:spacing w:val="-1"/>
          <w:sz w:val="28"/>
          <w:szCs w:val="28"/>
        </w:rPr>
        <w:t>p</w:t>
      </w:r>
      <w:r>
        <w:rPr>
          <w:b/>
          <w:spacing w:val="1"/>
          <w:sz w:val="28"/>
          <w:szCs w:val="28"/>
        </w:rPr>
        <w:t>er</w:t>
      </w:r>
      <w:r>
        <w:rPr>
          <w:b/>
          <w:spacing w:val="5"/>
          <w:sz w:val="28"/>
          <w:szCs w:val="28"/>
        </w:rPr>
        <w:t>a</w:t>
      </w:r>
      <w:r>
        <w:rPr>
          <w:b/>
          <w:spacing w:val="3"/>
          <w:sz w:val="28"/>
          <w:szCs w:val="28"/>
        </w:rPr>
        <w:t>t</w:t>
      </w:r>
      <w:r>
        <w:rPr>
          <w:b/>
          <w:spacing w:val="-4"/>
          <w:sz w:val="28"/>
          <w:szCs w:val="28"/>
        </w:rPr>
        <w:t>o</w:t>
      </w:r>
      <w:r>
        <w:rPr>
          <w:b/>
          <w:spacing w:val="1"/>
          <w:sz w:val="28"/>
          <w:szCs w:val="28"/>
        </w:rPr>
        <w:t>r</w:t>
      </w:r>
      <w:r>
        <w:rPr>
          <w:b/>
          <w:sz w:val="28"/>
          <w:szCs w:val="28"/>
        </w:rPr>
        <w:t>s</w:t>
      </w:r>
    </w:p>
    <w:p w:rsidR="00235722" w:rsidRDefault="007D7CA6">
      <w:pPr>
        <w:tabs>
          <w:tab w:val="left" w:pos="2160"/>
        </w:tabs>
        <w:spacing w:before="18" w:line="260" w:lineRule="exact"/>
        <w:ind w:left="2160" w:right="1375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6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3"/>
          <w:sz w:val="24"/>
          <w:szCs w:val="24"/>
        </w:rPr>
        <w:t>‘</w:t>
      </w:r>
      <w:r>
        <w:rPr>
          <w:sz w:val="24"/>
          <w:szCs w:val="24"/>
        </w:rPr>
        <w:t>+</w:t>
      </w:r>
      <w:r>
        <w:rPr>
          <w:spacing w:val="-3"/>
          <w:sz w:val="24"/>
          <w:szCs w:val="24"/>
        </w:rPr>
        <w:t>’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</w:rPr>
        <w:t>‘</w:t>
      </w:r>
      <w:r>
        <w:rPr>
          <w:spacing w:val="2"/>
          <w:sz w:val="24"/>
          <w:szCs w:val="24"/>
        </w:rPr>
        <w:t>-</w:t>
      </w:r>
      <w:r>
        <w:rPr>
          <w:spacing w:val="-3"/>
          <w:sz w:val="24"/>
          <w:szCs w:val="24"/>
        </w:rPr>
        <w:t>’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</w:rPr>
        <w:t>‘</w:t>
      </w:r>
      <w:r>
        <w:rPr>
          <w:sz w:val="24"/>
          <w:szCs w:val="24"/>
        </w:rPr>
        <w:t>*</w:t>
      </w:r>
      <w:r>
        <w:rPr>
          <w:spacing w:val="-3"/>
          <w:sz w:val="24"/>
          <w:szCs w:val="24"/>
        </w:rPr>
        <w:t>’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</w:rPr>
        <w:t>‘</w:t>
      </w:r>
      <w:r>
        <w:rPr>
          <w:sz w:val="24"/>
          <w:szCs w:val="24"/>
        </w:rPr>
        <w:t>/’</w:t>
      </w:r>
      <w:r>
        <w:rPr>
          <w:spacing w:val="2"/>
          <w:sz w:val="24"/>
          <w:szCs w:val="24"/>
        </w:rPr>
        <w:t>(</w:t>
      </w:r>
      <w:r>
        <w:rPr>
          <w:spacing w:val="-3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dd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-5"/>
          <w:sz w:val="24"/>
          <w:szCs w:val="24"/>
        </w:rPr>
        <w:t>b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ac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,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l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li</w:t>
      </w:r>
      <w:r>
        <w:rPr>
          <w:spacing w:val="4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,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v</w:t>
      </w:r>
      <w:r>
        <w:rPr>
          <w:spacing w:val="-4"/>
          <w:sz w:val="24"/>
          <w:szCs w:val="24"/>
        </w:rPr>
        <w:t>i</w:t>
      </w:r>
      <w:r>
        <w:rPr>
          <w:spacing w:val="7"/>
          <w:sz w:val="24"/>
          <w:szCs w:val="24"/>
        </w:rPr>
        <w:t>s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ec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v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)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nbe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c</w:t>
      </w:r>
      <w:r>
        <w:rPr>
          <w:spacing w:val="-5"/>
          <w:sz w:val="24"/>
          <w:szCs w:val="24"/>
        </w:rPr>
        <w:t>v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QLqu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.</w:t>
      </w:r>
    </w:p>
    <w:p w:rsidR="00235722" w:rsidRDefault="00235722">
      <w:pPr>
        <w:spacing w:before="18" w:line="260" w:lineRule="exact"/>
        <w:rPr>
          <w:sz w:val="26"/>
          <w:szCs w:val="26"/>
        </w:rPr>
      </w:pPr>
    </w:p>
    <w:p w:rsidR="00235722" w:rsidRDefault="007D7CA6">
      <w:pPr>
        <w:ind w:left="1800" w:right="1183"/>
        <w:rPr>
          <w:sz w:val="24"/>
          <w:szCs w:val="24"/>
        </w:rPr>
      </w:pPr>
      <w:r>
        <w:rPr>
          <w:b/>
          <w:spacing w:val="1"/>
          <w:sz w:val="24"/>
          <w:szCs w:val="24"/>
        </w:rPr>
        <w:t>Qu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y:</w:t>
      </w:r>
      <w:r>
        <w:rPr>
          <w:b/>
          <w:spacing w:val="1"/>
          <w:sz w:val="24"/>
          <w:szCs w:val="24"/>
        </w:rPr>
        <w:t>Sh</w:t>
      </w:r>
      <w:r>
        <w:rPr>
          <w:b/>
          <w:sz w:val="24"/>
          <w:szCs w:val="24"/>
        </w:rPr>
        <w:t>ow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 xml:space="preserve">e 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2"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4"/>
          <w:sz w:val="24"/>
          <w:szCs w:val="24"/>
        </w:rPr>
        <w:t>l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g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a</w:t>
      </w:r>
      <w:r>
        <w:rPr>
          <w:b/>
          <w:spacing w:val="-4"/>
          <w:sz w:val="24"/>
          <w:szCs w:val="24"/>
        </w:rPr>
        <w:t>l</w:t>
      </w:r>
      <w:r>
        <w:rPr>
          <w:b/>
          <w:spacing w:val="5"/>
          <w:sz w:val="24"/>
          <w:szCs w:val="24"/>
        </w:rPr>
        <w:t>a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5"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sif</w:t>
      </w:r>
      <w:r>
        <w:rPr>
          <w:b/>
          <w:spacing w:val="-1"/>
          <w:sz w:val="24"/>
          <w:szCs w:val="24"/>
        </w:rPr>
        <w:t xml:space="preserve"> e</w:t>
      </w:r>
      <w:r>
        <w:rPr>
          <w:b/>
          <w:sz w:val="24"/>
          <w:szCs w:val="24"/>
        </w:rPr>
        <w:t>v</w:t>
      </w:r>
      <w:r>
        <w:rPr>
          <w:b/>
          <w:spacing w:val="4"/>
          <w:sz w:val="24"/>
          <w:szCs w:val="24"/>
        </w:rPr>
        <w:t>e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y</w:t>
      </w:r>
      <w:r>
        <w:rPr>
          <w:b/>
          <w:spacing w:val="-1"/>
          <w:sz w:val="24"/>
          <w:szCs w:val="24"/>
        </w:rPr>
        <w:t xml:space="preserve"> e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6"/>
          <w:sz w:val="24"/>
          <w:szCs w:val="24"/>
        </w:rPr>
        <w:t>p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oy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ew</w:t>
      </w:r>
      <w:r>
        <w:rPr>
          <w:b/>
          <w:spacing w:val="5"/>
          <w:sz w:val="24"/>
          <w:szCs w:val="24"/>
        </w:rPr>
        <w:t>o</w:t>
      </w:r>
      <w:r>
        <w:rPr>
          <w:b/>
          <w:spacing w:val="-1"/>
          <w:sz w:val="24"/>
          <w:szCs w:val="24"/>
        </w:rPr>
        <w:t>r</w:t>
      </w:r>
      <w:r>
        <w:rPr>
          <w:b/>
          <w:spacing w:val="-3"/>
          <w:sz w:val="24"/>
          <w:szCs w:val="24"/>
        </w:rPr>
        <w:t>k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 xml:space="preserve">gon 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e</w:t>
      </w:r>
      <w:r>
        <w:rPr>
          <w:b/>
          <w:spacing w:val="2"/>
          <w:sz w:val="24"/>
          <w:szCs w:val="24"/>
        </w:rPr>
        <w:t>‘</w:t>
      </w:r>
      <w:r>
        <w:rPr>
          <w:b/>
          <w:spacing w:val="-2"/>
          <w:sz w:val="24"/>
          <w:szCs w:val="24"/>
        </w:rPr>
        <w:t>P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du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X’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2"/>
          <w:sz w:val="24"/>
          <w:szCs w:val="24"/>
        </w:rPr>
        <w:t>j</w:t>
      </w:r>
      <w:r>
        <w:rPr>
          <w:b/>
          <w:spacing w:val="-1"/>
          <w:sz w:val="24"/>
          <w:szCs w:val="24"/>
        </w:rPr>
        <w:t>ec</w:t>
      </w:r>
      <w:r>
        <w:rPr>
          <w:b/>
          <w:sz w:val="24"/>
          <w:szCs w:val="24"/>
        </w:rPr>
        <w:t>t is giv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na10%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ai</w:t>
      </w:r>
      <w:r>
        <w:rPr>
          <w:b/>
          <w:spacing w:val="-2"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.</w:t>
      </w:r>
    </w:p>
    <w:p w:rsidR="00235722" w:rsidRDefault="00235722">
      <w:pPr>
        <w:spacing w:before="20" w:line="220" w:lineRule="exact"/>
        <w:rPr>
          <w:sz w:val="22"/>
          <w:szCs w:val="22"/>
        </w:rPr>
      </w:pPr>
    </w:p>
    <w:p w:rsidR="00235722" w:rsidRDefault="007D7CA6">
      <w:pPr>
        <w:spacing w:before="34" w:line="260" w:lineRule="exact"/>
        <w:ind w:left="2520" w:right="3293" w:hanging="720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-3"/>
          <w:sz w:val="24"/>
          <w:szCs w:val="24"/>
        </w:rPr>
        <w:t>F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</w:rPr>
        <w:t>L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,1</w:t>
      </w:r>
      <w:r>
        <w:rPr>
          <w:spacing w:val="2"/>
          <w:sz w:val="24"/>
          <w:szCs w:val="24"/>
        </w:rPr>
        <w:t>.</w:t>
      </w:r>
      <w:r>
        <w:rPr>
          <w:sz w:val="24"/>
          <w:szCs w:val="24"/>
        </w:rPr>
        <w:t>1*</w:t>
      </w:r>
      <w:r>
        <w:rPr>
          <w:spacing w:val="1"/>
          <w:sz w:val="24"/>
          <w:szCs w:val="24"/>
        </w:rPr>
        <w:t>S</w:t>
      </w:r>
      <w:r>
        <w:rPr>
          <w:spacing w:val="-5"/>
          <w:sz w:val="24"/>
          <w:szCs w:val="24"/>
        </w:rPr>
        <w:t>A</w:t>
      </w:r>
      <w:r>
        <w:rPr>
          <w:spacing w:val="2"/>
          <w:sz w:val="24"/>
          <w:szCs w:val="24"/>
        </w:rPr>
        <w:t>L</w:t>
      </w:r>
      <w:r>
        <w:rPr>
          <w:spacing w:val="-5"/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 xml:space="preserve">S 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CR</w:t>
      </w:r>
      <w:r>
        <w:rPr>
          <w:spacing w:val="2"/>
          <w:sz w:val="24"/>
          <w:szCs w:val="24"/>
        </w:rPr>
        <w:t>E</w:t>
      </w:r>
      <w:r>
        <w:rPr>
          <w:spacing w:val="-5"/>
          <w:sz w:val="24"/>
          <w:szCs w:val="24"/>
        </w:rPr>
        <w:t>A</w:t>
      </w: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D_</w:t>
      </w:r>
      <w:r>
        <w:rPr>
          <w:spacing w:val="6"/>
          <w:sz w:val="24"/>
          <w:szCs w:val="24"/>
        </w:rPr>
        <w:t>S</w:t>
      </w:r>
      <w:r>
        <w:rPr>
          <w:spacing w:val="-5"/>
          <w:sz w:val="24"/>
          <w:szCs w:val="24"/>
        </w:rPr>
        <w:t>A</w:t>
      </w:r>
      <w:r>
        <w:rPr>
          <w:spacing w:val="2"/>
          <w:sz w:val="24"/>
          <w:szCs w:val="24"/>
        </w:rPr>
        <w:t>L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Y </w:t>
      </w: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EE</w:t>
      </w:r>
      <w:r>
        <w:rPr>
          <w:sz w:val="24"/>
          <w:szCs w:val="24"/>
        </w:rPr>
        <w:t>,</w:t>
      </w:r>
      <w:r>
        <w:rPr>
          <w:spacing w:val="-5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3"/>
          <w:sz w:val="24"/>
          <w:szCs w:val="24"/>
        </w:rPr>
        <w:t>R</w:t>
      </w:r>
      <w:r>
        <w:rPr>
          <w:spacing w:val="-5"/>
          <w:sz w:val="24"/>
          <w:szCs w:val="24"/>
        </w:rPr>
        <w:t>K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_ON,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</w:t>
      </w:r>
      <w:r>
        <w:rPr>
          <w:spacing w:val="-2"/>
          <w:sz w:val="24"/>
          <w:szCs w:val="24"/>
        </w:rPr>
        <w:t>J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</w:p>
    <w:p w:rsidR="00235722" w:rsidRDefault="00AC1525">
      <w:pPr>
        <w:spacing w:line="260" w:lineRule="exact"/>
        <w:ind w:left="3240"/>
        <w:rPr>
          <w:sz w:val="24"/>
          <w:szCs w:val="24"/>
        </w:rPr>
      </w:pPr>
      <w:r w:rsidRPr="00AC1525">
        <w:pict>
          <v:group id="_x0000_s1235" style="position:absolute;left:0;text-align:left;margin-left:89.5pt;margin-top:-27.7pt;width:432.3pt;height:42.3pt;z-index:-1477;mso-position-horizontal-relative:page" coordorigin="1790,-554" coordsize="8646,846">
            <v:shape id="_x0000_s1238" style="position:absolute;left:1800;top:-544;width:7109;height:274" coordorigin="1800,-544" coordsize="7109,274" path="m1800,-271r7109,l8909,-544r-7109,l1800,-271xe" fillcolor="yellow" stroked="f">
              <v:path arrowok="t"/>
            </v:shape>
            <v:shape id="_x0000_s1237" style="position:absolute;left:1800;top:-271;width:5328;height:278" coordorigin="1800,-271" coordsize="5328,278" path="m1800,8r5328,l7128,-271r-5328,l1800,8xe" fillcolor="yellow" stroked="f">
              <v:path arrowok="t"/>
            </v:shape>
            <v:shape id="_x0000_s1236" style="position:absolute;left:1800;top:8;width:8626;height:274" coordorigin="1800,8" coordsize="8626,274" path="m1800,281r8626,l10426,8,1800,8r,273xe" fillcolor="yellow" stroked="f">
              <v:path arrowok="t"/>
            </v:shape>
            <w10:wrap anchorx="page"/>
          </v:group>
        </w:pict>
      </w:r>
      <w:r w:rsidR="007D7CA6">
        <w:rPr>
          <w:spacing w:val="-5"/>
          <w:sz w:val="24"/>
          <w:szCs w:val="24"/>
        </w:rPr>
        <w:t>W</w:t>
      </w:r>
      <w:r w:rsidR="007D7CA6">
        <w:rPr>
          <w:sz w:val="24"/>
          <w:szCs w:val="24"/>
        </w:rPr>
        <w:t>H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1"/>
          <w:sz w:val="24"/>
          <w:szCs w:val="24"/>
        </w:rPr>
        <w:t>R</w:t>
      </w:r>
      <w:r w:rsidR="007D7CA6">
        <w:rPr>
          <w:sz w:val="24"/>
          <w:szCs w:val="24"/>
        </w:rPr>
        <w:t>E</w:t>
      </w:r>
      <w:r w:rsidR="007D7CA6">
        <w:rPr>
          <w:spacing w:val="1"/>
          <w:sz w:val="24"/>
          <w:szCs w:val="24"/>
        </w:rPr>
        <w:t>SS</w:t>
      </w:r>
      <w:r w:rsidR="007D7CA6">
        <w:rPr>
          <w:sz w:val="24"/>
          <w:szCs w:val="24"/>
        </w:rPr>
        <w:t>N=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1"/>
          <w:sz w:val="24"/>
          <w:szCs w:val="24"/>
        </w:rPr>
        <w:t>SS</w:t>
      </w:r>
      <w:r w:rsidR="007D7CA6">
        <w:rPr>
          <w:sz w:val="24"/>
          <w:szCs w:val="24"/>
        </w:rPr>
        <w:t>N</w:t>
      </w:r>
      <w:r w:rsidR="007D7CA6">
        <w:rPr>
          <w:spacing w:val="-5"/>
          <w:sz w:val="24"/>
          <w:szCs w:val="24"/>
        </w:rPr>
        <w:t>A</w:t>
      </w:r>
      <w:r w:rsidR="007D7CA6">
        <w:rPr>
          <w:sz w:val="24"/>
          <w:szCs w:val="24"/>
        </w:rPr>
        <w:t>ND</w:t>
      </w:r>
      <w:r w:rsidR="007D7CA6">
        <w:rPr>
          <w:spacing w:val="1"/>
          <w:sz w:val="24"/>
          <w:szCs w:val="24"/>
        </w:rPr>
        <w:t>P</w:t>
      </w:r>
      <w:r w:rsidR="007D7CA6">
        <w:rPr>
          <w:sz w:val="24"/>
          <w:szCs w:val="24"/>
        </w:rPr>
        <w:t>NO=</w:t>
      </w:r>
      <w:r w:rsidR="007D7CA6">
        <w:rPr>
          <w:spacing w:val="1"/>
          <w:sz w:val="24"/>
          <w:szCs w:val="24"/>
        </w:rPr>
        <w:t>P</w:t>
      </w:r>
      <w:r w:rsidR="007D7CA6">
        <w:rPr>
          <w:sz w:val="24"/>
          <w:szCs w:val="24"/>
        </w:rPr>
        <w:t>NU</w:t>
      </w:r>
      <w:r w:rsidR="007D7CA6">
        <w:rPr>
          <w:spacing w:val="-2"/>
          <w:sz w:val="24"/>
          <w:szCs w:val="24"/>
        </w:rPr>
        <w:t>M</w:t>
      </w:r>
      <w:r w:rsidR="007D7CA6">
        <w:rPr>
          <w:spacing w:val="-1"/>
          <w:sz w:val="24"/>
          <w:szCs w:val="24"/>
        </w:rPr>
        <w:t>B</w:t>
      </w:r>
      <w:r w:rsidR="007D7CA6">
        <w:rPr>
          <w:spacing w:val="2"/>
          <w:sz w:val="24"/>
          <w:szCs w:val="24"/>
        </w:rPr>
        <w:t>E</w:t>
      </w:r>
      <w:r w:rsidR="007D7CA6">
        <w:rPr>
          <w:sz w:val="24"/>
          <w:szCs w:val="24"/>
        </w:rPr>
        <w:t>R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5"/>
          <w:sz w:val="24"/>
          <w:szCs w:val="24"/>
        </w:rPr>
        <w:t>N</w:t>
      </w:r>
      <w:r w:rsidR="007D7CA6">
        <w:rPr>
          <w:sz w:val="24"/>
          <w:szCs w:val="24"/>
        </w:rPr>
        <w:t>D</w:t>
      </w:r>
      <w:r w:rsidR="007D7CA6">
        <w:rPr>
          <w:spacing w:val="1"/>
          <w:sz w:val="24"/>
          <w:szCs w:val="24"/>
        </w:rPr>
        <w:t>P</w:t>
      </w:r>
      <w:r w:rsidR="007D7CA6">
        <w:rPr>
          <w:sz w:val="24"/>
          <w:szCs w:val="24"/>
        </w:rPr>
        <w:t>N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-2"/>
          <w:sz w:val="24"/>
          <w:szCs w:val="24"/>
        </w:rPr>
        <w:t>M</w:t>
      </w:r>
      <w:r w:rsidR="007D7CA6">
        <w:rPr>
          <w:spacing w:val="2"/>
          <w:sz w:val="24"/>
          <w:szCs w:val="24"/>
        </w:rPr>
        <w:t>E</w:t>
      </w:r>
      <w:r w:rsidR="007D7CA6">
        <w:rPr>
          <w:sz w:val="24"/>
          <w:szCs w:val="24"/>
        </w:rPr>
        <w:t>=</w:t>
      </w:r>
      <w:r w:rsidR="007D7CA6">
        <w:rPr>
          <w:spacing w:val="-3"/>
          <w:sz w:val="24"/>
          <w:szCs w:val="24"/>
        </w:rPr>
        <w:t>’</w:t>
      </w:r>
      <w:r w:rsidR="007D7CA6">
        <w:rPr>
          <w:spacing w:val="1"/>
          <w:sz w:val="24"/>
          <w:szCs w:val="24"/>
        </w:rPr>
        <w:t>P</w:t>
      </w:r>
      <w:r w:rsidR="007D7CA6">
        <w:rPr>
          <w:spacing w:val="2"/>
          <w:sz w:val="24"/>
          <w:szCs w:val="24"/>
        </w:rPr>
        <w:t>r</w:t>
      </w:r>
      <w:r w:rsidR="007D7CA6">
        <w:rPr>
          <w:spacing w:val="5"/>
          <w:sz w:val="24"/>
          <w:szCs w:val="24"/>
        </w:rPr>
        <w:t>o</w:t>
      </w:r>
      <w:r w:rsidR="007D7CA6">
        <w:rPr>
          <w:sz w:val="24"/>
          <w:szCs w:val="24"/>
        </w:rPr>
        <w:t>du</w:t>
      </w:r>
      <w:r w:rsidR="007D7CA6">
        <w:rPr>
          <w:spacing w:val="-1"/>
          <w:sz w:val="24"/>
          <w:szCs w:val="24"/>
        </w:rPr>
        <w:t>c</w:t>
      </w:r>
      <w:r w:rsidR="007D7CA6">
        <w:rPr>
          <w:spacing w:val="5"/>
          <w:sz w:val="24"/>
          <w:szCs w:val="24"/>
        </w:rPr>
        <w:t>t</w:t>
      </w:r>
      <w:r w:rsidR="007D7CA6">
        <w:rPr>
          <w:sz w:val="24"/>
          <w:szCs w:val="24"/>
        </w:rPr>
        <w:t>X</w:t>
      </w:r>
      <w:r w:rsidR="007D7CA6">
        <w:rPr>
          <w:spacing w:val="-5"/>
          <w:sz w:val="24"/>
          <w:szCs w:val="24"/>
        </w:rPr>
        <w:t>’</w:t>
      </w:r>
      <w:r w:rsidR="007D7CA6">
        <w:rPr>
          <w:sz w:val="24"/>
          <w:szCs w:val="24"/>
        </w:rPr>
        <w:t>;</w:t>
      </w:r>
    </w:p>
    <w:p w:rsidR="00235722" w:rsidRDefault="00235722">
      <w:pPr>
        <w:spacing w:before="5" w:line="120" w:lineRule="exact"/>
        <w:rPr>
          <w:sz w:val="12"/>
          <w:szCs w:val="12"/>
        </w:rPr>
      </w:pPr>
    </w:p>
    <w:p w:rsidR="00235722" w:rsidRDefault="00235722">
      <w:pPr>
        <w:spacing w:line="200" w:lineRule="exact"/>
      </w:pPr>
    </w:p>
    <w:p w:rsidR="00235722" w:rsidRDefault="007D7CA6">
      <w:pPr>
        <w:ind w:left="1800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>o</w:t>
      </w:r>
      <w:r>
        <w:rPr>
          <w:b/>
          <w:spacing w:val="-1"/>
          <w:sz w:val="28"/>
          <w:szCs w:val="28"/>
        </w:rPr>
        <w:t>mp</w:t>
      </w:r>
      <w:r>
        <w:rPr>
          <w:b/>
          <w:sz w:val="28"/>
          <w:szCs w:val="28"/>
        </w:rPr>
        <w:t>a</w:t>
      </w:r>
      <w:r>
        <w:rPr>
          <w:b/>
          <w:spacing w:val="6"/>
          <w:sz w:val="28"/>
          <w:szCs w:val="28"/>
        </w:rPr>
        <w:t>r</w:t>
      </w:r>
      <w:r>
        <w:rPr>
          <w:b/>
          <w:sz w:val="28"/>
          <w:szCs w:val="28"/>
        </w:rPr>
        <w:t>i</w:t>
      </w:r>
      <w:r>
        <w:rPr>
          <w:b/>
          <w:spacing w:val="2"/>
          <w:sz w:val="28"/>
          <w:szCs w:val="28"/>
        </w:rPr>
        <w:t>s</w:t>
      </w:r>
      <w:r>
        <w:rPr>
          <w:b/>
          <w:sz w:val="28"/>
          <w:szCs w:val="28"/>
        </w:rPr>
        <w:t>onO</w:t>
      </w:r>
      <w:r>
        <w:rPr>
          <w:b/>
          <w:spacing w:val="-1"/>
          <w:sz w:val="28"/>
          <w:szCs w:val="28"/>
        </w:rPr>
        <w:t>p</w:t>
      </w:r>
      <w:r>
        <w:rPr>
          <w:b/>
          <w:spacing w:val="1"/>
          <w:sz w:val="28"/>
          <w:szCs w:val="28"/>
        </w:rPr>
        <w:t>er</w:t>
      </w:r>
      <w:r>
        <w:rPr>
          <w:b/>
          <w:spacing w:val="5"/>
          <w:sz w:val="28"/>
          <w:szCs w:val="28"/>
        </w:rPr>
        <w:t>a</w:t>
      </w:r>
      <w:r>
        <w:rPr>
          <w:b/>
          <w:spacing w:val="3"/>
          <w:sz w:val="28"/>
          <w:szCs w:val="28"/>
        </w:rPr>
        <w:t>t</w:t>
      </w:r>
      <w:r>
        <w:rPr>
          <w:b/>
          <w:spacing w:val="-4"/>
          <w:sz w:val="28"/>
          <w:szCs w:val="28"/>
        </w:rPr>
        <w:t>o</w:t>
      </w:r>
      <w:r>
        <w:rPr>
          <w:b/>
          <w:spacing w:val="1"/>
          <w:sz w:val="28"/>
          <w:szCs w:val="28"/>
        </w:rPr>
        <w:t>r</w:t>
      </w:r>
      <w:r>
        <w:rPr>
          <w:b/>
          <w:sz w:val="28"/>
          <w:szCs w:val="28"/>
        </w:rPr>
        <w:t>s</w:t>
      </w:r>
    </w:p>
    <w:p w:rsidR="00235722" w:rsidRDefault="00235722">
      <w:pPr>
        <w:spacing w:before="17" w:line="260" w:lineRule="exact"/>
        <w:rPr>
          <w:sz w:val="26"/>
          <w:szCs w:val="26"/>
        </w:rPr>
      </w:pPr>
    </w:p>
    <w:p w:rsidR="00235722" w:rsidRDefault="007D7CA6">
      <w:pPr>
        <w:ind w:left="1800"/>
        <w:rPr>
          <w:sz w:val="24"/>
          <w:szCs w:val="24"/>
        </w:rPr>
      </w:pPr>
      <w:r>
        <w:rPr>
          <w:b/>
          <w:spacing w:val="1"/>
          <w:sz w:val="24"/>
          <w:szCs w:val="24"/>
        </w:rPr>
        <w:t>Qu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y: R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5"/>
          <w:sz w:val="24"/>
          <w:szCs w:val="24"/>
        </w:rPr>
        <w:t>v</w:t>
      </w:r>
      <w:r>
        <w:rPr>
          <w:b/>
          <w:sz w:val="24"/>
          <w:szCs w:val="24"/>
        </w:rPr>
        <w:t>eall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 xml:space="preserve">e 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oy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4"/>
          <w:sz w:val="24"/>
          <w:szCs w:val="24"/>
        </w:rPr>
        <w:t>e</w:t>
      </w:r>
      <w:r>
        <w:rPr>
          <w:b/>
          <w:sz w:val="24"/>
          <w:szCs w:val="24"/>
        </w:rPr>
        <w:t>sin</w:t>
      </w:r>
      <w:r>
        <w:rPr>
          <w:b/>
          <w:spacing w:val="1"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a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6"/>
          <w:sz w:val="24"/>
          <w:szCs w:val="24"/>
        </w:rPr>
        <w:t>n</w:t>
      </w:r>
      <w:r>
        <w:rPr>
          <w:b/>
          <w:sz w:val="24"/>
          <w:szCs w:val="24"/>
        </w:rPr>
        <w:t>t5w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o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e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a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a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yis</w:t>
      </w:r>
      <w:r>
        <w:rPr>
          <w:b/>
          <w:spacing w:val="1"/>
          <w:sz w:val="24"/>
          <w:szCs w:val="24"/>
        </w:rPr>
        <w:t>b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w</w:t>
      </w:r>
      <w:r>
        <w:rPr>
          <w:b/>
          <w:spacing w:val="-1"/>
          <w:sz w:val="24"/>
          <w:szCs w:val="24"/>
        </w:rPr>
        <w:t>ee</w:t>
      </w:r>
      <w:r>
        <w:rPr>
          <w:b/>
          <w:sz w:val="24"/>
          <w:szCs w:val="24"/>
        </w:rPr>
        <w:t>nR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.30</w:t>
      </w:r>
      <w:r>
        <w:rPr>
          <w:b/>
          <w:spacing w:val="2"/>
          <w:sz w:val="24"/>
          <w:szCs w:val="24"/>
        </w:rPr>
        <w:t>,</w:t>
      </w:r>
      <w:r>
        <w:rPr>
          <w:b/>
          <w:sz w:val="24"/>
          <w:szCs w:val="24"/>
        </w:rPr>
        <w:t>000a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d</w:t>
      </w:r>
    </w:p>
    <w:p w:rsidR="00235722" w:rsidRDefault="007D7CA6">
      <w:pPr>
        <w:spacing w:line="260" w:lineRule="exact"/>
        <w:ind w:left="1800"/>
        <w:rPr>
          <w:sz w:val="24"/>
          <w:szCs w:val="24"/>
        </w:rPr>
      </w:pPr>
      <w:r>
        <w:rPr>
          <w:b/>
          <w:position w:val="-1"/>
          <w:sz w:val="24"/>
          <w:szCs w:val="24"/>
        </w:rPr>
        <w:t>R</w:t>
      </w:r>
      <w:r>
        <w:rPr>
          <w:b/>
          <w:spacing w:val="-2"/>
          <w:position w:val="-1"/>
          <w:sz w:val="24"/>
          <w:szCs w:val="24"/>
        </w:rPr>
        <w:t>s</w:t>
      </w:r>
      <w:r>
        <w:rPr>
          <w:b/>
          <w:position w:val="-1"/>
          <w:sz w:val="24"/>
          <w:szCs w:val="24"/>
        </w:rPr>
        <w:t>.40</w:t>
      </w:r>
      <w:r>
        <w:rPr>
          <w:b/>
          <w:spacing w:val="2"/>
          <w:position w:val="-1"/>
          <w:sz w:val="24"/>
          <w:szCs w:val="24"/>
        </w:rPr>
        <w:t>,</w:t>
      </w:r>
      <w:r>
        <w:rPr>
          <w:b/>
          <w:position w:val="-1"/>
          <w:sz w:val="24"/>
          <w:szCs w:val="24"/>
        </w:rPr>
        <w:t>000.</w:t>
      </w:r>
    </w:p>
    <w:p w:rsidR="00235722" w:rsidRDefault="00235722">
      <w:pPr>
        <w:spacing w:before="7" w:line="240" w:lineRule="exact"/>
        <w:rPr>
          <w:sz w:val="24"/>
          <w:szCs w:val="24"/>
        </w:rPr>
      </w:pPr>
    </w:p>
    <w:p w:rsidR="00235722" w:rsidRDefault="007D7CA6">
      <w:pPr>
        <w:spacing w:before="29"/>
        <w:ind w:left="1800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T*</w:t>
      </w:r>
      <w:r>
        <w:rPr>
          <w:spacing w:val="-3"/>
          <w:sz w:val="24"/>
          <w:szCs w:val="24"/>
        </w:rPr>
        <w:t xml:space="preserve"> F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OM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E</w:t>
      </w:r>
    </w:p>
    <w:p w:rsidR="00235722" w:rsidRDefault="00AC1525">
      <w:pPr>
        <w:spacing w:before="2" w:line="260" w:lineRule="exact"/>
        <w:ind w:left="3240"/>
        <w:rPr>
          <w:sz w:val="24"/>
          <w:szCs w:val="24"/>
        </w:rPr>
      </w:pPr>
      <w:r w:rsidRPr="00AC1525">
        <w:pict>
          <v:group id="_x0000_s1232" style="position:absolute;left:0;text-align:left;margin-left:89.5pt;margin-top:-13.9pt;width:409.95pt;height:28.6pt;z-index:-1476;mso-position-horizontal-relative:page" coordorigin="1790,-278" coordsize="8199,572">
            <v:shape id="_x0000_s1234" style="position:absolute;left:1800;top:-268;width:3139;height:278" coordorigin="1800,-268" coordsize="3139,278" path="m1800,10r3139,l4939,-268r-3139,l1800,10xe" fillcolor="yellow" stroked="f">
              <v:path arrowok="t"/>
            </v:shape>
            <v:shape id="_x0000_s1233" style="position:absolute;left:1800;top:10;width:8179;height:274" coordorigin="1800,10" coordsize="8179,274" path="m1800,284r8179,l9979,10r-8179,l1800,284xe" fillcolor="yellow" stroked="f">
              <v:path arrowok="t"/>
            </v:shape>
            <w10:wrap anchorx="page"/>
          </v:group>
        </w:pict>
      </w:r>
      <w:r w:rsidR="007D7CA6">
        <w:rPr>
          <w:spacing w:val="-5"/>
          <w:position w:val="-1"/>
          <w:sz w:val="24"/>
          <w:szCs w:val="24"/>
        </w:rPr>
        <w:t>W</w:t>
      </w:r>
      <w:r w:rsidR="007D7CA6">
        <w:rPr>
          <w:position w:val="-1"/>
          <w:sz w:val="24"/>
          <w:szCs w:val="24"/>
        </w:rPr>
        <w:t>H</w:t>
      </w:r>
      <w:r w:rsidR="007D7CA6">
        <w:rPr>
          <w:spacing w:val="2"/>
          <w:position w:val="-1"/>
          <w:sz w:val="24"/>
          <w:szCs w:val="24"/>
        </w:rPr>
        <w:t>E</w:t>
      </w:r>
      <w:r w:rsidR="007D7CA6">
        <w:rPr>
          <w:spacing w:val="-1"/>
          <w:position w:val="-1"/>
          <w:sz w:val="24"/>
          <w:szCs w:val="24"/>
        </w:rPr>
        <w:t>R</w:t>
      </w:r>
      <w:r w:rsidR="007D7CA6">
        <w:rPr>
          <w:position w:val="-1"/>
          <w:sz w:val="24"/>
          <w:szCs w:val="24"/>
        </w:rPr>
        <w:t>E</w:t>
      </w:r>
      <w:r w:rsidR="007D7CA6">
        <w:rPr>
          <w:spacing w:val="2"/>
          <w:position w:val="-1"/>
          <w:sz w:val="24"/>
          <w:szCs w:val="24"/>
        </w:rPr>
        <w:t>(</w:t>
      </w:r>
      <w:r w:rsidR="007D7CA6">
        <w:rPr>
          <w:spacing w:val="1"/>
          <w:position w:val="-1"/>
          <w:sz w:val="24"/>
          <w:szCs w:val="24"/>
        </w:rPr>
        <w:t>S</w:t>
      </w:r>
      <w:r w:rsidR="007D7CA6">
        <w:rPr>
          <w:spacing w:val="-5"/>
          <w:position w:val="-1"/>
          <w:sz w:val="24"/>
          <w:szCs w:val="24"/>
        </w:rPr>
        <w:t>A</w:t>
      </w:r>
      <w:r w:rsidR="007D7CA6">
        <w:rPr>
          <w:spacing w:val="2"/>
          <w:position w:val="-1"/>
          <w:sz w:val="24"/>
          <w:szCs w:val="24"/>
        </w:rPr>
        <w:t>L</w:t>
      </w:r>
      <w:r w:rsidR="007D7CA6">
        <w:rPr>
          <w:position w:val="-1"/>
          <w:sz w:val="24"/>
          <w:szCs w:val="24"/>
        </w:rPr>
        <w:t>A</w:t>
      </w:r>
      <w:r w:rsidR="007D7CA6">
        <w:rPr>
          <w:spacing w:val="-1"/>
          <w:position w:val="-1"/>
          <w:sz w:val="24"/>
          <w:szCs w:val="24"/>
        </w:rPr>
        <w:t>R</w:t>
      </w:r>
      <w:r w:rsidR="007D7CA6">
        <w:rPr>
          <w:position w:val="-1"/>
          <w:sz w:val="24"/>
          <w:szCs w:val="24"/>
        </w:rPr>
        <w:t>Y</w:t>
      </w:r>
      <w:r w:rsidR="007D7CA6">
        <w:rPr>
          <w:spacing w:val="-1"/>
          <w:position w:val="-1"/>
          <w:sz w:val="24"/>
          <w:szCs w:val="24"/>
        </w:rPr>
        <w:t>B</w:t>
      </w:r>
      <w:r w:rsidR="007D7CA6">
        <w:rPr>
          <w:spacing w:val="2"/>
          <w:position w:val="-1"/>
          <w:sz w:val="24"/>
          <w:szCs w:val="24"/>
        </w:rPr>
        <w:t>ET</w:t>
      </w:r>
      <w:r w:rsidR="007D7CA6">
        <w:rPr>
          <w:spacing w:val="-5"/>
          <w:position w:val="-1"/>
          <w:sz w:val="24"/>
          <w:szCs w:val="24"/>
        </w:rPr>
        <w:t>W</w:t>
      </w:r>
      <w:r w:rsidR="007D7CA6">
        <w:rPr>
          <w:spacing w:val="2"/>
          <w:position w:val="-1"/>
          <w:sz w:val="24"/>
          <w:szCs w:val="24"/>
        </w:rPr>
        <w:t>EE</w:t>
      </w:r>
      <w:r w:rsidR="007D7CA6">
        <w:rPr>
          <w:position w:val="-1"/>
          <w:sz w:val="24"/>
          <w:szCs w:val="24"/>
        </w:rPr>
        <w:t>N30000</w:t>
      </w:r>
      <w:r w:rsidR="007D7CA6">
        <w:rPr>
          <w:spacing w:val="-5"/>
          <w:position w:val="-1"/>
          <w:sz w:val="24"/>
          <w:szCs w:val="24"/>
        </w:rPr>
        <w:t>A</w:t>
      </w:r>
      <w:r w:rsidR="007D7CA6">
        <w:rPr>
          <w:position w:val="-1"/>
          <w:sz w:val="24"/>
          <w:szCs w:val="24"/>
        </w:rPr>
        <w:t>ND40000)</w:t>
      </w:r>
      <w:r w:rsidR="007D7CA6">
        <w:rPr>
          <w:spacing w:val="-5"/>
          <w:position w:val="-1"/>
          <w:sz w:val="24"/>
          <w:szCs w:val="24"/>
        </w:rPr>
        <w:t>A</w:t>
      </w:r>
      <w:r w:rsidR="007D7CA6">
        <w:rPr>
          <w:position w:val="-1"/>
          <w:sz w:val="24"/>
          <w:szCs w:val="24"/>
        </w:rPr>
        <w:t>NDDNO=5;</w:t>
      </w:r>
    </w:p>
    <w:p w:rsidR="00235722" w:rsidRDefault="00235722">
      <w:pPr>
        <w:spacing w:before="12" w:line="240" w:lineRule="exact"/>
        <w:rPr>
          <w:sz w:val="24"/>
          <w:szCs w:val="24"/>
        </w:rPr>
      </w:pPr>
    </w:p>
    <w:p w:rsidR="00235722" w:rsidRDefault="007D7CA6">
      <w:pPr>
        <w:spacing w:before="29"/>
        <w:ind w:left="1800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T*</w:t>
      </w:r>
      <w:r>
        <w:rPr>
          <w:spacing w:val="-3"/>
          <w:sz w:val="24"/>
          <w:szCs w:val="24"/>
        </w:rPr>
        <w:t xml:space="preserve"> F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OM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E</w:t>
      </w:r>
    </w:p>
    <w:p w:rsidR="00235722" w:rsidRDefault="00AC1525">
      <w:pPr>
        <w:spacing w:line="260" w:lineRule="exact"/>
        <w:ind w:left="2765"/>
        <w:rPr>
          <w:sz w:val="24"/>
          <w:szCs w:val="24"/>
        </w:rPr>
      </w:pPr>
      <w:r w:rsidRPr="00AC1525">
        <w:pict>
          <v:group id="_x0000_s1229" style="position:absolute;left:0;text-align:left;margin-left:89.5pt;margin-top:-13.9pt;width:417.9pt;height:28.6pt;z-index:-1475;mso-position-horizontal-relative:page" coordorigin="1790,-278" coordsize="8358,572">
            <v:shape id="_x0000_s1231" style="position:absolute;left:1800;top:-268;width:3139;height:274" coordorigin="1800,-268" coordsize="3139,274" path="m1800,6r3139,l4939,-268r-3139,l1800,6xe" fillcolor="yellow" stroked="f">
              <v:path arrowok="t"/>
            </v:shape>
            <v:shape id="_x0000_s1230" style="position:absolute;left:1800;top:6;width:8338;height:278" coordorigin="1800,6" coordsize="8338,278" path="m1800,284r8338,l10138,6,1800,6r,278xe" fillcolor="yellow" stroked="f">
              <v:path arrowok="t"/>
            </v:shape>
            <w10:wrap anchorx="page"/>
          </v:group>
        </w:pict>
      </w:r>
      <w:r w:rsidR="007D7CA6">
        <w:rPr>
          <w:spacing w:val="-5"/>
          <w:sz w:val="24"/>
          <w:szCs w:val="24"/>
        </w:rPr>
        <w:t>W</w:t>
      </w:r>
      <w:r w:rsidR="007D7CA6">
        <w:rPr>
          <w:sz w:val="24"/>
          <w:szCs w:val="24"/>
        </w:rPr>
        <w:t>H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1"/>
          <w:sz w:val="24"/>
          <w:szCs w:val="24"/>
        </w:rPr>
        <w:t>R</w:t>
      </w:r>
      <w:r w:rsidR="007D7CA6">
        <w:rPr>
          <w:sz w:val="24"/>
          <w:szCs w:val="24"/>
        </w:rPr>
        <w:t>E</w:t>
      </w:r>
      <w:r w:rsidR="007D7CA6">
        <w:rPr>
          <w:spacing w:val="2"/>
          <w:sz w:val="24"/>
          <w:szCs w:val="24"/>
        </w:rPr>
        <w:t>(</w:t>
      </w:r>
      <w:r w:rsidR="007D7CA6">
        <w:rPr>
          <w:spacing w:val="1"/>
          <w:sz w:val="24"/>
          <w:szCs w:val="24"/>
        </w:rPr>
        <w:t>S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-2"/>
          <w:sz w:val="24"/>
          <w:szCs w:val="24"/>
        </w:rPr>
        <w:t>L</w:t>
      </w:r>
      <w:r w:rsidR="007D7CA6">
        <w:rPr>
          <w:sz w:val="24"/>
          <w:szCs w:val="24"/>
        </w:rPr>
        <w:t>A</w:t>
      </w:r>
      <w:r w:rsidR="007D7CA6">
        <w:rPr>
          <w:spacing w:val="-1"/>
          <w:sz w:val="24"/>
          <w:szCs w:val="24"/>
        </w:rPr>
        <w:t>R</w:t>
      </w:r>
      <w:r w:rsidR="007D7CA6">
        <w:rPr>
          <w:sz w:val="24"/>
          <w:szCs w:val="24"/>
        </w:rPr>
        <w:t>Y&gt;=30000)</w:t>
      </w:r>
      <w:r w:rsidR="007D7CA6">
        <w:rPr>
          <w:spacing w:val="-5"/>
          <w:sz w:val="24"/>
          <w:szCs w:val="24"/>
        </w:rPr>
        <w:t>A</w:t>
      </w:r>
      <w:r w:rsidR="007D7CA6">
        <w:rPr>
          <w:sz w:val="24"/>
          <w:szCs w:val="24"/>
        </w:rPr>
        <w:t>ND</w:t>
      </w:r>
      <w:r w:rsidR="007D7CA6">
        <w:rPr>
          <w:spacing w:val="2"/>
          <w:sz w:val="24"/>
          <w:szCs w:val="24"/>
        </w:rPr>
        <w:t>(</w:t>
      </w:r>
      <w:r w:rsidR="007D7CA6">
        <w:rPr>
          <w:spacing w:val="1"/>
          <w:sz w:val="24"/>
          <w:szCs w:val="24"/>
        </w:rPr>
        <w:t>S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2"/>
          <w:sz w:val="24"/>
          <w:szCs w:val="24"/>
        </w:rPr>
        <w:t>L</w:t>
      </w:r>
      <w:r w:rsidR="007D7CA6">
        <w:rPr>
          <w:sz w:val="24"/>
          <w:szCs w:val="24"/>
        </w:rPr>
        <w:t>A</w:t>
      </w:r>
      <w:r w:rsidR="007D7CA6">
        <w:rPr>
          <w:spacing w:val="3"/>
          <w:sz w:val="24"/>
          <w:szCs w:val="24"/>
        </w:rPr>
        <w:t>R</w:t>
      </w:r>
      <w:r w:rsidR="007D7CA6">
        <w:rPr>
          <w:sz w:val="24"/>
          <w:szCs w:val="24"/>
        </w:rPr>
        <w:t>Y&lt;=40000)</w:t>
      </w:r>
      <w:r w:rsidR="007D7CA6">
        <w:rPr>
          <w:spacing w:val="-5"/>
          <w:sz w:val="24"/>
          <w:szCs w:val="24"/>
        </w:rPr>
        <w:t>A</w:t>
      </w:r>
      <w:r w:rsidR="007D7CA6">
        <w:rPr>
          <w:sz w:val="24"/>
          <w:szCs w:val="24"/>
        </w:rPr>
        <w:t>NDDNO=5;</w:t>
      </w:r>
    </w:p>
    <w:p w:rsidR="00235722" w:rsidRDefault="00235722">
      <w:pPr>
        <w:spacing w:before="10" w:line="120" w:lineRule="exact"/>
        <w:rPr>
          <w:sz w:val="12"/>
          <w:szCs w:val="12"/>
        </w:rPr>
      </w:pPr>
    </w:p>
    <w:p w:rsidR="00235722" w:rsidRDefault="00235722">
      <w:pPr>
        <w:spacing w:line="200" w:lineRule="exact"/>
      </w:pPr>
    </w:p>
    <w:p w:rsidR="00235722" w:rsidRDefault="007D7CA6">
      <w:pPr>
        <w:ind w:left="1800"/>
        <w:rPr>
          <w:sz w:val="28"/>
          <w:szCs w:val="28"/>
        </w:rPr>
      </w:pPr>
      <w:r>
        <w:rPr>
          <w:b/>
          <w:sz w:val="28"/>
          <w:szCs w:val="28"/>
        </w:rPr>
        <w:t>O</w:t>
      </w:r>
      <w:r>
        <w:rPr>
          <w:b/>
          <w:spacing w:val="1"/>
          <w:sz w:val="28"/>
          <w:szCs w:val="28"/>
        </w:rPr>
        <w:t>r</w:t>
      </w:r>
      <w:r>
        <w:rPr>
          <w:b/>
          <w:spacing w:val="-1"/>
          <w:sz w:val="28"/>
          <w:szCs w:val="28"/>
        </w:rPr>
        <w:t>d</w:t>
      </w:r>
      <w:r>
        <w:rPr>
          <w:b/>
          <w:spacing w:val="1"/>
          <w:sz w:val="28"/>
          <w:szCs w:val="28"/>
        </w:rPr>
        <w:t>er</w:t>
      </w:r>
      <w:r>
        <w:rPr>
          <w:b/>
          <w:spacing w:val="4"/>
          <w:sz w:val="28"/>
          <w:szCs w:val="28"/>
        </w:rPr>
        <w:t>i</w:t>
      </w:r>
      <w:r>
        <w:rPr>
          <w:b/>
          <w:spacing w:val="-6"/>
          <w:sz w:val="28"/>
          <w:szCs w:val="28"/>
        </w:rPr>
        <w:t>n</w:t>
      </w:r>
      <w:r>
        <w:rPr>
          <w:b/>
          <w:sz w:val="28"/>
          <w:szCs w:val="28"/>
        </w:rPr>
        <w:t>g</w:t>
      </w:r>
      <w:r>
        <w:rPr>
          <w:b/>
          <w:spacing w:val="-4"/>
          <w:sz w:val="28"/>
          <w:szCs w:val="28"/>
        </w:rPr>
        <w:t xml:space="preserve"> o</w:t>
      </w:r>
      <w:r>
        <w:rPr>
          <w:b/>
          <w:sz w:val="28"/>
          <w:szCs w:val="28"/>
        </w:rPr>
        <w:t>f</w:t>
      </w:r>
      <w:r>
        <w:rPr>
          <w:b/>
          <w:spacing w:val="4"/>
          <w:sz w:val="28"/>
          <w:szCs w:val="28"/>
        </w:rPr>
        <w:t>Q</w:t>
      </w:r>
      <w:r>
        <w:rPr>
          <w:b/>
          <w:spacing w:val="-6"/>
          <w:sz w:val="28"/>
          <w:szCs w:val="28"/>
        </w:rPr>
        <w:t>u</w:t>
      </w:r>
      <w:r>
        <w:rPr>
          <w:b/>
          <w:spacing w:val="1"/>
          <w:sz w:val="28"/>
          <w:szCs w:val="28"/>
        </w:rPr>
        <w:t>er</w:t>
      </w:r>
      <w:r>
        <w:rPr>
          <w:b/>
          <w:sz w:val="28"/>
          <w:szCs w:val="28"/>
        </w:rPr>
        <w:t>y</w:t>
      </w:r>
      <w:r>
        <w:rPr>
          <w:b/>
          <w:spacing w:val="1"/>
          <w:sz w:val="28"/>
          <w:szCs w:val="28"/>
        </w:rPr>
        <w:t>re</w:t>
      </w:r>
      <w:r>
        <w:rPr>
          <w:b/>
          <w:spacing w:val="2"/>
          <w:sz w:val="28"/>
          <w:szCs w:val="28"/>
        </w:rPr>
        <w:t>s</w:t>
      </w:r>
      <w:r>
        <w:rPr>
          <w:b/>
          <w:spacing w:val="-6"/>
          <w:sz w:val="28"/>
          <w:szCs w:val="28"/>
        </w:rPr>
        <w:t>u</w:t>
      </w:r>
      <w:r>
        <w:rPr>
          <w:b/>
          <w:spacing w:val="4"/>
          <w:sz w:val="28"/>
          <w:szCs w:val="28"/>
        </w:rPr>
        <w:t>l</w:t>
      </w:r>
      <w:r>
        <w:rPr>
          <w:b/>
          <w:sz w:val="28"/>
          <w:szCs w:val="28"/>
        </w:rPr>
        <w:t>ts</w:t>
      </w:r>
    </w:p>
    <w:p w:rsidR="00235722" w:rsidRDefault="007D7CA6">
      <w:pPr>
        <w:tabs>
          <w:tab w:val="left" w:pos="2160"/>
        </w:tabs>
        <w:spacing w:before="18" w:line="260" w:lineRule="exact"/>
        <w:ind w:left="2160" w:right="1563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>Y</w:t>
      </w:r>
      <w:r>
        <w:rPr>
          <w:spacing w:val="4"/>
          <w:sz w:val="24"/>
          <w:szCs w:val="24"/>
        </w:rPr>
        <w:t>c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dto</w:t>
      </w:r>
      <w:r>
        <w:rPr>
          <w:spacing w:val="-7"/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pacing w:val="-3"/>
          <w:sz w:val="24"/>
          <w:szCs w:val="24"/>
        </w:rPr>
        <w:t>r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up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sinaqu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t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>v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 xml:space="preserve">f 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(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)</w:t>
      </w:r>
    </w:p>
    <w:p w:rsidR="00235722" w:rsidRDefault="007D7CA6">
      <w:pPr>
        <w:spacing w:before="1"/>
        <w:ind w:left="1800"/>
        <w:rPr>
          <w:sz w:val="24"/>
          <w:szCs w:val="24"/>
        </w:rPr>
        <w:sectPr w:rsidR="00235722">
          <w:pgSz w:w="12240" w:h="15840"/>
          <w:pgMar w:top="860" w:right="0" w:bottom="280" w:left="0" w:header="673" w:footer="625" w:gutter="0"/>
          <w:cols w:space="720"/>
        </w:sectPr>
      </w:pP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ed</w:t>
      </w:r>
      <w:r>
        <w:rPr>
          <w:spacing w:val="4"/>
          <w:sz w:val="24"/>
          <w:szCs w:val="24"/>
        </w:rPr>
        <w:t>e</w:t>
      </w:r>
      <w:r>
        <w:rPr>
          <w:spacing w:val="-8"/>
          <w:sz w:val="24"/>
          <w:szCs w:val="24"/>
        </w:rPr>
        <w:t>f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5"/>
          <w:sz w:val="24"/>
          <w:szCs w:val="24"/>
        </w:rPr>
        <w:t>v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u</w:t>
      </w:r>
      <w:r>
        <w:rPr>
          <w:spacing w:val="4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235722" w:rsidRDefault="00235722">
      <w:pPr>
        <w:spacing w:before="8" w:line="160" w:lineRule="exact"/>
        <w:rPr>
          <w:sz w:val="16"/>
          <w:szCs w:val="16"/>
        </w:rPr>
      </w:pPr>
    </w:p>
    <w:p w:rsidR="00235722" w:rsidRDefault="00235722">
      <w:pPr>
        <w:spacing w:line="200" w:lineRule="exact"/>
      </w:pPr>
    </w:p>
    <w:p w:rsidR="00235722" w:rsidRDefault="00AC1525">
      <w:pPr>
        <w:tabs>
          <w:tab w:val="left" w:pos="2160"/>
        </w:tabs>
        <w:spacing w:before="37" w:line="260" w:lineRule="exact"/>
        <w:ind w:left="2160" w:right="1403" w:hanging="360"/>
        <w:rPr>
          <w:sz w:val="24"/>
          <w:szCs w:val="24"/>
        </w:rPr>
      </w:pPr>
      <w:r w:rsidRPr="00AC1525">
        <w:pict>
          <v:group id="_x0000_s1227" style="position:absolute;left:0;text-align:left;margin-left:0;margin-top:54pt;width:612pt;height:0;z-index:-1474;mso-position-horizontal-relative:page;mso-position-vertical-relative:page" coordorigin=",1080" coordsize="12240,0">
            <v:shape id="_x0000_s1228" style="position:absolute;top:1080;width:12240;height:0" coordorigin=",1080" coordsize="12240,0" path="m,1080r12240,e" filled="f" strokeweight=".25397mm">
              <v:path arrowok="t"/>
            </v:shape>
            <w10:wrap anchorx="page" anchory="page"/>
          </v:group>
        </w:pict>
      </w:r>
      <w:r w:rsidR="007D7CA6">
        <w:rPr>
          <w:sz w:val="24"/>
          <w:szCs w:val="24"/>
        </w:rPr>
        <w:tab/>
      </w:r>
      <w:r w:rsidR="007D7CA6">
        <w:rPr>
          <w:spacing w:val="2"/>
          <w:sz w:val="24"/>
          <w:szCs w:val="24"/>
        </w:rPr>
        <w:t>T</w:t>
      </w:r>
      <w:r w:rsidR="007D7CA6">
        <w:rPr>
          <w:spacing w:val="-5"/>
          <w:sz w:val="24"/>
          <w:szCs w:val="24"/>
        </w:rPr>
        <w:t>h</w:t>
      </w:r>
      <w:r w:rsidR="007D7CA6">
        <w:rPr>
          <w:sz w:val="24"/>
          <w:szCs w:val="24"/>
        </w:rPr>
        <w:t>ek</w:t>
      </w:r>
      <w:r w:rsidR="007D7CA6">
        <w:rPr>
          <w:spacing w:val="4"/>
          <w:sz w:val="24"/>
          <w:szCs w:val="24"/>
        </w:rPr>
        <w:t>e</w:t>
      </w:r>
      <w:r w:rsidR="007D7CA6">
        <w:rPr>
          <w:spacing w:val="-5"/>
          <w:sz w:val="24"/>
          <w:szCs w:val="24"/>
        </w:rPr>
        <w:t>y</w:t>
      </w:r>
      <w:r w:rsidR="007D7CA6">
        <w:rPr>
          <w:sz w:val="24"/>
          <w:szCs w:val="24"/>
        </w:rPr>
        <w:t>w</w:t>
      </w:r>
      <w:r w:rsidR="007D7CA6">
        <w:rPr>
          <w:spacing w:val="5"/>
          <w:sz w:val="24"/>
          <w:szCs w:val="24"/>
        </w:rPr>
        <w:t>o</w:t>
      </w:r>
      <w:r w:rsidR="007D7CA6">
        <w:rPr>
          <w:spacing w:val="2"/>
          <w:sz w:val="24"/>
          <w:szCs w:val="24"/>
        </w:rPr>
        <w:t>r</w:t>
      </w:r>
      <w:r w:rsidR="007D7CA6">
        <w:rPr>
          <w:sz w:val="24"/>
          <w:szCs w:val="24"/>
        </w:rPr>
        <w:t>d</w:t>
      </w:r>
      <w:r w:rsidR="007D7CA6">
        <w:rPr>
          <w:spacing w:val="-5"/>
          <w:sz w:val="24"/>
          <w:szCs w:val="24"/>
        </w:rPr>
        <w:t>D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1"/>
          <w:sz w:val="24"/>
          <w:szCs w:val="24"/>
        </w:rPr>
        <w:t>S</w:t>
      </w:r>
      <w:r w:rsidR="007D7CA6">
        <w:rPr>
          <w:sz w:val="24"/>
          <w:szCs w:val="24"/>
        </w:rPr>
        <w:t>C</w:t>
      </w:r>
      <w:r w:rsidR="007D7CA6">
        <w:rPr>
          <w:spacing w:val="-1"/>
          <w:sz w:val="24"/>
          <w:szCs w:val="24"/>
        </w:rPr>
        <w:t>ca</w:t>
      </w:r>
      <w:r w:rsidR="007D7CA6">
        <w:rPr>
          <w:sz w:val="24"/>
          <w:szCs w:val="24"/>
        </w:rPr>
        <w:t>n</w:t>
      </w:r>
      <w:r w:rsidR="007D7CA6">
        <w:rPr>
          <w:spacing w:val="-5"/>
          <w:sz w:val="24"/>
          <w:szCs w:val="24"/>
        </w:rPr>
        <w:t>b</w:t>
      </w:r>
      <w:r w:rsidR="007D7CA6">
        <w:rPr>
          <w:sz w:val="24"/>
          <w:szCs w:val="24"/>
        </w:rPr>
        <w:t>eu</w:t>
      </w:r>
      <w:r w:rsidR="007D7CA6">
        <w:rPr>
          <w:spacing w:val="-2"/>
          <w:sz w:val="24"/>
          <w:szCs w:val="24"/>
        </w:rPr>
        <w:t>s</w:t>
      </w:r>
      <w:r w:rsidR="007D7CA6">
        <w:rPr>
          <w:spacing w:val="-1"/>
          <w:sz w:val="24"/>
          <w:szCs w:val="24"/>
        </w:rPr>
        <w:t>e</w:t>
      </w:r>
      <w:r w:rsidR="007D7CA6">
        <w:rPr>
          <w:sz w:val="24"/>
          <w:szCs w:val="24"/>
        </w:rPr>
        <w:t>d</w:t>
      </w:r>
      <w:r w:rsidR="007D7CA6">
        <w:rPr>
          <w:spacing w:val="-4"/>
          <w:sz w:val="24"/>
          <w:szCs w:val="24"/>
        </w:rPr>
        <w:t>i</w:t>
      </w:r>
      <w:r w:rsidR="007D7CA6">
        <w:rPr>
          <w:sz w:val="24"/>
          <w:szCs w:val="24"/>
        </w:rPr>
        <w:t>fd</w:t>
      </w:r>
      <w:r w:rsidR="007D7CA6">
        <w:rPr>
          <w:spacing w:val="-1"/>
          <w:sz w:val="24"/>
          <w:szCs w:val="24"/>
        </w:rPr>
        <w:t>e</w:t>
      </w:r>
      <w:r w:rsidR="007D7CA6">
        <w:rPr>
          <w:spacing w:val="-2"/>
          <w:sz w:val="24"/>
          <w:szCs w:val="24"/>
        </w:rPr>
        <w:t>s</w:t>
      </w:r>
      <w:r w:rsidR="007D7CA6">
        <w:rPr>
          <w:spacing w:val="4"/>
          <w:sz w:val="24"/>
          <w:szCs w:val="24"/>
        </w:rPr>
        <w:t>ce</w:t>
      </w:r>
      <w:r w:rsidR="007D7CA6">
        <w:rPr>
          <w:spacing w:val="-5"/>
          <w:sz w:val="24"/>
          <w:szCs w:val="24"/>
        </w:rPr>
        <w:t>n</w:t>
      </w:r>
      <w:r w:rsidR="007D7CA6">
        <w:rPr>
          <w:spacing w:val="5"/>
          <w:sz w:val="24"/>
          <w:szCs w:val="24"/>
        </w:rPr>
        <w:t>d</w:t>
      </w:r>
      <w:r w:rsidR="007D7CA6">
        <w:rPr>
          <w:spacing w:val="-4"/>
          <w:sz w:val="24"/>
          <w:szCs w:val="24"/>
        </w:rPr>
        <w:t>i</w:t>
      </w:r>
      <w:r w:rsidR="007D7CA6">
        <w:rPr>
          <w:sz w:val="24"/>
          <w:szCs w:val="24"/>
        </w:rPr>
        <w:t>ng</w:t>
      </w:r>
      <w:r w:rsidR="007D7CA6">
        <w:rPr>
          <w:spacing w:val="5"/>
          <w:sz w:val="24"/>
          <w:szCs w:val="24"/>
        </w:rPr>
        <w:t>o</w:t>
      </w:r>
      <w:r w:rsidR="007D7CA6">
        <w:rPr>
          <w:spacing w:val="2"/>
          <w:sz w:val="24"/>
          <w:szCs w:val="24"/>
        </w:rPr>
        <w:t>r</w:t>
      </w:r>
      <w:r w:rsidR="007D7CA6">
        <w:rPr>
          <w:spacing w:val="-5"/>
          <w:sz w:val="24"/>
          <w:szCs w:val="24"/>
        </w:rPr>
        <w:t>d</w:t>
      </w:r>
      <w:r w:rsidR="007D7CA6">
        <w:rPr>
          <w:spacing w:val="-1"/>
          <w:sz w:val="24"/>
          <w:szCs w:val="24"/>
        </w:rPr>
        <w:t>e</w:t>
      </w:r>
      <w:r w:rsidR="007D7CA6">
        <w:rPr>
          <w:sz w:val="24"/>
          <w:szCs w:val="24"/>
        </w:rPr>
        <w:t xml:space="preserve">r </w:t>
      </w:r>
      <w:r w:rsidR="007D7CA6">
        <w:rPr>
          <w:spacing w:val="-4"/>
          <w:sz w:val="24"/>
          <w:szCs w:val="24"/>
        </w:rPr>
        <w:t>i</w:t>
      </w:r>
      <w:r w:rsidR="007D7CA6">
        <w:rPr>
          <w:sz w:val="24"/>
          <w:szCs w:val="24"/>
        </w:rPr>
        <w:t>s</w:t>
      </w:r>
      <w:r w:rsidR="007D7CA6">
        <w:rPr>
          <w:spacing w:val="2"/>
          <w:sz w:val="24"/>
          <w:szCs w:val="24"/>
        </w:rPr>
        <w:t>r</w:t>
      </w:r>
      <w:r w:rsidR="007D7CA6">
        <w:rPr>
          <w:spacing w:val="-1"/>
          <w:sz w:val="24"/>
          <w:szCs w:val="24"/>
        </w:rPr>
        <w:t>e</w:t>
      </w:r>
      <w:r w:rsidR="007D7CA6">
        <w:rPr>
          <w:sz w:val="24"/>
          <w:szCs w:val="24"/>
        </w:rPr>
        <w:t>q</w:t>
      </w:r>
      <w:r w:rsidR="007D7CA6">
        <w:rPr>
          <w:spacing w:val="5"/>
          <w:sz w:val="24"/>
          <w:szCs w:val="24"/>
        </w:rPr>
        <w:t>u</w:t>
      </w:r>
      <w:r w:rsidR="007D7CA6">
        <w:rPr>
          <w:spacing w:val="-9"/>
          <w:sz w:val="24"/>
          <w:szCs w:val="24"/>
        </w:rPr>
        <w:t>i</w:t>
      </w:r>
      <w:r w:rsidR="007D7CA6">
        <w:rPr>
          <w:spacing w:val="2"/>
          <w:sz w:val="24"/>
          <w:szCs w:val="24"/>
        </w:rPr>
        <w:t>r</w:t>
      </w:r>
      <w:r w:rsidR="007D7CA6">
        <w:rPr>
          <w:spacing w:val="-1"/>
          <w:sz w:val="24"/>
          <w:szCs w:val="24"/>
        </w:rPr>
        <w:t>e</w:t>
      </w:r>
      <w:r w:rsidR="007D7CA6">
        <w:rPr>
          <w:spacing w:val="5"/>
          <w:sz w:val="24"/>
          <w:szCs w:val="24"/>
        </w:rPr>
        <w:t>d</w:t>
      </w:r>
      <w:r w:rsidR="007D7CA6">
        <w:rPr>
          <w:sz w:val="24"/>
          <w:szCs w:val="24"/>
        </w:rPr>
        <w:t>;</w:t>
      </w:r>
      <w:r w:rsidR="007D7CA6">
        <w:rPr>
          <w:spacing w:val="5"/>
          <w:sz w:val="24"/>
          <w:szCs w:val="24"/>
        </w:rPr>
        <w:t>t</w:t>
      </w:r>
      <w:r w:rsidR="007D7CA6">
        <w:rPr>
          <w:spacing w:val="-5"/>
          <w:sz w:val="24"/>
          <w:szCs w:val="24"/>
        </w:rPr>
        <w:t>h</w:t>
      </w:r>
      <w:r w:rsidR="007D7CA6">
        <w:rPr>
          <w:sz w:val="24"/>
          <w:szCs w:val="24"/>
        </w:rPr>
        <w:t>ek</w:t>
      </w:r>
      <w:r w:rsidR="007D7CA6">
        <w:rPr>
          <w:spacing w:val="4"/>
          <w:sz w:val="24"/>
          <w:szCs w:val="24"/>
        </w:rPr>
        <w:t>e</w:t>
      </w:r>
      <w:r w:rsidR="007D7CA6">
        <w:rPr>
          <w:spacing w:val="-9"/>
          <w:sz w:val="24"/>
          <w:szCs w:val="24"/>
        </w:rPr>
        <w:t>y</w:t>
      </w:r>
      <w:r w:rsidR="007D7CA6">
        <w:rPr>
          <w:sz w:val="24"/>
          <w:szCs w:val="24"/>
        </w:rPr>
        <w:t>w</w:t>
      </w:r>
      <w:r w:rsidR="007D7CA6">
        <w:rPr>
          <w:spacing w:val="5"/>
          <w:sz w:val="24"/>
          <w:szCs w:val="24"/>
        </w:rPr>
        <w:t>o</w:t>
      </w:r>
      <w:r w:rsidR="007D7CA6">
        <w:rPr>
          <w:spacing w:val="2"/>
          <w:sz w:val="24"/>
          <w:szCs w:val="24"/>
        </w:rPr>
        <w:t>r</w:t>
      </w:r>
      <w:r w:rsidR="007D7CA6">
        <w:rPr>
          <w:sz w:val="24"/>
          <w:szCs w:val="24"/>
        </w:rPr>
        <w:t>d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1"/>
          <w:sz w:val="24"/>
          <w:szCs w:val="24"/>
        </w:rPr>
        <w:t>S</w:t>
      </w:r>
      <w:r w:rsidR="007D7CA6">
        <w:rPr>
          <w:sz w:val="24"/>
          <w:szCs w:val="24"/>
        </w:rPr>
        <w:t>C</w:t>
      </w:r>
      <w:r w:rsidR="007D7CA6">
        <w:rPr>
          <w:spacing w:val="-1"/>
          <w:sz w:val="24"/>
          <w:szCs w:val="24"/>
        </w:rPr>
        <w:t>ca</w:t>
      </w:r>
      <w:r w:rsidR="007D7CA6">
        <w:rPr>
          <w:sz w:val="24"/>
          <w:szCs w:val="24"/>
        </w:rPr>
        <w:t>n</w:t>
      </w:r>
      <w:r w:rsidR="007D7CA6">
        <w:rPr>
          <w:spacing w:val="-5"/>
          <w:sz w:val="24"/>
          <w:szCs w:val="24"/>
        </w:rPr>
        <w:t>b</w:t>
      </w:r>
      <w:r w:rsidR="007D7CA6">
        <w:rPr>
          <w:sz w:val="24"/>
          <w:szCs w:val="24"/>
        </w:rPr>
        <w:t>e u</w:t>
      </w:r>
      <w:r w:rsidR="007D7CA6">
        <w:rPr>
          <w:spacing w:val="-2"/>
          <w:sz w:val="24"/>
          <w:szCs w:val="24"/>
        </w:rPr>
        <w:t>s</w:t>
      </w:r>
      <w:r w:rsidR="007D7CA6">
        <w:rPr>
          <w:spacing w:val="-1"/>
          <w:sz w:val="24"/>
          <w:szCs w:val="24"/>
        </w:rPr>
        <w:t>e</w:t>
      </w:r>
      <w:r w:rsidR="007D7CA6">
        <w:rPr>
          <w:sz w:val="24"/>
          <w:szCs w:val="24"/>
        </w:rPr>
        <w:t>dto</w:t>
      </w:r>
      <w:r w:rsidR="007D7CA6">
        <w:rPr>
          <w:spacing w:val="-1"/>
          <w:sz w:val="24"/>
          <w:szCs w:val="24"/>
        </w:rPr>
        <w:t>e</w:t>
      </w:r>
      <w:r w:rsidR="007D7CA6">
        <w:rPr>
          <w:spacing w:val="-5"/>
          <w:sz w:val="24"/>
          <w:szCs w:val="24"/>
        </w:rPr>
        <w:t>x</w:t>
      </w:r>
      <w:r w:rsidR="007D7CA6">
        <w:rPr>
          <w:spacing w:val="5"/>
          <w:sz w:val="24"/>
          <w:szCs w:val="24"/>
        </w:rPr>
        <w:t>p</w:t>
      </w:r>
      <w:r w:rsidR="007D7CA6">
        <w:rPr>
          <w:spacing w:val="-3"/>
          <w:sz w:val="24"/>
          <w:szCs w:val="24"/>
        </w:rPr>
        <w:t>l</w:t>
      </w:r>
      <w:r w:rsidR="007D7CA6">
        <w:rPr>
          <w:spacing w:val="-4"/>
          <w:sz w:val="24"/>
          <w:szCs w:val="24"/>
        </w:rPr>
        <w:t>i</w:t>
      </w:r>
      <w:r w:rsidR="007D7CA6">
        <w:rPr>
          <w:spacing w:val="4"/>
          <w:sz w:val="24"/>
          <w:szCs w:val="24"/>
        </w:rPr>
        <w:t>c</w:t>
      </w:r>
      <w:r w:rsidR="007D7CA6">
        <w:rPr>
          <w:spacing w:val="-9"/>
          <w:sz w:val="24"/>
          <w:szCs w:val="24"/>
        </w:rPr>
        <w:t>i</w:t>
      </w:r>
      <w:r w:rsidR="007D7CA6">
        <w:rPr>
          <w:spacing w:val="10"/>
          <w:sz w:val="24"/>
          <w:szCs w:val="24"/>
        </w:rPr>
        <w:t>t</w:t>
      </w:r>
      <w:r w:rsidR="007D7CA6">
        <w:rPr>
          <w:spacing w:val="-4"/>
          <w:sz w:val="24"/>
          <w:szCs w:val="24"/>
        </w:rPr>
        <w:t>l</w:t>
      </w:r>
      <w:r w:rsidR="007D7CA6">
        <w:rPr>
          <w:sz w:val="24"/>
          <w:szCs w:val="24"/>
        </w:rPr>
        <w:t>y</w:t>
      </w:r>
      <w:r w:rsidR="007D7CA6">
        <w:rPr>
          <w:spacing w:val="-2"/>
          <w:sz w:val="24"/>
          <w:szCs w:val="24"/>
        </w:rPr>
        <w:t>s</w:t>
      </w:r>
      <w:r w:rsidR="007D7CA6">
        <w:rPr>
          <w:sz w:val="24"/>
          <w:szCs w:val="24"/>
        </w:rPr>
        <w:t>p</w:t>
      </w:r>
      <w:r w:rsidR="007D7CA6">
        <w:rPr>
          <w:spacing w:val="4"/>
          <w:sz w:val="24"/>
          <w:szCs w:val="24"/>
        </w:rPr>
        <w:t>ec</w:t>
      </w:r>
      <w:r w:rsidR="007D7CA6">
        <w:rPr>
          <w:spacing w:val="-4"/>
          <w:sz w:val="24"/>
          <w:szCs w:val="24"/>
        </w:rPr>
        <w:t>i</w:t>
      </w:r>
      <w:r w:rsidR="007D7CA6">
        <w:rPr>
          <w:spacing w:val="2"/>
          <w:sz w:val="24"/>
          <w:szCs w:val="24"/>
        </w:rPr>
        <w:t>f</w:t>
      </w:r>
      <w:r w:rsidR="007D7CA6">
        <w:rPr>
          <w:sz w:val="24"/>
          <w:szCs w:val="24"/>
        </w:rPr>
        <w:t>y</w:t>
      </w:r>
      <w:r w:rsidR="007D7CA6">
        <w:rPr>
          <w:spacing w:val="-1"/>
          <w:sz w:val="24"/>
          <w:szCs w:val="24"/>
        </w:rPr>
        <w:t>a</w:t>
      </w:r>
      <w:r w:rsidR="007D7CA6">
        <w:rPr>
          <w:spacing w:val="3"/>
          <w:sz w:val="24"/>
          <w:szCs w:val="24"/>
        </w:rPr>
        <w:t>s</w:t>
      </w:r>
      <w:r w:rsidR="007D7CA6">
        <w:rPr>
          <w:spacing w:val="-1"/>
          <w:sz w:val="24"/>
          <w:szCs w:val="24"/>
        </w:rPr>
        <w:t>c</w:t>
      </w:r>
      <w:r w:rsidR="007D7CA6">
        <w:rPr>
          <w:spacing w:val="4"/>
          <w:sz w:val="24"/>
          <w:szCs w:val="24"/>
        </w:rPr>
        <w:t>e</w:t>
      </w:r>
      <w:r w:rsidR="007D7CA6">
        <w:rPr>
          <w:spacing w:val="-5"/>
          <w:sz w:val="24"/>
          <w:szCs w:val="24"/>
        </w:rPr>
        <w:t>n</w:t>
      </w:r>
      <w:r w:rsidR="007D7CA6">
        <w:rPr>
          <w:spacing w:val="5"/>
          <w:sz w:val="24"/>
          <w:szCs w:val="24"/>
        </w:rPr>
        <w:t>d</w:t>
      </w:r>
      <w:r w:rsidR="007D7CA6">
        <w:rPr>
          <w:spacing w:val="-4"/>
          <w:sz w:val="24"/>
          <w:szCs w:val="24"/>
        </w:rPr>
        <w:t>i</w:t>
      </w:r>
      <w:r w:rsidR="007D7CA6">
        <w:rPr>
          <w:sz w:val="24"/>
          <w:szCs w:val="24"/>
        </w:rPr>
        <w:t>ng</w:t>
      </w:r>
      <w:r w:rsidR="007D7CA6">
        <w:rPr>
          <w:spacing w:val="5"/>
          <w:sz w:val="24"/>
          <w:szCs w:val="24"/>
        </w:rPr>
        <w:t>o</w:t>
      </w:r>
      <w:r w:rsidR="007D7CA6">
        <w:rPr>
          <w:spacing w:val="2"/>
          <w:sz w:val="24"/>
          <w:szCs w:val="24"/>
        </w:rPr>
        <w:t>r</w:t>
      </w:r>
      <w:r w:rsidR="007D7CA6">
        <w:rPr>
          <w:sz w:val="24"/>
          <w:szCs w:val="24"/>
        </w:rPr>
        <w:t>d</w:t>
      </w:r>
      <w:r w:rsidR="007D7CA6">
        <w:rPr>
          <w:spacing w:val="-1"/>
          <w:sz w:val="24"/>
          <w:szCs w:val="24"/>
        </w:rPr>
        <w:t>e</w:t>
      </w:r>
      <w:r w:rsidR="007D7CA6">
        <w:rPr>
          <w:spacing w:val="-3"/>
          <w:sz w:val="24"/>
          <w:szCs w:val="24"/>
        </w:rPr>
        <w:t>r</w:t>
      </w:r>
      <w:r w:rsidR="007D7CA6">
        <w:rPr>
          <w:sz w:val="24"/>
          <w:szCs w:val="24"/>
        </w:rPr>
        <w:t>,</w:t>
      </w:r>
      <w:r w:rsidR="007D7CA6">
        <w:rPr>
          <w:spacing w:val="-1"/>
          <w:sz w:val="24"/>
          <w:szCs w:val="24"/>
        </w:rPr>
        <w:t xml:space="preserve"> e</w:t>
      </w:r>
      <w:r w:rsidR="007D7CA6">
        <w:rPr>
          <w:spacing w:val="-5"/>
          <w:sz w:val="24"/>
          <w:szCs w:val="24"/>
        </w:rPr>
        <w:t>v</w:t>
      </w:r>
      <w:r w:rsidR="007D7CA6">
        <w:rPr>
          <w:spacing w:val="-1"/>
          <w:sz w:val="24"/>
          <w:szCs w:val="24"/>
        </w:rPr>
        <w:t>e</w:t>
      </w:r>
      <w:r w:rsidR="007D7CA6">
        <w:rPr>
          <w:sz w:val="24"/>
          <w:szCs w:val="24"/>
        </w:rPr>
        <w:t>n</w:t>
      </w:r>
      <w:r w:rsidR="007D7CA6">
        <w:rPr>
          <w:spacing w:val="5"/>
          <w:sz w:val="24"/>
          <w:szCs w:val="24"/>
        </w:rPr>
        <w:t>t</w:t>
      </w:r>
      <w:r w:rsidR="007D7CA6">
        <w:rPr>
          <w:spacing w:val="-5"/>
          <w:sz w:val="24"/>
          <w:szCs w:val="24"/>
        </w:rPr>
        <w:t>h</w:t>
      </w:r>
      <w:r w:rsidR="007D7CA6">
        <w:rPr>
          <w:spacing w:val="5"/>
          <w:sz w:val="24"/>
          <w:szCs w:val="24"/>
        </w:rPr>
        <w:t>o</w:t>
      </w:r>
      <w:r w:rsidR="007D7CA6">
        <w:rPr>
          <w:sz w:val="24"/>
          <w:szCs w:val="24"/>
        </w:rPr>
        <w:t>ugh</w:t>
      </w:r>
      <w:r w:rsidR="007D7CA6">
        <w:rPr>
          <w:spacing w:val="-9"/>
          <w:sz w:val="24"/>
          <w:szCs w:val="24"/>
        </w:rPr>
        <w:t>i</w:t>
      </w:r>
      <w:r w:rsidR="007D7CA6">
        <w:rPr>
          <w:sz w:val="24"/>
          <w:szCs w:val="24"/>
        </w:rPr>
        <w:t>t</w:t>
      </w:r>
      <w:r w:rsidR="007D7CA6">
        <w:rPr>
          <w:spacing w:val="-9"/>
          <w:sz w:val="24"/>
          <w:szCs w:val="24"/>
        </w:rPr>
        <w:t>i</w:t>
      </w:r>
      <w:r w:rsidR="007D7CA6">
        <w:rPr>
          <w:sz w:val="24"/>
          <w:szCs w:val="24"/>
        </w:rPr>
        <w:t>s</w:t>
      </w:r>
      <w:r w:rsidR="007D7CA6">
        <w:rPr>
          <w:spacing w:val="5"/>
          <w:sz w:val="24"/>
          <w:szCs w:val="24"/>
        </w:rPr>
        <w:t>t</w:t>
      </w:r>
      <w:r w:rsidR="007D7CA6">
        <w:rPr>
          <w:spacing w:val="-5"/>
          <w:sz w:val="24"/>
          <w:szCs w:val="24"/>
        </w:rPr>
        <w:t>h</w:t>
      </w:r>
      <w:r w:rsidR="007D7CA6">
        <w:rPr>
          <w:sz w:val="24"/>
          <w:szCs w:val="24"/>
        </w:rPr>
        <w:t>ed</w:t>
      </w:r>
      <w:r w:rsidR="007D7CA6">
        <w:rPr>
          <w:spacing w:val="4"/>
          <w:sz w:val="24"/>
          <w:szCs w:val="24"/>
        </w:rPr>
        <w:t>e</w:t>
      </w:r>
      <w:r w:rsidR="007D7CA6">
        <w:rPr>
          <w:spacing w:val="-8"/>
          <w:sz w:val="24"/>
          <w:szCs w:val="24"/>
        </w:rPr>
        <w:t>f</w:t>
      </w:r>
      <w:r w:rsidR="007D7CA6">
        <w:rPr>
          <w:spacing w:val="-1"/>
          <w:sz w:val="24"/>
          <w:szCs w:val="24"/>
        </w:rPr>
        <w:t>a</w:t>
      </w:r>
      <w:r w:rsidR="007D7CA6">
        <w:rPr>
          <w:spacing w:val="5"/>
          <w:sz w:val="24"/>
          <w:szCs w:val="24"/>
        </w:rPr>
        <w:t>u</w:t>
      </w:r>
      <w:r w:rsidR="007D7CA6">
        <w:rPr>
          <w:spacing w:val="-9"/>
          <w:sz w:val="24"/>
          <w:szCs w:val="24"/>
        </w:rPr>
        <w:t>l</w:t>
      </w:r>
      <w:r w:rsidR="007D7CA6">
        <w:rPr>
          <w:sz w:val="24"/>
          <w:szCs w:val="24"/>
        </w:rPr>
        <w:t>t</w:t>
      </w:r>
    </w:p>
    <w:p w:rsidR="00235722" w:rsidRDefault="00235722">
      <w:pPr>
        <w:spacing w:before="18" w:line="260" w:lineRule="exact"/>
        <w:rPr>
          <w:sz w:val="26"/>
          <w:szCs w:val="26"/>
        </w:rPr>
      </w:pPr>
    </w:p>
    <w:p w:rsidR="00235722" w:rsidRDefault="007D7CA6">
      <w:pPr>
        <w:ind w:left="1800" w:right="1306"/>
        <w:rPr>
          <w:sz w:val="24"/>
          <w:szCs w:val="24"/>
        </w:rPr>
      </w:pPr>
      <w:r>
        <w:rPr>
          <w:b/>
          <w:spacing w:val="1"/>
          <w:sz w:val="24"/>
          <w:szCs w:val="24"/>
        </w:rPr>
        <w:t>Qu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y:R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5"/>
          <w:sz w:val="24"/>
          <w:szCs w:val="24"/>
        </w:rPr>
        <w:t>v</w:t>
      </w:r>
      <w:r>
        <w:rPr>
          <w:b/>
          <w:sz w:val="24"/>
          <w:szCs w:val="24"/>
        </w:rPr>
        <w:t>ea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i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tof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6"/>
          <w:sz w:val="24"/>
          <w:szCs w:val="24"/>
        </w:rPr>
        <w:t>p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oy</w:t>
      </w:r>
      <w:r>
        <w:rPr>
          <w:b/>
          <w:spacing w:val="-1"/>
          <w:sz w:val="24"/>
          <w:szCs w:val="24"/>
        </w:rPr>
        <w:t>ee</w:t>
      </w:r>
      <w:r>
        <w:rPr>
          <w:b/>
          <w:sz w:val="24"/>
          <w:szCs w:val="24"/>
        </w:rPr>
        <w:t>sa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d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 xml:space="preserve">e 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2"/>
          <w:sz w:val="24"/>
          <w:szCs w:val="24"/>
        </w:rPr>
        <w:t>j</w:t>
      </w:r>
      <w:r>
        <w:rPr>
          <w:b/>
          <w:spacing w:val="-1"/>
          <w:sz w:val="24"/>
          <w:szCs w:val="24"/>
        </w:rPr>
        <w:t>ec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hwo</w:t>
      </w:r>
      <w:r>
        <w:rPr>
          <w:b/>
          <w:spacing w:val="-1"/>
          <w:sz w:val="24"/>
          <w:szCs w:val="24"/>
        </w:rPr>
        <w:t>r</w:t>
      </w:r>
      <w:r>
        <w:rPr>
          <w:b/>
          <w:spacing w:val="-3"/>
          <w:sz w:val="24"/>
          <w:szCs w:val="24"/>
        </w:rPr>
        <w:t>k</w:t>
      </w:r>
      <w:r>
        <w:rPr>
          <w:b/>
          <w:sz w:val="24"/>
          <w:szCs w:val="24"/>
        </w:rPr>
        <w:t>si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,o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d</w:t>
      </w:r>
      <w:r>
        <w:rPr>
          <w:b/>
          <w:spacing w:val="4"/>
          <w:sz w:val="24"/>
          <w:szCs w:val="24"/>
        </w:rPr>
        <w:t>e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d</w:t>
      </w:r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>y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 xml:space="preserve">e 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6"/>
          <w:sz w:val="24"/>
          <w:szCs w:val="24"/>
        </w:rPr>
        <w:t>p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oy</w:t>
      </w:r>
      <w:r>
        <w:rPr>
          <w:b/>
          <w:spacing w:val="-1"/>
          <w:sz w:val="24"/>
          <w:szCs w:val="24"/>
        </w:rPr>
        <w:t>ee</w:t>
      </w:r>
      <w:r>
        <w:rPr>
          <w:b/>
          <w:spacing w:val="2"/>
          <w:sz w:val="24"/>
          <w:szCs w:val="24"/>
        </w:rPr>
        <w:t>’</w:t>
      </w:r>
      <w:r>
        <w:rPr>
          <w:b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a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6"/>
          <w:sz w:val="24"/>
          <w:szCs w:val="24"/>
        </w:rPr>
        <w:t>t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,a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d</w:t>
      </w:r>
      <w:r>
        <w:rPr>
          <w:b/>
          <w:spacing w:val="-5"/>
          <w:sz w:val="24"/>
          <w:szCs w:val="24"/>
        </w:rPr>
        <w:t>w</w:t>
      </w:r>
      <w:r>
        <w:rPr>
          <w:b/>
          <w:sz w:val="24"/>
          <w:szCs w:val="24"/>
        </w:rPr>
        <w:t>i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in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h</w:t>
      </w:r>
      <w:r>
        <w:rPr>
          <w:b/>
          <w:spacing w:val="1"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a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-3"/>
          <w:sz w:val="24"/>
          <w:szCs w:val="24"/>
        </w:rPr>
        <w:t>tm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to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d</w:t>
      </w:r>
      <w:r>
        <w:rPr>
          <w:b/>
          <w:spacing w:val="4"/>
          <w:sz w:val="24"/>
          <w:szCs w:val="24"/>
        </w:rPr>
        <w:t>e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d</w:t>
      </w:r>
      <w:r>
        <w:rPr>
          <w:b/>
          <w:spacing w:val="5"/>
          <w:sz w:val="24"/>
          <w:szCs w:val="24"/>
        </w:rPr>
        <w:t>a</w:t>
      </w:r>
      <w:r>
        <w:rPr>
          <w:b/>
          <w:spacing w:val="-4"/>
          <w:sz w:val="24"/>
          <w:szCs w:val="24"/>
        </w:rPr>
        <w:t>l</w:t>
      </w:r>
      <w:r>
        <w:rPr>
          <w:b/>
          <w:spacing w:val="1"/>
          <w:sz w:val="24"/>
          <w:szCs w:val="24"/>
        </w:rPr>
        <w:t>ph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b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al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y</w:t>
      </w:r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>y</w:t>
      </w:r>
      <w:r>
        <w:rPr>
          <w:b/>
          <w:spacing w:val="-1"/>
          <w:sz w:val="24"/>
          <w:szCs w:val="24"/>
        </w:rPr>
        <w:t xml:space="preserve"> e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oy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 xml:space="preserve">e 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a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 xml:space="preserve"> n</w:t>
      </w:r>
      <w:r>
        <w:rPr>
          <w:b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 xml:space="preserve">, </w:t>
      </w:r>
      <w:r>
        <w:rPr>
          <w:b/>
          <w:spacing w:val="-3"/>
          <w:sz w:val="24"/>
          <w:szCs w:val="24"/>
        </w:rPr>
        <w:t>f</w:t>
      </w:r>
      <w:r>
        <w:rPr>
          <w:b/>
          <w:spacing w:val="5"/>
          <w:sz w:val="24"/>
          <w:szCs w:val="24"/>
        </w:rPr>
        <w:t>i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 xml:space="preserve"> n</w:t>
      </w:r>
      <w:r>
        <w:rPr>
          <w:b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.</w:t>
      </w:r>
    </w:p>
    <w:p w:rsidR="00235722" w:rsidRDefault="00235722">
      <w:pPr>
        <w:spacing w:before="2" w:line="240" w:lineRule="exact"/>
        <w:rPr>
          <w:sz w:val="24"/>
          <w:szCs w:val="24"/>
        </w:rPr>
      </w:pPr>
    </w:p>
    <w:p w:rsidR="00235722" w:rsidRDefault="007D7CA6">
      <w:pPr>
        <w:spacing w:before="29"/>
        <w:ind w:left="1800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TDN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</w:rPr>
        <w:t>F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E</w:t>
      </w:r>
    </w:p>
    <w:p w:rsidR="00235722" w:rsidRDefault="00AC1525">
      <w:pPr>
        <w:spacing w:line="260" w:lineRule="exact"/>
        <w:ind w:left="2520"/>
        <w:rPr>
          <w:sz w:val="24"/>
          <w:szCs w:val="24"/>
        </w:rPr>
      </w:pPr>
      <w:r w:rsidRPr="00AC1525">
        <w:pict>
          <v:group id="_x0000_s1222" style="position:absolute;left:0;text-align:left;margin-left:89.5pt;margin-top:-13.9pt;width:422.45pt;height:56.2pt;z-index:-1473;mso-position-horizontal-relative:page" coordorigin="1790,-278" coordsize="8449,1124">
            <v:shape id="_x0000_s1226" style="position:absolute;left:1800;top:-268;width:4709;height:274" coordorigin="1800,-268" coordsize="4709,274" path="m1800,6r4709,l6509,-268r-4709,l1800,6xe" fillcolor="yellow" stroked="f">
              <v:path arrowok="t"/>
            </v:shape>
            <v:shape id="_x0000_s1225" style="position:absolute;left:1800;top:6;width:7056;height:278" coordorigin="1800,6" coordsize="7056,278" path="m1800,284r7056,l8856,6,1800,6r,278xe" fillcolor="yellow" stroked="f">
              <v:path arrowok="t"/>
            </v:shape>
            <v:shape id="_x0000_s1224" style="position:absolute;left:1800;top:284;width:8429;height:274" coordorigin="1800,284" coordsize="8429,274" path="m1800,558r8429,l10229,284r-8429,l1800,558xe" fillcolor="yellow" stroked="f">
              <v:path arrowok="t"/>
            </v:shape>
            <v:shape id="_x0000_s1223" style="position:absolute;left:1800;top:558;width:7027;height:278" coordorigin="1800,558" coordsize="7027,278" path="m1800,836r7027,l8827,558r-7027,l1800,836xe" fillcolor="yellow" stroked="f">
              <v:path arrowok="t"/>
            </v:shape>
            <w10:wrap anchorx="page"/>
          </v:group>
        </w:pict>
      </w:r>
      <w:r w:rsidR="007D7CA6">
        <w:rPr>
          <w:spacing w:val="-3"/>
          <w:sz w:val="24"/>
          <w:szCs w:val="24"/>
        </w:rPr>
        <w:t>F</w:t>
      </w:r>
      <w:r w:rsidR="007D7CA6">
        <w:rPr>
          <w:spacing w:val="-1"/>
          <w:sz w:val="24"/>
          <w:szCs w:val="24"/>
        </w:rPr>
        <w:t>R</w:t>
      </w:r>
      <w:r w:rsidR="007D7CA6">
        <w:rPr>
          <w:spacing w:val="5"/>
          <w:sz w:val="24"/>
          <w:szCs w:val="24"/>
        </w:rPr>
        <w:t>O</w:t>
      </w:r>
      <w:r w:rsidR="007D7CA6">
        <w:rPr>
          <w:sz w:val="24"/>
          <w:szCs w:val="24"/>
        </w:rPr>
        <w:t>MD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1"/>
          <w:sz w:val="24"/>
          <w:szCs w:val="24"/>
        </w:rPr>
        <w:t>P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-1"/>
          <w:sz w:val="24"/>
          <w:szCs w:val="24"/>
        </w:rPr>
        <w:t>R</w:t>
      </w:r>
      <w:r w:rsidR="007D7CA6">
        <w:rPr>
          <w:spacing w:val="2"/>
          <w:sz w:val="24"/>
          <w:szCs w:val="24"/>
        </w:rPr>
        <w:t>T</w:t>
      </w:r>
      <w:r w:rsidR="007D7CA6">
        <w:rPr>
          <w:spacing w:val="-2"/>
          <w:sz w:val="24"/>
          <w:szCs w:val="24"/>
        </w:rPr>
        <w:t>M</w:t>
      </w:r>
      <w:r w:rsidR="007D7CA6">
        <w:rPr>
          <w:spacing w:val="2"/>
          <w:sz w:val="24"/>
          <w:szCs w:val="24"/>
        </w:rPr>
        <w:t>E</w:t>
      </w:r>
      <w:r w:rsidR="007D7CA6">
        <w:rPr>
          <w:sz w:val="24"/>
          <w:szCs w:val="24"/>
        </w:rPr>
        <w:t>N</w:t>
      </w:r>
      <w:r w:rsidR="007D7CA6">
        <w:rPr>
          <w:spacing w:val="2"/>
          <w:sz w:val="24"/>
          <w:szCs w:val="24"/>
        </w:rPr>
        <w:t>T</w:t>
      </w:r>
      <w:r w:rsidR="007D7CA6">
        <w:rPr>
          <w:sz w:val="24"/>
          <w:szCs w:val="24"/>
        </w:rPr>
        <w:t>,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2"/>
          <w:sz w:val="24"/>
          <w:szCs w:val="24"/>
        </w:rPr>
        <w:t>M</w:t>
      </w:r>
      <w:r w:rsidR="007D7CA6">
        <w:rPr>
          <w:spacing w:val="1"/>
          <w:sz w:val="24"/>
          <w:szCs w:val="24"/>
        </w:rPr>
        <w:t>P</w:t>
      </w:r>
      <w:r w:rsidR="007D7CA6">
        <w:rPr>
          <w:spacing w:val="-2"/>
          <w:sz w:val="24"/>
          <w:szCs w:val="24"/>
        </w:rPr>
        <w:t>L</w:t>
      </w:r>
      <w:r w:rsidR="007D7CA6">
        <w:rPr>
          <w:sz w:val="24"/>
          <w:szCs w:val="24"/>
        </w:rPr>
        <w:t>OY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2"/>
          <w:sz w:val="24"/>
          <w:szCs w:val="24"/>
        </w:rPr>
        <w:t>E</w:t>
      </w:r>
      <w:r w:rsidR="007D7CA6">
        <w:rPr>
          <w:sz w:val="24"/>
          <w:szCs w:val="24"/>
        </w:rPr>
        <w:t>,</w:t>
      </w:r>
      <w:r w:rsidR="007D7CA6">
        <w:rPr>
          <w:spacing w:val="-5"/>
          <w:sz w:val="24"/>
          <w:szCs w:val="24"/>
        </w:rPr>
        <w:t>W</w:t>
      </w:r>
      <w:r w:rsidR="007D7CA6">
        <w:rPr>
          <w:sz w:val="24"/>
          <w:szCs w:val="24"/>
        </w:rPr>
        <w:t>O</w:t>
      </w:r>
      <w:r w:rsidR="007D7CA6">
        <w:rPr>
          <w:spacing w:val="3"/>
          <w:sz w:val="24"/>
          <w:szCs w:val="24"/>
        </w:rPr>
        <w:t>R</w:t>
      </w:r>
      <w:r w:rsidR="007D7CA6">
        <w:rPr>
          <w:spacing w:val="-5"/>
          <w:sz w:val="24"/>
          <w:szCs w:val="24"/>
        </w:rPr>
        <w:t>K</w:t>
      </w:r>
      <w:r w:rsidR="007D7CA6">
        <w:rPr>
          <w:spacing w:val="1"/>
          <w:sz w:val="24"/>
          <w:szCs w:val="24"/>
        </w:rPr>
        <w:t>S</w:t>
      </w:r>
      <w:r w:rsidR="007D7CA6">
        <w:rPr>
          <w:sz w:val="24"/>
          <w:szCs w:val="24"/>
        </w:rPr>
        <w:t>_ON,</w:t>
      </w:r>
      <w:r w:rsidR="007D7CA6">
        <w:rPr>
          <w:spacing w:val="1"/>
          <w:sz w:val="24"/>
          <w:szCs w:val="24"/>
        </w:rPr>
        <w:t>P</w:t>
      </w:r>
      <w:r w:rsidR="007D7CA6">
        <w:rPr>
          <w:spacing w:val="-1"/>
          <w:sz w:val="24"/>
          <w:szCs w:val="24"/>
        </w:rPr>
        <w:t>R</w:t>
      </w:r>
      <w:r w:rsidR="007D7CA6">
        <w:rPr>
          <w:sz w:val="24"/>
          <w:szCs w:val="24"/>
        </w:rPr>
        <w:t>O</w:t>
      </w:r>
      <w:r w:rsidR="007D7CA6">
        <w:rPr>
          <w:spacing w:val="-2"/>
          <w:sz w:val="24"/>
          <w:szCs w:val="24"/>
        </w:rPr>
        <w:t>J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1"/>
          <w:sz w:val="24"/>
          <w:szCs w:val="24"/>
        </w:rPr>
        <w:t>C</w:t>
      </w:r>
      <w:r w:rsidR="007D7CA6">
        <w:rPr>
          <w:sz w:val="24"/>
          <w:szCs w:val="24"/>
        </w:rPr>
        <w:t>T</w:t>
      </w:r>
    </w:p>
    <w:p w:rsidR="00235722" w:rsidRDefault="007D7CA6">
      <w:pPr>
        <w:spacing w:before="7" w:line="260" w:lineRule="exact"/>
        <w:ind w:left="4680" w:right="1972" w:hanging="1440"/>
        <w:rPr>
          <w:sz w:val="24"/>
          <w:szCs w:val="24"/>
        </w:rPr>
      </w:pPr>
      <w:r>
        <w:rPr>
          <w:spacing w:val="-5"/>
          <w:sz w:val="24"/>
          <w:szCs w:val="24"/>
        </w:rPr>
        <w:t>W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EDNU</w:t>
      </w:r>
      <w:r>
        <w:rPr>
          <w:spacing w:val="-2"/>
          <w:sz w:val="24"/>
          <w:szCs w:val="24"/>
        </w:rPr>
        <w:t>M</w:t>
      </w:r>
      <w:r>
        <w:rPr>
          <w:spacing w:val="-1"/>
          <w:sz w:val="24"/>
          <w:szCs w:val="24"/>
        </w:rPr>
        <w:t>B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=</w:t>
      </w:r>
      <w:r>
        <w:rPr>
          <w:spacing w:val="5"/>
          <w:sz w:val="24"/>
          <w:szCs w:val="24"/>
        </w:rPr>
        <w:t>D</w:t>
      </w:r>
      <w:r>
        <w:rPr>
          <w:sz w:val="24"/>
          <w:szCs w:val="24"/>
        </w:rPr>
        <w:t>NO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1"/>
          <w:sz w:val="24"/>
          <w:szCs w:val="24"/>
        </w:rPr>
        <w:t>SS</w:t>
      </w:r>
      <w:r>
        <w:rPr>
          <w:sz w:val="24"/>
          <w:szCs w:val="24"/>
        </w:rPr>
        <w:t>N=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SS</w:t>
      </w:r>
      <w:r>
        <w:rPr>
          <w:sz w:val="24"/>
          <w:szCs w:val="24"/>
        </w:rPr>
        <w:t>NAND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NO=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NU</w:t>
      </w:r>
      <w:r>
        <w:rPr>
          <w:spacing w:val="-2"/>
          <w:sz w:val="24"/>
          <w:szCs w:val="24"/>
        </w:rPr>
        <w:t>M</w:t>
      </w:r>
      <w:r>
        <w:rPr>
          <w:spacing w:val="-1"/>
          <w:sz w:val="24"/>
          <w:szCs w:val="24"/>
        </w:rPr>
        <w:t>B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 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>YDNA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</w:rPr>
        <w:t>F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pacing w:val="7"/>
          <w:sz w:val="24"/>
          <w:szCs w:val="24"/>
        </w:rPr>
        <w:t>E</w:t>
      </w:r>
      <w:r>
        <w:rPr>
          <w:sz w:val="24"/>
          <w:szCs w:val="24"/>
        </w:rPr>
        <w:t>;</w:t>
      </w:r>
    </w:p>
    <w:p w:rsidR="00235722" w:rsidRDefault="00235722">
      <w:pPr>
        <w:spacing w:before="13" w:line="260" w:lineRule="exact"/>
        <w:rPr>
          <w:sz w:val="26"/>
          <w:szCs w:val="26"/>
        </w:rPr>
      </w:pPr>
    </w:p>
    <w:p w:rsidR="00235722" w:rsidRDefault="007D7CA6">
      <w:pPr>
        <w:ind w:left="1800"/>
        <w:rPr>
          <w:sz w:val="24"/>
          <w:szCs w:val="24"/>
        </w:rPr>
      </w:pP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>YDNA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</w:rPr>
        <w:t>F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ED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C</w:t>
      </w:r>
    </w:p>
    <w:p w:rsidR="00235722" w:rsidRDefault="007D7CA6">
      <w:pPr>
        <w:spacing w:before="2"/>
        <w:ind w:left="1800"/>
        <w:rPr>
          <w:sz w:val="24"/>
          <w:szCs w:val="24"/>
        </w:rPr>
      </w:pP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>YDNA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ED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</w:rPr>
        <w:t>F</w:t>
      </w:r>
      <w:r>
        <w:rPr>
          <w:sz w:val="24"/>
          <w:szCs w:val="24"/>
        </w:rPr>
        <w:t>NA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ED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C</w:t>
      </w:r>
    </w:p>
    <w:p w:rsidR="00235722" w:rsidRDefault="007D7CA6">
      <w:pPr>
        <w:spacing w:line="260" w:lineRule="exact"/>
        <w:ind w:left="1800"/>
        <w:rPr>
          <w:sz w:val="24"/>
          <w:szCs w:val="24"/>
        </w:rPr>
      </w:pP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>YDNA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ED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NA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</w:rPr>
        <w:t>F</w:t>
      </w:r>
      <w:r>
        <w:rPr>
          <w:sz w:val="24"/>
          <w:szCs w:val="24"/>
        </w:rPr>
        <w:t>NA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ED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C</w:t>
      </w:r>
    </w:p>
    <w:p w:rsidR="00235722" w:rsidRDefault="00235722">
      <w:pPr>
        <w:spacing w:before="10" w:line="120" w:lineRule="exact"/>
        <w:rPr>
          <w:sz w:val="12"/>
          <w:szCs w:val="12"/>
        </w:rPr>
      </w:pPr>
    </w:p>
    <w:p w:rsidR="00235722" w:rsidRDefault="00235722">
      <w:pPr>
        <w:spacing w:line="200" w:lineRule="exact"/>
      </w:pPr>
    </w:p>
    <w:p w:rsidR="00235722" w:rsidRDefault="007D7CA6">
      <w:pPr>
        <w:ind w:left="1800"/>
        <w:rPr>
          <w:sz w:val="28"/>
          <w:szCs w:val="28"/>
        </w:rPr>
      </w:pPr>
      <w:r>
        <w:rPr>
          <w:b/>
          <w:spacing w:val="6"/>
          <w:sz w:val="28"/>
          <w:szCs w:val="28"/>
        </w:rPr>
        <w:t>M</w:t>
      </w:r>
      <w:r>
        <w:rPr>
          <w:b/>
          <w:spacing w:val="-4"/>
          <w:sz w:val="28"/>
          <w:szCs w:val="28"/>
        </w:rPr>
        <w:t>o</w:t>
      </w:r>
      <w:r>
        <w:rPr>
          <w:b/>
          <w:spacing w:val="1"/>
          <w:sz w:val="28"/>
          <w:szCs w:val="28"/>
        </w:rPr>
        <w:t>r</w:t>
      </w:r>
      <w:r>
        <w:rPr>
          <w:b/>
          <w:sz w:val="28"/>
          <w:szCs w:val="28"/>
        </w:rPr>
        <w:t>e</w:t>
      </w:r>
      <w:r>
        <w:rPr>
          <w:b/>
          <w:spacing w:val="1"/>
          <w:sz w:val="28"/>
          <w:szCs w:val="28"/>
        </w:rPr>
        <w:t>C</w:t>
      </w:r>
      <w:r>
        <w:rPr>
          <w:b/>
          <w:spacing w:val="-4"/>
          <w:sz w:val="28"/>
          <w:szCs w:val="28"/>
        </w:rPr>
        <w:t>o</w:t>
      </w:r>
      <w:r>
        <w:rPr>
          <w:b/>
          <w:spacing w:val="4"/>
          <w:sz w:val="28"/>
          <w:szCs w:val="28"/>
        </w:rPr>
        <w:t>m</w:t>
      </w:r>
      <w:r>
        <w:rPr>
          <w:b/>
          <w:spacing w:val="-1"/>
          <w:sz w:val="28"/>
          <w:szCs w:val="28"/>
        </w:rPr>
        <w:t>p</w:t>
      </w:r>
      <w:r>
        <w:rPr>
          <w:b/>
          <w:sz w:val="28"/>
          <w:szCs w:val="28"/>
        </w:rPr>
        <w:t>l</w:t>
      </w:r>
      <w:r>
        <w:rPr>
          <w:b/>
          <w:spacing w:val="6"/>
          <w:sz w:val="28"/>
          <w:szCs w:val="28"/>
        </w:rPr>
        <w:t>e</w:t>
      </w:r>
      <w:r>
        <w:rPr>
          <w:b/>
          <w:sz w:val="28"/>
          <w:szCs w:val="28"/>
        </w:rPr>
        <w:t>x</w:t>
      </w:r>
      <w:r>
        <w:rPr>
          <w:b/>
          <w:spacing w:val="4"/>
          <w:sz w:val="28"/>
          <w:szCs w:val="28"/>
        </w:rPr>
        <w:t>Q</w:t>
      </w:r>
      <w:r>
        <w:rPr>
          <w:b/>
          <w:spacing w:val="-6"/>
          <w:sz w:val="28"/>
          <w:szCs w:val="28"/>
        </w:rPr>
        <w:t>u</w:t>
      </w:r>
      <w:r>
        <w:rPr>
          <w:b/>
          <w:spacing w:val="1"/>
          <w:sz w:val="28"/>
          <w:szCs w:val="28"/>
        </w:rPr>
        <w:t>er</w:t>
      </w:r>
      <w:r>
        <w:rPr>
          <w:b/>
          <w:sz w:val="28"/>
          <w:szCs w:val="28"/>
        </w:rPr>
        <w:t>i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s</w:t>
      </w:r>
    </w:p>
    <w:p w:rsidR="00235722" w:rsidRDefault="00235722">
      <w:pPr>
        <w:spacing w:before="1" w:line="120" w:lineRule="exact"/>
        <w:rPr>
          <w:sz w:val="12"/>
          <w:szCs w:val="12"/>
        </w:rPr>
      </w:pPr>
    </w:p>
    <w:p w:rsidR="00235722" w:rsidRDefault="00235722">
      <w:pPr>
        <w:spacing w:line="200" w:lineRule="exact"/>
      </w:pPr>
    </w:p>
    <w:p w:rsidR="00235722" w:rsidRDefault="007D7CA6">
      <w:pPr>
        <w:ind w:left="1800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NU</w:t>
      </w:r>
      <w:r>
        <w:rPr>
          <w:b/>
          <w:spacing w:val="2"/>
          <w:sz w:val="28"/>
          <w:szCs w:val="28"/>
        </w:rPr>
        <w:t>LL</w:t>
      </w:r>
      <w:r>
        <w:rPr>
          <w:b/>
          <w:sz w:val="28"/>
          <w:szCs w:val="28"/>
        </w:rPr>
        <w:t>S</w:t>
      </w:r>
      <w:r>
        <w:rPr>
          <w:b/>
          <w:spacing w:val="4"/>
          <w:sz w:val="28"/>
          <w:szCs w:val="28"/>
        </w:rPr>
        <w:t>i</w:t>
      </w:r>
      <w:r>
        <w:rPr>
          <w:b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S</w:t>
      </w:r>
      <w:r>
        <w:rPr>
          <w:b/>
          <w:sz w:val="28"/>
          <w:szCs w:val="28"/>
        </w:rPr>
        <w:t>QL</w:t>
      </w:r>
    </w:p>
    <w:p w:rsidR="00235722" w:rsidRDefault="007D7CA6">
      <w:pPr>
        <w:spacing w:line="280" w:lineRule="exact"/>
        <w:ind w:left="1800"/>
        <w:rPr>
          <w:sz w:val="24"/>
          <w:szCs w:val="24"/>
        </w:rPr>
      </w:pPr>
      <w:r>
        <w:rPr>
          <w:spacing w:val="1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QL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wsqu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6"/>
          <w:position w:val="-1"/>
          <w:sz w:val="24"/>
          <w:szCs w:val="24"/>
        </w:rPr>
        <w:t>r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-1"/>
          <w:position w:val="-1"/>
          <w:sz w:val="24"/>
          <w:szCs w:val="24"/>
        </w:rPr>
        <w:t>ec</w:t>
      </w:r>
      <w:r>
        <w:rPr>
          <w:position w:val="-1"/>
          <w:sz w:val="24"/>
          <w:szCs w:val="24"/>
        </w:rPr>
        <w:t>k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fa</w:t>
      </w:r>
      <w:r>
        <w:rPr>
          <w:spacing w:val="-5"/>
          <w:position w:val="-1"/>
          <w:sz w:val="24"/>
          <w:szCs w:val="24"/>
        </w:rPr>
        <w:t>v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ue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sNU</w:t>
      </w:r>
      <w:r>
        <w:rPr>
          <w:spacing w:val="2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L</w:t>
      </w:r>
      <w:r>
        <w:rPr>
          <w:spacing w:val="6"/>
          <w:position w:val="-1"/>
          <w:sz w:val="24"/>
          <w:szCs w:val="24"/>
        </w:rPr>
        <w:t>(</w:t>
      </w:r>
      <w:r>
        <w:rPr>
          <w:spacing w:val="-4"/>
          <w:position w:val="-1"/>
          <w:sz w:val="24"/>
          <w:szCs w:val="24"/>
        </w:rPr>
        <w:t>mi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ng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ru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d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3"/>
          <w:position w:val="-1"/>
          <w:sz w:val="24"/>
          <w:szCs w:val="24"/>
        </w:rPr>
        <w:t>f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r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ot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pp</w:t>
      </w:r>
      <w:r>
        <w:rPr>
          <w:spacing w:val="-4"/>
          <w:position w:val="-1"/>
          <w:sz w:val="24"/>
          <w:szCs w:val="24"/>
        </w:rPr>
        <w:t>li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b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)</w:t>
      </w:r>
    </w:p>
    <w:p w:rsidR="00235722" w:rsidRDefault="007D7CA6">
      <w:pPr>
        <w:tabs>
          <w:tab w:val="left" w:pos="2160"/>
        </w:tabs>
        <w:spacing w:before="21" w:line="260" w:lineRule="exact"/>
        <w:ind w:left="2160" w:right="1306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QLu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SN</w:t>
      </w:r>
      <w:r>
        <w:rPr>
          <w:spacing w:val="-5"/>
          <w:sz w:val="24"/>
          <w:szCs w:val="24"/>
        </w:rPr>
        <w:t>O</w:t>
      </w:r>
      <w:r>
        <w:rPr>
          <w:sz w:val="24"/>
          <w:szCs w:val="24"/>
        </w:rPr>
        <w:t>Tto</w:t>
      </w:r>
      <w:r>
        <w:rPr>
          <w:spacing w:val="-6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eN</w:t>
      </w:r>
      <w:r>
        <w:rPr>
          <w:spacing w:val="5"/>
          <w:sz w:val="24"/>
          <w:szCs w:val="24"/>
        </w:rPr>
        <w:t>U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L</w:t>
      </w:r>
      <w:r>
        <w:rPr>
          <w:sz w:val="24"/>
          <w:szCs w:val="24"/>
        </w:rPr>
        <w:t>s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ea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hN</w:t>
      </w:r>
      <w:r>
        <w:rPr>
          <w:spacing w:val="5"/>
          <w:sz w:val="24"/>
          <w:szCs w:val="24"/>
        </w:rPr>
        <w:t>U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L</w:t>
      </w:r>
      <w:r>
        <w:rPr>
          <w:spacing w:val="-5"/>
          <w:sz w:val="24"/>
          <w:szCs w:val="24"/>
        </w:rPr>
        <w:t>v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ue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t </w:t>
      </w:r>
      <w:r>
        <w:rPr>
          <w:spacing w:val="-8"/>
          <w:sz w:val="24"/>
          <w:szCs w:val="24"/>
        </w:rPr>
        <w:t>f</w:t>
      </w:r>
      <w:r>
        <w:rPr>
          <w:spacing w:val="2"/>
          <w:sz w:val="24"/>
          <w:szCs w:val="24"/>
        </w:rPr>
        <w:t>r</w:t>
      </w:r>
      <w:r>
        <w:rPr>
          <w:spacing w:val="10"/>
          <w:sz w:val="24"/>
          <w:szCs w:val="24"/>
        </w:rPr>
        <w:t>o</w:t>
      </w:r>
      <w:r>
        <w:rPr>
          <w:sz w:val="24"/>
          <w:szCs w:val="24"/>
        </w:rPr>
        <w:t>m</w:t>
      </w:r>
      <w:r>
        <w:rPr>
          <w:spacing w:val="5"/>
          <w:sz w:val="24"/>
          <w:szCs w:val="24"/>
        </w:rPr>
        <w:t>ot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rNU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L</w:t>
      </w:r>
      <w:r>
        <w:rPr>
          <w:spacing w:val="-5"/>
          <w:sz w:val="24"/>
          <w:szCs w:val="24"/>
        </w:rPr>
        <w:t>v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 xml:space="preserve">,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qu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1"/>
          <w:sz w:val="24"/>
          <w:szCs w:val="24"/>
        </w:rPr>
        <w:t>c</w:t>
      </w:r>
      <w:r>
        <w:rPr>
          <w:spacing w:val="10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pp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</w:t>
      </w:r>
    </w:p>
    <w:p w:rsidR="00235722" w:rsidRDefault="00235722">
      <w:pPr>
        <w:spacing w:before="18" w:line="260" w:lineRule="exact"/>
        <w:rPr>
          <w:sz w:val="26"/>
          <w:szCs w:val="26"/>
        </w:rPr>
      </w:pPr>
    </w:p>
    <w:p w:rsidR="00235722" w:rsidRDefault="007D7CA6">
      <w:pPr>
        <w:spacing w:line="260" w:lineRule="exact"/>
        <w:ind w:left="1800"/>
        <w:rPr>
          <w:sz w:val="24"/>
          <w:szCs w:val="24"/>
        </w:rPr>
      </w:pPr>
      <w:r>
        <w:rPr>
          <w:b/>
          <w:spacing w:val="1"/>
          <w:position w:val="-1"/>
          <w:sz w:val="24"/>
          <w:szCs w:val="24"/>
        </w:rPr>
        <w:t>Qu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spacing w:val="-6"/>
          <w:position w:val="-1"/>
          <w:sz w:val="24"/>
          <w:szCs w:val="24"/>
        </w:rPr>
        <w:t>r</w:t>
      </w:r>
      <w:r>
        <w:rPr>
          <w:b/>
          <w:position w:val="-1"/>
          <w:sz w:val="24"/>
          <w:szCs w:val="24"/>
        </w:rPr>
        <w:t>y:R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spacing w:val="2"/>
          <w:position w:val="-1"/>
          <w:sz w:val="24"/>
          <w:szCs w:val="24"/>
        </w:rPr>
        <w:t>t</w:t>
      </w:r>
      <w:r>
        <w:rPr>
          <w:b/>
          <w:spacing w:val="-6"/>
          <w:position w:val="-1"/>
          <w:sz w:val="24"/>
          <w:szCs w:val="24"/>
        </w:rPr>
        <w:t>r</w:t>
      </w:r>
      <w:r>
        <w:rPr>
          <w:b/>
          <w:position w:val="-1"/>
          <w:sz w:val="24"/>
          <w:szCs w:val="24"/>
        </w:rPr>
        <w:t>i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spacing w:val="5"/>
          <w:position w:val="-1"/>
          <w:sz w:val="24"/>
          <w:szCs w:val="24"/>
        </w:rPr>
        <w:t>v</w:t>
      </w:r>
      <w:r>
        <w:rPr>
          <w:b/>
          <w:position w:val="-1"/>
          <w:sz w:val="24"/>
          <w:szCs w:val="24"/>
        </w:rPr>
        <w:t>e</w:t>
      </w:r>
      <w:r>
        <w:rPr>
          <w:b/>
          <w:spacing w:val="2"/>
          <w:position w:val="-1"/>
          <w:sz w:val="24"/>
          <w:szCs w:val="24"/>
        </w:rPr>
        <w:t>t</w:t>
      </w:r>
      <w:r>
        <w:rPr>
          <w:b/>
          <w:spacing w:val="1"/>
          <w:position w:val="-1"/>
          <w:sz w:val="24"/>
          <w:szCs w:val="24"/>
        </w:rPr>
        <w:t>h</w:t>
      </w:r>
      <w:r>
        <w:rPr>
          <w:b/>
          <w:position w:val="-1"/>
          <w:sz w:val="24"/>
          <w:szCs w:val="24"/>
        </w:rPr>
        <w:t xml:space="preserve">e </w:t>
      </w:r>
      <w:r>
        <w:rPr>
          <w:b/>
          <w:spacing w:val="1"/>
          <w:position w:val="-1"/>
          <w:sz w:val="24"/>
          <w:szCs w:val="24"/>
        </w:rPr>
        <w:t>n</w:t>
      </w:r>
      <w:r>
        <w:rPr>
          <w:b/>
          <w:position w:val="-1"/>
          <w:sz w:val="24"/>
          <w:szCs w:val="24"/>
        </w:rPr>
        <w:t>a</w:t>
      </w:r>
      <w:r>
        <w:rPr>
          <w:b/>
          <w:spacing w:val="-3"/>
          <w:position w:val="-1"/>
          <w:sz w:val="24"/>
          <w:szCs w:val="24"/>
        </w:rPr>
        <w:t>m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position w:val="-1"/>
          <w:sz w:val="24"/>
          <w:szCs w:val="24"/>
        </w:rPr>
        <w:t>sofall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spacing w:val="-3"/>
          <w:position w:val="-1"/>
          <w:sz w:val="24"/>
          <w:szCs w:val="24"/>
        </w:rPr>
        <w:t>m</w:t>
      </w:r>
      <w:r>
        <w:rPr>
          <w:b/>
          <w:spacing w:val="6"/>
          <w:position w:val="-1"/>
          <w:sz w:val="24"/>
          <w:szCs w:val="24"/>
        </w:rPr>
        <w:t>p</w:t>
      </w:r>
      <w:r>
        <w:rPr>
          <w:b/>
          <w:spacing w:val="-4"/>
          <w:position w:val="-1"/>
          <w:sz w:val="24"/>
          <w:szCs w:val="24"/>
        </w:rPr>
        <w:t>l</w:t>
      </w:r>
      <w:r>
        <w:rPr>
          <w:b/>
          <w:position w:val="-1"/>
          <w:sz w:val="24"/>
          <w:szCs w:val="24"/>
        </w:rPr>
        <w:t>oy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spacing w:val="4"/>
          <w:position w:val="-1"/>
          <w:sz w:val="24"/>
          <w:szCs w:val="24"/>
        </w:rPr>
        <w:t>e</w:t>
      </w:r>
      <w:r>
        <w:rPr>
          <w:b/>
          <w:position w:val="-1"/>
          <w:sz w:val="24"/>
          <w:szCs w:val="24"/>
        </w:rPr>
        <w:t>sw</w:t>
      </w:r>
      <w:r>
        <w:rPr>
          <w:b/>
          <w:spacing w:val="1"/>
          <w:position w:val="-1"/>
          <w:sz w:val="24"/>
          <w:szCs w:val="24"/>
        </w:rPr>
        <w:t>h</w:t>
      </w:r>
      <w:r>
        <w:rPr>
          <w:b/>
          <w:position w:val="-1"/>
          <w:sz w:val="24"/>
          <w:szCs w:val="24"/>
        </w:rPr>
        <w:t>o</w:t>
      </w:r>
      <w:r>
        <w:rPr>
          <w:b/>
          <w:spacing w:val="1"/>
          <w:position w:val="-1"/>
          <w:sz w:val="24"/>
          <w:szCs w:val="24"/>
        </w:rPr>
        <w:t>d</w:t>
      </w:r>
      <w:r>
        <w:rPr>
          <w:b/>
          <w:position w:val="-1"/>
          <w:sz w:val="24"/>
          <w:szCs w:val="24"/>
        </w:rPr>
        <w:t>o</w:t>
      </w:r>
      <w:r>
        <w:rPr>
          <w:b/>
          <w:spacing w:val="1"/>
          <w:position w:val="-1"/>
          <w:sz w:val="24"/>
          <w:szCs w:val="24"/>
        </w:rPr>
        <w:t>n</w:t>
      </w:r>
      <w:r>
        <w:rPr>
          <w:b/>
          <w:spacing w:val="-5"/>
          <w:position w:val="-1"/>
          <w:sz w:val="24"/>
          <w:szCs w:val="24"/>
        </w:rPr>
        <w:t>o</w:t>
      </w:r>
      <w:r>
        <w:rPr>
          <w:b/>
          <w:position w:val="-1"/>
          <w:sz w:val="24"/>
          <w:szCs w:val="24"/>
        </w:rPr>
        <w:t>t</w:t>
      </w:r>
      <w:r>
        <w:rPr>
          <w:b/>
          <w:spacing w:val="1"/>
          <w:position w:val="-1"/>
          <w:sz w:val="24"/>
          <w:szCs w:val="24"/>
        </w:rPr>
        <w:t xml:space="preserve"> h</w:t>
      </w:r>
      <w:r>
        <w:rPr>
          <w:b/>
          <w:position w:val="-1"/>
          <w:sz w:val="24"/>
          <w:szCs w:val="24"/>
        </w:rPr>
        <w:t>ave</w:t>
      </w:r>
      <w:r>
        <w:rPr>
          <w:b/>
          <w:spacing w:val="-2"/>
          <w:position w:val="-1"/>
          <w:sz w:val="24"/>
          <w:szCs w:val="24"/>
        </w:rPr>
        <w:t>s</w:t>
      </w:r>
      <w:r>
        <w:rPr>
          <w:b/>
          <w:spacing w:val="1"/>
          <w:position w:val="-1"/>
          <w:sz w:val="24"/>
          <w:szCs w:val="24"/>
        </w:rPr>
        <w:t>up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spacing w:val="-6"/>
          <w:position w:val="-1"/>
          <w:sz w:val="24"/>
          <w:szCs w:val="24"/>
        </w:rPr>
        <w:t>r</w:t>
      </w:r>
      <w:r>
        <w:rPr>
          <w:b/>
          <w:position w:val="-1"/>
          <w:sz w:val="24"/>
          <w:szCs w:val="24"/>
        </w:rPr>
        <w:t>vi</w:t>
      </w:r>
      <w:r>
        <w:rPr>
          <w:b/>
          <w:spacing w:val="-2"/>
          <w:position w:val="-1"/>
          <w:sz w:val="24"/>
          <w:szCs w:val="24"/>
        </w:rPr>
        <w:t>s</w:t>
      </w:r>
      <w:r>
        <w:rPr>
          <w:b/>
          <w:spacing w:val="5"/>
          <w:position w:val="-1"/>
          <w:sz w:val="24"/>
          <w:szCs w:val="24"/>
        </w:rPr>
        <w:t>o</w:t>
      </w:r>
      <w:r>
        <w:rPr>
          <w:b/>
          <w:spacing w:val="-1"/>
          <w:position w:val="-1"/>
          <w:sz w:val="24"/>
          <w:szCs w:val="24"/>
        </w:rPr>
        <w:t>r</w:t>
      </w:r>
      <w:r>
        <w:rPr>
          <w:b/>
          <w:spacing w:val="-2"/>
          <w:position w:val="-1"/>
          <w:sz w:val="24"/>
          <w:szCs w:val="24"/>
        </w:rPr>
        <w:t>s</w:t>
      </w:r>
      <w:r>
        <w:rPr>
          <w:b/>
          <w:position w:val="-1"/>
          <w:sz w:val="24"/>
          <w:szCs w:val="24"/>
        </w:rPr>
        <w:t>.</w:t>
      </w:r>
    </w:p>
    <w:p w:rsidR="00235722" w:rsidRDefault="00235722">
      <w:pPr>
        <w:spacing w:before="7" w:line="240" w:lineRule="exact"/>
        <w:rPr>
          <w:sz w:val="24"/>
          <w:szCs w:val="24"/>
        </w:rPr>
      </w:pPr>
    </w:p>
    <w:p w:rsidR="00235722" w:rsidRDefault="00AC1525">
      <w:pPr>
        <w:spacing w:before="34" w:line="260" w:lineRule="exact"/>
        <w:ind w:left="3240" w:right="5567" w:hanging="1440"/>
        <w:rPr>
          <w:sz w:val="24"/>
          <w:szCs w:val="24"/>
        </w:rPr>
      </w:pPr>
      <w:r w:rsidRPr="00AC1525">
        <w:pict>
          <v:group id="_x0000_s1219" style="position:absolute;left:0;text-align:left;margin-left:89.5pt;margin-top:1.35pt;width:242.7pt;height:28.6pt;z-index:-1472;mso-position-horizontal-relative:page" coordorigin="1790,27" coordsize="4854,572">
            <v:shape id="_x0000_s1221" style="position:absolute;left:1800;top:37;width:4834;height:274" coordorigin="1800,37" coordsize="4834,274" path="m1800,311r4834,l6634,37r-4834,l1800,311xe" fillcolor="yellow" stroked="f">
              <v:path arrowok="t"/>
            </v:shape>
            <v:shape id="_x0000_s1220" style="position:absolute;left:1800;top:311;width:4512;height:278" coordorigin="1800,311" coordsize="4512,278" path="m1800,589r4512,l6312,311r-4512,l1800,589xe" fillcolor="yellow" stroked="f">
              <v:path arrowok="t"/>
            </v:shape>
            <w10:wrap anchorx="page"/>
          </v:group>
        </w:pict>
      </w:r>
      <w:r w:rsidR="007D7CA6">
        <w:rPr>
          <w:spacing w:val="1"/>
          <w:sz w:val="24"/>
          <w:szCs w:val="24"/>
        </w:rPr>
        <w:t>S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2"/>
          <w:sz w:val="24"/>
          <w:szCs w:val="24"/>
        </w:rPr>
        <w:t>L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1"/>
          <w:sz w:val="24"/>
          <w:szCs w:val="24"/>
        </w:rPr>
        <w:t>C</w:t>
      </w:r>
      <w:r w:rsidR="007D7CA6">
        <w:rPr>
          <w:sz w:val="24"/>
          <w:szCs w:val="24"/>
        </w:rPr>
        <w:t>T</w:t>
      </w:r>
      <w:r w:rsidR="007D7CA6">
        <w:rPr>
          <w:spacing w:val="-3"/>
          <w:sz w:val="24"/>
          <w:szCs w:val="24"/>
        </w:rPr>
        <w:t>F</w:t>
      </w:r>
      <w:r w:rsidR="007D7CA6">
        <w:rPr>
          <w:sz w:val="24"/>
          <w:szCs w:val="24"/>
        </w:rPr>
        <w:t>N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-2"/>
          <w:sz w:val="24"/>
          <w:szCs w:val="24"/>
        </w:rPr>
        <w:t>M</w:t>
      </w:r>
      <w:r w:rsidR="007D7CA6">
        <w:rPr>
          <w:spacing w:val="2"/>
          <w:sz w:val="24"/>
          <w:szCs w:val="24"/>
        </w:rPr>
        <w:t>E</w:t>
      </w:r>
      <w:r w:rsidR="007D7CA6">
        <w:rPr>
          <w:sz w:val="24"/>
          <w:szCs w:val="24"/>
        </w:rPr>
        <w:t>,</w:t>
      </w:r>
      <w:r w:rsidR="007D7CA6">
        <w:rPr>
          <w:spacing w:val="-2"/>
          <w:sz w:val="24"/>
          <w:szCs w:val="24"/>
        </w:rPr>
        <w:t>L</w:t>
      </w:r>
      <w:r w:rsidR="007D7CA6">
        <w:rPr>
          <w:spacing w:val="5"/>
          <w:sz w:val="24"/>
          <w:szCs w:val="24"/>
        </w:rPr>
        <w:t>N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-2"/>
          <w:sz w:val="24"/>
          <w:szCs w:val="24"/>
        </w:rPr>
        <w:t>M</w:t>
      </w:r>
      <w:r w:rsidR="007D7CA6">
        <w:rPr>
          <w:sz w:val="24"/>
          <w:szCs w:val="24"/>
        </w:rPr>
        <w:t>E</w:t>
      </w:r>
      <w:r w:rsidR="007D7CA6">
        <w:rPr>
          <w:spacing w:val="-3"/>
          <w:sz w:val="24"/>
          <w:szCs w:val="24"/>
        </w:rPr>
        <w:t>F</w:t>
      </w:r>
      <w:r w:rsidR="007D7CA6">
        <w:rPr>
          <w:spacing w:val="-1"/>
          <w:sz w:val="24"/>
          <w:szCs w:val="24"/>
        </w:rPr>
        <w:t>R</w:t>
      </w:r>
      <w:r w:rsidR="007D7CA6">
        <w:rPr>
          <w:spacing w:val="5"/>
          <w:sz w:val="24"/>
          <w:szCs w:val="24"/>
        </w:rPr>
        <w:t>O</w:t>
      </w:r>
      <w:r w:rsidR="007D7CA6">
        <w:rPr>
          <w:sz w:val="24"/>
          <w:szCs w:val="24"/>
        </w:rPr>
        <w:t>M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2"/>
          <w:sz w:val="24"/>
          <w:szCs w:val="24"/>
        </w:rPr>
        <w:t>M</w:t>
      </w:r>
      <w:r w:rsidR="007D7CA6">
        <w:rPr>
          <w:spacing w:val="1"/>
          <w:sz w:val="24"/>
          <w:szCs w:val="24"/>
        </w:rPr>
        <w:t>P</w:t>
      </w:r>
      <w:r w:rsidR="007D7CA6">
        <w:rPr>
          <w:spacing w:val="-2"/>
          <w:sz w:val="24"/>
          <w:szCs w:val="24"/>
        </w:rPr>
        <w:t>L</w:t>
      </w:r>
      <w:r w:rsidR="007D7CA6">
        <w:rPr>
          <w:sz w:val="24"/>
          <w:szCs w:val="24"/>
        </w:rPr>
        <w:t>OY</w:t>
      </w:r>
      <w:r w:rsidR="007D7CA6">
        <w:rPr>
          <w:spacing w:val="2"/>
          <w:sz w:val="24"/>
          <w:szCs w:val="24"/>
        </w:rPr>
        <w:t>E</w:t>
      </w:r>
      <w:r w:rsidR="007D7CA6">
        <w:rPr>
          <w:sz w:val="24"/>
          <w:szCs w:val="24"/>
        </w:rPr>
        <w:t xml:space="preserve">E </w:t>
      </w:r>
      <w:r w:rsidR="007D7CA6">
        <w:rPr>
          <w:spacing w:val="-5"/>
          <w:sz w:val="24"/>
          <w:szCs w:val="24"/>
        </w:rPr>
        <w:t>W</w:t>
      </w:r>
      <w:r w:rsidR="007D7CA6">
        <w:rPr>
          <w:sz w:val="24"/>
          <w:szCs w:val="24"/>
        </w:rPr>
        <w:t>H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1"/>
          <w:sz w:val="24"/>
          <w:szCs w:val="24"/>
        </w:rPr>
        <w:t>R</w:t>
      </w:r>
      <w:r w:rsidR="007D7CA6">
        <w:rPr>
          <w:sz w:val="24"/>
          <w:szCs w:val="24"/>
        </w:rPr>
        <w:t>E</w:t>
      </w:r>
      <w:r w:rsidR="007D7CA6">
        <w:rPr>
          <w:spacing w:val="1"/>
          <w:sz w:val="24"/>
          <w:szCs w:val="24"/>
        </w:rPr>
        <w:t>S</w:t>
      </w:r>
      <w:r w:rsidR="007D7CA6">
        <w:rPr>
          <w:sz w:val="24"/>
          <w:szCs w:val="24"/>
        </w:rPr>
        <w:t>U</w:t>
      </w:r>
      <w:r w:rsidR="007D7CA6">
        <w:rPr>
          <w:spacing w:val="1"/>
          <w:sz w:val="24"/>
          <w:szCs w:val="24"/>
        </w:rPr>
        <w:t>P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1"/>
          <w:sz w:val="24"/>
          <w:szCs w:val="24"/>
        </w:rPr>
        <w:t>R</w:t>
      </w:r>
      <w:r w:rsidR="007D7CA6">
        <w:rPr>
          <w:spacing w:val="1"/>
          <w:sz w:val="24"/>
          <w:szCs w:val="24"/>
        </w:rPr>
        <w:t>SS</w:t>
      </w:r>
      <w:r w:rsidR="007D7CA6">
        <w:rPr>
          <w:sz w:val="24"/>
          <w:szCs w:val="24"/>
        </w:rPr>
        <w:t>N</w:t>
      </w:r>
      <w:r w:rsidR="007D7CA6">
        <w:rPr>
          <w:spacing w:val="-3"/>
          <w:sz w:val="24"/>
          <w:szCs w:val="24"/>
        </w:rPr>
        <w:t>I</w:t>
      </w:r>
      <w:r w:rsidR="007D7CA6">
        <w:rPr>
          <w:sz w:val="24"/>
          <w:szCs w:val="24"/>
        </w:rPr>
        <w:t>SNU</w:t>
      </w:r>
      <w:r w:rsidR="007D7CA6">
        <w:rPr>
          <w:spacing w:val="-2"/>
          <w:sz w:val="24"/>
          <w:szCs w:val="24"/>
        </w:rPr>
        <w:t>L</w:t>
      </w:r>
      <w:r w:rsidR="007D7CA6">
        <w:rPr>
          <w:spacing w:val="-3"/>
          <w:sz w:val="24"/>
          <w:szCs w:val="24"/>
        </w:rPr>
        <w:t>L</w:t>
      </w:r>
      <w:r w:rsidR="007D7CA6">
        <w:rPr>
          <w:sz w:val="24"/>
          <w:szCs w:val="24"/>
        </w:rPr>
        <w:t>;</w:t>
      </w:r>
    </w:p>
    <w:p w:rsidR="00235722" w:rsidRDefault="00235722">
      <w:pPr>
        <w:spacing w:before="15" w:line="260" w:lineRule="exact"/>
        <w:rPr>
          <w:sz w:val="26"/>
          <w:szCs w:val="26"/>
        </w:rPr>
      </w:pPr>
    </w:p>
    <w:p w:rsidR="00235722" w:rsidRDefault="007D7CA6">
      <w:pPr>
        <w:tabs>
          <w:tab w:val="left" w:pos="2160"/>
        </w:tabs>
        <w:ind w:left="2160" w:right="1227" w:hanging="360"/>
        <w:rPr>
          <w:sz w:val="24"/>
          <w:szCs w:val="24"/>
        </w:rPr>
      </w:pPr>
      <w:r>
        <w:rPr>
          <w:sz w:val="24"/>
          <w:szCs w:val="24"/>
        </w:rPr>
        <w:tab/>
        <w:t>No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: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fa</w:t>
      </w:r>
      <w:r>
        <w:rPr>
          <w:spacing w:val="-9"/>
          <w:sz w:val="24"/>
          <w:szCs w:val="24"/>
        </w:rPr>
        <w:t>j</w:t>
      </w:r>
      <w:r>
        <w:rPr>
          <w:spacing w:val="10"/>
          <w:sz w:val="24"/>
          <w:szCs w:val="24"/>
        </w:rPr>
        <w:t>o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d,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up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5"/>
          <w:sz w:val="24"/>
          <w:szCs w:val="24"/>
        </w:rPr>
        <w:t>w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hNU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L</w:t>
      </w:r>
      <w:r>
        <w:rPr>
          <w:spacing w:val="-5"/>
          <w:sz w:val="24"/>
          <w:szCs w:val="24"/>
        </w:rPr>
        <w:t>v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9"/>
          <w:sz w:val="24"/>
          <w:szCs w:val="24"/>
        </w:rPr>
        <w:t>j</w:t>
      </w:r>
      <w:r>
        <w:rPr>
          <w:spacing w:val="10"/>
          <w:sz w:val="24"/>
          <w:szCs w:val="24"/>
        </w:rPr>
        <w:t>o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ot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ud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d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t</w:t>
      </w:r>
    </w:p>
    <w:p w:rsidR="00235722" w:rsidRDefault="00235722">
      <w:pPr>
        <w:spacing w:before="4" w:line="120" w:lineRule="exact"/>
        <w:rPr>
          <w:sz w:val="12"/>
          <w:szCs w:val="12"/>
        </w:rPr>
      </w:pPr>
    </w:p>
    <w:p w:rsidR="00235722" w:rsidRDefault="00235722">
      <w:pPr>
        <w:spacing w:line="200" w:lineRule="exact"/>
      </w:pPr>
    </w:p>
    <w:p w:rsidR="00235722" w:rsidRDefault="007D7CA6">
      <w:pPr>
        <w:ind w:left="1800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Re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m</w:t>
      </w:r>
      <w:r>
        <w:rPr>
          <w:b/>
          <w:spacing w:val="4"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</w:t>
      </w:r>
      <w:r>
        <w:rPr>
          <w:b/>
          <w:spacing w:val="1"/>
          <w:sz w:val="28"/>
          <w:szCs w:val="28"/>
        </w:rPr>
        <w:t>A</w:t>
      </w:r>
      <w:r>
        <w:rPr>
          <w:b/>
          <w:spacing w:val="3"/>
          <w:sz w:val="28"/>
          <w:szCs w:val="28"/>
        </w:rPr>
        <w:t>t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>r</w:t>
      </w:r>
      <w:r>
        <w:rPr>
          <w:b/>
          <w:sz w:val="28"/>
          <w:szCs w:val="28"/>
        </w:rPr>
        <w:t>i</w:t>
      </w:r>
      <w:r>
        <w:rPr>
          <w:b/>
          <w:spacing w:val="4"/>
          <w:sz w:val="28"/>
          <w:szCs w:val="28"/>
        </w:rPr>
        <w:t>b</w:t>
      </w:r>
      <w:r>
        <w:rPr>
          <w:b/>
          <w:spacing w:val="-1"/>
          <w:sz w:val="28"/>
          <w:szCs w:val="28"/>
        </w:rPr>
        <w:t>ut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s</w:t>
      </w:r>
    </w:p>
    <w:p w:rsidR="00235722" w:rsidRDefault="007D7CA6">
      <w:pPr>
        <w:spacing w:line="280" w:lineRule="exact"/>
        <w:ind w:left="1800"/>
        <w:rPr>
          <w:sz w:val="24"/>
          <w:szCs w:val="24"/>
        </w:rPr>
      </w:pPr>
      <w:r>
        <w:rPr>
          <w:position w:val="-1"/>
          <w:sz w:val="24"/>
          <w:szCs w:val="24"/>
        </w:rPr>
        <w:t>Any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u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ewh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h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pp</w:t>
      </w:r>
      <w:r>
        <w:rPr>
          <w:spacing w:val="-1"/>
          <w:position w:val="-1"/>
          <w:sz w:val="24"/>
          <w:szCs w:val="24"/>
        </w:rPr>
        <w:t>ea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 xml:space="preserve">s 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9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ca</w:t>
      </w:r>
      <w:r>
        <w:rPr>
          <w:position w:val="-1"/>
          <w:sz w:val="24"/>
          <w:szCs w:val="24"/>
        </w:rPr>
        <w:t>n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m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dby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d</w:t>
      </w:r>
      <w:r>
        <w:rPr>
          <w:spacing w:val="5"/>
          <w:position w:val="-1"/>
          <w:sz w:val="24"/>
          <w:szCs w:val="24"/>
        </w:rPr>
        <w:t>d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ng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equ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i</w:t>
      </w:r>
      <w:r>
        <w:rPr>
          <w:spacing w:val="2"/>
          <w:position w:val="-1"/>
          <w:sz w:val="24"/>
          <w:szCs w:val="24"/>
        </w:rPr>
        <w:t>f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</w:t>
      </w:r>
      <w:r>
        <w:rPr>
          <w:spacing w:val="-5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S</w:t>
      </w:r>
    </w:p>
    <w:p w:rsidR="00235722" w:rsidRDefault="007D7CA6">
      <w:pPr>
        <w:spacing w:line="260" w:lineRule="exact"/>
        <w:ind w:left="2160"/>
        <w:rPr>
          <w:sz w:val="24"/>
          <w:szCs w:val="24"/>
        </w:rPr>
      </w:pPr>
      <w:r>
        <w:rPr>
          <w:spacing w:val="-8"/>
          <w:sz w:val="24"/>
          <w:szCs w:val="24"/>
        </w:rPr>
        <w:t>f</w:t>
      </w:r>
      <w:r>
        <w:rPr>
          <w:spacing w:val="10"/>
          <w:sz w:val="24"/>
          <w:szCs w:val="24"/>
        </w:rPr>
        <w:t>o</w:t>
      </w:r>
      <w:r>
        <w:rPr>
          <w:spacing w:val="-4"/>
          <w:sz w:val="24"/>
          <w:szCs w:val="24"/>
        </w:rPr>
        <w:t>l</w:t>
      </w:r>
      <w:r>
        <w:rPr>
          <w:spacing w:val="-9"/>
          <w:sz w:val="24"/>
          <w:szCs w:val="24"/>
        </w:rPr>
        <w:t>l</w:t>
      </w:r>
      <w:r>
        <w:rPr>
          <w:spacing w:val="10"/>
          <w:sz w:val="24"/>
          <w:szCs w:val="24"/>
        </w:rPr>
        <w:t>o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dby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ed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s</w:t>
      </w:r>
      <w:r>
        <w:rPr>
          <w:spacing w:val="-9"/>
          <w:sz w:val="24"/>
          <w:szCs w:val="24"/>
        </w:rPr>
        <w:t>i</w:t>
      </w:r>
      <w:r>
        <w:rPr>
          <w:spacing w:val="6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w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</w:t>
      </w:r>
    </w:p>
    <w:p w:rsidR="00235722" w:rsidRDefault="007D7CA6">
      <w:pPr>
        <w:tabs>
          <w:tab w:val="left" w:pos="2160"/>
        </w:tabs>
        <w:spacing w:before="26" w:line="260" w:lineRule="exact"/>
        <w:ind w:left="2160" w:right="1553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 xml:space="preserve">S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5"/>
          <w:sz w:val="24"/>
          <w:szCs w:val="24"/>
        </w:rPr>
        <w:t>b</w:t>
      </w:r>
      <w:r>
        <w:rPr>
          <w:spacing w:val="5"/>
          <w:sz w:val="24"/>
          <w:szCs w:val="24"/>
        </w:rPr>
        <w:t>ot</w:t>
      </w:r>
      <w:r>
        <w:rPr>
          <w:sz w:val="24"/>
          <w:szCs w:val="24"/>
        </w:rPr>
        <w:t>h</w:t>
      </w:r>
      <w:r>
        <w:rPr>
          <w:spacing w:val="-6"/>
          <w:sz w:val="24"/>
          <w:szCs w:val="24"/>
        </w:rPr>
        <w:t xml:space="preserve"> 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 xml:space="preserve">n 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 xml:space="preserve">n </w:t>
      </w:r>
      <w:r>
        <w:rPr>
          <w:spacing w:val="-5"/>
          <w:sz w:val="24"/>
          <w:szCs w:val="24"/>
        </w:rPr>
        <w:t>b</w:t>
      </w:r>
      <w:r>
        <w:rPr>
          <w:spacing w:val="5"/>
          <w:sz w:val="24"/>
          <w:szCs w:val="24"/>
        </w:rPr>
        <w:t>ot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M</w:t>
      </w:r>
      <w:r>
        <w:rPr>
          <w:spacing w:val="4"/>
          <w:sz w:val="24"/>
          <w:szCs w:val="24"/>
        </w:rPr>
        <w:t>c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235722" w:rsidRDefault="00235722">
      <w:pPr>
        <w:spacing w:before="4" w:line="240" w:lineRule="exact"/>
        <w:rPr>
          <w:sz w:val="24"/>
          <w:szCs w:val="24"/>
        </w:rPr>
      </w:pPr>
    </w:p>
    <w:p w:rsidR="00235722" w:rsidRDefault="007D7CA6">
      <w:pPr>
        <w:spacing w:before="29"/>
        <w:ind w:left="1800"/>
        <w:rPr>
          <w:sz w:val="24"/>
          <w:szCs w:val="24"/>
        </w:rPr>
      </w:pPr>
      <w:r>
        <w:rPr>
          <w:spacing w:val="1"/>
          <w:sz w:val="24"/>
          <w:szCs w:val="24"/>
          <w:highlight w:val="yellow"/>
        </w:rPr>
        <w:t>S</w:t>
      </w:r>
      <w:r>
        <w:rPr>
          <w:spacing w:val="4"/>
          <w:sz w:val="24"/>
          <w:szCs w:val="24"/>
          <w:highlight w:val="yellow"/>
        </w:rPr>
        <w:t>e</w:t>
      </w:r>
      <w:r>
        <w:rPr>
          <w:spacing w:val="-9"/>
          <w:sz w:val="24"/>
          <w:szCs w:val="24"/>
          <w:highlight w:val="yellow"/>
        </w:rPr>
        <w:t>l</w:t>
      </w:r>
      <w:r>
        <w:rPr>
          <w:spacing w:val="-1"/>
          <w:sz w:val="24"/>
          <w:szCs w:val="24"/>
          <w:highlight w:val="yellow"/>
        </w:rPr>
        <w:t>ec</w:t>
      </w:r>
      <w:r>
        <w:rPr>
          <w:sz w:val="24"/>
          <w:szCs w:val="24"/>
          <w:highlight w:val="yellow"/>
        </w:rPr>
        <w:t>t</w:t>
      </w:r>
      <w:r>
        <w:rPr>
          <w:spacing w:val="-1"/>
          <w:sz w:val="24"/>
          <w:szCs w:val="24"/>
          <w:highlight w:val="yellow"/>
        </w:rPr>
        <w:t>e</w:t>
      </w:r>
      <w:r>
        <w:rPr>
          <w:spacing w:val="-5"/>
          <w:sz w:val="24"/>
          <w:szCs w:val="24"/>
          <w:highlight w:val="yellow"/>
        </w:rPr>
        <w:t>n</w:t>
      </w:r>
      <w:r>
        <w:rPr>
          <w:spacing w:val="4"/>
          <w:sz w:val="24"/>
          <w:szCs w:val="24"/>
          <w:highlight w:val="yellow"/>
        </w:rPr>
        <w:t>a</w:t>
      </w:r>
      <w:r>
        <w:rPr>
          <w:spacing w:val="-4"/>
          <w:sz w:val="24"/>
          <w:szCs w:val="24"/>
          <w:highlight w:val="yellow"/>
        </w:rPr>
        <w:t>m</w:t>
      </w:r>
      <w:r>
        <w:rPr>
          <w:sz w:val="24"/>
          <w:szCs w:val="24"/>
          <w:highlight w:val="yellow"/>
        </w:rPr>
        <w:t>e</w:t>
      </w:r>
      <w:r>
        <w:rPr>
          <w:spacing w:val="-1"/>
          <w:sz w:val="24"/>
          <w:szCs w:val="24"/>
          <w:highlight w:val="yellow"/>
        </w:rPr>
        <w:t>a</w:t>
      </w:r>
      <w:r>
        <w:rPr>
          <w:sz w:val="24"/>
          <w:szCs w:val="24"/>
          <w:highlight w:val="yellow"/>
        </w:rPr>
        <w:t>s</w:t>
      </w:r>
      <w:r>
        <w:rPr>
          <w:spacing w:val="2"/>
          <w:sz w:val="24"/>
          <w:szCs w:val="24"/>
          <w:highlight w:val="yellow"/>
        </w:rPr>
        <w:t>E</w:t>
      </w:r>
      <w:r>
        <w:rPr>
          <w:spacing w:val="-2"/>
          <w:sz w:val="24"/>
          <w:szCs w:val="24"/>
          <w:highlight w:val="yellow"/>
        </w:rPr>
        <w:t>M</w:t>
      </w:r>
      <w:r>
        <w:rPr>
          <w:spacing w:val="1"/>
          <w:sz w:val="24"/>
          <w:szCs w:val="24"/>
          <w:highlight w:val="yellow"/>
        </w:rPr>
        <w:t>P</w:t>
      </w:r>
      <w:r>
        <w:rPr>
          <w:spacing w:val="5"/>
          <w:sz w:val="24"/>
          <w:szCs w:val="24"/>
          <w:highlight w:val="yellow"/>
        </w:rPr>
        <w:t>N</w:t>
      </w:r>
      <w:r>
        <w:rPr>
          <w:spacing w:val="-5"/>
          <w:sz w:val="24"/>
          <w:szCs w:val="24"/>
          <w:highlight w:val="yellow"/>
        </w:rPr>
        <w:t>A</w:t>
      </w:r>
      <w:r>
        <w:rPr>
          <w:spacing w:val="-2"/>
          <w:sz w:val="24"/>
          <w:szCs w:val="24"/>
          <w:highlight w:val="yellow"/>
        </w:rPr>
        <w:t>M</w:t>
      </w:r>
      <w:r>
        <w:rPr>
          <w:sz w:val="24"/>
          <w:szCs w:val="24"/>
          <w:highlight w:val="yellow"/>
        </w:rPr>
        <w:t>E</w:t>
      </w:r>
      <w:r>
        <w:rPr>
          <w:spacing w:val="-8"/>
          <w:sz w:val="24"/>
          <w:szCs w:val="24"/>
          <w:highlight w:val="yellow"/>
        </w:rPr>
        <w:t>f</w:t>
      </w:r>
      <w:r>
        <w:rPr>
          <w:spacing w:val="2"/>
          <w:sz w:val="24"/>
          <w:szCs w:val="24"/>
          <w:highlight w:val="yellow"/>
        </w:rPr>
        <w:t>r</w:t>
      </w:r>
      <w:r>
        <w:rPr>
          <w:spacing w:val="5"/>
          <w:sz w:val="24"/>
          <w:szCs w:val="24"/>
          <w:highlight w:val="yellow"/>
        </w:rPr>
        <w:t>o</w:t>
      </w:r>
      <w:r>
        <w:rPr>
          <w:sz w:val="24"/>
          <w:szCs w:val="24"/>
          <w:highlight w:val="yellow"/>
        </w:rPr>
        <w:t>m</w:t>
      </w:r>
      <w:r>
        <w:rPr>
          <w:spacing w:val="4"/>
          <w:sz w:val="24"/>
          <w:szCs w:val="24"/>
          <w:highlight w:val="yellow"/>
        </w:rPr>
        <w:t>e</w:t>
      </w:r>
      <w:r>
        <w:rPr>
          <w:spacing w:val="-4"/>
          <w:sz w:val="24"/>
          <w:szCs w:val="24"/>
          <w:highlight w:val="yellow"/>
        </w:rPr>
        <w:t>m</w:t>
      </w:r>
      <w:r>
        <w:rPr>
          <w:sz w:val="24"/>
          <w:szCs w:val="24"/>
          <w:highlight w:val="yellow"/>
        </w:rPr>
        <w:t>p</w:t>
      </w:r>
      <w:r>
        <w:rPr>
          <w:spacing w:val="-1"/>
          <w:sz w:val="24"/>
          <w:szCs w:val="24"/>
          <w:highlight w:val="yellow"/>
        </w:rPr>
        <w:t>a</w:t>
      </w:r>
      <w:r>
        <w:rPr>
          <w:sz w:val="24"/>
          <w:szCs w:val="24"/>
          <w:highlight w:val="yellow"/>
        </w:rPr>
        <w:t>s</w:t>
      </w:r>
      <w:r>
        <w:rPr>
          <w:spacing w:val="2"/>
          <w:sz w:val="24"/>
          <w:szCs w:val="24"/>
          <w:highlight w:val="yellow"/>
        </w:rPr>
        <w:t>E</w:t>
      </w:r>
      <w:r>
        <w:rPr>
          <w:spacing w:val="-2"/>
          <w:sz w:val="24"/>
          <w:szCs w:val="24"/>
          <w:highlight w:val="yellow"/>
        </w:rPr>
        <w:t>M</w:t>
      </w:r>
      <w:r>
        <w:rPr>
          <w:spacing w:val="1"/>
          <w:sz w:val="24"/>
          <w:szCs w:val="24"/>
          <w:highlight w:val="yellow"/>
        </w:rPr>
        <w:t>P</w:t>
      </w:r>
      <w:r>
        <w:rPr>
          <w:spacing w:val="2"/>
          <w:sz w:val="24"/>
          <w:szCs w:val="24"/>
          <w:highlight w:val="yellow"/>
        </w:rPr>
        <w:t>L</w:t>
      </w:r>
      <w:r>
        <w:rPr>
          <w:sz w:val="24"/>
          <w:szCs w:val="24"/>
          <w:highlight w:val="yellow"/>
        </w:rPr>
        <w:t>OY</w:t>
      </w:r>
      <w:r>
        <w:rPr>
          <w:spacing w:val="2"/>
          <w:sz w:val="24"/>
          <w:szCs w:val="24"/>
          <w:highlight w:val="yellow"/>
        </w:rPr>
        <w:t>E</w:t>
      </w:r>
      <w:r>
        <w:rPr>
          <w:spacing w:val="3"/>
          <w:sz w:val="24"/>
          <w:szCs w:val="24"/>
          <w:highlight w:val="yellow"/>
        </w:rPr>
        <w:t>E</w:t>
      </w:r>
      <w:r>
        <w:rPr>
          <w:sz w:val="24"/>
          <w:szCs w:val="24"/>
        </w:rPr>
        <w:t>;</w:t>
      </w:r>
    </w:p>
    <w:p w:rsidR="00235722" w:rsidRDefault="00235722">
      <w:pPr>
        <w:spacing w:before="5" w:line="120" w:lineRule="exact"/>
        <w:rPr>
          <w:sz w:val="12"/>
          <w:szCs w:val="12"/>
        </w:rPr>
      </w:pPr>
    </w:p>
    <w:p w:rsidR="00235722" w:rsidRDefault="00235722">
      <w:pPr>
        <w:spacing w:line="200" w:lineRule="exact"/>
      </w:pPr>
    </w:p>
    <w:p w:rsidR="00235722" w:rsidRDefault="007D7CA6">
      <w:pPr>
        <w:ind w:left="1800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Ne</w:t>
      </w:r>
      <w:r>
        <w:rPr>
          <w:b/>
          <w:spacing w:val="2"/>
          <w:sz w:val="28"/>
          <w:szCs w:val="28"/>
        </w:rPr>
        <w:t>s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d</w:t>
      </w:r>
      <w:r>
        <w:rPr>
          <w:b/>
          <w:spacing w:val="4"/>
          <w:sz w:val="28"/>
          <w:szCs w:val="28"/>
        </w:rPr>
        <w:t>Q</w:t>
      </w:r>
      <w:r>
        <w:rPr>
          <w:b/>
          <w:spacing w:val="-6"/>
          <w:sz w:val="28"/>
          <w:szCs w:val="28"/>
        </w:rPr>
        <w:t>u</w:t>
      </w:r>
      <w:r>
        <w:rPr>
          <w:b/>
          <w:spacing w:val="1"/>
          <w:sz w:val="28"/>
          <w:szCs w:val="28"/>
        </w:rPr>
        <w:t>er</w:t>
      </w:r>
      <w:r>
        <w:rPr>
          <w:b/>
          <w:sz w:val="28"/>
          <w:szCs w:val="28"/>
        </w:rPr>
        <w:t>i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s</w:t>
      </w:r>
    </w:p>
    <w:p w:rsidR="00235722" w:rsidRDefault="007D7CA6">
      <w:pPr>
        <w:tabs>
          <w:tab w:val="left" w:pos="2160"/>
        </w:tabs>
        <w:spacing w:before="14" w:line="260" w:lineRule="exact"/>
        <w:ind w:left="2160" w:right="2118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1"/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equ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i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</w:t>
      </w:r>
      <w:r>
        <w:rPr>
          <w:spacing w:val="-9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5"/>
          <w:sz w:val="24"/>
          <w:szCs w:val="24"/>
        </w:rPr>
        <w:t>v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 xml:space="preserve">na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.</w:t>
      </w:r>
    </w:p>
    <w:p w:rsidR="00235722" w:rsidRDefault="007D7CA6">
      <w:pPr>
        <w:tabs>
          <w:tab w:val="left" w:pos="2160"/>
        </w:tabs>
        <w:spacing w:before="18" w:line="260" w:lineRule="exact"/>
        <w:ind w:left="2160" w:right="1559" w:hanging="360"/>
        <w:rPr>
          <w:sz w:val="24"/>
          <w:szCs w:val="24"/>
        </w:rPr>
        <w:sectPr w:rsidR="00235722">
          <w:pgSz w:w="12240" w:h="15840"/>
          <w:pgMar w:top="860" w:right="0" w:bottom="280" w:left="0" w:header="673" w:footer="625" w:gutter="0"/>
          <w:cols w:space="720"/>
        </w:sectPr>
      </w:pPr>
      <w:r>
        <w:rPr>
          <w:sz w:val="24"/>
          <w:szCs w:val="24"/>
        </w:rPr>
        <w:tab/>
        <w:t>A</w:t>
      </w:r>
      <w:r>
        <w:rPr>
          <w:spacing w:val="-1"/>
          <w:sz w:val="24"/>
          <w:szCs w:val="24"/>
        </w:rPr>
        <w:t>c</w:t>
      </w:r>
      <w:r>
        <w:rPr>
          <w:spacing w:val="10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Tqu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</w:rPr>
        <w:t xml:space="preserve"> c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dan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dqu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</w:rPr>
        <w:t xml:space="preserve"> c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nbe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>w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>W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 xml:space="preserve">- </w:t>
      </w:r>
      <w:r>
        <w:rPr>
          <w:spacing w:val="4"/>
          <w:sz w:val="24"/>
          <w:szCs w:val="24"/>
        </w:rPr>
        <w:t>c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 xml:space="preserve">e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ot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qu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</w:rPr>
        <w:t xml:space="preserve"> c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rqu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y</w:t>
      </w:r>
    </w:p>
    <w:p w:rsidR="00235722" w:rsidRDefault="00235722">
      <w:pPr>
        <w:spacing w:before="7" w:line="140" w:lineRule="exact"/>
        <w:rPr>
          <w:sz w:val="15"/>
          <w:szCs w:val="15"/>
        </w:rPr>
      </w:pPr>
    </w:p>
    <w:p w:rsidR="00235722" w:rsidRDefault="00235722">
      <w:pPr>
        <w:spacing w:line="200" w:lineRule="exact"/>
      </w:pPr>
    </w:p>
    <w:p w:rsidR="00235722" w:rsidRDefault="00AC1525">
      <w:pPr>
        <w:spacing w:before="29"/>
        <w:ind w:left="1800"/>
        <w:rPr>
          <w:sz w:val="24"/>
          <w:szCs w:val="24"/>
        </w:rPr>
      </w:pPr>
      <w:r w:rsidRPr="00AC1525">
        <w:pict>
          <v:group id="_x0000_s1217" style="position:absolute;left:0;text-align:left;margin-left:0;margin-top:54pt;width:612pt;height:0;z-index:-1471;mso-position-horizontal-relative:page;mso-position-vertical-relative:page" coordorigin=",1080" coordsize="12240,0">
            <v:shape id="_x0000_s1218" style="position:absolute;top:1080;width:12240;height:0" coordorigin=",1080" coordsize="12240,0" path="m,1080r12240,e" filled="f" strokeweight=".25397mm">
              <v:path arrowok="t"/>
            </v:shape>
            <w10:wrap anchorx="page" anchory="page"/>
          </v:group>
        </w:pict>
      </w:r>
      <w:r w:rsidR="007D7CA6">
        <w:rPr>
          <w:b/>
          <w:spacing w:val="1"/>
          <w:sz w:val="24"/>
          <w:szCs w:val="24"/>
        </w:rPr>
        <w:t>Qu</w:t>
      </w:r>
      <w:r w:rsidR="007D7CA6">
        <w:rPr>
          <w:b/>
          <w:spacing w:val="-1"/>
          <w:sz w:val="24"/>
          <w:szCs w:val="24"/>
        </w:rPr>
        <w:t>e</w:t>
      </w:r>
      <w:r w:rsidR="007D7CA6">
        <w:rPr>
          <w:b/>
          <w:spacing w:val="-6"/>
          <w:sz w:val="24"/>
          <w:szCs w:val="24"/>
        </w:rPr>
        <w:t>r</w:t>
      </w:r>
      <w:r w:rsidR="007D7CA6">
        <w:rPr>
          <w:b/>
          <w:sz w:val="24"/>
          <w:szCs w:val="24"/>
        </w:rPr>
        <w:t>y:R</w:t>
      </w:r>
      <w:r w:rsidR="007D7CA6">
        <w:rPr>
          <w:b/>
          <w:spacing w:val="-1"/>
          <w:sz w:val="24"/>
          <w:szCs w:val="24"/>
        </w:rPr>
        <w:t>e</w:t>
      </w:r>
      <w:r w:rsidR="007D7CA6">
        <w:rPr>
          <w:b/>
          <w:spacing w:val="2"/>
          <w:sz w:val="24"/>
          <w:szCs w:val="24"/>
        </w:rPr>
        <w:t>t</w:t>
      </w:r>
      <w:r w:rsidR="007D7CA6">
        <w:rPr>
          <w:b/>
          <w:spacing w:val="-6"/>
          <w:sz w:val="24"/>
          <w:szCs w:val="24"/>
        </w:rPr>
        <w:t>r</w:t>
      </w:r>
      <w:r w:rsidR="007D7CA6">
        <w:rPr>
          <w:b/>
          <w:sz w:val="24"/>
          <w:szCs w:val="24"/>
        </w:rPr>
        <w:t>i</w:t>
      </w:r>
      <w:r w:rsidR="007D7CA6">
        <w:rPr>
          <w:b/>
          <w:spacing w:val="-1"/>
          <w:sz w:val="24"/>
          <w:szCs w:val="24"/>
        </w:rPr>
        <w:t>e</w:t>
      </w:r>
      <w:r w:rsidR="007D7CA6">
        <w:rPr>
          <w:b/>
          <w:spacing w:val="5"/>
          <w:sz w:val="24"/>
          <w:szCs w:val="24"/>
        </w:rPr>
        <w:t>v</w:t>
      </w:r>
      <w:r w:rsidR="007D7CA6">
        <w:rPr>
          <w:b/>
          <w:sz w:val="24"/>
          <w:szCs w:val="24"/>
        </w:rPr>
        <w:t>e</w:t>
      </w:r>
      <w:r w:rsidR="007D7CA6">
        <w:rPr>
          <w:b/>
          <w:spacing w:val="2"/>
          <w:sz w:val="24"/>
          <w:szCs w:val="24"/>
        </w:rPr>
        <w:t>t</w:t>
      </w:r>
      <w:r w:rsidR="007D7CA6">
        <w:rPr>
          <w:b/>
          <w:spacing w:val="1"/>
          <w:sz w:val="24"/>
          <w:szCs w:val="24"/>
        </w:rPr>
        <w:t>h</w:t>
      </w:r>
      <w:r w:rsidR="007D7CA6">
        <w:rPr>
          <w:b/>
          <w:sz w:val="24"/>
          <w:szCs w:val="24"/>
        </w:rPr>
        <w:t xml:space="preserve">e </w:t>
      </w:r>
      <w:r w:rsidR="007D7CA6">
        <w:rPr>
          <w:b/>
          <w:spacing w:val="1"/>
          <w:sz w:val="24"/>
          <w:szCs w:val="24"/>
        </w:rPr>
        <w:t>n</w:t>
      </w:r>
      <w:r w:rsidR="007D7CA6">
        <w:rPr>
          <w:b/>
          <w:sz w:val="24"/>
          <w:szCs w:val="24"/>
        </w:rPr>
        <w:t>a</w:t>
      </w:r>
      <w:r w:rsidR="007D7CA6">
        <w:rPr>
          <w:b/>
          <w:spacing w:val="-3"/>
          <w:sz w:val="24"/>
          <w:szCs w:val="24"/>
        </w:rPr>
        <w:t>m</w:t>
      </w:r>
      <w:r w:rsidR="007D7CA6">
        <w:rPr>
          <w:b/>
          <w:sz w:val="24"/>
          <w:szCs w:val="24"/>
        </w:rPr>
        <w:t>ea</w:t>
      </w:r>
      <w:r w:rsidR="007D7CA6">
        <w:rPr>
          <w:b/>
          <w:spacing w:val="1"/>
          <w:sz w:val="24"/>
          <w:szCs w:val="24"/>
        </w:rPr>
        <w:t>n</w:t>
      </w:r>
      <w:r w:rsidR="007D7CA6">
        <w:rPr>
          <w:b/>
          <w:sz w:val="24"/>
          <w:szCs w:val="24"/>
        </w:rPr>
        <w:t>da</w:t>
      </w:r>
      <w:r w:rsidR="007D7CA6">
        <w:rPr>
          <w:b/>
          <w:spacing w:val="1"/>
          <w:sz w:val="24"/>
          <w:szCs w:val="24"/>
        </w:rPr>
        <w:t>dd</w:t>
      </w:r>
      <w:r w:rsidR="007D7CA6">
        <w:rPr>
          <w:b/>
          <w:spacing w:val="-6"/>
          <w:sz w:val="24"/>
          <w:szCs w:val="24"/>
        </w:rPr>
        <w:t>r</w:t>
      </w:r>
      <w:r w:rsidR="007D7CA6">
        <w:rPr>
          <w:b/>
          <w:spacing w:val="-1"/>
          <w:sz w:val="24"/>
          <w:szCs w:val="24"/>
        </w:rPr>
        <w:t>e</w:t>
      </w:r>
      <w:r w:rsidR="007D7CA6">
        <w:rPr>
          <w:b/>
          <w:spacing w:val="-2"/>
          <w:sz w:val="24"/>
          <w:szCs w:val="24"/>
        </w:rPr>
        <w:t>s</w:t>
      </w:r>
      <w:r w:rsidR="007D7CA6">
        <w:rPr>
          <w:b/>
          <w:sz w:val="24"/>
          <w:szCs w:val="24"/>
        </w:rPr>
        <w:t>sof</w:t>
      </w:r>
      <w:r w:rsidR="007D7CA6">
        <w:rPr>
          <w:b/>
          <w:spacing w:val="5"/>
          <w:sz w:val="24"/>
          <w:szCs w:val="24"/>
        </w:rPr>
        <w:t>a</w:t>
      </w:r>
      <w:r w:rsidR="007D7CA6">
        <w:rPr>
          <w:b/>
          <w:sz w:val="24"/>
          <w:szCs w:val="24"/>
        </w:rPr>
        <w:t>ll</w:t>
      </w:r>
      <w:r w:rsidR="007D7CA6">
        <w:rPr>
          <w:b/>
          <w:spacing w:val="-1"/>
          <w:sz w:val="24"/>
          <w:szCs w:val="24"/>
        </w:rPr>
        <w:t>e</w:t>
      </w:r>
      <w:r w:rsidR="007D7CA6">
        <w:rPr>
          <w:b/>
          <w:spacing w:val="2"/>
          <w:sz w:val="24"/>
          <w:szCs w:val="24"/>
        </w:rPr>
        <w:t>m</w:t>
      </w:r>
      <w:r w:rsidR="007D7CA6">
        <w:rPr>
          <w:b/>
          <w:spacing w:val="1"/>
          <w:sz w:val="24"/>
          <w:szCs w:val="24"/>
        </w:rPr>
        <w:t>p</w:t>
      </w:r>
      <w:r w:rsidR="007D7CA6">
        <w:rPr>
          <w:b/>
          <w:spacing w:val="-4"/>
          <w:sz w:val="24"/>
          <w:szCs w:val="24"/>
        </w:rPr>
        <w:t>l</w:t>
      </w:r>
      <w:r w:rsidR="007D7CA6">
        <w:rPr>
          <w:b/>
          <w:sz w:val="24"/>
          <w:szCs w:val="24"/>
        </w:rPr>
        <w:t>oy</w:t>
      </w:r>
      <w:r w:rsidR="007D7CA6">
        <w:rPr>
          <w:b/>
          <w:spacing w:val="-1"/>
          <w:sz w:val="24"/>
          <w:szCs w:val="24"/>
        </w:rPr>
        <w:t>e</w:t>
      </w:r>
      <w:r w:rsidR="007D7CA6">
        <w:rPr>
          <w:b/>
          <w:spacing w:val="4"/>
          <w:sz w:val="24"/>
          <w:szCs w:val="24"/>
        </w:rPr>
        <w:t>e</w:t>
      </w:r>
      <w:r w:rsidR="007D7CA6">
        <w:rPr>
          <w:b/>
          <w:sz w:val="24"/>
          <w:szCs w:val="24"/>
        </w:rPr>
        <w:t>sw</w:t>
      </w:r>
      <w:r w:rsidR="007D7CA6">
        <w:rPr>
          <w:b/>
          <w:spacing w:val="1"/>
          <w:sz w:val="24"/>
          <w:szCs w:val="24"/>
        </w:rPr>
        <w:t>h</w:t>
      </w:r>
      <w:r w:rsidR="007D7CA6">
        <w:rPr>
          <w:b/>
          <w:sz w:val="24"/>
          <w:szCs w:val="24"/>
        </w:rPr>
        <w:t>owo</w:t>
      </w:r>
      <w:r w:rsidR="007D7CA6">
        <w:rPr>
          <w:b/>
          <w:spacing w:val="-1"/>
          <w:sz w:val="24"/>
          <w:szCs w:val="24"/>
        </w:rPr>
        <w:t>r</w:t>
      </w:r>
      <w:r w:rsidR="007D7CA6">
        <w:rPr>
          <w:b/>
          <w:sz w:val="24"/>
          <w:szCs w:val="24"/>
        </w:rPr>
        <w:t>k</w:t>
      </w:r>
      <w:r w:rsidR="007D7CA6">
        <w:rPr>
          <w:b/>
          <w:spacing w:val="-3"/>
          <w:sz w:val="24"/>
          <w:szCs w:val="24"/>
        </w:rPr>
        <w:t>f</w:t>
      </w:r>
      <w:r w:rsidR="007D7CA6">
        <w:rPr>
          <w:b/>
          <w:spacing w:val="5"/>
          <w:sz w:val="24"/>
          <w:szCs w:val="24"/>
        </w:rPr>
        <w:t>o</w:t>
      </w:r>
      <w:r w:rsidR="007D7CA6">
        <w:rPr>
          <w:b/>
          <w:sz w:val="24"/>
          <w:szCs w:val="24"/>
        </w:rPr>
        <w:t>r</w:t>
      </w:r>
      <w:r w:rsidR="007D7CA6">
        <w:rPr>
          <w:b/>
          <w:spacing w:val="2"/>
          <w:sz w:val="24"/>
          <w:szCs w:val="24"/>
        </w:rPr>
        <w:t>t</w:t>
      </w:r>
      <w:r w:rsidR="007D7CA6">
        <w:rPr>
          <w:b/>
          <w:spacing w:val="1"/>
          <w:sz w:val="24"/>
          <w:szCs w:val="24"/>
        </w:rPr>
        <w:t>h</w:t>
      </w:r>
      <w:r w:rsidR="007D7CA6">
        <w:rPr>
          <w:b/>
          <w:sz w:val="24"/>
          <w:szCs w:val="24"/>
        </w:rPr>
        <w:t xml:space="preserve">e </w:t>
      </w:r>
      <w:r w:rsidR="007D7CA6">
        <w:rPr>
          <w:b/>
          <w:spacing w:val="2"/>
          <w:sz w:val="24"/>
          <w:szCs w:val="24"/>
        </w:rPr>
        <w:t>‘</w:t>
      </w:r>
      <w:r w:rsidR="007D7CA6">
        <w:rPr>
          <w:b/>
          <w:sz w:val="24"/>
          <w:szCs w:val="24"/>
        </w:rPr>
        <w:t>R</w:t>
      </w:r>
      <w:r w:rsidR="007D7CA6">
        <w:rPr>
          <w:b/>
          <w:spacing w:val="-1"/>
          <w:sz w:val="24"/>
          <w:szCs w:val="24"/>
        </w:rPr>
        <w:t>e</w:t>
      </w:r>
      <w:r w:rsidR="007D7CA6">
        <w:rPr>
          <w:b/>
          <w:spacing w:val="-2"/>
          <w:sz w:val="24"/>
          <w:szCs w:val="24"/>
        </w:rPr>
        <w:t>s</w:t>
      </w:r>
      <w:r w:rsidR="007D7CA6">
        <w:rPr>
          <w:b/>
          <w:spacing w:val="-1"/>
          <w:sz w:val="24"/>
          <w:szCs w:val="24"/>
        </w:rPr>
        <w:t>e</w:t>
      </w:r>
      <w:r w:rsidR="007D7CA6">
        <w:rPr>
          <w:b/>
          <w:sz w:val="24"/>
          <w:szCs w:val="24"/>
        </w:rPr>
        <w:t>a</w:t>
      </w:r>
      <w:r w:rsidR="007D7CA6">
        <w:rPr>
          <w:b/>
          <w:spacing w:val="-6"/>
          <w:sz w:val="24"/>
          <w:szCs w:val="24"/>
        </w:rPr>
        <w:t>r</w:t>
      </w:r>
      <w:r w:rsidR="007D7CA6">
        <w:rPr>
          <w:b/>
          <w:spacing w:val="-1"/>
          <w:sz w:val="24"/>
          <w:szCs w:val="24"/>
        </w:rPr>
        <w:t>c</w:t>
      </w:r>
      <w:r w:rsidR="007D7CA6">
        <w:rPr>
          <w:b/>
          <w:spacing w:val="1"/>
          <w:sz w:val="24"/>
          <w:szCs w:val="24"/>
        </w:rPr>
        <w:t>h</w:t>
      </w:r>
      <w:r w:rsidR="007D7CA6">
        <w:rPr>
          <w:b/>
          <w:sz w:val="24"/>
          <w:szCs w:val="24"/>
        </w:rPr>
        <w:t>’</w:t>
      </w:r>
    </w:p>
    <w:p w:rsidR="00235722" w:rsidRDefault="007D7CA6">
      <w:pPr>
        <w:spacing w:line="260" w:lineRule="exact"/>
        <w:ind w:left="1800"/>
        <w:rPr>
          <w:sz w:val="24"/>
          <w:szCs w:val="24"/>
        </w:rPr>
      </w:pPr>
      <w:r>
        <w:rPr>
          <w:b/>
          <w:spacing w:val="1"/>
          <w:position w:val="-1"/>
          <w:sz w:val="24"/>
          <w:szCs w:val="24"/>
        </w:rPr>
        <w:t>d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spacing w:val="1"/>
          <w:position w:val="-1"/>
          <w:sz w:val="24"/>
          <w:szCs w:val="24"/>
        </w:rPr>
        <w:t>p</w:t>
      </w:r>
      <w:r>
        <w:rPr>
          <w:b/>
          <w:position w:val="-1"/>
          <w:sz w:val="24"/>
          <w:szCs w:val="24"/>
        </w:rPr>
        <w:t>a</w:t>
      </w:r>
      <w:r>
        <w:rPr>
          <w:b/>
          <w:spacing w:val="-6"/>
          <w:position w:val="-1"/>
          <w:sz w:val="24"/>
          <w:szCs w:val="24"/>
        </w:rPr>
        <w:t>r</w:t>
      </w:r>
      <w:r>
        <w:rPr>
          <w:b/>
          <w:spacing w:val="2"/>
          <w:position w:val="-1"/>
          <w:sz w:val="24"/>
          <w:szCs w:val="24"/>
        </w:rPr>
        <w:t>t</w:t>
      </w:r>
      <w:r>
        <w:rPr>
          <w:b/>
          <w:spacing w:val="-3"/>
          <w:position w:val="-1"/>
          <w:sz w:val="24"/>
          <w:szCs w:val="24"/>
        </w:rPr>
        <w:t>m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spacing w:val="1"/>
          <w:position w:val="-1"/>
          <w:sz w:val="24"/>
          <w:szCs w:val="24"/>
        </w:rPr>
        <w:t>n</w:t>
      </w:r>
      <w:r>
        <w:rPr>
          <w:b/>
          <w:spacing w:val="2"/>
          <w:position w:val="-1"/>
          <w:sz w:val="24"/>
          <w:szCs w:val="24"/>
        </w:rPr>
        <w:t>t</w:t>
      </w:r>
      <w:r>
        <w:rPr>
          <w:b/>
          <w:position w:val="-1"/>
          <w:sz w:val="24"/>
          <w:szCs w:val="24"/>
        </w:rPr>
        <w:t>.</w:t>
      </w:r>
    </w:p>
    <w:p w:rsidR="00235722" w:rsidRDefault="00235722">
      <w:pPr>
        <w:spacing w:before="7" w:line="240" w:lineRule="exact"/>
        <w:rPr>
          <w:sz w:val="24"/>
          <w:szCs w:val="24"/>
        </w:rPr>
      </w:pPr>
    </w:p>
    <w:p w:rsidR="00235722" w:rsidRDefault="007D7CA6">
      <w:pPr>
        <w:spacing w:before="34" w:line="260" w:lineRule="exact"/>
        <w:ind w:left="3240" w:right="4352" w:hanging="1440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-3"/>
          <w:sz w:val="24"/>
          <w:szCs w:val="24"/>
        </w:rPr>
        <w:t>F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</w:rPr>
        <w:t>L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-5"/>
          <w:sz w:val="24"/>
          <w:szCs w:val="24"/>
        </w:rPr>
        <w:t xml:space="preserve"> A</w:t>
      </w:r>
      <w:r>
        <w:rPr>
          <w:sz w:val="24"/>
          <w:szCs w:val="24"/>
        </w:rPr>
        <w:t>DD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S</w:t>
      </w: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 xml:space="preserve">E </w:t>
      </w:r>
      <w:r>
        <w:rPr>
          <w:spacing w:val="-5"/>
          <w:sz w:val="24"/>
          <w:szCs w:val="24"/>
        </w:rPr>
        <w:t>W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EDNO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</w:t>
      </w:r>
    </w:p>
    <w:p w:rsidR="00235722" w:rsidRDefault="00AC1525">
      <w:pPr>
        <w:spacing w:before="4" w:line="260" w:lineRule="exact"/>
        <w:ind w:left="5400" w:right="3609" w:hanging="1440"/>
        <w:rPr>
          <w:sz w:val="24"/>
          <w:szCs w:val="24"/>
        </w:rPr>
      </w:pPr>
      <w:r w:rsidRPr="00AC1525">
        <w:pict>
          <v:group id="_x0000_s1212" style="position:absolute;left:0;text-align:left;margin-left:89.5pt;margin-top:-27.75pt;width:340.6pt;height:56.2pt;z-index:-1470;mso-position-horizontal-relative:page" coordorigin="1790,-555" coordsize="6812,1124">
            <v:shape id="_x0000_s1216" style="position:absolute;left:1800;top:-545;width:6048;height:274" coordorigin="1800,-545" coordsize="6048,274" path="m1800,-271r6048,l7848,-545r-6048,l1800,-271xe" fillcolor="yellow" stroked="f">
              <v:path arrowok="t"/>
            </v:shape>
            <v:shape id="_x0000_s1215" style="position:absolute;left:1800;top:-271;width:3187;height:278" coordorigin="1800,-271" coordsize="3187,278" path="m1800,7r3187,l4987,-271r-3187,l1800,7xe" fillcolor="yellow" stroked="f">
              <v:path arrowok="t"/>
            </v:shape>
            <v:shape id="_x0000_s1214" style="position:absolute;left:1800;top:7;width:6792;height:274" coordorigin="1800,7" coordsize="6792,274" path="m1800,281r6792,l8592,7,1800,7r,274xe" fillcolor="yellow" stroked="f">
              <v:path arrowok="t"/>
            </v:shape>
            <v:shape id="_x0000_s1213" style="position:absolute;left:1800;top:281;width:6715;height:278" coordorigin="1800,281" coordsize="6715,278" path="m1800,559r6715,l8515,281r-6715,l1800,559xe" fillcolor="yellow" stroked="f">
              <v:path arrowok="t"/>
            </v:shape>
            <w10:wrap anchorx="page"/>
          </v:group>
        </w:pict>
      </w:r>
      <w:r w:rsidR="007D7CA6">
        <w:rPr>
          <w:spacing w:val="2"/>
          <w:sz w:val="24"/>
          <w:szCs w:val="24"/>
        </w:rPr>
        <w:t>(</w:t>
      </w:r>
      <w:r w:rsidR="007D7CA6">
        <w:rPr>
          <w:spacing w:val="1"/>
          <w:sz w:val="24"/>
          <w:szCs w:val="24"/>
        </w:rPr>
        <w:t>S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2"/>
          <w:sz w:val="24"/>
          <w:szCs w:val="24"/>
        </w:rPr>
        <w:t>L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1"/>
          <w:sz w:val="24"/>
          <w:szCs w:val="24"/>
        </w:rPr>
        <w:t>C</w:t>
      </w:r>
      <w:r w:rsidR="007D7CA6">
        <w:rPr>
          <w:sz w:val="24"/>
          <w:szCs w:val="24"/>
        </w:rPr>
        <w:t>TDNU</w:t>
      </w:r>
      <w:r w:rsidR="007D7CA6">
        <w:rPr>
          <w:spacing w:val="-2"/>
          <w:sz w:val="24"/>
          <w:szCs w:val="24"/>
        </w:rPr>
        <w:t>M</w:t>
      </w:r>
      <w:r w:rsidR="007D7CA6">
        <w:rPr>
          <w:spacing w:val="-1"/>
          <w:sz w:val="24"/>
          <w:szCs w:val="24"/>
        </w:rPr>
        <w:t>B</w:t>
      </w:r>
      <w:r w:rsidR="007D7CA6">
        <w:rPr>
          <w:spacing w:val="2"/>
          <w:sz w:val="24"/>
          <w:szCs w:val="24"/>
        </w:rPr>
        <w:t>E</w:t>
      </w:r>
      <w:r w:rsidR="007D7CA6">
        <w:rPr>
          <w:sz w:val="24"/>
          <w:szCs w:val="24"/>
        </w:rPr>
        <w:t>R</w:t>
      </w:r>
      <w:r w:rsidR="007D7CA6">
        <w:rPr>
          <w:spacing w:val="-3"/>
          <w:sz w:val="24"/>
          <w:szCs w:val="24"/>
        </w:rPr>
        <w:t>F</w:t>
      </w:r>
      <w:r w:rsidR="007D7CA6">
        <w:rPr>
          <w:spacing w:val="-2"/>
          <w:sz w:val="24"/>
          <w:szCs w:val="24"/>
        </w:rPr>
        <w:t>R</w:t>
      </w:r>
      <w:r w:rsidR="007D7CA6">
        <w:rPr>
          <w:spacing w:val="5"/>
          <w:sz w:val="24"/>
          <w:szCs w:val="24"/>
        </w:rPr>
        <w:t>O</w:t>
      </w:r>
      <w:r w:rsidR="007D7CA6">
        <w:rPr>
          <w:sz w:val="24"/>
          <w:szCs w:val="24"/>
        </w:rPr>
        <w:t>MD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1"/>
          <w:sz w:val="24"/>
          <w:szCs w:val="24"/>
        </w:rPr>
        <w:t>P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-1"/>
          <w:sz w:val="24"/>
          <w:szCs w:val="24"/>
        </w:rPr>
        <w:t>R</w:t>
      </w:r>
      <w:r w:rsidR="007D7CA6">
        <w:rPr>
          <w:spacing w:val="2"/>
          <w:sz w:val="24"/>
          <w:szCs w:val="24"/>
        </w:rPr>
        <w:t>T</w:t>
      </w:r>
      <w:r w:rsidR="007D7CA6">
        <w:rPr>
          <w:spacing w:val="-2"/>
          <w:sz w:val="24"/>
          <w:szCs w:val="24"/>
        </w:rPr>
        <w:t>M</w:t>
      </w:r>
      <w:r w:rsidR="007D7CA6">
        <w:rPr>
          <w:spacing w:val="2"/>
          <w:sz w:val="24"/>
          <w:szCs w:val="24"/>
        </w:rPr>
        <w:t>E</w:t>
      </w:r>
      <w:r w:rsidR="007D7CA6">
        <w:rPr>
          <w:sz w:val="24"/>
          <w:szCs w:val="24"/>
        </w:rPr>
        <w:t xml:space="preserve">NT </w:t>
      </w:r>
      <w:r w:rsidR="007D7CA6">
        <w:rPr>
          <w:spacing w:val="-5"/>
          <w:sz w:val="24"/>
          <w:szCs w:val="24"/>
        </w:rPr>
        <w:t>W</w:t>
      </w:r>
      <w:r w:rsidR="007D7CA6">
        <w:rPr>
          <w:sz w:val="24"/>
          <w:szCs w:val="24"/>
        </w:rPr>
        <w:t>H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1"/>
          <w:sz w:val="24"/>
          <w:szCs w:val="24"/>
        </w:rPr>
        <w:t>R</w:t>
      </w:r>
      <w:r w:rsidR="007D7CA6">
        <w:rPr>
          <w:sz w:val="24"/>
          <w:szCs w:val="24"/>
        </w:rPr>
        <w:t>ED</w:t>
      </w:r>
      <w:r w:rsidR="007D7CA6">
        <w:rPr>
          <w:spacing w:val="5"/>
          <w:sz w:val="24"/>
          <w:szCs w:val="24"/>
        </w:rPr>
        <w:t>N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-2"/>
          <w:sz w:val="24"/>
          <w:szCs w:val="24"/>
        </w:rPr>
        <w:t>M</w:t>
      </w:r>
      <w:r w:rsidR="007D7CA6">
        <w:rPr>
          <w:spacing w:val="2"/>
          <w:sz w:val="24"/>
          <w:szCs w:val="24"/>
        </w:rPr>
        <w:t>E</w:t>
      </w:r>
      <w:r w:rsidR="007D7CA6">
        <w:rPr>
          <w:sz w:val="24"/>
          <w:szCs w:val="24"/>
        </w:rPr>
        <w:t>=</w:t>
      </w:r>
      <w:r w:rsidR="007D7CA6">
        <w:rPr>
          <w:spacing w:val="2"/>
          <w:sz w:val="24"/>
          <w:szCs w:val="24"/>
        </w:rPr>
        <w:t>’</w:t>
      </w:r>
      <w:r w:rsidR="007D7CA6">
        <w:rPr>
          <w:spacing w:val="-1"/>
          <w:sz w:val="24"/>
          <w:szCs w:val="24"/>
        </w:rPr>
        <w:t>Re</w:t>
      </w:r>
      <w:r w:rsidR="007D7CA6">
        <w:rPr>
          <w:spacing w:val="3"/>
          <w:sz w:val="24"/>
          <w:szCs w:val="24"/>
        </w:rPr>
        <w:t>s</w:t>
      </w:r>
      <w:r w:rsidR="007D7CA6">
        <w:rPr>
          <w:spacing w:val="-1"/>
          <w:sz w:val="24"/>
          <w:szCs w:val="24"/>
        </w:rPr>
        <w:t>ea</w:t>
      </w:r>
      <w:r w:rsidR="007D7CA6">
        <w:rPr>
          <w:spacing w:val="2"/>
          <w:sz w:val="24"/>
          <w:szCs w:val="24"/>
        </w:rPr>
        <w:t>r</w:t>
      </w:r>
      <w:r w:rsidR="007D7CA6">
        <w:rPr>
          <w:spacing w:val="4"/>
          <w:sz w:val="24"/>
          <w:szCs w:val="24"/>
        </w:rPr>
        <w:t>c</w:t>
      </w:r>
      <w:r w:rsidR="007D7CA6">
        <w:rPr>
          <w:spacing w:val="-5"/>
          <w:sz w:val="24"/>
          <w:szCs w:val="24"/>
        </w:rPr>
        <w:t>h</w:t>
      </w:r>
      <w:r w:rsidR="007D7CA6">
        <w:rPr>
          <w:spacing w:val="-3"/>
          <w:sz w:val="24"/>
          <w:szCs w:val="24"/>
        </w:rPr>
        <w:t>’</w:t>
      </w:r>
      <w:r w:rsidR="007D7CA6">
        <w:rPr>
          <w:spacing w:val="6"/>
          <w:sz w:val="24"/>
          <w:szCs w:val="24"/>
        </w:rPr>
        <w:t>)</w:t>
      </w:r>
      <w:r w:rsidR="007D7CA6">
        <w:rPr>
          <w:sz w:val="24"/>
          <w:szCs w:val="24"/>
        </w:rPr>
        <w:t>;</w:t>
      </w:r>
    </w:p>
    <w:p w:rsidR="00235722" w:rsidRDefault="00235722">
      <w:pPr>
        <w:spacing w:before="15" w:line="260" w:lineRule="exact"/>
        <w:rPr>
          <w:sz w:val="26"/>
          <w:szCs w:val="26"/>
        </w:rPr>
      </w:pPr>
    </w:p>
    <w:p w:rsidR="00235722" w:rsidRDefault="007D7CA6">
      <w:pPr>
        <w:ind w:left="1800"/>
        <w:rPr>
          <w:sz w:val="24"/>
          <w:szCs w:val="24"/>
        </w:rPr>
      </w:pP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dqu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>‘</w:t>
      </w:r>
      <w:r>
        <w:rPr>
          <w:spacing w:val="-1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ea</w:t>
      </w:r>
      <w:r>
        <w:rPr>
          <w:spacing w:val="6"/>
          <w:sz w:val="24"/>
          <w:szCs w:val="24"/>
        </w:rPr>
        <w:t>r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h’d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</w:p>
    <w:p w:rsidR="00235722" w:rsidRDefault="007D7CA6">
      <w:pPr>
        <w:tabs>
          <w:tab w:val="left" w:pos="2160"/>
        </w:tabs>
        <w:spacing w:before="25" w:line="260" w:lineRule="exact"/>
        <w:ind w:left="2160" w:right="1737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rqu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up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f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sDNO</w:t>
      </w:r>
      <w:r>
        <w:rPr>
          <w:spacing w:val="-5"/>
          <w:sz w:val="24"/>
          <w:szCs w:val="24"/>
        </w:rPr>
        <w:t>v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ue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 xml:space="preserve"> o</w:t>
      </w:r>
      <w:r>
        <w:rPr>
          <w:sz w:val="24"/>
          <w:szCs w:val="24"/>
        </w:rPr>
        <w:t>f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 qu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y</w:t>
      </w:r>
    </w:p>
    <w:p w:rsidR="00235722" w:rsidRDefault="007D7CA6">
      <w:pPr>
        <w:tabs>
          <w:tab w:val="left" w:pos="2160"/>
        </w:tabs>
        <w:spacing w:before="18" w:line="260" w:lineRule="exact"/>
        <w:ind w:left="2160" w:right="1467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c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6"/>
          <w:sz w:val="24"/>
          <w:szCs w:val="24"/>
        </w:rPr>
        <w:t xml:space="preserve"> c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sa</w:t>
      </w:r>
      <w:r>
        <w:rPr>
          <w:spacing w:val="-5"/>
          <w:sz w:val="24"/>
          <w:szCs w:val="24"/>
        </w:rPr>
        <w:t>v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uevw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ha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-3"/>
          <w:sz w:val="24"/>
          <w:szCs w:val="24"/>
        </w:rPr>
        <w:t>(</w:t>
      </w:r>
      <w:r>
        <w:rPr>
          <w:sz w:val="24"/>
          <w:szCs w:val="24"/>
        </w:rPr>
        <w:t>or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l</w:t>
      </w:r>
      <w:r>
        <w:rPr>
          <w:spacing w:val="10"/>
          <w:sz w:val="24"/>
          <w:szCs w:val="24"/>
        </w:rPr>
        <w:t>t</w:t>
      </w:r>
      <w:r>
        <w:rPr>
          <w:spacing w:val="-8"/>
          <w:sz w:val="24"/>
          <w:szCs w:val="24"/>
        </w:rPr>
        <w:t>i</w:t>
      </w:r>
      <w:r>
        <w:rPr>
          <w:spacing w:val="2"/>
          <w:sz w:val="24"/>
          <w:szCs w:val="24"/>
        </w:rPr>
        <w:t>-</w:t>
      </w:r>
      <w:r>
        <w:rPr>
          <w:spacing w:val="3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)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5"/>
          <w:sz w:val="24"/>
          <w:szCs w:val="24"/>
        </w:rPr>
        <w:t>v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u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sV,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v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sto</w:t>
      </w:r>
      <w:r>
        <w:rPr>
          <w:spacing w:val="2"/>
          <w:sz w:val="24"/>
          <w:szCs w:val="24"/>
        </w:rPr>
        <w:t xml:space="preserve"> T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UE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fv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e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nV</w:t>
      </w:r>
    </w:p>
    <w:p w:rsidR="00235722" w:rsidRDefault="007D7CA6">
      <w:pPr>
        <w:spacing w:before="1"/>
        <w:ind w:left="1800"/>
        <w:rPr>
          <w:sz w:val="24"/>
          <w:szCs w:val="24"/>
        </w:rPr>
      </w:pP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,we</w:t>
      </w:r>
      <w:r>
        <w:rPr>
          <w:spacing w:val="-1"/>
          <w:sz w:val="24"/>
          <w:szCs w:val="24"/>
        </w:rPr>
        <w:t xml:space="preserve"> ca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v</w:t>
      </w:r>
      <w:r>
        <w:rPr>
          <w:sz w:val="24"/>
          <w:szCs w:val="24"/>
        </w:rPr>
        <w:t xml:space="preserve">e 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v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s</w:t>
      </w:r>
      <w:r>
        <w:rPr>
          <w:spacing w:val="10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dq</w:t>
      </w:r>
      <w:r>
        <w:rPr>
          <w:spacing w:val="-5"/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</w:p>
    <w:p w:rsidR="00235722" w:rsidRDefault="00235722">
      <w:pPr>
        <w:spacing w:before="15" w:line="260" w:lineRule="exact"/>
        <w:rPr>
          <w:sz w:val="26"/>
          <w:szCs w:val="26"/>
        </w:rPr>
      </w:pPr>
    </w:p>
    <w:p w:rsidR="00235722" w:rsidRDefault="007D7CA6">
      <w:pPr>
        <w:ind w:left="1800" w:right="1190"/>
        <w:rPr>
          <w:sz w:val="24"/>
          <w:szCs w:val="24"/>
        </w:rPr>
      </w:pPr>
      <w:r>
        <w:rPr>
          <w:b/>
          <w:spacing w:val="1"/>
          <w:sz w:val="24"/>
          <w:szCs w:val="24"/>
        </w:rPr>
        <w:t>Qu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y:</w:t>
      </w:r>
      <w:r>
        <w:rPr>
          <w:b/>
          <w:spacing w:val="4"/>
          <w:sz w:val="24"/>
          <w:szCs w:val="24"/>
        </w:rPr>
        <w:t>M</w:t>
      </w:r>
      <w:r>
        <w:rPr>
          <w:b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k</w:t>
      </w:r>
      <w:r>
        <w:rPr>
          <w:b/>
          <w:sz w:val="24"/>
          <w:szCs w:val="24"/>
        </w:rPr>
        <w:t>ea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i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tofall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2"/>
          <w:sz w:val="24"/>
          <w:szCs w:val="24"/>
        </w:rPr>
        <w:t>j</w:t>
      </w:r>
      <w:r>
        <w:rPr>
          <w:b/>
          <w:spacing w:val="-1"/>
          <w:sz w:val="24"/>
          <w:szCs w:val="24"/>
        </w:rPr>
        <w:t>ec</w:t>
      </w:r>
      <w:r>
        <w:rPr>
          <w:b/>
          <w:sz w:val="24"/>
          <w:szCs w:val="24"/>
        </w:rPr>
        <w:t xml:space="preserve">t </w:t>
      </w:r>
      <w:r>
        <w:rPr>
          <w:b/>
          <w:spacing w:val="1"/>
          <w:sz w:val="24"/>
          <w:szCs w:val="24"/>
        </w:rPr>
        <w:t>nu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b</w:t>
      </w:r>
      <w:r>
        <w:rPr>
          <w:b/>
          <w:spacing w:val="4"/>
          <w:sz w:val="24"/>
          <w:szCs w:val="24"/>
        </w:rPr>
        <w:t>e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s</w:t>
      </w:r>
      <w:r>
        <w:rPr>
          <w:b/>
          <w:spacing w:val="-3"/>
          <w:sz w:val="24"/>
          <w:szCs w:val="24"/>
        </w:rPr>
        <w:t>f</w:t>
      </w:r>
      <w:r>
        <w:rPr>
          <w:b/>
          <w:spacing w:val="5"/>
          <w:sz w:val="24"/>
          <w:szCs w:val="24"/>
        </w:rPr>
        <w:t>o</w:t>
      </w:r>
      <w:r>
        <w:rPr>
          <w:b/>
          <w:sz w:val="24"/>
          <w:szCs w:val="24"/>
        </w:rPr>
        <w:t>r</w:t>
      </w:r>
      <w:r>
        <w:rPr>
          <w:b/>
          <w:spacing w:val="6"/>
          <w:sz w:val="24"/>
          <w:szCs w:val="24"/>
        </w:rPr>
        <w:t>p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2"/>
          <w:sz w:val="24"/>
          <w:szCs w:val="24"/>
        </w:rPr>
        <w:t>j</w:t>
      </w:r>
      <w:r>
        <w:rPr>
          <w:b/>
          <w:spacing w:val="-1"/>
          <w:sz w:val="24"/>
          <w:szCs w:val="24"/>
        </w:rPr>
        <w:t>ec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s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at 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vo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 xml:space="preserve">vean 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oy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ew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o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e</w:t>
      </w:r>
      <w:r>
        <w:rPr>
          <w:b/>
          <w:spacing w:val="-4"/>
          <w:sz w:val="24"/>
          <w:szCs w:val="24"/>
        </w:rPr>
        <w:t>l</w:t>
      </w:r>
      <w:r>
        <w:rPr>
          <w:b/>
          <w:spacing w:val="5"/>
          <w:sz w:val="24"/>
          <w:szCs w:val="24"/>
        </w:rPr>
        <w:t>a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 xml:space="preserve">t 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eis</w:t>
      </w:r>
      <w:r>
        <w:rPr>
          <w:b/>
          <w:spacing w:val="2"/>
          <w:sz w:val="24"/>
          <w:szCs w:val="24"/>
        </w:rPr>
        <w:t>‘</w:t>
      </w:r>
      <w:r>
        <w:rPr>
          <w:b/>
          <w:spacing w:val="1"/>
          <w:sz w:val="24"/>
          <w:szCs w:val="24"/>
        </w:rPr>
        <w:t>S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i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’asawo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-2"/>
          <w:sz w:val="24"/>
          <w:szCs w:val="24"/>
        </w:rPr>
        <w:t>k</w:t>
      </w:r>
      <w:r>
        <w:rPr>
          <w:b/>
          <w:spacing w:val="4"/>
          <w:sz w:val="24"/>
          <w:szCs w:val="24"/>
        </w:rPr>
        <w:t>e</w:t>
      </w:r>
      <w:r>
        <w:rPr>
          <w:b/>
          <w:sz w:val="24"/>
          <w:szCs w:val="24"/>
        </w:rPr>
        <w:t>r</w:t>
      </w:r>
      <w:r>
        <w:rPr>
          <w:b/>
          <w:spacing w:val="5"/>
          <w:sz w:val="24"/>
          <w:szCs w:val="24"/>
        </w:rPr>
        <w:t>o</w:t>
      </w:r>
      <w:r>
        <w:rPr>
          <w:b/>
          <w:sz w:val="24"/>
          <w:szCs w:val="24"/>
        </w:rPr>
        <w:t>rasa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ag</w:t>
      </w:r>
      <w:r>
        <w:rPr>
          <w:b/>
          <w:spacing w:val="4"/>
          <w:sz w:val="24"/>
          <w:szCs w:val="24"/>
        </w:rPr>
        <w:t>e</w:t>
      </w:r>
      <w:r>
        <w:rPr>
          <w:b/>
          <w:sz w:val="24"/>
          <w:szCs w:val="24"/>
        </w:rPr>
        <w:t>rof</w:t>
      </w:r>
      <w:r>
        <w:rPr>
          <w:b/>
          <w:spacing w:val="2"/>
          <w:sz w:val="24"/>
          <w:szCs w:val="24"/>
        </w:rPr>
        <w:t xml:space="preserve"> 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 xml:space="preserve">e </w:t>
      </w:r>
      <w:r>
        <w:rPr>
          <w:b/>
          <w:spacing w:val="1"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a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at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s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 xml:space="preserve">e 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2"/>
          <w:sz w:val="24"/>
          <w:szCs w:val="24"/>
        </w:rPr>
        <w:t>j</w:t>
      </w:r>
      <w:r>
        <w:rPr>
          <w:b/>
          <w:spacing w:val="-1"/>
          <w:sz w:val="24"/>
          <w:szCs w:val="24"/>
        </w:rPr>
        <w:t>ec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.</w:t>
      </w:r>
    </w:p>
    <w:p w:rsidR="00235722" w:rsidRDefault="00235722">
      <w:pPr>
        <w:spacing w:before="20" w:line="220" w:lineRule="exact"/>
        <w:rPr>
          <w:sz w:val="22"/>
          <w:szCs w:val="22"/>
        </w:rPr>
      </w:pPr>
    </w:p>
    <w:p w:rsidR="00235722" w:rsidRDefault="007D7CA6">
      <w:pPr>
        <w:spacing w:before="34" w:line="260" w:lineRule="exact"/>
        <w:ind w:left="2520" w:right="2879" w:hanging="720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TD</w:t>
      </w:r>
      <w:r>
        <w:rPr>
          <w:spacing w:val="-3"/>
          <w:sz w:val="24"/>
          <w:szCs w:val="24"/>
        </w:rPr>
        <w:t>I</w:t>
      </w: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TI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NU</w:t>
      </w:r>
      <w:r>
        <w:rPr>
          <w:spacing w:val="-2"/>
          <w:sz w:val="24"/>
          <w:szCs w:val="24"/>
        </w:rPr>
        <w:t>M</w:t>
      </w:r>
      <w:r>
        <w:rPr>
          <w:spacing w:val="-1"/>
          <w:sz w:val="24"/>
          <w:szCs w:val="24"/>
        </w:rPr>
        <w:t>B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OM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</w:t>
      </w:r>
      <w:r>
        <w:rPr>
          <w:spacing w:val="-2"/>
          <w:sz w:val="24"/>
          <w:szCs w:val="24"/>
        </w:rPr>
        <w:t>J</w:t>
      </w:r>
      <w:r>
        <w:rPr>
          <w:spacing w:val="7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-5"/>
          <w:sz w:val="24"/>
          <w:szCs w:val="24"/>
        </w:rPr>
        <w:t xml:space="preserve"> W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NU</w:t>
      </w:r>
      <w:r>
        <w:rPr>
          <w:spacing w:val="-2"/>
          <w:sz w:val="24"/>
          <w:szCs w:val="24"/>
        </w:rPr>
        <w:t>M</w:t>
      </w:r>
      <w:r>
        <w:rPr>
          <w:spacing w:val="-1"/>
          <w:sz w:val="24"/>
          <w:szCs w:val="24"/>
        </w:rPr>
        <w:t>B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(</w:t>
      </w: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NU</w:t>
      </w:r>
      <w:r>
        <w:rPr>
          <w:spacing w:val="-2"/>
          <w:sz w:val="24"/>
          <w:szCs w:val="24"/>
        </w:rPr>
        <w:t>M</w:t>
      </w:r>
      <w:r>
        <w:rPr>
          <w:spacing w:val="-1"/>
          <w:sz w:val="24"/>
          <w:szCs w:val="24"/>
        </w:rPr>
        <w:t>B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</w:t>
      </w:r>
    </w:p>
    <w:p w:rsidR="00235722" w:rsidRDefault="007D7CA6">
      <w:pPr>
        <w:spacing w:line="260" w:lineRule="exact"/>
        <w:ind w:left="3240"/>
        <w:rPr>
          <w:sz w:val="24"/>
          <w:szCs w:val="24"/>
        </w:rPr>
      </w:pP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</w:t>
      </w:r>
      <w:r>
        <w:rPr>
          <w:spacing w:val="-2"/>
          <w:sz w:val="24"/>
          <w:szCs w:val="24"/>
        </w:rPr>
        <w:t>J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,D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P</w:t>
      </w:r>
      <w:r>
        <w:rPr>
          <w:spacing w:val="-5"/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T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E</w:t>
      </w:r>
    </w:p>
    <w:p w:rsidR="00235722" w:rsidRDefault="007D7CA6">
      <w:pPr>
        <w:spacing w:line="260" w:lineRule="exact"/>
        <w:ind w:left="3960"/>
        <w:rPr>
          <w:sz w:val="24"/>
          <w:szCs w:val="24"/>
        </w:rPr>
      </w:pPr>
      <w:r>
        <w:rPr>
          <w:spacing w:val="-5"/>
          <w:sz w:val="24"/>
          <w:szCs w:val="24"/>
        </w:rPr>
        <w:t>W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EDNU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=DN</w:t>
      </w:r>
      <w:r>
        <w:rPr>
          <w:spacing w:val="5"/>
          <w:sz w:val="24"/>
          <w:szCs w:val="24"/>
        </w:rPr>
        <w:t>U</w:t>
      </w:r>
      <w:r>
        <w:rPr>
          <w:spacing w:val="-2"/>
          <w:sz w:val="24"/>
          <w:szCs w:val="24"/>
        </w:rPr>
        <w:t>M</w:t>
      </w:r>
      <w:r>
        <w:rPr>
          <w:spacing w:val="-1"/>
          <w:sz w:val="24"/>
          <w:szCs w:val="24"/>
        </w:rPr>
        <w:t>B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SS</w:t>
      </w:r>
      <w:r>
        <w:rPr>
          <w:sz w:val="24"/>
          <w:szCs w:val="24"/>
        </w:rPr>
        <w:t>N=</w:t>
      </w:r>
      <w:r>
        <w:rPr>
          <w:spacing w:val="6"/>
          <w:sz w:val="24"/>
          <w:szCs w:val="24"/>
        </w:rPr>
        <w:t>S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N</w:t>
      </w:r>
    </w:p>
    <w:p w:rsidR="00235722" w:rsidRDefault="007D7CA6">
      <w:pPr>
        <w:spacing w:before="2" w:line="260" w:lineRule="exact"/>
        <w:ind w:left="4642" w:right="5147"/>
        <w:jc w:val="center"/>
        <w:rPr>
          <w:sz w:val="24"/>
          <w:szCs w:val="24"/>
        </w:rPr>
      </w:pPr>
      <w:r>
        <w:rPr>
          <w:spacing w:val="-5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ND</w:t>
      </w:r>
      <w:r>
        <w:rPr>
          <w:spacing w:val="-2"/>
          <w:w w:val="99"/>
          <w:position w:val="-1"/>
          <w:sz w:val="24"/>
          <w:szCs w:val="24"/>
        </w:rPr>
        <w:t>L</w:t>
      </w:r>
      <w:r>
        <w:rPr>
          <w:spacing w:val="5"/>
          <w:w w:val="99"/>
          <w:position w:val="-1"/>
          <w:sz w:val="24"/>
          <w:szCs w:val="24"/>
        </w:rPr>
        <w:t>N</w:t>
      </w:r>
      <w:r>
        <w:rPr>
          <w:w w:val="99"/>
          <w:position w:val="-1"/>
          <w:sz w:val="24"/>
          <w:szCs w:val="24"/>
        </w:rPr>
        <w:t>A</w:t>
      </w:r>
      <w:r>
        <w:rPr>
          <w:spacing w:val="-2"/>
          <w:w w:val="99"/>
          <w:position w:val="-1"/>
          <w:sz w:val="24"/>
          <w:szCs w:val="24"/>
        </w:rPr>
        <w:t>M</w:t>
      </w:r>
      <w:r>
        <w:rPr>
          <w:spacing w:val="2"/>
          <w:w w:val="99"/>
          <w:position w:val="-1"/>
          <w:sz w:val="24"/>
          <w:szCs w:val="24"/>
        </w:rPr>
        <w:t>E</w:t>
      </w:r>
      <w:r>
        <w:rPr>
          <w:w w:val="99"/>
          <w:position w:val="-1"/>
          <w:sz w:val="24"/>
          <w:szCs w:val="24"/>
        </w:rPr>
        <w:t>=</w:t>
      </w:r>
      <w:r>
        <w:rPr>
          <w:spacing w:val="-3"/>
          <w:w w:val="99"/>
          <w:position w:val="-1"/>
          <w:sz w:val="24"/>
          <w:szCs w:val="24"/>
        </w:rPr>
        <w:t>’</w:t>
      </w:r>
      <w:r>
        <w:rPr>
          <w:spacing w:val="6"/>
          <w:w w:val="99"/>
          <w:position w:val="-1"/>
          <w:sz w:val="24"/>
          <w:szCs w:val="24"/>
        </w:rPr>
        <w:t>S</w:t>
      </w:r>
      <w:r>
        <w:rPr>
          <w:spacing w:val="1"/>
          <w:w w:val="99"/>
          <w:position w:val="-1"/>
          <w:sz w:val="24"/>
          <w:szCs w:val="24"/>
        </w:rPr>
        <w:t>m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5"/>
          <w:w w:val="99"/>
          <w:position w:val="-1"/>
          <w:sz w:val="24"/>
          <w:szCs w:val="24"/>
        </w:rPr>
        <w:t>h</w:t>
      </w:r>
      <w:r>
        <w:rPr>
          <w:spacing w:val="-3"/>
          <w:w w:val="99"/>
          <w:position w:val="-1"/>
          <w:sz w:val="24"/>
          <w:szCs w:val="24"/>
        </w:rPr>
        <w:t>’</w:t>
      </w:r>
      <w:r>
        <w:rPr>
          <w:w w:val="99"/>
          <w:position w:val="-1"/>
          <w:sz w:val="24"/>
          <w:szCs w:val="24"/>
        </w:rPr>
        <w:t>)</w:t>
      </w:r>
    </w:p>
    <w:p w:rsidR="00235722" w:rsidRDefault="007D7CA6">
      <w:pPr>
        <w:spacing w:before="2"/>
        <w:ind w:left="2520"/>
        <w:rPr>
          <w:sz w:val="24"/>
          <w:szCs w:val="24"/>
        </w:rPr>
      </w:pPr>
      <w:r>
        <w:rPr>
          <w:sz w:val="24"/>
          <w:szCs w:val="24"/>
        </w:rPr>
        <w:t>OR</w:t>
      </w:r>
    </w:p>
    <w:p w:rsidR="00235722" w:rsidRDefault="007D7CA6">
      <w:pPr>
        <w:spacing w:before="2"/>
        <w:ind w:left="2520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NU</w:t>
      </w:r>
      <w:r>
        <w:rPr>
          <w:spacing w:val="-2"/>
          <w:sz w:val="24"/>
          <w:szCs w:val="24"/>
        </w:rPr>
        <w:t>M</w:t>
      </w:r>
      <w:r>
        <w:rPr>
          <w:spacing w:val="-1"/>
          <w:sz w:val="24"/>
          <w:szCs w:val="24"/>
        </w:rPr>
        <w:t>B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</w:t>
      </w:r>
    </w:p>
    <w:p w:rsidR="00235722" w:rsidRDefault="007D7CA6">
      <w:pPr>
        <w:spacing w:line="260" w:lineRule="exact"/>
        <w:ind w:left="3240"/>
        <w:rPr>
          <w:sz w:val="24"/>
          <w:szCs w:val="24"/>
        </w:rPr>
      </w:pPr>
      <w:r>
        <w:rPr>
          <w:spacing w:val="2"/>
          <w:sz w:val="24"/>
          <w:szCs w:val="24"/>
        </w:rPr>
        <w:t>(</w:t>
      </w:r>
      <w:r>
        <w:rPr>
          <w:spacing w:val="1"/>
          <w:sz w:val="24"/>
          <w:szCs w:val="24"/>
        </w:rPr>
        <w:t>S</w:t>
      </w:r>
      <w:r>
        <w:rPr>
          <w:spacing w:val="3"/>
          <w:sz w:val="24"/>
          <w:szCs w:val="24"/>
        </w:rPr>
        <w:t>E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NU</w:t>
      </w:r>
      <w:r>
        <w:rPr>
          <w:spacing w:val="-2"/>
          <w:sz w:val="24"/>
          <w:szCs w:val="24"/>
        </w:rPr>
        <w:t>M</w:t>
      </w:r>
      <w:r>
        <w:rPr>
          <w:spacing w:val="-1"/>
          <w:sz w:val="24"/>
          <w:szCs w:val="24"/>
        </w:rPr>
        <w:t>B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OM</w:t>
      </w:r>
      <w:r>
        <w:rPr>
          <w:spacing w:val="-5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3"/>
          <w:sz w:val="24"/>
          <w:szCs w:val="24"/>
        </w:rPr>
        <w:t>R</w:t>
      </w:r>
      <w:r>
        <w:rPr>
          <w:spacing w:val="-5"/>
          <w:sz w:val="24"/>
          <w:szCs w:val="24"/>
        </w:rPr>
        <w:t>K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_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N,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E</w:t>
      </w:r>
    </w:p>
    <w:p w:rsidR="00235722" w:rsidRDefault="00AC1525">
      <w:pPr>
        <w:spacing w:before="2"/>
        <w:ind w:left="4642" w:right="5443"/>
        <w:jc w:val="center"/>
        <w:rPr>
          <w:sz w:val="24"/>
          <w:szCs w:val="24"/>
        </w:rPr>
      </w:pPr>
      <w:r w:rsidRPr="00AC1525">
        <w:pict>
          <v:group id="_x0000_s1201" style="position:absolute;left:0;text-align:left;margin-left:89.5pt;margin-top:-110.4pt;width:376.85pt;height:139pt;z-index:-1469;mso-position-horizontal-relative:page" coordorigin="1790,-2208" coordsize="7537,2780">
            <v:shape id="_x0000_s1211" style="position:absolute;left:1800;top:-2198;width:7517;height:274" coordorigin="1800,-2198" coordsize="7517,274" path="m1800,-1924r7517,l9317,-2198r-7517,l1800,-1924xe" fillcolor="yellow" stroked="f">
              <v:path arrowok="t"/>
            </v:shape>
            <v:shape id="_x0000_s1210" style="position:absolute;left:1800;top:-1924;width:2899;height:278" coordorigin="1800,-1924" coordsize="2899,278" path="m1800,-1646r2899,l4699,-1924r-2899,l1800,-1646xe" fillcolor="yellow" stroked="f">
              <v:path arrowok="t"/>
            </v:shape>
            <v:shape id="_x0000_s1209" style="position:absolute;left:1800;top:-1646;width:6326;height:274" coordorigin="1800,-1646" coordsize="6326,274" path="m1800,-1372r6326,l8126,-1646r-6326,l1800,-1372xe" fillcolor="yellow" stroked="f">
              <v:path arrowok="t"/>
            </v:shape>
            <v:shape id="_x0000_s1208" style="position:absolute;left:1800;top:-1372;width:7344;height:278" coordorigin="1800,-1372" coordsize="7344,278" path="m1800,-1094r7344,l9144,-1372r-7344,l1800,-1094xe" fillcolor="yellow" stroked="f">
              <v:path arrowok="t"/>
            </v:shape>
            <v:shape id="_x0000_s1207" style="position:absolute;left:1800;top:-1094;width:5261;height:274" coordorigin="1800,-1094" coordsize="5261,274" path="m1800,-820r5261,l7061,-1094r-5261,l1800,-820xe" fillcolor="yellow" stroked="f">
              <v:path arrowok="t"/>
            </v:shape>
            <v:shape id="_x0000_s1206" style="position:absolute;left:2520;top:-820;width:331;height:278" coordorigin="2520,-820" coordsize="331,278" path="m2520,-542r331,l2851,-820r-331,l2520,-542xe" fillcolor="yellow" stroked="f">
              <v:path arrowok="t"/>
            </v:shape>
            <v:shape id="_x0000_s1205" style="position:absolute;left:1800;top:-542;width:2194;height:274" coordorigin="1800,-542" coordsize="2194,274" path="m1800,-268r2194,l3994,-542r-2194,l1800,-268xe" fillcolor="yellow" stroked="f">
              <v:path arrowok="t"/>
            </v:shape>
            <v:shape id="_x0000_s1204" style="position:absolute;left:1800;top:-268;width:7157;height:278" coordorigin="1800,-268" coordsize="7157,278" path="m1800,10r7157,l8957,-268r-7157,l1800,10xe" fillcolor="yellow" stroked="f">
              <v:path arrowok="t"/>
            </v:shape>
            <v:shape id="_x0000_s1203" style="position:absolute;left:1800;top:10;width:4958;height:274" coordorigin="1800,10" coordsize="4958,274" path="m1800,284r4958,l6758,10r-4958,l1800,284xe" fillcolor="yellow" stroked="f">
              <v:path arrowok="t"/>
            </v:shape>
            <v:shape id="_x0000_s1202" style="position:absolute;left:5400;top:284;width:2443;height:278" coordorigin="5400,284" coordsize="2443,278" path="m5400,562r2443,l7843,284r-2443,l5400,562xe" fillcolor="yellow" stroked="f">
              <v:path arrowok="t"/>
            </v:shape>
            <w10:wrap anchorx="page"/>
          </v:group>
        </w:pict>
      </w:r>
      <w:r w:rsidR="007D7CA6">
        <w:rPr>
          <w:spacing w:val="-5"/>
          <w:sz w:val="24"/>
          <w:szCs w:val="24"/>
        </w:rPr>
        <w:t>W</w:t>
      </w:r>
      <w:r w:rsidR="007D7CA6">
        <w:rPr>
          <w:sz w:val="24"/>
          <w:szCs w:val="24"/>
        </w:rPr>
        <w:t>H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1"/>
          <w:sz w:val="24"/>
          <w:szCs w:val="24"/>
        </w:rPr>
        <w:t>R</w:t>
      </w:r>
      <w:r w:rsidR="007D7CA6">
        <w:rPr>
          <w:sz w:val="24"/>
          <w:szCs w:val="24"/>
        </w:rPr>
        <w:t>E</w:t>
      </w:r>
      <w:r w:rsidR="007D7CA6">
        <w:rPr>
          <w:spacing w:val="2"/>
          <w:w w:val="99"/>
          <w:sz w:val="24"/>
          <w:szCs w:val="24"/>
        </w:rPr>
        <w:t>E</w:t>
      </w:r>
      <w:r w:rsidR="007D7CA6">
        <w:rPr>
          <w:spacing w:val="1"/>
          <w:w w:val="99"/>
          <w:sz w:val="24"/>
          <w:szCs w:val="24"/>
        </w:rPr>
        <w:t>SS</w:t>
      </w:r>
      <w:r w:rsidR="007D7CA6">
        <w:rPr>
          <w:w w:val="99"/>
          <w:sz w:val="24"/>
          <w:szCs w:val="24"/>
        </w:rPr>
        <w:t>N=</w:t>
      </w:r>
      <w:r w:rsidR="007D7CA6">
        <w:rPr>
          <w:spacing w:val="1"/>
          <w:w w:val="99"/>
          <w:sz w:val="24"/>
          <w:szCs w:val="24"/>
        </w:rPr>
        <w:t>SS</w:t>
      </w:r>
      <w:r w:rsidR="007D7CA6">
        <w:rPr>
          <w:w w:val="99"/>
          <w:sz w:val="24"/>
          <w:szCs w:val="24"/>
        </w:rPr>
        <w:t>N</w:t>
      </w:r>
    </w:p>
    <w:p w:rsidR="00235722" w:rsidRDefault="007D7CA6">
      <w:pPr>
        <w:spacing w:line="260" w:lineRule="exact"/>
        <w:ind w:left="5362" w:right="4292"/>
        <w:jc w:val="center"/>
        <w:rPr>
          <w:sz w:val="24"/>
          <w:szCs w:val="24"/>
        </w:rPr>
      </w:pP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-2"/>
          <w:sz w:val="24"/>
          <w:szCs w:val="24"/>
        </w:rPr>
        <w:t>L</w:t>
      </w:r>
      <w:r>
        <w:rPr>
          <w:spacing w:val="5"/>
          <w:sz w:val="24"/>
          <w:szCs w:val="24"/>
        </w:rPr>
        <w:t>N</w:t>
      </w:r>
      <w:r>
        <w:rPr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=’</w:t>
      </w:r>
      <w:r>
        <w:rPr>
          <w:spacing w:val="6"/>
          <w:w w:val="99"/>
          <w:sz w:val="24"/>
          <w:szCs w:val="24"/>
        </w:rPr>
        <w:t>S</w:t>
      </w:r>
      <w:r>
        <w:rPr>
          <w:spacing w:val="-4"/>
          <w:w w:val="99"/>
          <w:sz w:val="24"/>
          <w:szCs w:val="24"/>
        </w:rPr>
        <w:t>m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w w:val="99"/>
          <w:sz w:val="24"/>
          <w:szCs w:val="24"/>
        </w:rPr>
        <w:t>h</w:t>
      </w:r>
      <w:r>
        <w:rPr>
          <w:spacing w:val="-3"/>
          <w:w w:val="99"/>
          <w:sz w:val="24"/>
          <w:szCs w:val="24"/>
        </w:rPr>
        <w:t>’</w:t>
      </w:r>
      <w:r>
        <w:rPr>
          <w:spacing w:val="6"/>
          <w:w w:val="99"/>
          <w:sz w:val="24"/>
          <w:szCs w:val="24"/>
        </w:rPr>
        <w:t>)</w:t>
      </w:r>
      <w:r>
        <w:rPr>
          <w:sz w:val="24"/>
          <w:szCs w:val="24"/>
        </w:rPr>
        <w:t>;</w:t>
      </w:r>
    </w:p>
    <w:p w:rsidR="00235722" w:rsidRDefault="00235722">
      <w:pPr>
        <w:spacing w:before="18" w:line="260" w:lineRule="exact"/>
        <w:rPr>
          <w:sz w:val="26"/>
          <w:szCs w:val="26"/>
        </w:rPr>
      </w:pPr>
    </w:p>
    <w:p w:rsidR="00235722" w:rsidRDefault="007D7CA6">
      <w:pPr>
        <w:ind w:left="1800"/>
        <w:rPr>
          <w:sz w:val="24"/>
          <w:szCs w:val="24"/>
        </w:rPr>
      </w:pP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6"/>
          <w:sz w:val="24"/>
          <w:szCs w:val="24"/>
        </w:rPr>
        <w:t>a</w:t>
      </w:r>
      <w:r>
        <w:rPr>
          <w:sz w:val="24"/>
          <w:szCs w:val="24"/>
        </w:rPr>
        <w:t>to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,a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m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fo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tor</w:t>
      </w:r>
      <w:r>
        <w:rPr>
          <w:spacing w:val="-4"/>
          <w:sz w:val="24"/>
          <w:szCs w:val="24"/>
        </w:rPr>
        <w:t>l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:</w:t>
      </w:r>
    </w:p>
    <w:p w:rsidR="00235722" w:rsidRDefault="007D7CA6">
      <w:pPr>
        <w:spacing w:line="280" w:lineRule="exact"/>
        <w:ind w:left="180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=  </w:t>
      </w:r>
      <w:r>
        <w:rPr>
          <w:spacing w:val="2"/>
          <w:position w:val="-1"/>
          <w:sz w:val="24"/>
          <w:szCs w:val="24"/>
        </w:rPr>
        <w:t>(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fn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dqu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y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u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4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y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g</w:t>
      </w:r>
      <w:r>
        <w:rPr>
          <w:spacing w:val="-4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v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u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)</w:t>
      </w:r>
    </w:p>
    <w:p w:rsidR="00235722" w:rsidRDefault="007D7CA6">
      <w:pPr>
        <w:spacing w:line="280" w:lineRule="exact"/>
        <w:ind w:left="1800"/>
        <w:rPr>
          <w:sz w:val="24"/>
          <w:szCs w:val="24"/>
        </w:rPr>
      </w:pPr>
      <w:r>
        <w:rPr>
          <w:position w:val="-1"/>
          <w:sz w:val="24"/>
          <w:szCs w:val="24"/>
        </w:rPr>
        <w:t>=</w:t>
      </w:r>
      <w:r>
        <w:rPr>
          <w:spacing w:val="-5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 xml:space="preserve">NY 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r  =</w:t>
      </w:r>
      <w:r>
        <w:rPr>
          <w:spacing w:val="1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O</w:t>
      </w:r>
      <w:r>
        <w:rPr>
          <w:spacing w:val="-2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E</w:t>
      </w:r>
    </w:p>
    <w:p w:rsidR="00235722" w:rsidRDefault="007D7CA6">
      <w:pPr>
        <w:spacing w:line="280" w:lineRule="exact"/>
        <w:ind w:left="1800"/>
        <w:rPr>
          <w:sz w:val="24"/>
          <w:szCs w:val="24"/>
        </w:rPr>
      </w:pPr>
      <w:r>
        <w:rPr>
          <w:position w:val="-1"/>
          <w:sz w:val="24"/>
          <w:szCs w:val="24"/>
        </w:rPr>
        <w:t>&gt;,&lt;,&lt;=,&gt;=,&lt;&gt;</w:t>
      </w:r>
    </w:p>
    <w:p w:rsidR="00235722" w:rsidRDefault="007D7CA6">
      <w:pPr>
        <w:spacing w:before="3" w:line="280" w:lineRule="exact"/>
        <w:ind w:left="1800"/>
        <w:rPr>
          <w:sz w:val="24"/>
          <w:szCs w:val="24"/>
        </w:rPr>
      </w:pPr>
      <w:r>
        <w:rPr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Lk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y</w:t>
      </w:r>
      <w:r>
        <w:rPr>
          <w:position w:val="-1"/>
          <w:sz w:val="24"/>
          <w:szCs w:val="24"/>
        </w:rPr>
        <w:t>w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ca</w:t>
      </w:r>
      <w:r>
        <w:rPr>
          <w:position w:val="-1"/>
          <w:sz w:val="24"/>
          <w:szCs w:val="24"/>
        </w:rPr>
        <w:t>n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eu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5"/>
          <w:position w:val="-1"/>
          <w:sz w:val="24"/>
          <w:szCs w:val="24"/>
        </w:rPr>
        <w:t>w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h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l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v</w:t>
      </w:r>
      <w:r>
        <w:rPr>
          <w:position w:val="-1"/>
          <w:sz w:val="24"/>
          <w:szCs w:val="24"/>
        </w:rPr>
        <w:t>e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6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t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3"/>
          <w:position w:val="-1"/>
          <w:sz w:val="24"/>
          <w:szCs w:val="24"/>
        </w:rPr>
        <w:t>r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.</w:t>
      </w:r>
    </w:p>
    <w:p w:rsidR="00235722" w:rsidRDefault="00235722">
      <w:pPr>
        <w:spacing w:before="7" w:line="240" w:lineRule="exact"/>
        <w:rPr>
          <w:sz w:val="24"/>
          <w:szCs w:val="24"/>
        </w:rPr>
      </w:pPr>
    </w:p>
    <w:p w:rsidR="00235722" w:rsidRDefault="007D7CA6">
      <w:pPr>
        <w:spacing w:before="29"/>
        <w:ind w:left="3240" w:right="4352" w:hanging="1440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-3"/>
          <w:sz w:val="24"/>
          <w:szCs w:val="24"/>
        </w:rPr>
        <w:t>F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</w:rPr>
        <w:t>L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DD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S</w:t>
      </w: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 xml:space="preserve">E </w:t>
      </w:r>
      <w:r>
        <w:rPr>
          <w:spacing w:val="-5"/>
          <w:sz w:val="24"/>
          <w:szCs w:val="24"/>
        </w:rPr>
        <w:t>W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>L</w:t>
      </w:r>
      <w:r>
        <w:rPr>
          <w:spacing w:val="-5"/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Y&gt;A</w:t>
      </w:r>
      <w:r>
        <w:rPr>
          <w:spacing w:val="2"/>
          <w:sz w:val="24"/>
          <w:szCs w:val="24"/>
        </w:rPr>
        <w:t>L</w:t>
      </w:r>
      <w:r>
        <w:rPr>
          <w:sz w:val="24"/>
          <w:szCs w:val="24"/>
        </w:rPr>
        <w:t>L</w:t>
      </w:r>
    </w:p>
    <w:p w:rsidR="00235722" w:rsidRDefault="007D7CA6">
      <w:pPr>
        <w:spacing w:line="260" w:lineRule="exact"/>
        <w:ind w:left="3960"/>
        <w:rPr>
          <w:sz w:val="24"/>
          <w:szCs w:val="24"/>
        </w:rPr>
      </w:pPr>
      <w:r>
        <w:rPr>
          <w:spacing w:val="2"/>
          <w:sz w:val="24"/>
          <w:szCs w:val="24"/>
        </w:rPr>
        <w:t>(</w:t>
      </w: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S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LA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1"/>
          <w:sz w:val="24"/>
          <w:szCs w:val="24"/>
        </w:rPr>
        <w:t>F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OM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E</w:t>
      </w:r>
    </w:p>
    <w:p w:rsidR="00235722" w:rsidRDefault="00AC1525">
      <w:pPr>
        <w:spacing w:before="2"/>
        <w:ind w:left="4642" w:right="5689"/>
        <w:jc w:val="center"/>
        <w:rPr>
          <w:sz w:val="24"/>
          <w:szCs w:val="24"/>
        </w:rPr>
      </w:pPr>
      <w:r w:rsidRPr="00AC1525">
        <w:pict>
          <v:group id="_x0000_s1196" style="position:absolute;left:0;text-align:left;margin-left:89.5pt;margin-top:-41.5pt;width:314.9pt;height:56.2pt;z-index:-1468;mso-position-horizontal-relative:page" coordorigin="1790,-830" coordsize="6298,1124">
            <v:shape id="_x0000_s1200" style="position:absolute;left:1800;top:-820;width:6048;height:278" coordorigin="1800,-820" coordsize="6048,278" path="m1800,-542r6048,l7848,-820r-6048,l1800,-542xe" fillcolor="yellow" stroked="f">
              <v:path arrowok="t"/>
            </v:shape>
            <v:shape id="_x0000_s1199" style="position:absolute;left:1800;top:-542;width:4032;height:274" coordorigin="1800,-542" coordsize="4032,274" path="m1800,-268r4032,l5832,-542r-4032,l1800,-268xe" fillcolor="yellow" stroked="f">
              <v:path arrowok="t"/>
            </v:shape>
            <v:shape id="_x0000_s1198" style="position:absolute;left:1800;top:-268;width:6278;height:278" coordorigin="1800,-268" coordsize="6278,278" path="m1800,10r6278,l8078,-268r-6278,l1800,10xe" fillcolor="yellow" stroked="f">
              <v:path arrowok="t"/>
            </v:shape>
            <v:shape id="_x0000_s1197" style="position:absolute;left:1800;top:10;width:4646;height:274" coordorigin="1800,10" coordsize="4646,274" path="m1800,284r4646,l6446,10r-4646,l1800,284xe" fillcolor="yellow" stroked="f">
              <v:path arrowok="t"/>
            </v:shape>
            <w10:wrap anchorx="page"/>
          </v:group>
        </w:pict>
      </w:r>
      <w:r w:rsidR="007D7CA6">
        <w:rPr>
          <w:spacing w:val="-5"/>
          <w:sz w:val="24"/>
          <w:szCs w:val="24"/>
        </w:rPr>
        <w:t>W</w:t>
      </w:r>
      <w:r w:rsidR="007D7CA6">
        <w:rPr>
          <w:sz w:val="24"/>
          <w:szCs w:val="24"/>
        </w:rPr>
        <w:t>H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1"/>
          <w:sz w:val="24"/>
          <w:szCs w:val="24"/>
        </w:rPr>
        <w:t>R</w:t>
      </w:r>
      <w:r w:rsidR="007D7CA6">
        <w:rPr>
          <w:sz w:val="24"/>
          <w:szCs w:val="24"/>
        </w:rPr>
        <w:t>E</w:t>
      </w:r>
      <w:r w:rsidR="007D7CA6">
        <w:rPr>
          <w:w w:val="99"/>
          <w:sz w:val="24"/>
          <w:szCs w:val="24"/>
        </w:rPr>
        <w:t>DNO=5</w:t>
      </w:r>
      <w:r w:rsidR="007D7CA6">
        <w:rPr>
          <w:spacing w:val="1"/>
          <w:w w:val="99"/>
          <w:sz w:val="24"/>
          <w:szCs w:val="24"/>
        </w:rPr>
        <w:t>)</w:t>
      </w:r>
      <w:r w:rsidR="007D7CA6">
        <w:rPr>
          <w:sz w:val="24"/>
          <w:szCs w:val="24"/>
        </w:rPr>
        <w:t>;</w:t>
      </w:r>
    </w:p>
    <w:p w:rsidR="00235722" w:rsidRDefault="00235722">
      <w:pPr>
        <w:spacing w:before="5" w:line="120" w:lineRule="exact"/>
        <w:rPr>
          <w:sz w:val="12"/>
          <w:szCs w:val="12"/>
        </w:rPr>
      </w:pPr>
    </w:p>
    <w:p w:rsidR="00235722" w:rsidRDefault="00235722">
      <w:pPr>
        <w:spacing w:line="200" w:lineRule="exact"/>
      </w:pPr>
    </w:p>
    <w:p w:rsidR="00235722" w:rsidRDefault="007D7CA6">
      <w:pPr>
        <w:ind w:left="1800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C</w:t>
      </w:r>
      <w:r>
        <w:rPr>
          <w:b/>
          <w:spacing w:val="-4"/>
          <w:sz w:val="28"/>
          <w:szCs w:val="28"/>
        </w:rPr>
        <w:t>o</w:t>
      </w:r>
      <w:r>
        <w:rPr>
          <w:b/>
          <w:spacing w:val="1"/>
          <w:sz w:val="28"/>
          <w:szCs w:val="28"/>
        </w:rPr>
        <w:t>rre</w:t>
      </w:r>
      <w:r>
        <w:rPr>
          <w:b/>
          <w:sz w:val="28"/>
          <w:szCs w:val="28"/>
        </w:rPr>
        <w:t>l</w:t>
      </w:r>
      <w:r>
        <w:rPr>
          <w:b/>
          <w:spacing w:val="5"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d</w:t>
      </w:r>
      <w:r>
        <w:rPr>
          <w:b/>
          <w:spacing w:val="1"/>
          <w:sz w:val="28"/>
          <w:szCs w:val="28"/>
        </w:rPr>
        <w:t>Ne</w:t>
      </w:r>
      <w:r>
        <w:rPr>
          <w:b/>
          <w:spacing w:val="2"/>
          <w:sz w:val="28"/>
          <w:szCs w:val="28"/>
        </w:rPr>
        <w:t>s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d</w:t>
      </w:r>
      <w:r>
        <w:rPr>
          <w:b/>
          <w:spacing w:val="4"/>
          <w:sz w:val="28"/>
          <w:szCs w:val="28"/>
        </w:rPr>
        <w:t>Q</w:t>
      </w:r>
      <w:r>
        <w:rPr>
          <w:b/>
          <w:spacing w:val="-6"/>
          <w:sz w:val="28"/>
          <w:szCs w:val="28"/>
        </w:rPr>
        <w:t>u</w:t>
      </w:r>
      <w:r>
        <w:rPr>
          <w:b/>
          <w:spacing w:val="1"/>
          <w:sz w:val="28"/>
          <w:szCs w:val="28"/>
        </w:rPr>
        <w:t>er</w:t>
      </w:r>
      <w:r>
        <w:rPr>
          <w:b/>
          <w:sz w:val="28"/>
          <w:szCs w:val="28"/>
        </w:rPr>
        <w:t>i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s</w:t>
      </w:r>
    </w:p>
    <w:p w:rsidR="00235722" w:rsidRDefault="007D7CA6">
      <w:pPr>
        <w:tabs>
          <w:tab w:val="left" w:pos="2160"/>
        </w:tabs>
        <w:spacing w:before="18" w:line="260" w:lineRule="exact"/>
        <w:ind w:left="2160" w:right="1437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fa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>W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pacing w:val="3"/>
          <w:sz w:val="24"/>
          <w:szCs w:val="24"/>
        </w:rPr>
        <w:t>E</w:t>
      </w:r>
      <w:r>
        <w:rPr>
          <w:spacing w:val="2"/>
          <w:sz w:val="24"/>
          <w:szCs w:val="24"/>
        </w:rPr>
        <w:t>-</w:t>
      </w:r>
      <w:r>
        <w:rPr>
          <w:spacing w:val="4"/>
          <w:sz w:val="24"/>
          <w:szCs w:val="24"/>
        </w:rPr>
        <w:t>c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fan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dqu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8"/>
          <w:sz w:val="24"/>
          <w:szCs w:val="24"/>
        </w:rPr>
        <w:t>f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fa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 d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pacing w:val="-6"/>
          <w:sz w:val="24"/>
          <w:szCs w:val="24"/>
        </w:rPr>
        <w:t>e</w:t>
      </w:r>
      <w:r>
        <w:rPr>
          <w:sz w:val="24"/>
          <w:szCs w:val="24"/>
        </w:rPr>
        <w:t>r qu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,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w</w:t>
      </w:r>
      <w:r>
        <w:rPr>
          <w:sz w:val="24"/>
          <w:szCs w:val="24"/>
        </w:rPr>
        <w:t>oqu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idto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rr</w:t>
      </w:r>
      <w:r>
        <w:rPr>
          <w:spacing w:val="-1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d.</w:t>
      </w:r>
    </w:p>
    <w:p w:rsidR="00235722" w:rsidRDefault="007D7CA6">
      <w:pPr>
        <w:tabs>
          <w:tab w:val="left" w:pos="2160"/>
        </w:tabs>
        <w:spacing w:before="23" w:line="260" w:lineRule="exact"/>
        <w:ind w:left="2160" w:right="1208" w:hanging="360"/>
        <w:rPr>
          <w:sz w:val="24"/>
          <w:szCs w:val="24"/>
        </w:rPr>
        <w:sectPr w:rsidR="00235722">
          <w:pgSz w:w="12240" w:h="15840"/>
          <w:pgMar w:top="860" w:right="0" w:bottom="280" w:left="0" w:header="673" w:footer="625" w:gutter="0"/>
          <w:cols w:space="720"/>
        </w:sectPr>
      </w:pPr>
      <w:r>
        <w:rPr>
          <w:sz w:val="24"/>
          <w:szCs w:val="24"/>
        </w:rPr>
        <w:tab/>
        <w:t>A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8"/>
          <w:sz w:val="24"/>
          <w:szCs w:val="24"/>
        </w:rPr>
        <w:t>f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nu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qu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li</w:t>
      </w:r>
      <w:r>
        <w:rPr>
          <w:spacing w:val="2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8"/>
          <w:sz w:val="24"/>
          <w:szCs w:val="24"/>
        </w:rPr>
        <w:t>f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sto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 qu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y</w:t>
      </w:r>
    </w:p>
    <w:p w:rsidR="00235722" w:rsidRDefault="00235722">
      <w:pPr>
        <w:spacing w:before="7" w:line="140" w:lineRule="exact"/>
        <w:rPr>
          <w:sz w:val="15"/>
          <w:szCs w:val="15"/>
        </w:rPr>
      </w:pPr>
    </w:p>
    <w:p w:rsidR="00235722" w:rsidRDefault="00235722">
      <w:pPr>
        <w:spacing w:line="200" w:lineRule="exact"/>
      </w:pPr>
    </w:p>
    <w:p w:rsidR="00235722" w:rsidRDefault="00AC1525">
      <w:pPr>
        <w:spacing w:before="34" w:line="260" w:lineRule="exact"/>
        <w:ind w:left="1800" w:right="1194"/>
        <w:rPr>
          <w:sz w:val="24"/>
          <w:szCs w:val="24"/>
        </w:rPr>
      </w:pPr>
      <w:r w:rsidRPr="00AC1525">
        <w:pict>
          <v:group id="_x0000_s1194" style="position:absolute;left:0;text-align:left;margin-left:0;margin-top:54pt;width:612pt;height:0;z-index:-1467;mso-position-horizontal-relative:page;mso-position-vertical-relative:page" coordorigin=",1080" coordsize="12240,0">
            <v:shape id="_x0000_s1195" style="position:absolute;top:1080;width:12240;height:0" coordorigin=",1080" coordsize="12240,0" path="m,1080r12240,e" filled="f" strokeweight=".25397mm">
              <v:path arrowok="t"/>
            </v:shape>
            <w10:wrap anchorx="page" anchory="page"/>
          </v:group>
        </w:pict>
      </w:r>
      <w:r w:rsidR="007D7CA6">
        <w:rPr>
          <w:b/>
          <w:spacing w:val="1"/>
          <w:sz w:val="24"/>
          <w:szCs w:val="24"/>
        </w:rPr>
        <w:t>Qu</w:t>
      </w:r>
      <w:r w:rsidR="007D7CA6">
        <w:rPr>
          <w:b/>
          <w:spacing w:val="-1"/>
          <w:sz w:val="24"/>
          <w:szCs w:val="24"/>
        </w:rPr>
        <w:t>e</w:t>
      </w:r>
      <w:r w:rsidR="007D7CA6">
        <w:rPr>
          <w:b/>
          <w:spacing w:val="-6"/>
          <w:sz w:val="24"/>
          <w:szCs w:val="24"/>
        </w:rPr>
        <w:t>r</w:t>
      </w:r>
      <w:r w:rsidR="007D7CA6">
        <w:rPr>
          <w:b/>
          <w:sz w:val="24"/>
          <w:szCs w:val="24"/>
        </w:rPr>
        <w:t>y:R</w:t>
      </w:r>
      <w:r w:rsidR="007D7CA6">
        <w:rPr>
          <w:b/>
          <w:spacing w:val="-1"/>
          <w:sz w:val="24"/>
          <w:szCs w:val="24"/>
        </w:rPr>
        <w:t>e</w:t>
      </w:r>
      <w:r w:rsidR="007D7CA6">
        <w:rPr>
          <w:b/>
          <w:spacing w:val="2"/>
          <w:sz w:val="24"/>
          <w:szCs w:val="24"/>
        </w:rPr>
        <w:t>t</w:t>
      </w:r>
      <w:r w:rsidR="007D7CA6">
        <w:rPr>
          <w:b/>
          <w:spacing w:val="-6"/>
          <w:sz w:val="24"/>
          <w:szCs w:val="24"/>
        </w:rPr>
        <w:t>r</w:t>
      </w:r>
      <w:r w:rsidR="007D7CA6">
        <w:rPr>
          <w:b/>
          <w:sz w:val="24"/>
          <w:szCs w:val="24"/>
        </w:rPr>
        <w:t>i</w:t>
      </w:r>
      <w:r w:rsidR="007D7CA6">
        <w:rPr>
          <w:b/>
          <w:spacing w:val="-1"/>
          <w:sz w:val="24"/>
          <w:szCs w:val="24"/>
        </w:rPr>
        <w:t>e</w:t>
      </w:r>
      <w:r w:rsidR="007D7CA6">
        <w:rPr>
          <w:b/>
          <w:spacing w:val="5"/>
          <w:sz w:val="24"/>
          <w:szCs w:val="24"/>
        </w:rPr>
        <w:t>v</w:t>
      </w:r>
      <w:r w:rsidR="007D7CA6">
        <w:rPr>
          <w:b/>
          <w:sz w:val="24"/>
          <w:szCs w:val="24"/>
        </w:rPr>
        <w:t>e</w:t>
      </w:r>
      <w:r w:rsidR="007D7CA6">
        <w:rPr>
          <w:b/>
          <w:spacing w:val="2"/>
          <w:sz w:val="24"/>
          <w:szCs w:val="24"/>
        </w:rPr>
        <w:t>t</w:t>
      </w:r>
      <w:r w:rsidR="007D7CA6">
        <w:rPr>
          <w:b/>
          <w:spacing w:val="1"/>
          <w:sz w:val="24"/>
          <w:szCs w:val="24"/>
        </w:rPr>
        <w:t>h</w:t>
      </w:r>
      <w:r w:rsidR="007D7CA6">
        <w:rPr>
          <w:b/>
          <w:sz w:val="24"/>
          <w:szCs w:val="24"/>
        </w:rPr>
        <w:t xml:space="preserve">e </w:t>
      </w:r>
      <w:r w:rsidR="007D7CA6">
        <w:rPr>
          <w:b/>
          <w:spacing w:val="1"/>
          <w:sz w:val="24"/>
          <w:szCs w:val="24"/>
        </w:rPr>
        <w:t>n</w:t>
      </w:r>
      <w:r w:rsidR="007D7CA6">
        <w:rPr>
          <w:b/>
          <w:sz w:val="24"/>
          <w:szCs w:val="24"/>
        </w:rPr>
        <w:t>a</w:t>
      </w:r>
      <w:r w:rsidR="007D7CA6">
        <w:rPr>
          <w:b/>
          <w:spacing w:val="-3"/>
          <w:sz w:val="24"/>
          <w:szCs w:val="24"/>
        </w:rPr>
        <w:t>m</w:t>
      </w:r>
      <w:r w:rsidR="007D7CA6">
        <w:rPr>
          <w:b/>
          <w:sz w:val="24"/>
          <w:szCs w:val="24"/>
        </w:rPr>
        <w:t>eof</w:t>
      </w:r>
      <w:r w:rsidR="007D7CA6">
        <w:rPr>
          <w:b/>
          <w:spacing w:val="-1"/>
          <w:sz w:val="24"/>
          <w:szCs w:val="24"/>
        </w:rPr>
        <w:t>e</w:t>
      </w:r>
      <w:r w:rsidR="007D7CA6">
        <w:rPr>
          <w:b/>
          <w:sz w:val="24"/>
          <w:szCs w:val="24"/>
        </w:rPr>
        <w:t>a</w:t>
      </w:r>
      <w:r w:rsidR="007D7CA6">
        <w:rPr>
          <w:b/>
          <w:spacing w:val="-1"/>
          <w:sz w:val="24"/>
          <w:szCs w:val="24"/>
        </w:rPr>
        <w:t>c</w:t>
      </w:r>
      <w:r w:rsidR="007D7CA6">
        <w:rPr>
          <w:b/>
          <w:sz w:val="24"/>
          <w:szCs w:val="24"/>
        </w:rPr>
        <w:t>h</w:t>
      </w:r>
      <w:r w:rsidR="007D7CA6">
        <w:rPr>
          <w:b/>
          <w:spacing w:val="-1"/>
          <w:sz w:val="24"/>
          <w:szCs w:val="24"/>
        </w:rPr>
        <w:t xml:space="preserve"> e</w:t>
      </w:r>
      <w:r w:rsidR="007D7CA6">
        <w:rPr>
          <w:b/>
          <w:spacing w:val="-3"/>
          <w:sz w:val="24"/>
          <w:szCs w:val="24"/>
        </w:rPr>
        <w:t>m</w:t>
      </w:r>
      <w:r w:rsidR="007D7CA6">
        <w:rPr>
          <w:b/>
          <w:spacing w:val="1"/>
          <w:sz w:val="24"/>
          <w:szCs w:val="24"/>
        </w:rPr>
        <w:t>p</w:t>
      </w:r>
      <w:r w:rsidR="007D7CA6">
        <w:rPr>
          <w:b/>
          <w:spacing w:val="-4"/>
          <w:sz w:val="24"/>
          <w:szCs w:val="24"/>
        </w:rPr>
        <w:t>l</w:t>
      </w:r>
      <w:r w:rsidR="007D7CA6">
        <w:rPr>
          <w:b/>
          <w:sz w:val="24"/>
          <w:szCs w:val="24"/>
        </w:rPr>
        <w:t>oy</w:t>
      </w:r>
      <w:r w:rsidR="007D7CA6">
        <w:rPr>
          <w:b/>
          <w:spacing w:val="-1"/>
          <w:sz w:val="24"/>
          <w:szCs w:val="24"/>
        </w:rPr>
        <w:t>e</w:t>
      </w:r>
      <w:r w:rsidR="007D7CA6">
        <w:rPr>
          <w:b/>
          <w:sz w:val="24"/>
          <w:szCs w:val="24"/>
        </w:rPr>
        <w:t>ew</w:t>
      </w:r>
      <w:r w:rsidR="007D7CA6">
        <w:rPr>
          <w:b/>
          <w:spacing w:val="1"/>
          <w:sz w:val="24"/>
          <w:szCs w:val="24"/>
        </w:rPr>
        <w:t>h</w:t>
      </w:r>
      <w:r w:rsidR="007D7CA6">
        <w:rPr>
          <w:b/>
          <w:sz w:val="24"/>
          <w:szCs w:val="24"/>
        </w:rPr>
        <w:t>o</w:t>
      </w:r>
      <w:r w:rsidR="007D7CA6">
        <w:rPr>
          <w:b/>
          <w:spacing w:val="1"/>
          <w:sz w:val="24"/>
          <w:szCs w:val="24"/>
        </w:rPr>
        <w:t>h</w:t>
      </w:r>
      <w:r w:rsidR="007D7CA6">
        <w:rPr>
          <w:b/>
          <w:sz w:val="24"/>
          <w:szCs w:val="24"/>
        </w:rPr>
        <w:t>asa</w:t>
      </w:r>
      <w:r w:rsidR="007D7CA6">
        <w:rPr>
          <w:b/>
          <w:spacing w:val="1"/>
          <w:sz w:val="24"/>
          <w:szCs w:val="24"/>
        </w:rPr>
        <w:t xml:space="preserve"> d</w:t>
      </w:r>
      <w:r w:rsidR="007D7CA6">
        <w:rPr>
          <w:b/>
          <w:spacing w:val="-1"/>
          <w:sz w:val="24"/>
          <w:szCs w:val="24"/>
        </w:rPr>
        <w:t>e</w:t>
      </w:r>
      <w:r w:rsidR="007D7CA6">
        <w:rPr>
          <w:b/>
          <w:spacing w:val="1"/>
          <w:sz w:val="24"/>
          <w:szCs w:val="24"/>
        </w:rPr>
        <w:t>p</w:t>
      </w:r>
      <w:r w:rsidR="007D7CA6">
        <w:rPr>
          <w:b/>
          <w:spacing w:val="-1"/>
          <w:sz w:val="24"/>
          <w:szCs w:val="24"/>
        </w:rPr>
        <w:t>e</w:t>
      </w:r>
      <w:r w:rsidR="007D7CA6">
        <w:rPr>
          <w:b/>
          <w:spacing w:val="-3"/>
          <w:sz w:val="24"/>
          <w:szCs w:val="24"/>
        </w:rPr>
        <w:t>n</w:t>
      </w:r>
      <w:r w:rsidR="007D7CA6">
        <w:rPr>
          <w:b/>
          <w:spacing w:val="1"/>
          <w:sz w:val="24"/>
          <w:szCs w:val="24"/>
        </w:rPr>
        <w:t>d</w:t>
      </w:r>
      <w:r w:rsidR="007D7CA6">
        <w:rPr>
          <w:b/>
          <w:spacing w:val="-1"/>
          <w:sz w:val="24"/>
          <w:szCs w:val="24"/>
        </w:rPr>
        <w:t>e</w:t>
      </w:r>
      <w:r w:rsidR="007D7CA6">
        <w:rPr>
          <w:b/>
          <w:spacing w:val="1"/>
          <w:sz w:val="24"/>
          <w:szCs w:val="24"/>
        </w:rPr>
        <w:t>n</w:t>
      </w:r>
      <w:r w:rsidR="007D7CA6">
        <w:rPr>
          <w:b/>
          <w:sz w:val="24"/>
          <w:szCs w:val="24"/>
        </w:rPr>
        <w:t>twi</w:t>
      </w:r>
      <w:r w:rsidR="007D7CA6">
        <w:rPr>
          <w:b/>
          <w:spacing w:val="2"/>
          <w:sz w:val="24"/>
          <w:szCs w:val="24"/>
        </w:rPr>
        <w:t>t</w:t>
      </w:r>
      <w:r w:rsidR="007D7CA6">
        <w:rPr>
          <w:b/>
          <w:sz w:val="24"/>
          <w:szCs w:val="24"/>
        </w:rPr>
        <w:t>h</w:t>
      </w:r>
      <w:r w:rsidR="007D7CA6">
        <w:rPr>
          <w:b/>
          <w:spacing w:val="2"/>
          <w:sz w:val="24"/>
          <w:szCs w:val="24"/>
        </w:rPr>
        <w:t>t</w:t>
      </w:r>
      <w:r w:rsidR="007D7CA6">
        <w:rPr>
          <w:b/>
          <w:spacing w:val="1"/>
          <w:sz w:val="24"/>
          <w:szCs w:val="24"/>
        </w:rPr>
        <w:t>h</w:t>
      </w:r>
      <w:r w:rsidR="007D7CA6">
        <w:rPr>
          <w:b/>
          <w:sz w:val="24"/>
          <w:szCs w:val="24"/>
        </w:rPr>
        <w:t>e</w:t>
      </w:r>
      <w:r w:rsidR="007D7CA6">
        <w:rPr>
          <w:b/>
          <w:spacing w:val="-2"/>
          <w:sz w:val="24"/>
          <w:szCs w:val="24"/>
        </w:rPr>
        <w:t>s</w:t>
      </w:r>
      <w:r w:rsidR="007D7CA6">
        <w:rPr>
          <w:b/>
          <w:sz w:val="24"/>
          <w:szCs w:val="24"/>
        </w:rPr>
        <w:t>a</w:t>
      </w:r>
      <w:r w:rsidR="007D7CA6">
        <w:rPr>
          <w:b/>
          <w:spacing w:val="-3"/>
          <w:sz w:val="24"/>
          <w:szCs w:val="24"/>
        </w:rPr>
        <w:t>m</w:t>
      </w:r>
      <w:r w:rsidR="007D7CA6">
        <w:rPr>
          <w:b/>
          <w:sz w:val="24"/>
          <w:szCs w:val="24"/>
        </w:rPr>
        <w:t>e</w:t>
      </w:r>
      <w:r w:rsidR="007D7CA6">
        <w:rPr>
          <w:b/>
          <w:spacing w:val="1"/>
          <w:sz w:val="24"/>
          <w:szCs w:val="24"/>
        </w:rPr>
        <w:t>n</w:t>
      </w:r>
      <w:r w:rsidR="007D7CA6">
        <w:rPr>
          <w:b/>
          <w:sz w:val="24"/>
          <w:szCs w:val="24"/>
        </w:rPr>
        <w:t>a</w:t>
      </w:r>
      <w:r w:rsidR="007D7CA6">
        <w:rPr>
          <w:b/>
          <w:spacing w:val="-3"/>
          <w:sz w:val="24"/>
          <w:szCs w:val="24"/>
        </w:rPr>
        <w:t>m</w:t>
      </w:r>
      <w:r w:rsidR="007D7CA6">
        <w:rPr>
          <w:b/>
          <w:sz w:val="24"/>
          <w:szCs w:val="24"/>
        </w:rPr>
        <w:t>ea</w:t>
      </w:r>
      <w:r w:rsidR="007D7CA6">
        <w:rPr>
          <w:b/>
          <w:spacing w:val="1"/>
          <w:sz w:val="24"/>
          <w:szCs w:val="24"/>
        </w:rPr>
        <w:t>n</w:t>
      </w:r>
      <w:r w:rsidR="007D7CA6">
        <w:rPr>
          <w:b/>
          <w:sz w:val="24"/>
          <w:szCs w:val="24"/>
        </w:rPr>
        <w:t xml:space="preserve">d </w:t>
      </w:r>
      <w:r w:rsidR="007D7CA6">
        <w:rPr>
          <w:b/>
          <w:spacing w:val="-2"/>
          <w:sz w:val="24"/>
          <w:szCs w:val="24"/>
        </w:rPr>
        <w:t>s</w:t>
      </w:r>
      <w:r w:rsidR="007D7CA6">
        <w:rPr>
          <w:b/>
          <w:sz w:val="24"/>
          <w:szCs w:val="24"/>
        </w:rPr>
        <w:t>a</w:t>
      </w:r>
      <w:r w:rsidR="007D7CA6">
        <w:rPr>
          <w:b/>
          <w:spacing w:val="-3"/>
          <w:sz w:val="24"/>
          <w:szCs w:val="24"/>
        </w:rPr>
        <w:t>m</w:t>
      </w:r>
      <w:r w:rsidR="007D7CA6">
        <w:rPr>
          <w:b/>
          <w:sz w:val="24"/>
          <w:szCs w:val="24"/>
        </w:rPr>
        <w:t>eg</w:t>
      </w:r>
      <w:r w:rsidR="007D7CA6">
        <w:rPr>
          <w:b/>
          <w:spacing w:val="-1"/>
          <w:sz w:val="24"/>
          <w:szCs w:val="24"/>
        </w:rPr>
        <w:t>e</w:t>
      </w:r>
      <w:r w:rsidR="007D7CA6">
        <w:rPr>
          <w:b/>
          <w:spacing w:val="1"/>
          <w:sz w:val="24"/>
          <w:szCs w:val="24"/>
        </w:rPr>
        <w:t>nd</w:t>
      </w:r>
      <w:r w:rsidR="007D7CA6">
        <w:rPr>
          <w:b/>
          <w:spacing w:val="4"/>
          <w:sz w:val="24"/>
          <w:szCs w:val="24"/>
        </w:rPr>
        <w:t>e</w:t>
      </w:r>
      <w:r w:rsidR="007D7CA6">
        <w:rPr>
          <w:b/>
          <w:sz w:val="24"/>
          <w:szCs w:val="24"/>
        </w:rPr>
        <w:t>ras</w:t>
      </w:r>
      <w:r w:rsidR="007D7CA6">
        <w:rPr>
          <w:b/>
          <w:spacing w:val="2"/>
          <w:sz w:val="24"/>
          <w:szCs w:val="24"/>
        </w:rPr>
        <w:t>t</w:t>
      </w:r>
      <w:r w:rsidR="007D7CA6">
        <w:rPr>
          <w:b/>
          <w:spacing w:val="1"/>
          <w:sz w:val="24"/>
          <w:szCs w:val="24"/>
        </w:rPr>
        <w:t>h</w:t>
      </w:r>
      <w:r w:rsidR="007D7CA6">
        <w:rPr>
          <w:b/>
          <w:sz w:val="24"/>
          <w:szCs w:val="24"/>
        </w:rPr>
        <w:t xml:space="preserve">e </w:t>
      </w:r>
      <w:r w:rsidR="007D7CA6">
        <w:rPr>
          <w:b/>
          <w:spacing w:val="-1"/>
          <w:sz w:val="24"/>
          <w:szCs w:val="24"/>
        </w:rPr>
        <w:t>e</w:t>
      </w:r>
      <w:r w:rsidR="007D7CA6">
        <w:rPr>
          <w:b/>
          <w:spacing w:val="-3"/>
          <w:sz w:val="24"/>
          <w:szCs w:val="24"/>
        </w:rPr>
        <w:t>m</w:t>
      </w:r>
      <w:r w:rsidR="007D7CA6">
        <w:rPr>
          <w:b/>
          <w:spacing w:val="1"/>
          <w:sz w:val="24"/>
          <w:szCs w:val="24"/>
        </w:rPr>
        <w:t>p</w:t>
      </w:r>
      <w:r w:rsidR="007D7CA6">
        <w:rPr>
          <w:b/>
          <w:spacing w:val="-4"/>
          <w:sz w:val="24"/>
          <w:szCs w:val="24"/>
        </w:rPr>
        <w:t>l</w:t>
      </w:r>
      <w:r w:rsidR="007D7CA6">
        <w:rPr>
          <w:b/>
          <w:sz w:val="24"/>
          <w:szCs w:val="24"/>
        </w:rPr>
        <w:t>oy</w:t>
      </w:r>
      <w:r w:rsidR="007D7CA6">
        <w:rPr>
          <w:b/>
          <w:spacing w:val="-1"/>
          <w:sz w:val="24"/>
          <w:szCs w:val="24"/>
        </w:rPr>
        <w:t>ee</w:t>
      </w:r>
      <w:r w:rsidR="007D7CA6">
        <w:rPr>
          <w:b/>
          <w:sz w:val="24"/>
          <w:szCs w:val="24"/>
        </w:rPr>
        <w:t>.</w:t>
      </w:r>
    </w:p>
    <w:p w:rsidR="00235722" w:rsidRDefault="00235722">
      <w:pPr>
        <w:spacing w:before="19" w:line="220" w:lineRule="exact"/>
        <w:rPr>
          <w:sz w:val="22"/>
          <w:szCs w:val="22"/>
        </w:rPr>
      </w:pPr>
    </w:p>
    <w:p w:rsidR="00235722" w:rsidRDefault="007D7CA6">
      <w:pPr>
        <w:spacing w:before="29"/>
        <w:ind w:left="1800" w:right="7804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 xml:space="preserve">E </w:t>
      </w: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 xml:space="preserve">S E </w:t>
      </w:r>
      <w:r>
        <w:rPr>
          <w:spacing w:val="-5"/>
          <w:sz w:val="24"/>
          <w:szCs w:val="24"/>
        </w:rPr>
        <w:t>W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>E.</w:t>
      </w:r>
      <w:r>
        <w:rPr>
          <w:spacing w:val="1"/>
          <w:sz w:val="24"/>
          <w:szCs w:val="24"/>
        </w:rPr>
        <w:t>SS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</w:t>
      </w:r>
    </w:p>
    <w:p w:rsidR="00235722" w:rsidRDefault="00AC1525">
      <w:pPr>
        <w:spacing w:line="260" w:lineRule="exact"/>
        <w:ind w:left="2520"/>
        <w:rPr>
          <w:sz w:val="24"/>
          <w:szCs w:val="24"/>
        </w:rPr>
      </w:pPr>
      <w:r w:rsidRPr="00AC1525">
        <w:pict>
          <v:group id="_x0000_s1186" style="position:absolute;left:0;text-align:left;margin-left:89.5pt;margin-top:-41.5pt;width:243.65pt;height:97.5pt;z-index:-1466;mso-position-horizontal-relative:page" coordorigin="1790,-830" coordsize="4873,1950">
            <v:shape id="_x0000_s1193" style="position:absolute;left:1800;top:-820;width:2002;height:274" coordorigin="1800,-820" coordsize="2002,274" path="m1800,-546r2002,l3802,-820r-2002,l1800,-546xe" fillcolor="yellow" stroked="f">
              <v:path arrowok="t"/>
            </v:shape>
            <v:shape id="_x0000_s1192" style="position:absolute;left:1800;top:-546;width:2592;height:278" coordorigin="1800,-546" coordsize="2592,278" path="m1800,-268r2592,l4392,-546r-2592,l1800,-268xe" fillcolor="yellow" stroked="f">
              <v:path arrowok="t"/>
            </v:shape>
            <v:shape id="_x0000_s1191" style="position:absolute;left:1800;top:-268;width:1877;height:274" coordorigin="1800,-268" coordsize="1877,274" path="m1800,6r1877,l3677,-268r-1877,l1800,6xe" fillcolor="yellow" stroked="f">
              <v:path arrowok="t"/>
            </v:shape>
            <v:shape id="_x0000_s1190" style="position:absolute;left:1800;top:6;width:2328;height:278" coordorigin="1800,6" coordsize="2328,278" path="m1800,284r2328,l4128,6,1800,6r,278xe" fillcolor="yellow" stroked="f">
              <v:path arrowok="t"/>
            </v:shape>
            <v:shape id="_x0000_s1189" style="position:absolute;left:1800;top:284;width:2875;height:274" coordorigin="1800,284" coordsize="2875,274" path="m1800,558r2875,l4675,284r-2875,l1800,558xe" fillcolor="yellow" stroked="f">
              <v:path arrowok="t"/>
            </v:shape>
            <v:shape id="_x0000_s1188" style="position:absolute;left:1800;top:558;width:4853;height:278" coordorigin="1800,558" coordsize="4853,278" path="m1800,836r4853,l6653,558r-4853,l1800,836xe" fillcolor="yellow" stroked="f">
              <v:path arrowok="t"/>
            </v:shape>
            <v:shape id="_x0000_s1187" style="position:absolute;left:1800;top:836;width:3130;height:274" coordorigin="1800,836" coordsize="3130,274" path="m1800,1110r3130,l4930,836r-3130,l1800,1110xe" fillcolor="yellow" stroked="f">
              <v:path arrowok="t"/>
            </v:shape>
            <w10:wrap anchorx="page"/>
          </v:group>
        </w:pict>
      </w:r>
      <w:r w:rsidR="007D7CA6">
        <w:rPr>
          <w:spacing w:val="2"/>
          <w:sz w:val="24"/>
          <w:szCs w:val="24"/>
        </w:rPr>
        <w:t>(</w:t>
      </w:r>
      <w:r w:rsidR="007D7CA6">
        <w:rPr>
          <w:spacing w:val="1"/>
          <w:sz w:val="24"/>
          <w:szCs w:val="24"/>
        </w:rPr>
        <w:t>S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2"/>
          <w:sz w:val="24"/>
          <w:szCs w:val="24"/>
        </w:rPr>
        <w:t>L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1"/>
          <w:sz w:val="24"/>
          <w:szCs w:val="24"/>
        </w:rPr>
        <w:t>C</w:t>
      </w:r>
      <w:r w:rsidR="007D7CA6">
        <w:rPr>
          <w:sz w:val="24"/>
          <w:szCs w:val="24"/>
        </w:rPr>
        <w:t>T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1"/>
          <w:sz w:val="24"/>
          <w:szCs w:val="24"/>
        </w:rPr>
        <w:t>SS</w:t>
      </w:r>
      <w:r w:rsidR="007D7CA6">
        <w:rPr>
          <w:sz w:val="24"/>
          <w:szCs w:val="24"/>
        </w:rPr>
        <w:t>N</w:t>
      </w:r>
    </w:p>
    <w:p w:rsidR="00235722" w:rsidRDefault="007D7CA6">
      <w:pPr>
        <w:spacing w:before="2"/>
        <w:ind w:left="2520"/>
        <w:rPr>
          <w:sz w:val="24"/>
          <w:szCs w:val="24"/>
        </w:rPr>
      </w:pP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MD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P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ND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NT</w:t>
      </w:r>
    </w:p>
    <w:p w:rsidR="00235722" w:rsidRDefault="007D7CA6">
      <w:pPr>
        <w:spacing w:line="260" w:lineRule="exact"/>
        <w:ind w:left="2520"/>
        <w:rPr>
          <w:sz w:val="24"/>
          <w:szCs w:val="24"/>
        </w:rPr>
      </w:pPr>
      <w:r>
        <w:rPr>
          <w:spacing w:val="-5"/>
          <w:sz w:val="24"/>
          <w:szCs w:val="24"/>
        </w:rPr>
        <w:t>W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>E.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ND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R=D</w:t>
      </w:r>
      <w:r>
        <w:rPr>
          <w:spacing w:val="2"/>
          <w:sz w:val="24"/>
          <w:szCs w:val="24"/>
        </w:rPr>
        <w:t>.</w:t>
      </w:r>
      <w:r>
        <w:rPr>
          <w:spacing w:val="-5"/>
          <w:sz w:val="24"/>
          <w:szCs w:val="24"/>
        </w:rPr>
        <w:t>G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ND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ND</w:t>
      </w:r>
    </w:p>
    <w:p w:rsidR="00235722" w:rsidRDefault="007D7CA6">
      <w:pPr>
        <w:spacing w:before="2"/>
        <w:ind w:left="2520"/>
        <w:rPr>
          <w:sz w:val="24"/>
          <w:szCs w:val="24"/>
        </w:rPr>
      </w:pPr>
      <w:r>
        <w:rPr>
          <w:spacing w:val="2"/>
          <w:sz w:val="24"/>
          <w:szCs w:val="24"/>
        </w:rPr>
        <w:t>E.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=D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_NA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)</w:t>
      </w:r>
      <w:r>
        <w:rPr>
          <w:sz w:val="24"/>
          <w:szCs w:val="24"/>
        </w:rPr>
        <w:t>;</w:t>
      </w:r>
    </w:p>
    <w:p w:rsidR="00235722" w:rsidRDefault="00235722">
      <w:pPr>
        <w:spacing w:before="1" w:line="280" w:lineRule="exact"/>
        <w:rPr>
          <w:sz w:val="28"/>
          <w:szCs w:val="28"/>
        </w:rPr>
      </w:pPr>
    </w:p>
    <w:p w:rsidR="00235722" w:rsidRDefault="007D7CA6">
      <w:pPr>
        <w:spacing w:line="260" w:lineRule="exact"/>
        <w:ind w:left="1800" w:right="1370"/>
        <w:rPr>
          <w:sz w:val="24"/>
          <w:szCs w:val="24"/>
        </w:rPr>
      </w:pP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g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e</w:t>
      </w:r>
      <w:r>
        <w:rPr>
          <w:b/>
          <w:spacing w:val="3"/>
          <w:sz w:val="24"/>
          <w:szCs w:val="24"/>
        </w:rPr>
        <w:t>B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o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k</w:t>
      </w:r>
      <w:r>
        <w:rPr>
          <w:b/>
          <w:spacing w:val="1"/>
          <w:sz w:val="24"/>
          <w:szCs w:val="24"/>
        </w:rPr>
        <w:t>Qu</w:t>
      </w:r>
      <w:r>
        <w:rPr>
          <w:b/>
          <w:spacing w:val="4"/>
          <w:sz w:val="24"/>
          <w:szCs w:val="24"/>
        </w:rPr>
        <w:t>e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 xml:space="preserve">y: </w:t>
      </w:r>
      <w:r>
        <w:rPr>
          <w:sz w:val="24"/>
          <w:szCs w:val="24"/>
        </w:rPr>
        <w:t>Aqu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yw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w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hn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T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.</w:t>
      </w:r>
      <w:r>
        <w:rPr>
          <w:sz w:val="24"/>
          <w:szCs w:val="24"/>
        </w:rPr>
        <w:t>.</w:t>
      </w: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..</w:t>
      </w:r>
      <w:r>
        <w:rPr>
          <w:sz w:val="24"/>
          <w:szCs w:val="24"/>
        </w:rPr>
        <w:t>.</w:t>
      </w:r>
      <w:r>
        <w:rPr>
          <w:spacing w:val="-5"/>
          <w:sz w:val="24"/>
          <w:szCs w:val="24"/>
        </w:rPr>
        <w:t>W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E.</w:t>
      </w:r>
      <w:r>
        <w:rPr>
          <w:spacing w:val="-2"/>
          <w:sz w:val="24"/>
          <w:szCs w:val="24"/>
        </w:rPr>
        <w:t>.</w:t>
      </w:r>
      <w:r>
        <w:rPr>
          <w:sz w:val="24"/>
          <w:szCs w:val="24"/>
        </w:rPr>
        <w:t>.b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ks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 u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e=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6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w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 xml:space="preserve">s 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x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2"/>
          <w:sz w:val="24"/>
          <w:szCs w:val="24"/>
        </w:rPr>
        <w:t>ss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sa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g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eb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kqu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.</w:t>
      </w:r>
    </w:p>
    <w:p w:rsidR="00235722" w:rsidRDefault="00235722">
      <w:pPr>
        <w:spacing w:before="4" w:line="240" w:lineRule="exact"/>
        <w:rPr>
          <w:sz w:val="24"/>
          <w:szCs w:val="24"/>
        </w:rPr>
      </w:pPr>
    </w:p>
    <w:p w:rsidR="00235722" w:rsidRDefault="007D7CA6">
      <w:pPr>
        <w:spacing w:before="29"/>
        <w:ind w:left="2520" w:right="4344" w:hanging="720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,D</w:t>
      </w:r>
      <w:r>
        <w:rPr>
          <w:spacing w:val="-2"/>
          <w:sz w:val="24"/>
          <w:szCs w:val="24"/>
        </w:rPr>
        <w:t>E</w:t>
      </w:r>
      <w:r>
        <w:rPr>
          <w:spacing w:val="-3"/>
          <w:sz w:val="24"/>
          <w:szCs w:val="24"/>
        </w:rPr>
        <w:t>P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ND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 xml:space="preserve">NTD </w:t>
      </w:r>
      <w:r>
        <w:rPr>
          <w:spacing w:val="-5"/>
          <w:sz w:val="24"/>
          <w:szCs w:val="24"/>
        </w:rPr>
        <w:t>W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>E.</w:t>
      </w:r>
      <w:r>
        <w:rPr>
          <w:spacing w:val="1"/>
          <w:sz w:val="24"/>
          <w:szCs w:val="24"/>
        </w:rPr>
        <w:t>SS</w:t>
      </w:r>
      <w:r>
        <w:rPr>
          <w:sz w:val="24"/>
          <w:szCs w:val="24"/>
        </w:rPr>
        <w:t>N=D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SS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ND</w:t>
      </w:r>
    </w:p>
    <w:p w:rsidR="00235722" w:rsidRDefault="00AC1525">
      <w:pPr>
        <w:spacing w:line="260" w:lineRule="exact"/>
        <w:ind w:left="3240"/>
        <w:rPr>
          <w:sz w:val="24"/>
          <w:szCs w:val="24"/>
        </w:rPr>
      </w:pPr>
      <w:r w:rsidRPr="00AC1525">
        <w:pict>
          <v:group id="_x0000_s1181" style="position:absolute;left:0;text-align:left;margin-left:89.5pt;margin-top:-27.95pt;width:303.65pt;height:56.2pt;z-index:-1465;mso-position-horizontal-relative:page" coordorigin="1790,-559" coordsize="6073,1124">
            <v:shape id="_x0000_s1185" style="position:absolute;left:1800;top:-549;width:6053;height:278" coordorigin="1800,-549" coordsize="6053,278" path="m1800,-270r6053,l7853,-549r-6053,l1800,-270xe" fillcolor="yellow" stroked="f">
              <v:path arrowok="t"/>
            </v:shape>
            <v:shape id="_x0000_s1184" style="position:absolute;left:1800;top:-270;width:3936;height:274" coordorigin="1800,-270" coordsize="3936,274" path="m1800,3r3936,l5736,-270r-3936,l1800,3xe" fillcolor="yellow" stroked="f">
              <v:path arrowok="t"/>
            </v:shape>
            <v:shape id="_x0000_s1183" style="position:absolute;left:1800;top:3;width:4848;height:278" coordorigin="1800,3" coordsize="4848,278" path="m1800,282r4848,l6648,3,1800,3r,279xe" fillcolor="yellow" stroked="f">
              <v:path arrowok="t"/>
            </v:shape>
            <v:shape id="_x0000_s1182" style="position:absolute;left:1800;top:282;width:4867;height:274" coordorigin="1800,282" coordsize="4867,274" path="m1800,555r4867,l6667,282r-4867,l1800,555xe" fillcolor="yellow" stroked="f">
              <v:path arrowok="t"/>
            </v:shape>
            <w10:wrap anchorx="page"/>
          </v:group>
        </w:pict>
      </w:r>
      <w:r w:rsidR="007D7CA6">
        <w:rPr>
          <w:spacing w:val="2"/>
          <w:sz w:val="24"/>
          <w:szCs w:val="24"/>
        </w:rPr>
        <w:t>E.E</w:t>
      </w:r>
      <w:r w:rsidR="007D7CA6">
        <w:rPr>
          <w:sz w:val="24"/>
          <w:szCs w:val="24"/>
        </w:rPr>
        <w:t>N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-2"/>
          <w:sz w:val="24"/>
          <w:szCs w:val="24"/>
        </w:rPr>
        <w:t>M</w:t>
      </w:r>
      <w:r w:rsidR="007D7CA6">
        <w:rPr>
          <w:sz w:val="24"/>
          <w:szCs w:val="24"/>
        </w:rPr>
        <w:t>E=D</w:t>
      </w:r>
      <w:r w:rsidR="007D7CA6">
        <w:rPr>
          <w:spacing w:val="2"/>
          <w:sz w:val="24"/>
          <w:szCs w:val="24"/>
        </w:rPr>
        <w:t>.</w:t>
      </w:r>
      <w:r w:rsidR="007D7CA6">
        <w:rPr>
          <w:spacing w:val="-5"/>
          <w:sz w:val="24"/>
          <w:szCs w:val="24"/>
        </w:rPr>
        <w:t>D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1"/>
          <w:sz w:val="24"/>
          <w:szCs w:val="24"/>
        </w:rPr>
        <w:t>P</w:t>
      </w:r>
      <w:r w:rsidR="007D7CA6">
        <w:rPr>
          <w:sz w:val="24"/>
          <w:szCs w:val="24"/>
        </w:rPr>
        <w:t>_N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-2"/>
          <w:sz w:val="24"/>
          <w:szCs w:val="24"/>
        </w:rPr>
        <w:t>M</w:t>
      </w:r>
      <w:r w:rsidR="007D7CA6">
        <w:rPr>
          <w:sz w:val="24"/>
          <w:szCs w:val="24"/>
        </w:rPr>
        <w:t>E</w:t>
      </w:r>
      <w:r w:rsidR="007D7CA6">
        <w:rPr>
          <w:spacing w:val="-5"/>
          <w:sz w:val="24"/>
          <w:szCs w:val="24"/>
        </w:rPr>
        <w:t>A</w:t>
      </w:r>
      <w:r w:rsidR="007D7CA6">
        <w:rPr>
          <w:sz w:val="24"/>
          <w:szCs w:val="24"/>
        </w:rPr>
        <w:t>ND</w:t>
      </w:r>
    </w:p>
    <w:p w:rsidR="00235722" w:rsidRDefault="007D7CA6">
      <w:pPr>
        <w:spacing w:before="2"/>
        <w:ind w:left="3960"/>
        <w:rPr>
          <w:sz w:val="24"/>
          <w:szCs w:val="24"/>
        </w:rPr>
      </w:pPr>
      <w:r>
        <w:rPr>
          <w:spacing w:val="2"/>
          <w:sz w:val="24"/>
          <w:szCs w:val="24"/>
        </w:rPr>
        <w:t>E.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D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R=D</w:t>
      </w:r>
      <w:r>
        <w:rPr>
          <w:spacing w:val="2"/>
          <w:sz w:val="24"/>
          <w:szCs w:val="24"/>
        </w:rPr>
        <w:t>.</w:t>
      </w:r>
      <w:r>
        <w:rPr>
          <w:spacing w:val="-5"/>
          <w:sz w:val="24"/>
          <w:szCs w:val="24"/>
        </w:rPr>
        <w:t>G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ND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;</w:t>
      </w:r>
    </w:p>
    <w:p w:rsidR="00235722" w:rsidRDefault="00235722">
      <w:pPr>
        <w:spacing w:before="5" w:line="120" w:lineRule="exact"/>
        <w:rPr>
          <w:sz w:val="12"/>
          <w:szCs w:val="12"/>
        </w:rPr>
      </w:pPr>
    </w:p>
    <w:p w:rsidR="00235722" w:rsidRDefault="00235722">
      <w:pPr>
        <w:spacing w:line="200" w:lineRule="exact"/>
      </w:pPr>
    </w:p>
    <w:p w:rsidR="00235722" w:rsidRDefault="007D7CA6">
      <w:pPr>
        <w:ind w:left="1800"/>
        <w:rPr>
          <w:sz w:val="28"/>
          <w:szCs w:val="28"/>
        </w:rPr>
      </w:pPr>
      <w:r>
        <w:rPr>
          <w:b/>
          <w:spacing w:val="2"/>
          <w:sz w:val="28"/>
          <w:szCs w:val="28"/>
        </w:rPr>
        <w:t>T</w:t>
      </w:r>
      <w:r>
        <w:rPr>
          <w:b/>
          <w:spacing w:val="-6"/>
          <w:sz w:val="28"/>
          <w:szCs w:val="28"/>
        </w:rPr>
        <w:t>h</w:t>
      </w:r>
      <w:r>
        <w:rPr>
          <w:b/>
          <w:sz w:val="28"/>
          <w:szCs w:val="28"/>
        </w:rPr>
        <w:t>e</w:t>
      </w:r>
      <w:r>
        <w:rPr>
          <w:b/>
          <w:spacing w:val="6"/>
          <w:sz w:val="28"/>
          <w:szCs w:val="28"/>
        </w:rPr>
        <w:t>E</w:t>
      </w:r>
      <w:r>
        <w:rPr>
          <w:b/>
          <w:spacing w:val="-4"/>
          <w:sz w:val="28"/>
          <w:szCs w:val="28"/>
        </w:rPr>
        <w:t>x</w:t>
      </w:r>
      <w:r>
        <w:rPr>
          <w:b/>
          <w:sz w:val="28"/>
          <w:szCs w:val="28"/>
        </w:rPr>
        <w:t>i</w:t>
      </w:r>
      <w:r>
        <w:rPr>
          <w:b/>
          <w:spacing w:val="2"/>
          <w:sz w:val="28"/>
          <w:szCs w:val="28"/>
        </w:rPr>
        <w:t>s</w:t>
      </w:r>
      <w:r>
        <w:rPr>
          <w:b/>
          <w:spacing w:val="-1"/>
          <w:sz w:val="28"/>
          <w:szCs w:val="28"/>
        </w:rPr>
        <w:t>t</w:t>
      </w:r>
      <w:r>
        <w:rPr>
          <w:b/>
          <w:sz w:val="28"/>
          <w:szCs w:val="28"/>
        </w:rPr>
        <w:t>s</w:t>
      </w:r>
      <w:r>
        <w:rPr>
          <w:b/>
          <w:spacing w:val="8"/>
          <w:sz w:val="28"/>
          <w:szCs w:val="28"/>
        </w:rPr>
        <w:t>F</w:t>
      </w:r>
      <w:r>
        <w:rPr>
          <w:b/>
          <w:spacing w:val="-1"/>
          <w:sz w:val="28"/>
          <w:szCs w:val="28"/>
        </w:rPr>
        <w:t>u</w:t>
      </w:r>
      <w:r>
        <w:rPr>
          <w:b/>
          <w:spacing w:val="-6"/>
          <w:sz w:val="28"/>
          <w:szCs w:val="28"/>
        </w:rPr>
        <w:t>n</w:t>
      </w:r>
      <w:r>
        <w:rPr>
          <w:b/>
          <w:spacing w:val="1"/>
          <w:sz w:val="28"/>
          <w:szCs w:val="28"/>
        </w:rPr>
        <w:t>c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4"/>
          <w:sz w:val="28"/>
          <w:szCs w:val="28"/>
        </w:rPr>
        <w:t>i</w:t>
      </w:r>
      <w:r>
        <w:rPr>
          <w:b/>
          <w:sz w:val="28"/>
          <w:szCs w:val="28"/>
        </w:rPr>
        <w:t>on</w:t>
      </w:r>
    </w:p>
    <w:p w:rsidR="00235722" w:rsidRDefault="007D7CA6">
      <w:pPr>
        <w:tabs>
          <w:tab w:val="left" w:pos="2160"/>
        </w:tabs>
        <w:spacing w:before="22" w:line="260" w:lineRule="exact"/>
        <w:ind w:left="2160" w:right="1325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X</w:t>
      </w:r>
      <w:r>
        <w:rPr>
          <w:spacing w:val="2"/>
          <w:sz w:val="24"/>
          <w:szCs w:val="24"/>
        </w:rPr>
        <w:t>I</w:t>
      </w:r>
      <w:r>
        <w:rPr>
          <w:spacing w:val="1"/>
          <w:sz w:val="24"/>
          <w:szCs w:val="24"/>
        </w:rPr>
        <w:t>S</w:t>
      </w:r>
      <w:r>
        <w:rPr>
          <w:spacing w:val="-2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su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k wh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 xml:space="preserve">t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rr</w:t>
      </w:r>
      <w:r>
        <w:rPr>
          <w:spacing w:val="-1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dqu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2"/>
          <w:sz w:val="24"/>
          <w:szCs w:val="24"/>
        </w:rPr>
        <w:t>(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s 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o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up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)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ot</w:t>
      </w:r>
    </w:p>
    <w:p w:rsidR="00235722" w:rsidRDefault="007D7CA6">
      <w:pPr>
        <w:spacing w:line="280" w:lineRule="exact"/>
        <w:ind w:left="1800"/>
        <w:rPr>
          <w:sz w:val="24"/>
          <w:szCs w:val="24"/>
        </w:rPr>
      </w:pPr>
      <w:r>
        <w:rPr>
          <w:spacing w:val="2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X</w:t>
      </w:r>
      <w:r>
        <w:rPr>
          <w:spacing w:val="2"/>
          <w:position w:val="-1"/>
          <w:sz w:val="24"/>
          <w:szCs w:val="24"/>
        </w:rPr>
        <w:t>I</w:t>
      </w:r>
      <w:r>
        <w:rPr>
          <w:spacing w:val="1"/>
          <w:position w:val="-1"/>
          <w:sz w:val="24"/>
          <w:szCs w:val="24"/>
        </w:rPr>
        <w:t>S</w:t>
      </w:r>
      <w:r>
        <w:rPr>
          <w:spacing w:val="-2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d NOT</w:t>
      </w:r>
      <w:r>
        <w:rPr>
          <w:spacing w:val="2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X</w:t>
      </w:r>
      <w:r>
        <w:rPr>
          <w:spacing w:val="2"/>
          <w:position w:val="-1"/>
          <w:sz w:val="24"/>
          <w:szCs w:val="24"/>
        </w:rPr>
        <w:t>I</w:t>
      </w:r>
      <w:r>
        <w:rPr>
          <w:spacing w:val="-3"/>
          <w:position w:val="-1"/>
          <w:sz w:val="24"/>
          <w:szCs w:val="24"/>
        </w:rPr>
        <w:t>S</w:t>
      </w:r>
      <w:r>
        <w:rPr>
          <w:spacing w:val="2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eu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u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ly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4"/>
          <w:position w:val="-1"/>
          <w:sz w:val="24"/>
          <w:szCs w:val="24"/>
        </w:rPr>
        <w:t>j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w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ha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2"/>
          <w:position w:val="-1"/>
          <w:sz w:val="24"/>
          <w:szCs w:val="24"/>
        </w:rPr>
        <w:t>rr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dqu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6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y</w:t>
      </w:r>
    </w:p>
    <w:p w:rsidR="00235722" w:rsidRDefault="007D7CA6">
      <w:pPr>
        <w:tabs>
          <w:tab w:val="left" w:pos="2160"/>
        </w:tabs>
        <w:spacing w:before="21" w:line="260" w:lineRule="exact"/>
        <w:ind w:left="2160" w:right="1515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X</w:t>
      </w:r>
      <w:r>
        <w:rPr>
          <w:spacing w:val="2"/>
          <w:sz w:val="24"/>
          <w:szCs w:val="24"/>
        </w:rPr>
        <w:t>I</w:t>
      </w:r>
      <w:r>
        <w:rPr>
          <w:spacing w:val="1"/>
          <w:sz w:val="24"/>
          <w:szCs w:val="24"/>
        </w:rPr>
        <w:t>S</w:t>
      </w:r>
      <w:r>
        <w:rPr>
          <w:spacing w:val="-2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>r</w:t>
      </w:r>
      <w:r>
        <w:rPr>
          <w:spacing w:val="-6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UE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f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a</w:t>
      </w:r>
      <w:r>
        <w:rPr>
          <w:sz w:val="24"/>
          <w:szCs w:val="24"/>
        </w:rPr>
        <w:t>t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e 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up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 xml:space="preserve"> o</w:t>
      </w:r>
      <w:r>
        <w:rPr>
          <w:sz w:val="24"/>
          <w:szCs w:val="24"/>
        </w:rPr>
        <w:t>f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eq</w:t>
      </w:r>
      <w:r>
        <w:rPr>
          <w:spacing w:val="3"/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, o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w</w:t>
      </w:r>
      <w:r>
        <w:rPr>
          <w:spacing w:val="-4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 xml:space="preserve">t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s </w:t>
      </w:r>
      <w:r>
        <w:rPr>
          <w:spacing w:val="-8"/>
          <w:sz w:val="24"/>
          <w:szCs w:val="24"/>
        </w:rPr>
        <w:t>f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3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</w:t>
      </w:r>
    </w:p>
    <w:p w:rsidR="00235722" w:rsidRDefault="007D7CA6">
      <w:pPr>
        <w:tabs>
          <w:tab w:val="left" w:pos="2160"/>
        </w:tabs>
        <w:spacing w:before="23" w:line="260" w:lineRule="exact"/>
        <w:ind w:left="2160" w:right="1710" w:hanging="360"/>
        <w:rPr>
          <w:sz w:val="24"/>
          <w:szCs w:val="24"/>
        </w:rPr>
      </w:pPr>
      <w:r>
        <w:rPr>
          <w:sz w:val="24"/>
          <w:szCs w:val="24"/>
        </w:rPr>
        <w:tab/>
        <w:t xml:space="preserve">NOT 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X</w:t>
      </w:r>
      <w:r>
        <w:rPr>
          <w:spacing w:val="-3"/>
          <w:sz w:val="24"/>
          <w:szCs w:val="24"/>
        </w:rPr>
        <w:t>I</w:t>
      </w: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>r</w:t>
      </w:r>
      <w:r>
        <w:rPr>
          <w:spacing w:val="-6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UE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f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o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up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 xml:space="preserve"> o</w:t>
      </w:r>
      <w:r>
        <w:rPr>
          <w:sz w:val="24"/>
          <w:szCs w:val="24"/>
        </w:rPr>
        <w:t>f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equ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,o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w</w:t>
      </w:r>
      <w:r>
        <w:rPr>
          <w:spacing w:val="-9"/>
          <w:sz w:val="24"/>
          <w:szCs w:val="24"/>
        </w:rPr>
        <w:t>i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 xml:space="preserve">t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s </w:t>
      </w:r>
      <w:r>
        <w:rPr>
          <w:spacing w:val="-8"/>
          <w:sz w:val="24"/>
          <w:szCs w:val="24"/>
        </w:rPr>
        <w:t>f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3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</w:t>
      </w:r>
    </w:p>
    <w:p w:rsidR="00235722" w:rsidRDefault="00235722">
      <w:pPr>
        <w:spacing w:before="3" w:line="280" w:lineRule="exact"/>
        <w:rPr>
          <w:sz w:val="28"/>
          <w:szCs w:val="28"/>
        </w:rPr>
      </w:pPr>
    </w:p>
    <w:p w:rsidR="00235722" w:rsidRDefault="007D7CA6">
      <w:pPr>
        <w:spacing w:line="260" w:lineRule="exact"/>
        <w:ind w:left="1800" w:right="1371"/>
        <w:rPr>
          <w:sz w:val="24"/>
          <w:szCs w:val="24"/>
        </w:rPr>
      </w:pPr>
      <w:r>
        <w:rPr>
          <w:b/>
          <w:spacing w:val="1"/>
          <w:sz w:val="24"/>
          <w:szCs w:val="24"/>
        </w:rPr>
        <w:t>Qu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y:R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5"/>
          <w:sz w:val="24"/>
          <w:szCs w:val="24"/>
        </w:rPr>
        <w:t>v</w:t>
      </w:r>
      <w:r>
        <w:rPr>
          <w:b/>
          <w:sz w:val="24"/>
          <w:szCs w:val="24"/>
        </w:rPr>
        <w:t>e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 xml:space="preserve">e 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eof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h</w:t>
      </w:r>
      <w:r>
        <w:rPr>
          <w:b/>
          <w:spacing w:val="-1"/>
          <w:sz w:val="24"/>
          <w:szCs w:val="24"/>
        </w:rPr>
        <w:t xml:space="preserve"> e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oy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ew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asa</w:t>
      </w:r>
      <w:r>
        <w:rPr>
          <w:b/>
          <w:spacing w:val="1"/>
          <w:sz w:val="24"/>
          <w:szCs w:val="24"/>
        </w:rPr>
        <w:t xml:space="preserve"> d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3"/>
          <w:sz w:val="24"/>
          <w:szCs w:val="24"/>
        </w:rPr>
        <w:t>n</w:t>
      </w:r>
      <w:r>
        <w:rPr>
          <w:b/>
          <w:spacing w:val="1"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twi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h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 xml:space="preserve">e 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 xml:space="preserve">eas 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 xml:space="preserve">e 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oy</w:t>
      </w:r>
      <w:r>
        <w:rPr>
          <w:b/>
          <w:spacing w:val="-1"/>
          <w:sz w:val="24"/>
          <w:szCs w:val="24"/>
        </w:rPr>
        <w:t>ee</w:t>
      </w:r>
      <w:r>
        <w:rPr>
          <w:b/>
          <w:sz w:val="24"/>
          <w:szCs w:val="24"/>
        </w:rPr>
        <w:t>.</w:t>
      </w:r>
    </w:p>
    <w:p w:rsidR="00235722" w:rsidRDefault="00235722">
      <w:pPr>
        <w:spacing w:before="19" w:line="220" w:lineRule="exact"/>
        <w:rPr>
          <w:sz w:val="22"/>
          <w:szCs w:val="22"/>
        </w:rPr>
      </w:pPr>
    </w:p>
    <w:p w:rsidR="00235722" w:rsidRDefault="007D7CA6">
      <w:pPr>
        <w:spacing w:before="29"/>
        <w:ind w:left="2520" w:right="6109" w:hanging="720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 xml:space="preserve">EE </w:t>
      </w:r>
      <w:r>
        <w:rPr>
          <w:spacing w:val="-5"/>
          <w:sz w:val="24"/>
          <w:szCs w:val="24"/>
        </w:rPr>
        <w:t>W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X</w:t>
      </w:r>
      <w:r>
        <w:rPr>
          <w:spacing w:val="2"/>
          <w:sz w:val="24"/>
          <w:szCs w:val="24"/>
        </w:rPr>
        <w:t>I</w:t>
      </w: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S</w:t>
      </w:r>
    </w:p>
    <w:p w:rsidR="00235722" w:rsidRDefault="00AC1525">
      <w:pPr>
        <w:spacing w:line="260" w:lineRule="exact"/>
        <w:ind w:left="3240"/>
        <w:rPr>
          <w:sz w:val="24"/>
          <w:szCs w:val="24"/>
        </w:rPr>
      </w:pPr>
      <w:r w:rsidRPr="00AC1525">
        <w:pict>
          <v:group id="_x0000_s1173" style="position:absolute;left:0;text-align:left;margin-left:89.5pt;margin-top:-27.95pt;width:273.4pt;height:97.7pt;z-index:-1464;mso-position-horizontal-relative:page" coordorigin="1790,-559" coordsize="5468,1954">
            <v:shape id="_x0000_s1180" style="position:absolute;left:1800;top:-549;width:4286;height:278" coordorigin="1800,-549" coordsize="4286,278" path="m1800,-270r4286,l6086,-549r-4286,l1800,-270xe" fillcolor="yellow" stroked="f">
              <v:path arrowok="t"/>
            </v:shape>
            <v:shape id="_x0000_s1179" style="position:absolute;left:1800;top:-270;width:2448;height:274" coordorigin="1800,-270" coordsize="2448,274" path="m1800,3r2448,l4248,-270r-2448,l1800,3xe" fillcolor="yellow" stroked="f">
              <v:path arrowok="t"/>
            </v:shape>
            <v:shape id="_x0000_s1178" style="position:absolute;left:1800;top:3;width:2578;height:278" coordorigin="1800,3" coordsize="2578,278" path="m1800,282r2578,l4378,3,1800,3r,279xe" fillcolor="yellow" stroked="f">
              <v:path arrowok="t"/>
            </v:shape>
            <v:shape id="_x0000_s1177" style="position:absolute;left:1800;top:282;width:4546;height:274" coordorigin="1800,282" coordsize="4546,274" path="m1800,555r4546,l6346,282r-4546,l1800,555xe" fillcolor="yellow" stroked="f">
              <v:path arrowok="t"/>
            </v:shape>
            <v:shape id="_x0000_s1176" style="position:absolute;left:1800;top:555;width:5256;height:278" coordorigin="1800,555" coordsize="5256,278" path="m1800,834r5256,l7056,555r-5256,l1800,834xe" fillcolor="yellow" stroked="f">
              <v:path arrowok="t"/>
            </v:shape>
            <v:shape id="_x0000_s1175" style="position:absolute;left:1800;top:834;width:5448;height:274" coordorigin="1800,834" coordsize="5448,274" path="m1800,1107r5448,l7248,834r-5448,l1800,1107xe" fillcolor="yellow" stroked="f">
              <v:path arrowok="t"/>
            </v:shape>
            <v:shape id="_x0000_s1174" style="position:absolute;left:1800;top:1107;width:4886;height:278" coordorigin="1800,1107" coordsize="4886,278" path="m1800,1386r4886,l6686,1107r-4886,l1800,1386xe" fillcolor="yellow" stroked="f">
              <v:path arrowok="t"/>
            </v:shape>
            <w10:wrap anchorx="page"/>
          </v:group>
        </w:pict>
      </w:r>
      <w:r w:rsidR="007D7CA6">
        <w:rPr>
          <w:spacing w:val="2"/>
          <w:sz w:val="24"/>
          <w:szCs w:val="24"/>
        </w:rPr>
        <w:t>(</w:t>
      </w:r>
      <w:r w:rsidR="007D7CA6">
        <w:rPr>
          <w:spacing w:val="1"/>
          <w:sz w:val="24"/>
          <w:szCs w:val="24"/>
        </w:rPr>
        <w:t>S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2"/>
          <w:sz w:val="24"/>
          <w:szCs w:val="24"/>
        </w:rPr>
        <w:t>L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1"/>
          <w:sz w:val="24"/>
          <w:szCs w:val="24"/>
        </w:rPr>
        <w:t>C</w:t>
      </w:r>
      <w:r w:rsidR="007D7CA6">
        <w:rPr>
          <w:sz w:val="24"/>
          <w:szCs w:val="24"/>
        </w:rPr>
        <w:t>T*</w:t>
      </w:r>
    </w:p>
    <w:p w:rsidR="00235722" w:rsidRDefault="007D7CA6">
      <w:pPr>
        <w:spacing w:before="3"/>
        <w:ind w:left="3960" w:right="4954"/>
        <w:rPr>
          <w:sz w:val="24"/>
          <w:szCs w:val="24"/>
        </w:rPr>
      </w:pP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MD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P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ND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NTD</w:t>
      </w:r>
      <w:r>
        <w:rPr>
          <w:spacing w:val="-5"/>
          <w:sz w:val="24"/>
          <w:szCs w:val="24"/>
        </w:rPr>
        <w:t>W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>E.</w:t>
      </w:r>
      <w:r>
        <w:rPr>
          <w:spacing w:val="1"/>
          <w:sz w:val="24"/>
          <w:szCs w:val="24"/>
        </w:rPr>
        <w:t>SS</w:t>
      </w:r>
      <w:r>
        <w:rPr>
          <w:sz w:val="24"/>
          <w:szCs w:val="24"/>
        </w:rPr>
        <w:t>N=D</w:t>
      </w:r>
      <w:r>
        <w:rPr>
          <w:spacing w:val="-2"/>
          <w:sz w:val="24"/>
          <w:szCs w:val="24"/>
        </w:rPr>
        <w:t>.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SS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 xml:space="preserve">ND </w:t>
      </w:r>
      <w:r>
        <w:rPr>
          <w:spacing w:val="2"/>
          <w:sz w:val="24"/>
          <w:szCs w:val="24"/>
        </w:rPr>
        <w:t>E.E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=D</w:t>
      </w:r>
      <w:r>
        <w:rPr>
          <w:spacing w:val="2"/>
          <w:sz w:val="24"/>
          <w:szCs w:val="24"/>
        </w:rPr>
        <w:t>.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_N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 xml:space="preserve">ND </w:t>
      </w:r>
      <w:r>
        <w:rPr>
          <w:spacing w:val="2"/>
          <w:sz w:val="24"/>
          <w:szCs w:val="24"/>
        </w:rPr>
        <w:t>E.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D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R=D</w:t>
      </w:r>
      <w:r>
        <w:rPr>
          <w:spacing w:val="2"/>
          <w:sz w:val="24"/>
          <w:szCs w:val="24"/>
        </w:rPr>
        <w:t>.</w:t>
      </w:r>
      <w:r>
        <w:rPr>
          <w:spacing w:val="-5"/>
          <w:sz w:val="24"/>
          <w:szCs w:val="24"/>
        </w:rPr>
        <w:t>G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ND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)</w:t>
      </w:r>
      <w:r>
        <w:rPr>
          <w:sz w:val="24"/>
          <w:szCs w:val="24"/>
        </w:rPr>
        <w:t>;</w:t>
      </w:r>
    </w:p>
    <w:p w:rsidR="00235722" w:rsidRDefault="00235722">
      <w:pPr>
        <w:spacing w:before="1" w:line="280" w:lineRule="exact"/>
        <w:rPr>
          <w:sz w:val="28"/>
          <w:szCs w:val="28"/>
        </w:rPr>
      </w:pPr>
    </w:p>
    <w:p w:rsidR="00235722" w:rsidRDefault="007D7CA6">
      <w:pPr>
        <w:spacing w:line="260" w:lineRule="exact"/>
        <w:ind w:left="1800"/>
        <w:rPr>
          <w:sz w:val="24"/>
          <w:szCs w:val="24"/>
        </w:rPr>
      </w:pPr>
      <w:r>
        <w:rPr>
          <w:b/>
          <w:spacing w:val="1"/>
          <w:position w:val="-1"/>
          <w:sz w:val="24"/>
          <w:szCs w:val="24"/>
        </w:rPr>
        <w:t>Qu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spacing w:val="-6"/>
          <w:position w:val="-1"/>
          <w:sz w:val="24"/>
          <w:szCs w:val="24"/>
        </w:rPr>
        <w:t>r</w:t>
      </w:r>
      <w:r>
        <w:rPr>
          <w:b/>
          <w:position w:val="-1"/>
          <w:sz w:val="24"/>
          <w:szCs w:val="24"/>
        </w:rPr>
        <w:t>y:R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spacing w:val="2"/>
          <w:position w:val="-1"/>
          <w:sz w:val="24"/>
          <w:szCs w:val="24"/>
        </w:rPr>
        <w:t>t</w:t>
      </w:r>
      <w:r>
        <w:rPr>
          <w:b/>
          <w:spacing w:val="-6"/>
          <w:position w:val="-1"/>
          <w:sz w:val="24"/>
          <w:szCs w:val="24"/>
        </w:rPr>
        <w:t>r</w:t>
      </w:r>
      <w:r>
        <w:rPr>
          <w:b/>
          <w:position w:val="-1"/>
          <w:sz w:val="24"/>
          <w:szCs w:val="24"/>
        </w:rPr>
        <w:t>i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spacing w:val="5"/>
          <w:position w:val="-1"/>
          <w:sz w:val="24"/>
          <w:szCs w:val="24"/>
        </w:rPr>
        <w:t>v</w:t>
      </w:r>
      <w:r>
        <w:rPr>
          <w:b/>
          <w:position w:val="-1"/>
          <w:sz w:val="24"/>
          <w:szCs w:val="24"/>
        </w:rPr>
        <w:t>e</w:t>
      </w:r>
      <w:r>
        <w:rPr>
          <w:b/>
          <w:spacing w:val="2"/>
          <w:position w:val="-1"/>
          <w:sz w:val="24"/>
          <w:szCs w:val="24"/>
        </w:rPr>
        <w:t>t</w:t>
      </w:r>
      <w:r>
        <w:rPr>
          <w:b/>
          <w:spacing w:val="1"/>
          <w:position w:val="-1"/>
          <w:sz w:val="24"/>
          <w:szCs w:val="24"/>
        </w:rPr>
        <w:t>h</w:t>
      </w:r>
      <w:r>
        <w:rPr>
          <w:b/>
          <w:position w:val="-1"/>
          <w:sz w:val="24"/>
          <w:szCs w:val="24"/>
        </w:rPr>
        <w:t xml:space="preserve">e </w:t>
      </w:r>
      <w:r>
        <w:rPr>
          <w:b/>
          <w:spacing w:val="1"/>
          <w:position w:val="-1"/>
          <w:sz w:val="24"/>
          <w:szCs w:val="24"/>
        </w:rPr>
        <w:t>n</w:t>
      </w:r>
      <w:r>
        <w:rPr>
          <w:b/>
          <w:position w:val="-1"/>
          <w:sz w:val="24"/>
          <w:szCs w:val="24"/>
        </w:rPr>
        <w:t>a</w:t>
      </w:r>
      <w:r>
        <w:rPr>
          <w:b/>
          <w:spacing w:val="-3"/>
          <w:position w:val="-1"/>
          <w:sz w:val="24"/>
          <w:szCs w:val="24"/>
        </w:rPr>
        <w:t>m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position w:val="-1"/>
          <w:sz w:val="24"/>
          <w:szCs w:val="24"/>
        </w:rPr>
        <w:t>sof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spacing w:val="-3"/>
          <w:position w:val="-1"/>
          <w:sz w:val="24"/>
          <w:szCs w:val="24"/>
        </w:rPr>
        <w:t>m</w:t>
      </w:r>
      <w:r>
        <w:rPr>
          <w:b/>
          <w:spacing w:val="1"/>
          <w:position w:val="-1"/>
          <w:sz w:val="24"/>
          <w:szCs w:val="24"/>
        </w:rPr>
        <w:t>p</w:t>
      </w:r>
      <w:r>
        <w:rPr>
          <w:b/>
          <w:spacing w:val="-4"/>
          <w:position w:val="-1"/>
          <w:sz w:val="24"/>
          <w:szCs w:val="24"/>
        </w:rPr>
        <w:t>l</w:t>
      </w:r>
      <w:r>
        <w:rPr>
          <w:b/>
          <w:position w:val="-1"/>
          <w:sz w:val="24"/>
          <w:szCs w:val="24"/>
        </w:rPr>
        <w:t>o</w:t>
      </w:r>
      <w:r>
        <w:rPr>
          <w:b/>
          <w:spacing w:val="5"/>
          <w:position w:val="-1"/>
          <w:sz w:val="24"/>
          <w:szCs w:val="24"/>
        </w:rPr>
        <w:t>y</w:t>
      </w:r>
      <w:r>
        <w:rPr>
          <w:b/>
          <w:spacing w:val="-1"/>
          <w:position w:val="-1"/>
          <w:sz w:val="24"/>
          <w:szCs w:val="24"/>
        </w:rPr>
        <w:t>ee</w:t>
      </w:r>
      <w:r>
        <w:rPr>
          <w:b/>
          <w:position w:val="-1"/>
          <w:sz w:val="24"/>
          <w:szCs w:val="24"/>
        </w:rPr>
        <w:t>sw</w:t>
      </w:r>
      <w:r>
        <w:rPr>
          <w:b/>
          <w:spacing w:val="1"/>
          <w:position w:val="-1"/>
          <w:sz w:val="24"/>
          <w:szCs w:val="24"/>
        </w:rPr>
        <w:t>h</w:t>
      </w:r>
      <w:r>
        <w:rPr>
          <w:b/>
          <w:position w:val="-1"/>
          <w:sz w:val="24"/>
          <w:szCs w:val="24"/>
        </w:rPr>
        <w:t>o</w:t>
      </w:r>
      <w:r>
        <w:rPr>
          <w:b/>
          <w:spacing w:val="1"/>
          <w:position w:val="-1"/>
          <w:sz w:val="24"/>
          <w:szCs w:val="24"/>
        </w:rPr>
        <w:t>h</w:t>
      </w:r>
      <w:r>
        <w:rPr>
          <w:b/>
          <w:position w:val="-1"/>
          <w:sz w:val="24"/>
          <w:szCs w:val="24"/>
        </w:rPr>
        <w:t>ave</w:t>
      </w:r>
      <w:r>
        <w:rPr>
          <w:b/>
          <w:spacing w:val="1"/>
          <w:position w:val="-1"/>
          <w:sz w:val="24"/>
          <w:szCs w:val="24"/>
        </w:rPr>
        <w:t>n</w:t>
      </w:r>
      <w:r>
        <w:rPr>
          <w:b/>
          <w:position w:val="-1"/>
          <w:sz w:val="24"/>
          <w:szCs w:val="24"/>
        </w:rPr>
        <w:t>o</w:t>
      </w:r>
      <w:r>
        <w:rPr>
          <w:b/>
          <w:spacing w:val="1"/>
          <w:position w:val="-1"/>
          <w:sz w:val="24"/>
          <w:szCs w:val="24"/>
        </w:rPr>
        <w:t>d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spacing w:val="1"/>
          <w:position w:val="-1"/>
          <w:sz w:val="24"/>
          <w:szCs w:val="24"/>
        </w:rPr>
        <w:t>p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spacing w:val="1"/>
          <w:position w:val="-1"/>
          <w:sz w:val="24"/>
          <w:szCs w:val="24"/>
        </w:rPr>
        <w:t>nd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spacing w:val="-3"/>
          <w:position w:val="-1"/>
          <w:sz w:val="24"/>
          <w:szCs w:val="24"/>
        </w:rPr>
        <w:t>n</w:t>
      </w:r>
      <w:r>
        <w:rPr>
          <w:b/>
          <w:spacing w:val="2"/>
          <w:position w:val="-1"/>
          <w:sz w:val="24"/>
          <w:szCs w:val="24"/>
        </w:rPr>
        <w:t>t</w:t>
      </w:r>
      <w:r>
        <w:rPr>
          <w:b/>
          <w:spacing w:val="-2"/>
          <w:position w:val="-1"/>
          <w:sz w:val="24"/>
          <w:szCs w:val="24"/>
        </w:rPr>
        <w:t>s</w:t>
      </w:r>
      <w:r>
        <w:rPr>
          <w:b/>
          <w:position w:val="-1"/>
          <w:sz w:val="24"/>
          <w:szCs w:val="24"/>
        </w:rPr>
        <w:t>.</w:t>
      </w:r>
    </w:p>
    <w:p w:rsidR="00235722" w:rsidRDefault="00235722">
      <w:pPr>
        <w:spacing w:before="7" w:line="240" w:lineRule="exact"/>
        <w:rPr>
          <w:sz w:val="24"/>
          <w:szCs w:val="24"/>
        </w:rPr>
      </w:pPr>
    </w:p>
    <w:p w:rsidR="00235722" w:rsidRDefault="007D7CA6">
      <w:pPr>
        <w:spacing w:before="29"/>
        <w:ind w:left="3240" w:right="5499" w:hanging="1440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-3"/>
          <w:sz w:val="24"/>
          <w:szCs w:val="24"/>
        </w:rPr>
        <w:t>F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</w:rPr>
        <w:t>L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 xml:space="preserve">E </w:t>
      </w: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 xml:space="preserve">E </w:t>
      </w:r>
      <w:r>
        <w:rPr>
          <w:spacing w:val="-5"/>
          <w:sz w:val="24"/>
          <w:szCs w:val="24"/>
        </w:rPr>
        <w:t>W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ENOT 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X</w:t>
      </w:r>
      <w:r>
        <w:rPr>
          <w:spacing w:val="2"/>
          <w:sz w:val="24"/>
          <w:szCs w:val="24"/>
        </w:rPr>
        <w:t>I</w:t>
      </w:r>
      <w:r>
        <w:rPr>
          <w:spacing w:val="-3"/>
          <w:sz w:val="24"/>
          <w:szCs w:val="24"/>
        </w:rPr>
        <w:t>S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S</w:t>
      </w:r>
    </w:p>
    <w:p w:rsidR="00235722" w:rsidRDefault="00AC1525">
      <w:pPr>
        <w:spacing w:line="260" w:lineRule="exact"/>
        <w:ind w:left="3240"/>
        <w:rPr>
          <w:sz w:val="24"/>
          <w:szCs w:val="24"/>
        </w:rPr>
      </w:pPr>
      <w:r w:rsidRPr="00AC1525">
        <w:pict>
          <v:group id="_x0000_s1167" style="position:absolute;left:0;text-align:left;margin-left:89.5pt;margin-top:-27.95pt;width:246.05pt;height:70.1pt;z-index:-1463;mso-position-horizontal-relative:page" coordorigin="1790,-559" coordsize="4921,1402">
            <v:shape id="_x0000_s1172" style="position:absolute;left:1800;top:-549;width:4901;height:278" coordorigin="1800,-549" coordsize="4901,278" path="m1800,-270r4901,l6701,-549r-4901,l1800,-270xe" fillcolor="yellow" stroked="f">
              <v:path arrowok="t"/>
            </v:shape>
            <v:shape id="_x0000_s1171" style="position:absolute;left:1800;top:-270;width:3720;height:274" coordorigin="1800,-270" coordsize="3720,274" path="m1800,3r3720,l5520,-270r-3720,l1800,3xe" fillcolor="yellow" stroked="f">
              <v:path arrowok="t"/>
            </v:shape>
            <v:shape id="_x0000_s1170" style="position:absolute;left:1800;top:3;width:2578;height:278" coordorigin="1800,3" coordsize="2578,278" path="m1800,282r2578,l4378,3,1800,3r,279xe" fillcolor="yellow" stroked="f">
              <v:path arrowok="t"/>
            </v:shape>
            <v:shape id="_x0000_s1169" style="position:absolute;left:1800;top:282;width:4315;height:274" coordorigin="1800,282" coordsize="4315,274" path="m1800,555r4315,l6115,282r-4315,l1800,555xe" fillcolor="yellow" stroked="f">
              <v:path arrowok="t"/>
            </v:shape>
            <v:shape id="_x0000_s1168" style="position:absolute;left:1800;top:555;width:4320;height:278" coordorigin="1800,555" coordsize="4320,278" path="m1800,834r4320,l6120,555r-4320,l1800,834xe" fillcolor="yellow" stroked="f">
              <v:path arrowok="t"/>
            </v:shape>
            <w10:wrap anchorx="page"/>
          </v:group>
        </w:pict>
      </w:r>
      <w:r w:rsidR="007D7CA6">
        <w:rPr>
          <w:spacing w:val="2"/>
          <w:sz w:val="24"/>
          <w:szCs w:val="24"/>
        </w:rPr>
        <w:t>(</w:t>
      </w:r>
      <w:r w:rsidR="007D7CA6">
        <w:rPr>
          <w:spacing w:val="1"/>
          <w:sz w:val="24"/>
          <w:szCs w:val="24"/>
        </w:rPr>
        <w:t>S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2"/>
          <w:sz w:val="24"/>
          <w:szCs w:val="24"/>
        </w:rPr>
        <w:t>L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1"/>
          <w:sz w:val="24"/>
          <w:szCs w:val="24"/>
        </w:rPr>
        <w:t>C</w:t>
      </w:r>
      <w:r w:rsidR="007D7CA6">
        <w:rPr>
          <w:sz w:val="24"/>
          <w:szCs w:val="24"/>
        </w:rPr>
        <w:t>T*</w:t>
      </w:r>
    </w:p>
    <w:p w:rsidR="00235722" w:rsidRDefault="007D7CA6">
      <w:pPr>
        <w:spacing w:before="7" w:line="260" w:lineRule="exact"/>
        <w:ind w:left="3960" w:right="6012"/>
        <w:rPr>
          <w:sz w:val="24"/>
          <w:szCs w:val="24"/>
        </w:rPr>
        <w:sectPr w:rsidR="00235722">
          <w:pgSz w:w="12240" w:h="15840"/>
          <w:pgMar w:top="860" w:right="0" w:bottom="280" w:left="0" w:header="673" w:footer="625" w:gutter="0"/>
          <w:cols w:space="720"/>
        </w:sectPr>
      </w:pP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MD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P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ND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 xml:space="preserve">NT </w:t>
      </w:r>
      <w:r>
        <w:rPr>
          <w:spacing w:val="-5"/>
          <w:sz w:val="24"/>
          <w:szCs w:val="24"/>
        </w:rPr>
        <w:t>W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>SS</w:t>
      </w:r>
      <w:r>
        <w:rPr>
          <w:sz w:val="24"/>
          <w:szCs w:val="24"/>
        </w:rPr>
        <w:t>N=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SS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)</w:t>
      </w:r>
      <w:r>
        <w:rPr>
          <w:sz w:val="24"/>
          <w:szCs w:val="24"/>
        </w:rPr>
        <w:t>;</w:t>
      </w:r>
    </w:p>
    <w:p w:rsidR="00235722" w:rsidRDefault="00235722">
      <w:pPr>
        <w:spacing w:before="8" w:line="160" w:lineRule="exact"/>
        <w:rPr>
          <w:sz w:val="16"/>
          <w:szCs w:val="16"/>
        </w:rPr>
      </w:pPr>
    </w:p>
    <w:p w:rsidR="00235722" w:rsidRDefault="00235722">
      <w:pPr>
        <w:spacing w:line="200" w:lineRule="exact"/>
      </w:pPr>
    </w:p>
    <w:p w:rsidR="00235722" w:rsidRDefault="00AC1525">
      <w:pPr>
        <w:spacing w:before="15"/>
        <w:ind w:left="1800"/>
        <w:rPr>
          <w:sz w:val="24"/>
          <w:szCs w:val="24"/>
        </w:rPr>
      </w:pPr>
      <w:r w:rsidRPr="00AC1525">
        <w:pict>
          <v:group id="_x0000_s1165" style="position:absolute;left:0;text-align:left;margin-left:0;margin-top:54pt;width:612pt;height:0;z-index:-1462;mso-position-horizontal-relative:page;mso-position-vertical-relative:page" coordorigin=",1080" coordsize="12240,0">
            <v:shape id="_x0000_s1166" style="position:absolute;top:1080;width:12240;height:0" coordorigin=",1080" coordsize="12240,0" path="m,1080r12240,e" filled="f" strokeweight=".25397mm">
              <v:path arrowok="t"/>
            </v:shape>
            <w10:wrap anchorx="page" anchory="page"/>
          </v:group>
        </w:pict>
      </w:r>
      <w:r w:rsidR="007D7CA6">
        <w:rPr>
          <w:spacing w:val="2"/>
          <w:sz w:val="24"/>
          <w:szCs w:val="24"/>
        </w:rPr>
        <w:t>T</w:t>
      </w:r>
      <w:r w:rsidR="007D7CA6">
        <w:rPr>
          <w:spacing w:val="-5"/>
          <w:sz w:val="24"/>
          <w:szCs w:val="24"/>
        </w:rPr>
        <w:t>h</w:t>
      </w:r>
      <w:r w:rsidR="007D7CA6">
        <w:rPr>
          <w:sz w:val="24"/>
          <w:szCs w:val="24"/>
        </w:rPr>
        <w:t>e</w:t>
      </w:r>
      <w:r w:rsidR="007D7CA6">
        <w:rPr>
          <w:spacing w:val="-1"/>
          <w:sz w:val="24"/>
          <w:szCs w:val="24"/>
        </w:rPr>
        <w:t xml:space="preserve"> c</w:t>
      </w:r>
      <w:r w:rsidR="007D7CA6">
        <w:rPr>
          <w:spacing w:val="5"/>
          <w:sz w:val="24"/>
          <w:szCs w:val="24"/>
        </w:rPr>
        <w:t>o</w:t>
      </w:r>
      <w:r w:rsidR="007D7CA6">
        <w:rPr>
          <w:spacing w:val="2"/>
          <w:sz w:val="24"/>
          <w:szCs w:val="24"/>
        </w:rPr>
        <w:t>rr</w:t>
      </w:r>
      <w:r w:rsidR="007D7CA6">
        <w:rPr>
          <w:spacing w:val="-1"/>
          <w:sz w:val="24"/>
          <w:szCs w:val="24"/>
        </w:rPr>
        <w:t>e</w:t>
      </w:r>
      <w:r w:rsidR="007D7CA6">
        <w:rPr>
          <w:spacing w:val="-9"/>
          <w:sz w:val="24"/>
          <w:szCs w:val="24"/>
        </w:rPr>
        <w:t>l</w:t>
      </w:r>
      <w:r w:rsidR="007D7CA6">
        <w:rPr>
          <w:spacing w:val="-1"/>
          <w:sz w:val="24"/>
          <w:szCs w:val="24"/>
        </w:rPr>
        <w:t>a</w:t>
      </w:r>
      <w:r w:rsidR="007D7CA6">
        <w:rPr>
          <w:spacing w:val="5"/>
          <w:sz w:val="24"/>
          <w:szCs w:val="24"/>
        </w:rPr>
        <w:t>t</w:t>
      </w:r>
      <w:r w:rsidR="007D7CA6">
        <w:rPr>
          <w:spacing w:val="-1"/>
          <w:sz w:val="24"/>
          <w:szCs w:val="24"/>
        </w:rPr>
        <w:t>e</w:t>
      </w:r>
      <w:r w:rsidR="007D7CA6">
        <w:rPr>
          <w:sz w:val="24"/>
          <w:szCs w:val="24"/>
        </w:rPr>
        <w:t>d</w:t>
      </w:r>
      <w:r w:rsidR="007D7CA6">
        <w:rPr>
          <w:spacing w:val="-5"/>
          <w:sz w:val="24"/>
          <w:szCs w:val="24"/>
        </w:rPr>
        <w:t>n</w:t>
      </w:r>
      <w:r w:rsidR="007D7CA6">
        <w:rPr>
          <w:spacing w:val="-1"/>
          <w:sz w:val="24"/>
          <w:szCs w:val="24"/>
        </w:rPr>
        <w:t>e</w:t>
      </w:r>
      <w:r w:rsidR="007D7CA6">
        <w:rPr>
          <w:spacing w:val="-2"/>
          <w:sz w:val="24"/>
          <w:szCs w:val="24"/>
        </w:rPr>
        <w:t>s</w:t>
      </w:r>
      <w:r w:rsidR="007D7CA6">
        <w:rPr>
          <w:spacing w:val="5"/>
          <w:sz w:val="24"/>
          <w:szCs w:val="24"/>
        </w:rPr>
        <w:t>t</w:t>
      </w:r>
      <w:r w:rsidR="007D7CA6">
        <w:rPr>
          <w:spacing w:val="-1"/>
          <w:sz w:val="24"/>
          <w:szCs w:val="24"/>
        </w:rPr>
        <w:t>e</w:t>
      </w:r>
      <w:r w:rsidR="007D7CA6">
        <w:rPr>
          <w:sz w:val="24"/>
          <w:szCs w:val="24"/>
        </w:rPr>
        <w:t>dqu</w:t>
      </w:r>
      <w:r w:rsidR="007D7CA6">
        <w:rPr>
          <w:spacing w:val="-1"/>
          <w:sz w:val="24"/>
          <w:szCs w:val="24"/>
        </w:rPr>
        <w:t>e</w:t>
      </w:r>
      <w:r w:rsidR="007D7CA6">
        <w:rPr>
          <w:spacing w:val="6"/>
          <w:sz w:val="24"/>
          <w:szCs w:val="24"/>
        </w:rPr>
        <w:t>r</w:t>
      </w:r>
      <w:r w:rsidR="007D7CA6">
        <w:rPr>
          <w:sz w:val="24"/>
          <w:szCs w:val="24"/>
        </w:rPr>
        <w:t>y</w:t>
      </w:r>
      <w:r w:rsidR="007D7CA6">
        <w:rPr>
          <w:spacing w:val="2"/>
          <w:sz w:val="24"/>
          <w:szCs w:val="24"/>
        </w:rPr>
        <w:t>r</w:t>
      </w:r>
      <w:r w:rsidR="007D7CA6">
        <w:rPr>
          <w:spacing w:val="-1"/>
          <w:sz w:val="24"/>
          <w:szCs w:val="24"/>
        </w:rPr>
        <w:t>e</w:t>
      </w:r>
      <w:r w:rsidR="007D7CA6">
        <w:rPr>
          <w:sz w:val="24"/>
          <w:szCs w:val="24"/>
        </w:rPr>
        <w:t>t</w:t>
      </w:r>
      <w:r w:rsidR="007D7CA6">
        <w:rPr>
          <w:spacing w:val="2"/>
          <w:sz w:val="24"/>
          <w:szCs w:val="24"/>
        </w:rPr>
        <w:t>r</w:t>
      </w:r>
      <w:r w:rsidR="007D7CA6">
        <w:rPr>
          <w:spacing w:val="-4"/>
          <w:sz w:val="24"/>
          <w:szCs w:val="24"/>
        </w:rPr>
        <w:t>i</w:t>
      </w:r>
      <w:r w:rsidR="007D7CA6">
        <w:rPr>
          <w:spacing w:val="4"/>
          <w:sz w:val="24"/>
          <w:szCs w:val="24"/>
        </w:rPr>
        <w:t>e</w:t>
      </w:r>
      <w:r w:rsidR="007D7CA6">
        <w:rPr>
          <w:spacing w:val="-5"/>
          <w:sz w:val="24"/>
          <w:szCs w:val="24"/>
        </w:rPr>
        <w:t>v</w:t>
      </w:r>
      <w:r w:rsidR="007D7CA6">
        <w:rPr>
          <w:spacing w:val="-1"/>
          <w:sz w:val="24"/>
          <w:szCs w:val="24"/>
        </w:rPr>
        <w:t>e</w:t>
      </w:r>
      <w:r w:rsidR="007D7CA6">
        <w:rPr>
          <w:sz w:val="24"/>
          <w:szCs w:val="24"/>
        </w:rPr>
        <w:t>s</w:t>
      </w:r>
      <w:r w:rsidR="007D7CA6">
        <w:rPr>
          <w:spacing w:val="4"/>
          <w:sz w:val="24"/>
          <w:szCs w:val="24"/>
        </w:rPr>
        <w:t>a</w:t>
      </w:r>
      <w:r w:rsidR="007D7CA6">
        <w:rPr>
          <w:sz w:val="24"/>
          <w:szCs w:val="24"/>
        </w:rPr>
        <w:t>llD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1"/>
          <w:sz w:val="24"/>
          <w:szCs w:val="24"/>
        </w:rPr>
        <w:t>P</w:t>
      </w:r>
      <w:r w:rsidR="007D7CA6">
        <w:rPr>
          <w:spacing w:val="2"/>
          <w:sz w:val="24"/>
          <w:szCs w:val="24"/>
        </w:rPr>
        <w:t>E</w:t>
      </w:r>
      <w:r w:rsidR="007D7CA6">
        <w:rPr>
          <w:sz w:val="24"/>
          <w:szCs w:val="24"/>
        </w:rPr>
        <w:t>ND</w:t>
      </w:r>
      <w:r w:rsidR="007D7CA6">
        <w:rPr>
          <w:spacing w:val="2"/>
          <w:sz w:val="24"/>
          <w:szCs w:val="24"/>
        </w:rPr>
        <w:t>E</w:t>
      </w:r>
      <w:r w:rsidR="007D7CA6">
        <w:rPr>
          <w:sz w:val="24"/>
          <w:szCs w:val="24"/>
        </w:rPr>
        <w:t>NT</w:t>
      </w:r>
      <w:r w:rsidR="007D7CA6">
        <w:rPr>
          <w:spacing w:val="5"/>
          <w:sz w:val="24"/>
          <w:szCs w:val="24"/>
        </w:rPr>
        <w:t>t</w:t>
      </w:r>
      <w:r w:rsidR="007D7CA6">
        <w:rPr>
          <w:sz w:val="24"/>
          <w:szCs w:val="24"/>
        </w:rPr>
        <w:t>up</w:t>
      </w:r>
      <w:r w:rsidR="007D7CA6">
        <w:rPr>
          <w:spacing w:val="-9"/>
          <w:sz w:val="24"/>
          <w:szCs w:val="24"/>
        </w:rPr>
        <w:t>l</w:t>
      </w:r>
      <w:r w:rsidR="007D7CA6">
        <w:rPr>
          <w:spacing w:val="-1"/>
          <w:sz w:val="24"/>
          <w:szCs w:val="24"/>
        </w:rPr>
        <w:t>e</w:t>
      </w:r>
      <w:r w:rsidR="007D7CA6">
        <w:rPr>
          <w:sz w:val="24"/>
          <w:szCs w:val="24"/>
        </w:rPr>
        <w:t>s</w:t>
      </w:r>
      <w:r w:rsidR="007D7CA6">
        <w:rPr>
          <w:spacing w:val="2"/>
          <w:sz w:val="24"/>
          <w:szCs w:val="24"/>
        </w:rPr>
        <w:t>r</w:t>
      </w:r>
      <w:r w:rsidR="007D7CA6">
        <w:rPr>
          <w:spacing w:val="4"/>
          <w:sz w:val="24"/>
          <w:szCs w:val="24"/>
        </w:rPr>
        <w:t>e</w:t>
      </w:r>
      <w:r w:rsidR="007D7CA6">
        <w:rPr>
          <w:spacing w:val="-4"/>
          <w:sz w:val="24"/>
          <w:szCs w:val="24"/>
        </w:rPr>
        <w:t>l</w:t>
      </w:r>
      <w:r w:rsidR="007D7CA6">
        <w:rPr>
          <w:spacing w:val="-1"/>
          <w:sz w:val="24"/>
          <w:szCs w:val="24"/>
        </w:rPr>
        <w:t>a</w:t>
      </w:r>
      <w:r w:rsidR="007D7CA6">
        <w:rPr>
          <w:spacing w:val="5"/>
          <w:sz w:val="24"/>
          <w:szCs w:val="24"/>
        </w:rPr>
        <w:t>t</w:t>
      </w:r>
      <w:r w:rsidR="007D7CA6">
        <w:rPr>
          <w:spacing w:val="-1"/>
          <w:sz w:val="24"/>
          <w:szCs w:val="24"/>
        </w:rPr>
        <w:t>e</w:t>
      </w:r>
      <w:r w:rsidR="007D7CA6">
        <w:rPr>
          <w:sz w:val="24"/>
          <w:szCs w:val="24"/>
        </w:rPr>
        <w:t>dto</w:t>
      </w:r>
      <w:r w:rsidR="007D7CA6">
        <w:rPr>
          <w:spacing w:val="-1"/>
          <w:sz w:val="24"/>
          <w:szCs w:val="24"/>
        </w:rPr>
        <w:t>a</w:t>
      </w:r>
      <w:r w:rsidR="007D7CA6">
        <w:rPr>
          <w:sz w:val="24"/>
          <w:szCs w:val="24"/>
        </w:rPr>
        <w:t>n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2"/>
          <w:sz w:val="24"/>
          <w:szCs w:val="24"/>
        </w:rPr>
        <w:t>M</w:t>
      </w:r>
      <w:r w:rsidR="007D7CA6">
        <w:rPr>
          <w:spacing w:val="1"/>
          <w:sz w:val="24"/>
          <w:szCs w:val="24"/>
        </w:rPr>
        <w:t>P</w:t>
      </w:r>
      <w:r w:rsidR="007D7CA6">
        <w:rPr>
          <w:spacing w:val="-2"/>
          <w:sz w:val="24"/>
          <w:szCs w:val="24"/>
        </w:rPr>
        <w:t>L</w:t>
      </w:r>
      <w:r w:rsidR="007D7CA6">
        <w:rPr>
          <w:sz w:val="24"/>
          <w:szCs w:val="24"/>
        </w:rPr>
        <w:t>OY</w:t>
      </w:r>
      <w:r w:rsidR="007D7CA6">
        <w:rPr>
          <w:spacing w:val="2"/>
          <w:sz w:val="24"/>
          <w:szCs w:val="24"/>
        </w:rPr>
        <w:t>E</w:t>
      </w:r>
      <w:r w:rsidR="007D7CA6">
        <w:rPr>
          <w:sz w:val="24"/>
          <w:szCs w:val="24"/>
        </w:rPr>
        <w:t>E</w:t>
      </w:r>
    </w:p>
    <w:p w:rsidR="00235722" w:rsidRDefault="007D7CA6">
      <w:pPr>
        <w:spacing w:line="260" w:lineRule="exact"/>
        <w:ind w:left="2160"/>
        <w:rPr>
          <w:sz w:val="24"/>
          <w:szCs w:val="24"/>
        </w:rPr>
      </w:pP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up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f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e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x</w:t>
      </w:r>
      <w:r>
        <w:rPr>
          <w:spacing w:val="-4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,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Etup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ec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</w:p>
    <w:p w:rsidR="00235722" w:rsidRDefault="007D7CA6">
      <w:pPr>
        <w:spacing w:line="280" w:lineRule="exact"/>
        <w:ind w:left="1800"/>
        <w:rPr>
          <w:sz w:val="24"/>
          <w:szCs w:val="24"/>
        </w:rPr>
      </w:pPr>
      <w:r>
        <w:rPr>
          <w:spacing w:val="2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X</w:t>
      </w:r>
      <w:r>
        <w:rPr>
          <w:spacing w:val="2"/>
          <w:position w:val="-1"/>
          <w:sz w:val="24"/>
          <w:szCs w:val="24"/>
        </w:rPr>
        <w:t>I</w:t>
      </w:r>
      <w:r>
        <w:rPr>
          <w:spacing w:val="1"/>
          <w:position w:val="-1"/>
          <w:sz w:val="24"/>
          <w:szCs w:val="24"/>
        </w:rPr>
        <w:t>S</w:t>
      </w:r>
      <w:r>
        <w:rPr>
          <w:spacing w:val="-2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S</w:t>
      </w:r>
      <w:r>
        <w:rPr>
          <w:spacing w:val="-9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ec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ss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6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y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x</w:t>
      </w:r>
      <w:r>
        <w:rPr>
          <w:position w:val="-1"/>
          <w:sz w:val="24"/>
          <w:szCs w:val="24"/>
        </w:rPr>
        <w:t>p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3"/>
          <w:position w:val="-1"/>
          <w:sz w:val="24"/>
          <w:szCs w:val="24"/>
        </w:rPr>
        <w:t>ss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vep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w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1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QL</w:t>
      </w:r>
    </w:p>
    <w:p w:rsidR="00235722" w:rsidRDefault="00235722">
      <w:pPr>
        <w:spacing w:line="280" w:lineRule="exact"/>
        <w:rPr>
          <w:sz w:val="28"/>
          <w:szCs w:val="28"/>
        </w:rPr>
      </w:pPr>
    </w:p>
    <w:p w:rsidR="00235722" w:rsidRDefault="007D7CA6">
      <w:pPr>
        <w:spacing w:line="260" w:lineRule="exact"/>
        <w:ind w:left="1800"/>
        <w:rPr>
          <w:sz w:val="24"/>
          <w:szCs w:val="24"/>
        </w:rPr>
      </w:pPr>
      <w:r>
        <w:rPr>
          <w:b/>
          <w:spacing w:val="1"/>
          <w:position w:val="-1"/>
          <w:sz w:val="24"/>
          <w:szCs w:val="24"/>
        </w:rPr>
        <w:t>Qu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spacing w:val="-6"/>
          <w:position w:val="-1"/>
          <w:sz w:val="24"/>
          <w:szCs w:val="24"/>
        </w:rPr>
        <w:t>r</w:t>
      </w:r>
      <w:r>
        <w:rPr>
          <w:b/>
          <w:position w:val="-1"/>
          <w:sz w:val="24"/>
          <w:szCs w:val="24"/>
        </w:rPr>
        <w:t xml:space="preserve">y: </w:t>
      </w:r>
      <w:r>
        <w:rPr>
          <w:b/>
          <w:spacing w:val="-1"/>
          <w:position w:val="-1"/>
          <w:sz w:val="24"/>
          <w:szCs w:val="24"/>
        </w:rPr>
        <w:t>L</w:t>
      </w:r>
      <w:r>
        <w:rPr>
          <w:b/>
          <w:position w:val="-1"/>
          <w:sz w:val="24"/>
          <w:szCs w:val="24"/>
        </w:rPr>
        <w:t>i</w:t>
      </w:r>
      <w:r>
        <w:rPr>
          <w:b/>
          <w:spacing w:val="-2"/>
          <w:position w:val="-1"/>
          <w:sz w:val="24"/>
          <w:szCs w:val="24"/>
        </w:rPr>
        <w:t>s</w:t>
      </w:r>
      <w:r>
        <w:rPr>
          <w:b/>
          <w:position w:val="-1"/>
          <w:sz w:val="24"/>
          <w:szCs w:val="24"/>
        </w:rPr>
        <w:t>t</w:t>
      </w:r>
      <w:r>
        <w:rPr>
          <w:b/>
          <w:spacing w:val="2"/>
          <w:position w:val="-1"/>
          <w:sz w:val="24"/>
          <w:szCs w:val="24"/>
        </w:rPr>
        <w:t>t</w:t>
      </w:r>
      <w:r>
        <w:rPr>
          <w:b/>
          <w:spacing w:val="1"/>
          <w:position w:val="-1"/>
          <w:sz w:val="24"/>
          <w:szCs w:val="24"/>
        </w:rPr>
        <w:t>h</w:t>
      </w:r>
      <w:r>
        <w:rPr>
          <w:b/>
          <w:position w:val="-1"/>
          <w:sz w:val="24"/>
          <w:szCs w:val="24"/>
        </w:rPr>
        <w:t xml:space="preserve">e </w:t>
      </w:r>
      <w:r>
        <w:rPr>
          <w:b/>
          <w:spacing w:val="1"/>
          <w:position w:val="-1"/>
          <w:sz w:val="24"/>
          <w:szCs w:val="24"/>
        </w:rPr>
        <w:t>n</w:t>
      </w:r>
      <w:r>
        <w:rPr>
          <w:b/>
          <w:position w:val="-1"/>
          <w:sz w:val="24"/>
          <w:szCs w:val="24"/>
        </w:rPr>
        <w:t>a</w:t>
      </w:r>
      <w:r>
        <w:rPr>
          <w:b/>
          <w:spacing w:val="-3"/>
          <w:position w:val="-1"/>
          <w:sz w:val="24"/>
          <w:szCs w:val="24"/>
        </w:rPr>
        <w:t>m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position w:val="-1"/>
          <w:sz w:val="24"/>
          <w:szCs w:val="24"/>
        </w:rPr>
        <w:t>sof</w:t>
      </w:r>
      <w:r>
        <w:rPr>
          <w:b/>
          <w:spacing w:val="-3"/>
          <w:position w:val="-1"/>
          <w:sz w:val="24"/>
          <w:szCs w:val="24"/>
        </w:rPr>
        <w:t>m</w:t>
      </w:r>
      <w:r>
        <w:rPr>
          <w:b/>
          <w:position w:val="-1"/>
          <w:sz w:val="24"/>
          <w:szCs w:val="24"/>
        </w:rPr>
        <w:t>a</w:t>
      </w:r>
      <w:r>
        <w:rPr>
          <w:b/>
          <w:spacing w:val="1"/>
          <w:position w:val="-1"/>
          <w:sz w:val="24"/>
          <w:szCs w:val="24"/>
        </w:rPr>
        <w:t>n</w:t>
      </w:r>
      <w:r>
        <w:rPr>
          <w:b/>
          <w:position w:val="-1"/>
          <w:sz w:val="24"/>
          <w:szCs w:val="24"/>
        </w:rPr>
        <w:t>ag</w:t>
      </w:r>
      <w:r>
        <w:rPr>
          <w:b/>
          <w:spacing w:val="4"/>
          <w:position w:val="-1"/>
          <w:sz w:val="24"/>
          <w:szCs w:val="24"/>
        </w:rPr>
        <w:t>e</w:t>
      </w:r>
      <w:r>
        <w:rPr>
          <w:b/>
          <w:spacing w:val="-6"/>
          <w:position w:val="-1"/>
          <w:sz w:val="24"/>
          <w:szCs w:val="24"/>
        </w:rPr>
        <w:t>r</w:t>
      </w:r>
      <w:r>
        <w:rPr>
          <w:b/>
          <w:position w:val="-1"/>
          <w:sz w:val="24"/>
          <w:szCs w:val="24"/>
        </w:rPr>
        <w:t>sw</w:t>
      </w:r>
      <w:r>
        <w:rPr>
          <w:b/>
          <w:spacing w:val="1"/>
          <w:position w:val="-1"/>
          <w:sz w:val="24"/>
          <w:szCs w:val="24"/>
        </w:rPr>
        <w:t>h</w:t>
      </w:r>
      <w:r>
        <w:rPr>
          <w:b/>
          <w:position w:val="-1"/>
          <w:sz w:val="24"/>
          <w:szCs w:val="24"/>
        </w:rPr>
        <w:t>o</w:t>
      </w:r>
      <w:r>
        <w:rPr>
          <w:b/>
          <w:spacing w:val="1"/>
          <w:position w:val="-1"/>
          <w:sz w:val="24"/>
          <w:szCs w:val="24"/>
        </w:rPr>
        <w:t>h</w:t>
      </w:r>
      <w:r>
        <w:rPr>
          <w:b/>
          <w:position w:val="-1"/>
          <w:sz w:val="24"/>
          <w:szCs w:val="24"/>
        </w:rPr>
        <w:t>aveat</w:t>
      </w:r>
      <w:r>
        <w:rPr>
          <w:b/>
          <w:spacing w:val="-4"/>
          <w:position w:val="-1"/>
          <w:sz w:val="24"/>
          <w:szCs w:val="24"/>
        </w:rPr>
        <w:t>l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position w:val="-1"/>
          <w:sz w:val="24"/>
          <w:szCs w:val="24"/>
        </w:rPr>
        <w:t>a</w:t>
      </w:r>
      <w:r>
        <w:rPr>
          <w:b/>
          <w:spacing w:val="-2"/>
          <w:position w:val="-1"/>
          <w:sz w:val="24"/>
          <w:szCs w:val="24"/>
        </w:rPr>
        <w:t>s</w:t>
      </w:r>
      <w:r>
        <w:rPr>
          <w:b/>
          <w:position w:val="-1"/>
          <w:sz w:val="24"/>
          <w:szCs w:val="24"/>
        </w:rPr>
        <w:t>to</w:t>
      </w:r>
      <w:r>
        <w:rPr>
          <w:b/>
          <w:spacing w:val="1"/>
          <w:position w:val="-1"/>
          <w:sz w:val="24"/>
          <w:szCs w:val="24"/>
        </w:rPr>
        <w:t>n</w:t>
      </w:r>
      <w:r>
        <w:rPr>
          <w:b/>
          <w:position w:val="-1"/>
          <w:sz w:val="24"/>
          <w:szCs w:val="24"/>
        </w:rPr>
        <w:t>e</w:t>
      </w:r>
      <w:r>
        <w:rPr>
          <w:b/>
          <w:spacing w:val="1"/>
          <w:position w:val="-1"/>
          <w:sz w:val="24"/>
          <w:szCs w:val="24"/>
        </w:rPr>
        <w:t>d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spacing w:val="1"/>
          <w:position w:val="-1"/>
          <w:sz w:val="24"/>
          <w:szCs w:val="24"/>
        </w:rPr>
        <w:t>p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spacing w:val="1"/>
          <w:position w:val="-1"/>
          <w:sz w:val="24"/>
          <w:szCs w:val="24"/>
        </w:rPr>
        <w:t>nd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spacing w:val="1"/>
          <w:position w:val="-1"/>
          <w:sz w:val="24"/>
          <w:szCs w:val="24"/>
        </w:rPr>
        <w:t>n</w:t>
      </w:r>
      <w:r>
        <w:rPr>
          <w:b/>
          <w:spacing w:val="-3"/>
          <w:position w:val="-1"/>
          <w:sz w:val="24"/>
          <w:szCs w:val="24"/>
        </w:rPr>
        <w:t>t</w:t>
      </w:r>
      <w:r>
        <w:rPr>
          <w:b/>
          <w:position w:val="-1"/>
          <w:sz w:val="24"/>
          <w:szCs w:val="24"/>
        </w:rPr>
        <w:t>.</w:t>
      </w:r>
    </w:p>
    <w:p w:rsidR="00235722" w:rsidRDefault="00235722">
      <w:pPr>
        <w:spacing w:before="7" w:line="240" w:lineRule="exact"/>
        <w:rPr>
          <w:sz w:val="24"/>
          <w:szCs w:val="24"/>
        </w:rPr>
      </w:pPr>
    </w:p>
    <w:p w:rsidR="00235722" w:rsidRDefault="007D7CA6">
      <w:pPr>
        <w:spacing w:before="34" w:line="260" w:lineRule="exact"/>
        <w:ind w:left="2520" w:right="7650" w:hanging="720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-3"/>
          <w:sz w:val="24"/>
          <w:szCs w:val="24"/>
        </w:rPr>
        <w:t>F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</w:rPr>
        <w:t>L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 xml:space="preserve">E </w:t>
      </w: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E</w:t>
      </w:r>
    </w:p>
    <w:p w:rsidR="00235722" w:rsidRDefault="007D7CA6">
      <w:pPr>
        <w:spacing w:before="4" w:line="260" w:lineRule="exact"/>
        <w:ind w:left="3240" w:right="7227"/>
        <w:rPr>
          <w:sz w:val="24"/>
          <w:szCs w:val="24"/>
        </w:rPr>
      </w:pPr>
      <w:r>
        <w:rPr>
          <w:spacing w:val="-5"/>
          <w:sz w:val="24"/>
          <w:szCs w:val="24"/>
        </w:rPr>
        <w:t>W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X</w:t>
      </w:r>
      <w:r>
        <w:rPr>
          <w:spacing w:val="2"/>
          <w:sz w:val="24"/>
          <w:szCs w:val="24"/>
        </w:rPr>
        <w:t>I</w:t>
      </w: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 xml:space="preserve">S </w:t>
      </w:r>
      <w:r>
        <w:rPr>
          <w:spacing w:val="2"/>
          <w:sz w:val="24"/>
          <w:szCs w:val="24"/>
        </w:rPr>
        <w:t>(</w:t>
      </w: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T*</w:t>
      </w:r>
    </w:p>
    <w:p w:rsidR="00235722" w:rsidRDefault="007D7CA6">
      <w:pPr>
        <w:spacing w:before="4" w:line="260" w:lineRule="exact"/>
        <w:ind w:left="3960" w:right="6080"/>
        <w:rPr>
          <w:sz w:val="24"/>
          <w:szCs w:val="24"/>
        </w:rPr>
      </w:pP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MD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P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ND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 xml:space="preserve">NT </w:t>
      </w:r>
      <w:r>
        <w:rPr>
          <w:spacing w:val="-5"/>
          <w:sz w:val="24"/>
          <w:szCs w:val="24"/>
        </w:rPr>
        <w:t>W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>SS</w:t>
      </w:r>
      <w:r>
        <w:rPr>
          <w:sz w:val="24"/>
          <w:szCs w:val="24"/>
        </w:rPr>
        <w:t>N=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SS</w:t>
      </w:r>
      <w:r>
        <w:rPr>
          <w:sz w:val="24"/>
          <w:szCs w:val="24"/>
        </w:rPr>
        <w:t>N)</w:t>
      </w:r>
    </w:p>
    <w:p w:rsidR="00235722" w:rsidRDefault="00AC1525">
      <w:pPr>
        <w:spacing w:before="4" w:line="260" w:lineRule="exact"/>
        <w:ind w:left="3960" w:right="6781" w:firstLine="62"/>
        <w:rPr>
          <w:sz w:val="24"/>
          <w:szCs w:val="24"/>
        </w:rPr>
      </w:pPr>
      <w:r w:rsidRPr="00AC1525">
        <w:pict>
          <v:group id="_x0000_s1154" style="position:absolute;left:0;text-align:left;margin-left:89.5pt;margin-top:-82.95pt;width:276.05pt;height:139pt;z-index:-1461;mso-position-horizontal-relative:page" coordorigin="1790,-1659" coordsize="5521,2780">
            <v:shape id="_x0000_s1164" style="position:absolute;left:1800;top:-1649;width:2755;height:274" coordorigin="1800,-1649" coordsize="2755,274" path="m1800,-1375r2755,l4555,-1649r-2755,l1800,-1375xe" fillcolor="yellow" stroked="f">
              <v:path arrowok="t"/>
            </v:shape>
            <v:shape id="_x0000_s1163" style="position:absolute;left:1800;top:-1375;width:2741;height:278" coordorigin="1800,-1375" coordsize="2741,278" path="m1800,-1097r2741,l4541,-1375r-2741,l1800,-1097xe" fillcolor="yellow" stroked="f">
              <v:path arrowok="t"/>
            </v:shape>
            <v:shape id="_x0000_s1162" style="position:absolute;left:1800;top:-1097;width:3168;height:274" coordorigin="1800,-1097" coordsize="3168,274" path="m1800,-823r3168,l4968,-1097r-3168,l1800,-823xe" fillcolor="yellow" stroked="f">
              <v:path arrowok="t"/>
            </v:shape>
            <v:shape id="_x0000_s1161" style="position:absolute;left:3240;top:-823;width:1138;height:278" coordorigin="3240,-823" coordsize="1138,278" path="m3240,-545r1138,l4378,-823r-1138,l3240,-545xe" fillcolor="yellow" stroked="f">
              <v:path arrowok="t"/>
            </v:shape>
            <v:shape id="_x0000_s1160" style="position:absolute;left:1800;top:-545;width:4315;height:274" coordorigin="1800,-545" coordsize="4315,274" path="m1800,-271r4315,l6115,-545r-4315,l1800,-271xe" fillcolor="yellow" stroked="f">
              <v:path arrowok="t"/>
            </v:shape>
            <v:shape id="_x0000_s1159" style="position:absolute;left:1800;top:-271;width:4315;height:278" coordorigin="1800,-271" coordsize="4315,278" path="m1800,7r4315,l6115,-271r-4315,l1800,7xe" fillcolor="yellow" stroked="f">
              <v:path arrowok="t"/>
            </v:shape>
            <v:shape id="_x0000_s1158" style="position:absolute;left:1800;top:7;width:3614;height:274" coordorigin="1800,7" coordsize="3614,274" path="m1800,281r3614,l5414,7,1800,7r,274xe" fillcolor="yellow" stroked="f">
              <v:path arrowok="t"/>
            </v:shape>
            <v:shape id="_x0000_s1157" style="position:absolute;left:3960;top:281;width:1138;height:278" coordorigin="3960,281" coordsize="1138,278" path="m3960,559r1138,l5098,281r-1138,l3960,559xe" fillcolor="yellow" stroked="f">
              <v:path arrowok="t"/>
            </v:shape>
            <v:shape id="_x0000_s1156" style="position:absolute;left:1800;top:559;width:5232;height:274" coordorigin="1800,559" coordsize="5232,274" path="m1800,833r5232,l7032,559r-5232,l1800,833xe" fillcolor="yellow" stroked="f">
              <v:path arrowok="t"/>
            </v:shape>
            <v:shape id="_x0000_s1155" style="position:absolute;left:1800;top:833;width:5501;height:278" coordorigin="1800,833" coordsize="5501,278" path="m1800,1111r5501,l7301,833r-5501,l1800,1111xe" fillcolor="yellow" stroked="f">
              <v:path arrowok="t"/>
            </v:shape>
            <w10:wrap anchorx="page"/>
          </v:group>
        </w:pict>
      </w:r>
      <w:r w:rsidR="007D7CA6">
        <w:rPr>
          <w:spacing w:val="-5"/>
          <w:sz w:val="24"/>
          <w:szCs w:val="24"/>
        </w:rPr>
        <w:t>A</w:t>
      </w:r>
      <w:r w:rsidR="007D7CA6">
        <w:rPr>
          <w:sz w:val="24"/>
          <w:szCs w:val="24"/>
        </w:rPr>
        <w:t>ND</w:t>
      </w:r>
      <w:r w:rsidR="007D7CA6">
        <w:rPr>
          <w:spacing w:val="2"/>
          <w:sz w:val="24"/>
          <w:szCs w:val="24"/>
        </w:rPr>
        <w:t>E</w:t>
      </w:r>
      <w:r w:rsidR="007D7CA6">
        <w:rPr>
          <w:sz w:val="24"/>
          <w:szCs w:val="24"/>
        </w:rPr>
        <w:t>X</w:t>
      </w:r>
      <w:r w:rsidR="007D7CA6">
        <w:rPr>
          <w:spacing w:val="2"/>
          <w:sz w:val="24"/>
          <w:szCs w:val="24"/>
        </w:rPr>
        <w:t>I</w:t>
      </w:r>
      <w:r w:rsidR="007D7CA6">
        <w:rPr>
          <w:spacing w:val="1"/>
          <w:sz w:val="24"/>
          <w:szCs w:val="24"/>
        </w:rPr>
        <w:t>S</w:t>
      </w:r>
      <w:r w:rsidR="007D7CA6">
        <w:rPr>
          <w:spacing w:val="2"/>
          <w:sz w:val="24"/>
          <w:szCs w:val="24"/>
        </w:rPr>
        <w:t>T</w:t>
      </w:r>
      <w:r w:rsidR="007D7CA6">
        <w:rPr>
          <w:sz w:val="24"/>
          <w:szCs w:val="24"/>
        </w:rPr>
        <w:t xml:space="preserve">S </w:t>
      </w:r>
      <w:r w:rsidR="007D7CA6">
        <w:rPr>
          <w:spacing w:val="2"/>
          <w:sz w:val="24"/>
          <w:szCs w:val="24"/>
        </w:rPr>
        <w:t>(</w:t>
      </w:r>
      <w:r w:rsidR="007D7CA6">
        <w:rPr>
          <w:spacing w:val="1"/>
          <w:sz w:val="24"/>
          <w:szCs w:val="24"/>
        </w:rPr>
        <w:t>S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2"/>
          <w:sz w:val="24"/>
          <w:szCs w:val="24"/>
        </w:rPr>
        <w:t>L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1"/>
          <w:sz w:val="24"/>
          <w:szCs w:val="24"/>
        </w:rPr>
        <w:t>C</w:t>
      </w:r>
      <w:r w:rsidR="007D7CA6">
        <w:rPr>
          <w:sz w:val="24"/>
          <w:szCs w:val="24"/>
        </w:rPr>
        <w:t>T*</w:t>
      </w:r>
    </w:p>
    <w:p w:rsidR="00235722" w:rsidRDefault="007D7CA6">
      <w:pPr>
        <w:spacing w:before="4" w:line="260" w:lineRule="exact"/>
        <w:ind w:left="4680" w:right="4898"/>
        <w:rPr>
          <w:sz w:val="24"/>
          <w:szCs w:val="24"/>
        </w:rPr>
      </w:pP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MD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P</w:t>
      </w:r>
      <w:r>
        <w:rPr>
          <w:spacing w:val="-5"/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T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 xml:space="preserve">NT </w:t>
      </w:r>
      <w:r>
        <w:rPr>
          <w:spacing w:val="-5"/>
          <w:sz w:val="24"/>
          <w:szCs w:val="24"/>
        </w:rPr>
        <w:t>W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>SS</w:t>
      </w:r>
      <w:r>
        <w:rPr>
          <w:sz w:val="24"/>
          <w:szCs w:val="24"/>
        </w:rPr>
        <w:t>N=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SS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>;</w:t>
      </w:r>
    </w:p>
    <w:p w:rsidR="00235722" w:rsidRDefault="00235722">
      <w:pPr>
        <w:spacing w:before="17" w:line="280" w:lineRule="exact"/>
        <w:rPr>
          <w:sz w:val="28"/>
          <w:szCs w:val="28"/>
        </w:rPr>
      </w:pPr>
    </w:p>
    <w:p w:rsidR="00235722" w:rsidRDefault="007D7CA6">
      <w:pPr>
        <w:tabs>
          <w:tab w:val="left" w:pos="2160"/>
        </w:tabs>
        <w:spacing w:line="260" w:lineRule="exact"/>
        <w:ind w:left="2160" w:right="1201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g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S</w:t>
      </w:r>
      <w:r>
        <w:rPr>
          <w:spacing w:val="5"/>
          <w:sz w:val="24"/>
          <w:szCs w:val="24"/>
        </w:rPr>
        <w:t>Q</w:t>
      </w:r>
      <w:r>
        <w:rPr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S</w:t>
      </w:r>
      <w:r>
        <w:rPr>
          <w:spacing w:val="2"/>
          <w:sz w:val="24"/>
          <w:szCs w:val="24"/>
        </w:rPr>
        <w:t>Y</w:t>
      </w:r>
      <w:r>
        <w:rPr>
          <w:spacing w:val="-3"/>
          <w:sz w:val="24"/>
          <w:szCs w:val="24"/>
        </w:rPr>
        <w:t>S</w:t>
      </w:r>
      <w:r>
        <w:rPr>
          <w:spacing w:val="2"/>
          <w:sz w:val="24"/>
          <w:szCs w:val="24"/>
        </w:rPr>
        <w:t>TE</w:t>
      </w:r>
      <w:r>
        <w:rPr>
          <w:sz w:val="24"/>
          <w:szCs w:val="24"/>
        </w:rPr>
        <w:t>MR</w:t>
      </w:r>
      <w:r>
        <w:rPr>
          <w:spacing w:val="-1"/>
          <w:sz w:val="24"/>
          <w:szCs w:val="24"/>
        </w:rPr>
        <w:t xml:space="preserve"> a</w:t>
      </w:r>
      <w:r>
        <w:rPr>
          <w:spacing w:val="-9"/>
          <w:sz w:val="24"/>
          <w:szCs w:val="24"/>
        </w:rPr>
        <w:t>l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o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 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</w:t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A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NS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, wh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j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w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h 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6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rr</w:t>
      </w:r>
      <w:r>
        <w:rPr>
          <w:spacing w:val="-1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dqu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</w:p>
    <w:p w:rsidR="00235722" w:rsidRDefault="007D7CA6">
      <w:pPr>
        <w:tabs>
          <w:tab w:val="left" w:pos="2160"/>
        </w:tabs>
        <w:spacing w:before="23" w:line="260" w:lineRule="exact"/>
        <w:ind w:left="2160" w:right="2124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6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sd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pp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8"/>
          <w:sz w:val="24"/>
          <w:szCs w:val="24"/>
        </w:rPr>
        <w:t>f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m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gu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,p</w:t>
      </w:r>
      <w:r>
        <w:rPr>
          <w:spacing w:val="5"/>
          <w:sz w:val="24"/>
          <w:szCs w:val="24"/>
        </w:rPr>
        <w:t>o</w:t>
      </w:r>
      <w:r>
        <w:rPr>
          <w:spacing w:val="-7"/>
          <w:sz w:val="24"/>
          <w:szCs w:val="24"/>
        </w:rPr>
        <w:t>s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bly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eca</w:t>
      </w:r>
      <w:r>
        <w:rPr>
          <w:spacing w:val="5"/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-3"/>
          <w:sz w:val="24"/>
          <w:szCs w:val="24"/>
        </w:rPr>
        <w:t>f</w:t>
      </w:r>
      <w:r>
        <w:rPr>
          <w:spacing w:val="2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l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 i</w:t>
      </w:r>
      <w:r>
        <w:rPr>
          <w:spacing w:val="-4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-3"/>
          <w:sz w:val="24"/>
          <w:szCs w:val="24"/>
        </w:rPr>
        <w:t>f</w:t>
      </w:r>
      <w:r>
        <w:rPr>
          <w:spacing w:val="2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y</w:t>
      </w:r>
    </w:p>
    <w:p w:rsidR="00235722" w:rsidRDefault="007D7CA6">
      <w:pPr>
        <w:spacing w:line="280" w:lineRule="exact"/>
        <w:ind w:left="1800"/>
        <w:rPr>
          <w:sz w:val="24"/>
          <w:szCs w:val="24"/>
        </w:rPr>
      </w:pPr>
      <w:r>
        <w:rPr>
          <w:spacing w:val="-2"/>
          <w:position w:val="-1"/>
          <w:sz w:val="24"/>
          <w:szCs w:val="24"/>
        </w:rPr>
        <w:t>M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t</w:t>
      </w:r>
      <w:r>
        <w:rPr>
          <w:spacing w:val="-4"/>
          <w:position w:val="-1"/>
          <w:sz w:val="24"/>
          <w:szCs w:val="24"/>
        </w:rPr>
        <w:t>im</w:t>
      </w:r>
      <w:r>
        <w:rPr>
          <w:spacing w:val="5"/>
          <w:position w:val="-1"/>
          <w:sz w:val="24"/>
          <w:szCs w:val="24"/>
        </w:rPr>
        <w:t>p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m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ns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1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QLdo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 xml:space="preserve">ot 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v</w:t>
      </w:r>
      <w:r>
        <w:rPr>
          <w:position w:val="-1"/>
          <w:sz w:val="24"/>
          <w:szCs w:val="24"/>
        </w:rPr>
        <w:t xml:space="preserve">e 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tor</w:t>
      </w:r>
      <w:r>
        <w:rPr>
          <w:spacing w:val="-1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ON</w:t>
      </w:r>
      <w:r>
        <w:rPr>
          <w:spacing w:val="2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NS</w:t>
      </w:r>
    </w:p>
    <w:p w:rsidR="00235722" w:rsidRDefault="007D7CA6">
      <w:pPr>
        <w:tabs>
          <w:tab w:val="left" w:pos="2160"/>
        </w:tabs>
        <w:spacing w:before="21" w:line="260" w:lineRule="exact"/>
        <w:ind w:left="2160" w:right="1956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C</w:t>
      </w:r>
      <w:r>
        <w:rPr>
          <w:sz w:val="24"/>
          <w:szCs w:val="24"/>
        </w:rPr>
        <w:t>ON</w:t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A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NS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6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6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wo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5"/>
          <w:sz w:val="24"/>
          <w:szCs w:val="24"/>
        </w:rPr>
        <w:t>v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u</w:t>
      </w:r>
      <w:r>
        <w:rPr>
          <w:spacing w:val="4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 xml:space="preserve">,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UE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e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t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ns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l</w:t>
      </w:r>
      <w:r>
        <w:rPr>
          <w:spacing w:val="-5"/>
          <w:sz w:val="24"/>
          <w:szCs w:val="24"/>
        </w:rPr>
        <w:t>v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>ot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pacing w:val="-6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-3"/>
          <w:sz w:val="24"/>
          <w:szCs w:val="24"/>
        </w:rPr>
        <w:t>(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4"/>
          <w:sz w:val="24"/>
          <w:szCs w:val="24"/>
        </w:rPr>
        <w:t>mi</w:t>
      </w:r>
      <w:r>
        <w:rPr>
          <w:spacing w:val="5"/>
          <w:sz w:val="24"/>
          <w:szCs w:val="24"/>
        </w:rPr>
        <w:t>n</w:t>
      </w:r>
      <w:r>
        <w:rPr>
          <w:spacing w:val="-4"/>
          <w:sz w:val="24"/>
          <w:szCs w:val="24"/>
        </w:rPr>
        <w:t>i</w:t>
      </w:r>
      <w:r>
        <w:rPr>
          <w:spacing w:val="3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v</w:t>
      </w:r>
      <w:r>
        <w:rPr>
          <w:spacing w:val="-4"/>
          <w:sz w:val="24"/>
          <w:szCs w:val="24"/>
        </w:rPr>
        <w:t>i</w:t>
      </w:r>
      <w:r>
        <w:rPr>
          <w:spacing w:val="7"/>
          <w:sz w:val="24"/>
          <w:szCs w:val="24"/>
        </w:rPr>
        <w:t>s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b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>.</w:t>
      </w:r>
    </w:p>
    <w:p w:rsidR="00235722" w:rsidRDefault="00235722">
      <w:pPr>
        <w:spacing w:before="19" w:line="260" w:lineRule="exact"/>
        <w:rPr>
          <w:sz w:val="26"/>
          <w:szCs w:val="26"/>
        </w:rPr>
      </w:pPr>
    </w:p>
    <w:p w:rsidR="00235722" w:rsidRDefault="007D7CA6">
      <w:pPr>
        <w:ind w:left="1800"/>
        <w:rPr>
          <w:sz w:val="28"/>
          <w:szCs w:val="28"/>
        </w:rPr>
      </w:pPr>
      <w:r>
        <w:rPr>
          <w:b/>
          <w:spacing w:val="2"/>
          <w:sz w:val="28"/>
          <w:szCs w:val="28"/>
        </w:rPr>
        <w:t>T</w:t>
      </w:r>
      <w:r>
        <w:rPr>
          <w:b/>
          <w:spacing w:val="-6"/>
          <w:sz w:val="28"/>
          <w:szCs w:val="28"/>
        </w:rPr>
        <w:t>h</w:t>
      </w:r>
      <w:r>
        <w:rPr>
          <w:b/>
          <w:sz w:val="28"/>
          <w:szCs w:val="28"/>
        </w:rPr>
        <w:t>e</w:t>
      </w:r>
      <w:r>
        <w:rPr>
          <w:b/>
          <w:spacing w:val="6"/>
          <w:sz w:val="28"/>
          <w:szCs w:val="28"/>
        </w:rPr>
        <w:t>E</w:t>
      </w:r>
      <w:r>
        <w:rPr>
          <w:b/>
          <w:spacing w:val="-4"/>
          <w:sz w:val="28"/>
          <w:szCs w:val="28"/>
        </w:rPr>
        <w:t>x</w:t>
      </w:r>
      <w:r>
        <w:rPr>
          <w:b/>
          <w:spacing w:val="4"/>
          <w:sz w:val="28"/>
          <w:szCs w:val="28"/>
        </w:rPr>
        <w:t>p</w:t>
      </w:r>
      <w:r>
        <w:rPr>
          <w:b/>
          <w:sz w:val="28"/>
          <w:szCs w:val="28"/>
        </w:rPr>
        <w:t>li</w:t>
      </w: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>it</w:t>
      </w:r>
      <w:r>
        <w:rPr>
          <w:b/>
          <w:spacing w:val="-1"/>
          <w:sz w:val="28"/>
          <w:szCs w:val="28"/>
        </w:rPr>
        <w:t>S</w:t>
      </w:r>
      <w:r>
        <w:rPr>
          <w:b/>
          <w:spacing w:val="6"/>
          <w:sz w:val="28"/>
          <w:szCs w:val="28"/>
        </w:rPr>
        <w:t>e</w:t>
      </w:r>
      <w:r>
        <w:rPr>
          <w:b/>
          <w:spacing w:val="-1"/>
          <w:sz w:val="28"/>
          <w:szCs w:val="28"/>
        </w:rPr>
        <w:t>t</w:t>
      </w:r>
      <w:r>
        <w:rPr>
          <w:b/>
          <w:sz w:val="28"/>
          <w:szCs w:val="28"/>
        </w:rPr>
        <w:t>sin</w:t>
      </w:r>
      <w:r>
        <w:rPr>
          <w:b/>
          <w:spacing w:val="4"/>
          <w:sz w:val="28"/>
          <w:szCs w:val="28"/>
        </w:rPr>
        <w:t>S</w:t>
      </w:r>
      <w:r>
        <w:rPr>
          <w:b/>
          <w:sz w:val="28"/>
          <w:szCs w:val="28"/>
        </w:rPr>
        <w:t>QL</w:t>
      </w:r>
    </w:p>
    <w:p w:rsidR="00235722" w:rsidRDefault="007D7CA6">
      <w:pPr>
        <w:tabs>
          <w:tab w:val="left" w:pos="2160"/>
        </w:tabs>
        <w:spacing w:before="14" w:line="260" w:lineRule="exact"/>
        <w:ind w:left="2160" w:right="1281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op</w:t>
      </w:r>
      <w:r>
        <w:rPr>
          <w:spacing w:val="5"/>
          <w:sz w:val="24"/>
          <w:szCs w:val="24"/>
        </w:rPr>
        <w:t>o</w:t>
      </w:r>
      <w:r>
        <w:rPr>
          <w:spacing w:val="-2"/>
          <w:sz w:val="24"/>
          <w:szCs w:val="24"/>
        </w:rPr>
        <w:t>s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b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etou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 xml:space="preserve">e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x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li</w:t>
      </w:r>
      <w:r>
        <w:rPr>
          <w:spacing w:val="9"/>
          <w:sz w:val="24"/>
          <w:szCs w:val="24"/>
        </w:rPr>
        <w:t>c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4"/>
          <w:sz w:val="24"/>
          <w:szCs w:val="24"/>
        </w:rPr>
        <w:t>(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d)</w:t>
      </w:r>
      <w:r>
        <w:rPr>
          <w:spacing w:val="-7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5"/>
          <w:sz w:val="24"/>
          <w:szCs w:val="24"/>
        </w:rPr>
        <w:t>v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>W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pacing w:val="3"/>
          <w:sz w:val="24"/>
          <w:szCs w:val="24"/>
        </w:rPr>
        <w:t>E</w:t>
      </w:r>
      <w:r>
        <w:rPr>
          <w:spacing w:val="2"/>
          <w:sz w:val="24"/>
          <w:szCs w:val="24"/>
        </w:rPr>
        <w:t>-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na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dqu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y</w:t>
      </w:r>
    </w:p>
    <w:p w:rsidR="00235722" w:rsidRDefault="00235722">
      <w:pPr>
        <w:spacing w:before="17" w:line="260" w:lineRule="exact"/>
        <w:rPr>
          <w:sz w:val="26"/>
          <w:szCs w:val="26"/>
        </w:rPr>
      </w:pPr>
    </w:p>
    <w:p w:rsidR="00235722" w:rsidRDefault="007D7CA6">
      <w:pPr>
        <w:ind w:left="1800"/>
        <w:rPr>
          <w:sz w:val="24"/>
          <w:szCs w:val="24"/>
        </w:rPr>
      </w:pPr>
      <w:r>
        <w:rPr>
          <w:b/>
          <w:spacing w:val="1"/>
          <w:sz w:val="24"/>
          <w:szCs w:val="24"/>
        </w:rPr>
        <w:t>Qu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y:R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5"/>
          <w:sz w:val="24"/>
          <w:szCs w:val="24"/>
        </w:rPr>
        <w:t>v</w:t>
      </w:r>
      <w:r>
        <w:rPr>
          <w:b/>
          <w:sz w:val="24"/>
          <w:szCs w:val="24"/>
        </w:rPr>
        <w:t>e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 xml:space="preserve">e 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o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ial</w:t>
      </w:r>
      <w:r>
        <w:rPr>
          <w:b/>
          <w:spacing w:val="-2"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ec</w:t>
      </w:r>
      <w:r>
        <w:rPr>
          <w:b/>
          <w:spacing w:val="6"/>
          <w:sz w:val="24"/>
          <w:szCs w:val="24"/>
        </w:rPr>
        <w:t>u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i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y</w:t>
      </w:r>
      <w:r>
        <w:rPr>
          <w:b/>
          <w:spacing w:val="1"/>
          <w:sz w:val="24"/>
          <w:szCs w:val="24"/>
        </w:rPr>
        <w:t>nu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b</w:t>
      </w:r>
      <w:r>
        <w:rPr>
          <w:b/>
          <w:spacing w:val="-1"/>
          <w:sz w:val="24"/>
          <w:szCs w:val="24"/>
        </w:rPr>
        <w:t>er</w:t>
      </w:r>
      <w:r>
        <w:rPr>
          <w:b/>
          <w:sz w:val="24"/>
          <w:szCs w:val="24"/>
        </w:rPr>
        <w:t>sofall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6"/>
          <w:sz w:val="24"/>
          <w:szCs w:val="24"/>
        </w:rPr>
        <w:t>p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oy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4"/>
          <w:sz w:val="24"/>
          <w:szCs w:val="24"/>
        </w:rPr>
        <w:t>e</w:t>
      </w:r>
      <w:r>
        <w:rPr>
          <w:b/>
          <w:sz w:val="24"/>
          <w:szCs w:val="24"/>
        </w:rPr>
        <w:t>sw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owo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 xml:space="preserve">kon 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2"/>
          <w:sz w:val="24"/>
          <w:szCs w:val="24"/>
        </w:rPr>
        <w:t>j</w:t>
      </w:r>
      <w:r>
        <w:rPr>
          <w:b/>
          <w:spacing w:val="-1"/>
          <w:sz w:val="24"/>
          <w:szCs w:val="24"/>
        </w:rPr>
        <w:t>ec</w:t>
      </w:r>
      <w:r>
        <w:rPr>
          <w:b/>
          <w:sz w:val="24"/>
          <w:szCs w:val="24"/>
        </w:rPr>
        <w:t xml:space="preserve">t </w:t>
      </w:r>
      <w:r>
        <w:rPr>
          <w:b/>
          <w:spacing w:val="1"/>
          <w:sz w:val="24"/>
          <w:szCs w:val="24"/>
        </w:rPr>
        <w:t>nu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b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r</w:t>
      </w:r>
    </w:p>
    <w:p w:rsidR="00235722" w:rsidRDefault="007D7CA6">
      <w:pPr>
        <w:spacing w:line="260" w:lineRule="exact"/>
        <w:ind w:left="1800"/>
        <w:rPr>
          <w:sz w:val="24"/>
          <w:szCs w:val="24"/>
        </w:rPr>
      </w:pPr>
      <w:r>
        <w:rPr>
          <w:b/>
          <w:position w:val="-1"/>
          <w:sz w:val="24"/>
          <w:szCs w:val="24"/>
        </w:rPr>
        <w:t>1,</w:t>
      </w:r>
      <w:r>
        <w:rPr>
          <w:b/>
          <w:spacing w:val="-5"/>
          <w:position w:val="-1"/>
          <w:sz w:val="24"/>
          <w:szCs w:val="24"/>
        </w:rPr>
        <w:t>2</w:t>
      </w:r>
      <w:r>
        <w:rPr>
          <w:b/>
          <w:position w:val="-1"/>
          <w:sz w:val="24"/>
          <w:szCs w:val="24"/>
        </w:rPr>
        <w:t>,or3.</w:t>
      </w:r>
    </w:p>
    <w:p w:rsidR="00235722" w:rsidRDefault="00235722">
      <w:pPr>
        <w:spacing w:before="7" w:line="240" w:lineRule="exact"/>
        <w:rPr>
          <w:sz w:val="24"/>
          <w:szCs w:val="24"/>
        </w:rPr>
      </w:pPr>
    </w:p>
    <w:p w:rsidR="00235722" w:rsidRDefault="007D7CA6">
      <w:pPr>
        <w:spacing w:before="29"/>
        <w:ind w:left="2520" w:right="7667" w:hanging="720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TD</w:t>
      </w:r>
      <w:r>
        <w:rPr>
          <w:spacing w:val="-3"/>
          <w:sz w:val="24"/>
          <w:szCs w:val="24"/>
        </w:rPr>
        <w:t>I</w:t>
      </w: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TI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-2"/>
          <w:sz w:val="24"/>
          <w:szCs w:val="24"/>
        </w:rPr>
        <w:t>E</w:t>
      </w:r>
      <w:r>
        <w:rPr>
          <w:spacing w:val="1"/>
          <w:sz w:val="24"/>
          <w:szCs w:val="24"/>
        </w:rPr>
        <w:t>SS</w:t>
      </w:r>
      <w:r>
        <w:rPr>
          <w:sz w:val="24"/>
          <w:szCs w:val="24"/>
        </w:rPr>
        <w:t xml:space="preserve">N </w:t>
      </w: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M</w:t>
      </w:r>
      <w:r>
        <w:rPr>
          <w:spacing w:val="-5"/>
          <w:sz w:val="24"/>
          <w:szCs w:val="24"/>
        </w:rPr>
        <w:t>W</w:t>
      </w:r>
      <w:r>
        <w:rPr>
          <w:spacing w:val="5"/>
          <w:sz w:val="24"/>
          <w:szCs w:val="24"/>
        </w:rPr>
        <w:t>O</w:t>
      </w:r>
      <w:r>
        <w:rPr>
          <w:spacing w:val="3"/>
          <w:sz w:val="24"/>
          <w:szCs w:val="24"/>
        </w:rPr>
        <w:t>R</w:t>
      </w:r>
      <w:r>
        <w:rPr>
          <w:spacing w:val="-5"/>
          <w:sz w:val="24"/>
          <w:szCs w:val="24"/>
        </w:rPr>
        <w:t>K</w:t>
      </w:r>
      <w:r>
        <w:rPr>
          <w:sz w:val="24"/>
          <w:szCs w:val="24"/>
        </w:rPr>
        <w:t>SON</w:t>
      </w:r>
    </w:p>
    <w:p w:rsidR="00235722" w:rsidRDefault="00AC1525">
      <w:pPr>
        <w:spacing w:line="260" w:lineRule="exact"/>
        <w:ind w:left="3240"/>
        <w:rPr>
          <w:sz w:val="24"/>
          <w:szCs w:val="24"/>
        </w:rPr>
      </w:pPr>
      <w:r w:rsidRPr="00AC1525">
        <w:pict>
          <v:group id="_x0000_s1150" style="position:absolute;left:0;text-align:left;margin-left:89.5pt;margin-top:-27.95pt;width:193.5pt;height:42.5pt;z-index:-1460;mso-position-horizontal-relative:page" coordorigin="1790,-559" coordsize="3870,850">
            <v:shape id="_x0000_s1153" style="position:absolute;left:1800;top:-549;width:2678;height:278" coordorigin="1800,-549" coordsize="2678,278" path="m1800,-270r2678,l4478,-549r-2678,l1800,-270xe" fillcolor="yellow" stroked="f">
              <v:path arrowok="t"/>
            </v:shape>
            <v:shape id="_x0000_s1152" style="position:absolute;left:1800;top:-270;width:2731;height:274" coordorigin="1800,-270" coordsize="2731,274" path="m1800,3r2731,l4531,-270r-2731,l1800,3xe" fillcolor="yellow" stroked="f">
              <v:path arrowok="t"/>
            </v:shape>
            <v:shape id="_x0000_s1151" style="position:absolute;left:1800;top:3;width:3850;height:278" coordorigin="1800,3" coordsize="3850,278" path="m1800,282r3850,l5650,3,1800,3r,279xe" fillcolor="yellow" stroked="f">
              <v:path arrowok="t"/>
            </v:shape>
            <w10:wrap anchorx="page"/>
          </v:group>
        </w:pict>
      </w:r>
      <w:r w:rsidR="007D7CA6">
        <w:rPr>
          <w:spacing w:val="-5"/>
          <w:sz w:val="24"/>
          <w:szCs w:val="24"/>
        </w:rPr>
        <w:t>W</w:t>
      </w:r>
      <w:r w:rsidR="007D7CA6">
        <w:rPr>
          <w:sz w:val="24"/>
          <w:szCs w:val="24"/>
        </w:rPr>
        <w:t>H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1"/>
          <w:sz w:val="24"/>
          <w:szCs w:val="24"/>
        </w:rPr>
        <w:t>R</w:t>
      </w:r>
      <w:r w:rsidR="007D7CA6">
        <w:rPr>
          <w:sz w:val="24"/>
          <w:szCs w:val="24"/>
        </w:rPr>
        <w:t>E</w:t>
      </w:r>
      <w:r w:rsidR="007D7CA6">
        <w:rPr>
          <w:spacing w:val="1"/>
          <w:sz w:val="24"/>
          <w:szCs w:val="24"/>
        </w:rPr>
        <w:t>P</w:t>
      </w:r>
      <w:r w:rsidR="007D7CA6">
        <w:rPr>
          <w:sz w:val="24"/>
          <w:szCs w:val="24"/>
        </w:rPr>
        <w:t>NO</w:t>
      </w:r>
      <w:r w:rsidR="007D7CA6">
        <w:rPr>
          <w:spacing w:val="2"/>
          <w:sz w:val="24"/>
          <w:szCs w:val="24"/>
        </w:rPr>
        <w:t>I</w:t>
      </w:r>
      <w:r w:rsidR="007D7CA6">
        <w:rPr>
          <w:sz w:val="24"/>
          <w:szCs w:val="24"/>
        </w:rPr>
        <w:t>N</w:t>
      </w:r>
      <w:r w:rsidR="007D7CA6">
        <w:rPr>
          <w:spacing w:val="2"/>
          <w:sz w:val="24"/>
          <w:szCs w:val="24"/>
        </w:rPr>
        <w:t>(</w:t>
      </w:r>
      <w:r w:rsidR="007D7CA6">
        <w:rPr>
          <w:spacing w:val="-5"/>
          <w:sz w:val="24"/>
          <w:szCs w:val="24"/>
        </w:rPr>
        <w:t>1</w:t>
      </w:r>
      <w:r w:rsidR="007D7CA6">
        <w:rPr>
          <w:spacing w:val="2"/>
          <w:sz w:val="24"/>
          <w:szCs w:val="24"/>
        </w:rPr>
        <w:t>,</w:t>
      </w:r>
      <w:r w:rsidR="007D7CA6">
        <w:rPr>
          <w:sz w:val="24"/>
          <w:szCs w:val="24"/>
        </w:rPr>
        <w:t>2</w:t>
      </w:r>
      <w:r w:rsidR="007D7CA6">
        <w:rPr>
          <w:spacing w:val="2"/>
          <w:sz w:val="24"/>
          <w:szCs w:val="24"/>
        </w:rPr>
        <w:t>,</w:t>
      </w:r>
      <w:r w:rsidR="007D7CA6">
        <w:rPr>
          <w:spacing w:val="-5"/>
          <w:sz w:val="24"/>
          <w:szCs w:val="24"/>
        </w:rPr>
        <w:t>3</w:t>
      </w:r>
      <w:r w:rsidR="007D7CA6">
        <w:rPr>
          <w:spacing w:val="2"/>
          <w:sz w:val="24"/>
          <w:szCs w:val="24"/>
        </w:rPr>
        <w:t>)</w:t>
      </w:r>
      <w:r w:rsidR="007D7CA6">
        <w:rPr>
          <w:sz w:val="24"/>
          <w:szCs w:val="24"/>
        </w:rPr>
        <w:t>;</w:t>
      </w:r>
    </w:p>
    <w:p w:rsidR="00235722" w:rsidRDefault="00235722">
      <w:pPr>
        <w:spacing w:before="10" w:line="120" w:lineRule="exact"/>
        <w:rPr>
          <w:sz w:val="12"/>
          <w:szCs w:val="12"/>
        </w:rPr>
      </w:pPr>
    </w:p>
    <w:p w:rsidR="00235722" w:rsidRDefault="00235722">
      <w:pPr>
        <w:spacing w:line="200" w:lineRule="exact"/>
      </w:pPr>
    </w:p>
    <w:p w:rsidR="00235722" w:rsidRDefault="007D7CA6">
      <w:pPr>
        <w:ind w:left="1800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Re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m</w:t>
      </w:r>
      <w:r>
        <w:rPr>
          <w:b/>
          <w:spacing w:val="4"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</w:t>
      </w:r>
      <w:r>
        <w:rPr>
          <w:b/>
          <w:spacing w:val="1"/>
          <w:sz w:val="28"/>
          <w:szCs w:val="28"/>
        </w:rPr>
        <w:t>A</w:t>
      </w:r>
      <w:r>
        <w:rPr>
          <w:b/>
          <w:spacing w:val="3"/>
          <w:sz w:val="28"/>
          <w:szCs w:val="28"/>
        </w:rPr>
        <w:t>t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>r</w:t>
      </w:r>
      <w:r>
        <w:rPr>
          <w:b/>
          <w:sz w:val="28"/>
          <w:szCs w:val="28"/>
        </w:rPr>
        <w:t>i</w:t>
      </w:r>
      <w:r>
        <w:rPr>
          <w:b/>
          <w:spacing w:val="4"/>
          <w:sz w:val="28"/>
          <w:szCs w:val="28"/>
        </w:rPr>
        <w:t>b</w:t>
      </w:r>
      <w:r>
        <w:rPr>
          <w:b/>
          <w:spacing w:val="-1"/>
          <w:sz w:val="28"/>
          <w:szCs w:val="28"/>
        </w:rPr>
        <w:t>ut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s</w:t>
      </w:r>
    </w:p>
    <w:p w:rsidR="00235722" w:rsidRDefault="00235722">
      <w:pPr>
        <w:spacing w:before="12" w:line="260" w:lineRule="exact"/>
        <w:rPr>
          <w:sz w:val="26"/>
          <w:szCs w:val="26"/>
        </w:rPr>
      </w:pPr>
    </w:p>
    <w:p w:rsidR="00235722" w:rsidRDefault="007D7CA6">
      <w:pPr>
        <w:ind w:left="1800" w:right="1762"/>
        <w:rPr>
          <w:sz w:val="24"/>
          <w:szCs w:val="24"/>
        </w:rPr>
      </w:pPr>
      <w:r>
        <w:rPr>
          <w:b/>
          <w:spacing w:val="1"/>
          <w:sz w:val="24"/>
          <w:szCs w:val="24"/>
        </w:rPr>
        <w:t>Qu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y:</w:t>
      </w:r>
      <w:r>
        <w:rPr>
          <w:b/>
          <w:spacing w:val="-2"/>
          <w:sz w:val="24"/>
          <w:szCs w:val="24"/>
        </w:rPr>
        <w:t>F</w:t>
      </w:r>
      <w:r>
        <w:rPr>
          <w:b/>
          <w:spacing w:val="5"/>
          <w:sz w:val="24"/>
          <w:szCs w:val="24"/>
        </w:rPr>
        <w:t>o</w:t>
      </w: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h</w:t>
      </w:r>
      <w:r>
        <w:rPr>
          <w:b/>
          <w:spacing w:val="-1"/>
          <w:sz w:val="24"/>
          <w:szCs w:val="24"/>
        </w:rPr>
        <w:t xml:space="preserve"> e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6"/>
          <w:sz w:val="24"/>
          <w:szCs w:val="24"/>
        </w:rPr>
        <w:t>p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oy</w:t>
      </w:r>
      <w:r>
        <w:rPr>
          <w:b/>
          <w:spacing w:val="-1"/>
          <w:sz w:val="24"/>
          <w:szCs w:val="24"/>
        </w:rPr>
        <w:t>ee</w:t>
      </w:r>
      <w:r>
        <w:rPr>
          <w:b/>
          <w:sz w:val="24"/>
          <w:szCs w:val="24"/>
        </w:rPr>
        <w:t>,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6"/>
          <w:sz w:val="24"/>
          <w:szCs w:val="24"/>
        </w:rPr>
        <w:t>t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ve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 xml:space="preserve">e 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6"/>
          <w:sz w:val="24"/>
          <w:szCs w:val="24"/>
        </w:rPr>
        <w:t>p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o</w:t>
      </w:r>
      <w:r>
        <w:rPr>
          <w:b/>
          <w:spacing w:val="5"/>
          <w:sz w:val="24"/>
          <w:szCs w:val="24"/>
        </w:rPr>
        <w:t>y</w:t>
      </w:r>
      <w:r>
        <w:rPr>
          <w:b/>
          <w:spacing w:val="-1"/>
          <w:sz w:val="24"/>
          <w:szCs w:val="24"/>
        </w:rPr>
        <w:t>ee</w:t>
      </w:r>
      <w:r>
        <w:rPr>
          <w:b/>
          <w:spacing w:val="2"/>
          <w:sz w:val="24"/>
          <w:szCs w:val="24"/>
        </w:rPr>
        <w:t>’</w:t>
      </w:r>
      <w:r>
        <w:rPr>
          <w:b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, 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d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 xml:space="preserve">e 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eof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isor</w:t>
      </w:r>
      <w:r>
        <w:rPr>
          <w:b/>
          <w:spacing w:val="1"/>
          <w:sz w:val="24"/>
          <w:szCs w:val="24"/>
        </w:rPr>
        <w:t>h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r i</w:t>
      </w:r>
      <w:r>
        <w:rPr>
          <w:b/>
          <w:spacing w:val="-3"/>
          <w:sz w:val="24"/>
          <w:szCs w:val="24"/>
        </w:rPr>
        <w:t>mm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ia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e</w:t>
      </w:r>
      <w:r>
        <w:rPr>
          <w:b/>
          <w:spacing w:val="-2"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>up</w:t>
      </w:r>
      <w:r>
        <w:rPr>
          <w:b/>
          <w:spacing w:val="4"/>
          <w:sz w:val="24"/>
          <w:szCs w:val="24"/>
        </w:rPr>
        <w:t>e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vi</w:t>
      </w:r>
      <w:r>
        <w:rPr>
          <w:b/>
          <w:spacing w:val="-2"/>
          <w:sz w:val="24"/>
          <w:szCs w:val="24"/>
        </w:rPr>
        <w:t>s</w:t>
      </w:r>
      <w:r>
        <w:rPr>
          <w:b/>
          <w:spacing w:val="5"/>
          <w:sz w:val="24"/>
          <w:szCs w:val="24"/>
        </w:rPr>
        <w:t>o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.</w:t>
      </w:r>
    </w:p>
    <w:p w:rsidR="00235722" w:rsidRDefault="00235722">
      <w:pPr>
        <w:spacing w:before="20" w:line="220" w:lineRule="exact"/>
        <w:rPr>
          <w:sz w:val="22"/>
          <w:szCs w:val="22"/>
        </w:rPr>
      </w:pPr>
    </w:p>
    <w:p w:rsidR="00235722" w:rsidRDefault="007D7CA6">
      <w:pPr>
        <w:spacing w:before="34" w:line="260" w:lineRule="exact"/>
        <w:ind w:left="2520" w:right="6374" w:hanging="720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E.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 xml:space="preserve">S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up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v</w:t>
      </w:r>
      <w:r>
        <w:rPr>
          <w:spacing w:val="-4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ee</w:t>
      </w:r>
      <w:r>
        <w:rPr>
          <w:spacing w:val="5"/>
          <w:sz w:val="24"/>
          <w:szCs w:val="24"/>
        </w:rPr>
        <w:t>_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, </w:t>
      </w: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.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 xml:space="preserve">S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up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v</w:t>
      </w:r>
      <w:r>
        <w:rPr>
          <w:spacing w:val="-4"/>
          <w:sz w:val="24"/>
          <w:szCs w:val="24"/>
        </w:rPr>
        <w:t>i</w:t>
      </w:r>
      <w:r>
        <w:rPr>
          <w:spacing w:val="3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_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</w:t>
      </w:r>
    </w:p>
    <w:p w:rsidR="00235722" w:rsidRDefault="00AC1525">
      <w:pPr>
        <w:spacing w:before="4" w:line="260" w:lineRule="exact"/>
        <w:ind w:left="3240" w:right="4043"/>
        <w:rPr>
          <w:sz w:val="24"/>
          <w:szCs w:val="24"/>
        </w:rPr>
        <w:sectPr w:rsidR="00235722">
          <w:pgSz w:w="12240" w:h="15840"/>
          <w:pgMar w:top="860" w:right="0" w:bottom="280" w:left="0" w:header="673" w:footer="625" w:gutter="0"/>
          <w:cols w:space="720"/>
        </w:sectPr>
      </w:pPr>
      <w:r w:rsidRPr="00AC1525">
        <w:pict>
          <v:group id="_x0000_s1145" style="position:absolute;left:0;text-align:left;margin-left:89.5pt;margin-top:-27.75pt;width:318.75pt;height:56.2pt;z-index:-1459;mso-position-horizontal-relative:page" coordorigin="1790,-555" coordsize="6375,1124">
            <v:shape id="_x0000_s1149" style="position:absolute;left:1800;top:-545;width:4027;height:274" coordorigin="1800,-545" coordsize="4027,274" path="m1800,-271r4027,l5827,-545r-4027,l1800,-271xe" fillcolor="yellow" stroked="f">
              <v:path arrowok="t"/>
            </v:shape>
            <v:shape id="_x0000_s1148" style="position:absolute;left:1800;top:-271;width:4320;height:278" coordorigin="1800,-271" coordsize="4320,278" path="m1800,7r4320,l6120,-271r-4320,l1800,7xe" fillcolor="yellow" stroked="f">
              <v:path arrowok="t"/>
            </v:shape>
            <v:shape id="_x0000_s1147" style="position:absolute;left:3240;top:7;width:4915;height:274" coordorigin="3240,7" coordsize="4915,274" path="m3240,281r4915,l8155,7,3240,7r,274xe" fillcolor="yellow" stroked="f">
              <v:path arrowok="t"/>
            </v:shape>
            <v:shape id="_x0000_s1146" style="position:absolute;left:1800;top:281;width:4522;height:278" coordorigin="1800,281" coordsize="4522,278" path="m1800,559r4522,l6322,281r-4522,l1800,559xe" fillcolor="yellow" stroked="f">
              <v:path arrowok="t"/>
            </v:shape>
            <w10:wrap anchorx="page"/>
          </v:group>
        </w:pict>
      </w:r>
      <w:r w:rsidR="007D7CA6">
        <w:rPr>
          <w:spacing w:val="-3"/>
          <w:sz w:val="24"/>
          <w:szCs w:val="24"/>
        </w:rPr>
        <w:t>F</w:t>
      </w:r>
      <w:r w:rsidR="007D7CA6">
        <w:rPr>
          <w:spacing w:val="-1"/>
          <w:sz w:val="24"/>
          <w:szCs w:val="24"/>
        </w:rPr>
        <w:t>R</w:t>
      </w:r>
      <w:r w:rsidR="007D7CA6">
        <w:rPr>
          <w:spacing w:val="5"/>
          <w:sz w:val="24"/>
          <w:szCs w:val="24"/>
        </w:rPr>
        <w:t>O</w:t>
      </w:r>
      <w:r w:rsidR="007D7CA6">
        <w:rPr>
          <w:sz w:val="24"/>
          <w:szCs w:val="24"/>
        </w:rPr>
        <w:t>M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2"/>
          <w:sz w:val="24"/>
          <w:szCs w:val="24"/>
        </w:rPr>
        <w:t>M</w:t>
      </w:r>
      <w:r w:rsidR="007D7CA6">
        <w:rPr>
          <w:spacing w:val="1"/>
          <w:sz w:val="24"/>
          <w:szCs w:val="24"/>
        </w:rPr>
        <w:t>P</w:t>
      </w:r>
      <w:r w:rsidR="007D7CA6">
        <w:rPr>
          <w:spacing w:val="-2"/>
          <w:sz w:val="24"/>
          <w:szCs w:val="24"/>
        </w:rPr>
        <w:t>L</w:t>
      </w:r>
      <w:r w:rsidR="007D7CA6">
        <w:rPr>
          <w:sz w:val="24"/>
          <w:szCs w:val="24"/>
        </w:rPr>
        <w:t>OY</w:t>
      </w:r>
      <w:r w:rsidR="007D7CA6">
        <w:rPr>
          <w:spacing w:val="2"/>
          <w:sz w:val="24"/>
          <w:szCs w:val="24"/>
        </w:rPr>
        <w:t>E</w:t>
      </w:r>
      <w:r w:rsidR="007D7CA6">
        <w:rPr>
          <w:sz w:val="24"/>
          <w:szCs w:val="24"/>
        </w:rPr>
        <w:t>E</w:t>
      </w:r>
      <w:r w:rsidR="007D7CA6">
        <w:rPr>
          <w:spacing w:val="-5"/>
          <w:sz w:val="24"/>
          <w:szCs w:val="24"/>
        </w:rPr>
        <w:t>A</w:t>
      </w:r>
      <w:r w:rsidR="007D7CA6">
        <w:rPr>
          <w:sz w:val="24"/>
          <w:szCs w:val="24"/>
        </w:rPr>
        <w:t xml:space="preserve">S </w:t>
      </w:r>
      <w:r w:rsidR="007D7CA6">
        <w:rPr>
          <w:spacing w:val="-2"/>
          <w:sz w:val="24"/>
          <w:szCs w:val="24"/>
        </w:rPr>
        <w:t>E</w:t>
      </w:r>
      <w:r w:rsidR="007D7CA6">
        <w:rPr>
          <w:sz w:val="24"/>
          <w:szCs w:val="24"/>
        </w:rPr>
        <w:t>,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2"/>
          <w:sz w:val="24"/>
          <w:szCs w:val="24"/>
        </w:rPr>
        <w:t>M</w:t>
      </w:r>
      <w:r w:rsidR="007D7CA6">
        <w:rPr>
          <w:spacing w:val="1"/>
          <w:sz w:val="24"/>
          <w:szCs w:val="24"/>
        </w:rPr>
        <w:t>P</w:t>
      </w:r>
      <w:r w:rsidR="007D7CA6">
        <w:rPr>
          <w:spacing w:val="-2"/>
          <w:sz w:val="24"/>
          <w:szCs w:val="24"/>
        </w:rPr>
        <w:t>L</w:t>
      </w:r>
      <w:r w:rsidR="007D7CA6">
        <w:rPr>
          <w:sz w:val="24"/>
          <w:szCs w:val="24"/>
        </w:rPr>
        <w:t>OY</w:t>
      </w:r>
      <w:r w:rsidR="007D7CA6">
        <w:rPr>
          <w:spacing w:val="2"/>
          <w:sz w:val="24"/>
          <w:szCs w:val="24"/>
        </w:rPr>
        <w:t>E</w:t>
      </w:r>
      <w:r w:rsidR="007D7CA6">
        <w:rPr>
          <w:sz w:val="24"/>
          <w:szCs w:val="24"/>
        </w:rPr>
        <w:t>E</w:t>
      </w:r>
      <w:r w:rsidR="007D7CA6">
        <w:rPr>
          <w:spacing w:val="-5"/>
          <w:sz w:val="24"/>
          <w:szCs w:val="24"/>
        </w:rPr>
        <w:t>A</w:t>
      </w:r>
      <w:r w:rsidR="007D7CA6">
        <w:rPr>
          <w:sz w:val="24"/>
          <w:szCs w:val="24"/>
        </w:rPr>
        <w:t xml:space="preserve">SS </w:t>
      </w:r>
      <w:r w:rsidR="007D7CA6">
        <w:rPr>
          <w:spacing w:val="-5"/>
          <w:sz w:val="24"/>
          <w:szCs w:val="24"/>
        </w:rPr>
        <w:t>W</w:t>
      </w:r>
      <w:r w:rsidR="007D7CA6">
        <w:rPr>
          <w:sz w:val="24"/>
          <w:szCs w:val="24"/>
        </w:rPr>
        <w:t>H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1"/>
          <w:sz w:val="24"/>
          <w:szCs w:val="24"/>
        </w:rPr>
        <w:t>R</w:t>
      </w:r>
      <w:r w:rsidR="007D7CA6">
        <w:rPr>
          <w:sz w:val="24"/>
          <w:szCs w:val="24"/>
        </w:rPr>
        <w:t>E</w:t>
      </w:r>
      <w:r w:rsidR="007D7CA6">
        <w:rPr>
          <w:spacing w:val="2"/>
          <w:sz w:val="24"/>
          <w:szCs w:val="24"/>
        </w:rPr>
        <w:t>E.</w:t>
      </w:r>
      <w:r w:rsidR="007D7CA6">
        <w:rPr>
          <w:spacing w:val="1"/>
          <w:sz w:val="24"/>
          <w:szCs w:val="24"/>
        </w:rPr>
        <w:t>S</w:t>
      </w:r>
      <w:r w:rsidR="007D7CA6">
        <w:rPr>
          <w:sz w:val="24"/>
          <w:szCs w:val="24"/>
        </w:rPr>
        <w:t>U</w:t>
      </w:r>
      <w:r w:rsidR="007D7CA6">
        <w:rPr>
          <w:spacing w:val="-3"/>
          <w:sz w:val="24"/>
          <w:szCs w:val="24"/>
        </w:rPr>
        <w:t>P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1"/>
          <w:sz w:val="24"/>
          <w:szCs w:val="24"/>
        </w:rPr>
        <w:t>R</w:t>
      </w:r>
      <w:r w:rsidR="007D7CA6">
        <w:rPr>
          <w:spacing w:val="1"/>
          <w:sz w:val="24"/>
          <w:szCs w:val="24"/>
        </w:rPr>
        <w:t>SS</w:t>
      </w:r>
      <w:r w:rsidR="007D7CA6">
        <w:rPr>
          <w:sz w:val="24"/>
          <w:szCs w:val="24"/>
        </w:rPr>
        <w:t>N=</w:t>
      </w:r>
      <w:r w:rsidR="007D7CA6">
        <w:rPr>
          <w:spacing w:val="1"/>
          <w:sz w:val="24"/>
          <w:szCs w:val="24"/>
        </w:rPr>
        <w:t>S</w:t>
      </w:r>
      <w:r w:rsidR="007D7CA6">
        <w:rPr>
          <w:spacing w:val="2"/>
          <w:sz w:val="24"/>
          <w:szCs w:val="24"/>
        </w:rPr>
        <w:t>.</w:t>
      </w:r>
      <w:r w:rsidR="007D7CA6">
        <w:rPr>
          <w:spacing w:val="1"/>
          <w:sz w:val="24"/>
          <w:szCs w:val="24"/>
        </w:rPr>
        <w:t>SS</w:t>
      </w:r>
      <w:r w:rsidR="007D7CA6">
        <w:rPr>
          <w:spacing w:val="-1"/>
          <w:sz w:val="24"/>
          <w:szCs w:val="24"/>
        </w:rPr>
        <w:t>N</w:t>
      </w:r>
      <w:r w:rsidR="007D7CA6">
        <w:rPr>
          <w:sz w:val="24"/>
          <w:szCs w:val="24"/>
        </w:rPr>
        <w:t>;</w:t>
      </w:r>
    </w:p>
    <w:p w:rsidR="00235722" w:rsidRDefault="00235722">
      <w:pPr>
        <w:spacing w:before="5" w:line="160" w:lineRule="exact"/>
        <w:rPr>
          <w:sz w:val="16"/>
          <w:szCs w:val="16"/>
        </w:rPr>
      </w:pPr>
    </w:p>
    <w:p w:rsidR="00235722" w:rsidRDefault="00235722">
      <w:pPr>
        <w:spacing w:line="200" w:lineRule="exact"/>
      </w:pPr>
    </w:p>
    <w:p w:rsidR="00235722" w:rsidRDefault="007D7CA6">
      <w:pPr>
        <w:spacing w:before="22"/>
        <w:ind w:left="1800"/>
        <w:rPr>
          <w:sz w:val="28"/>
          <w:szCs w:val="28"/>
        </w:rPr>
      </w:pPr>
      <w:r>
        <w:rPr>
          <w:b/>
          <w:sz w:val="28"/>
          <w:szCs w:val="28"/>
        </w:rPr>
        <w:t>Jo</w:t>
      </w:r>
      <w:r>
        <w:rPr>
          <w:b/>
          <w:spacing w:val="4"/>
          <w:sz w:val="28"/>
          <w:szCs w:val="28"/>
        </w:rPr>
        <w:t>i</w:t>
      </w:r>
      <w:r>
        <w:rPr>
          <w:b/>
          <w:spacing w:val="-6"/>
          <w:sz w:val="28"/>
          <w:szCs w:val="28"/>
        </w:rPr>
        <w:t>n</w:t>
      </w:r>
      <w:r>
        <w:rPr>
          <w:b/>
          <w:spacing w:val="4"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</w:t>
      </w:r>
      <w:r>
        <w:rPr>
          <w:b/>
          <w:spacing w:val="2"/>
          <w:sz w:val="28"/>
          <w:szCs w:val="28"/>
        </w:rPr>
        <w:t>T</w:t>
      </w:r>
      <w:r>
        <w:rPr>
          <w:b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l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s</w:t>
      </w:r>
    </w:p>
    <w:p w:rsidR="00235722" w:rsidRDefault="00AC1525">
      <w:pPr>
        <w:spacing w:line="260" w:lineRule="exact"/>
        <w:ind w:left="1800"/>
        <w:rPr>
          <w:sz w:val="24"/>
          <w:szCs w:val="24"/>
        </w:rPr>
      </w:pPr>
      <w:r w:rsidRPr="00AC1525">
        <w:pict>
          <v:group id="_x0000_s1143" style="position:absolute;left:0;text-align:left;margin-left:0;margin-top:54pt;width:612pt;height:0;z-index:-1458;mso-position-horizontal-relative:page;mso-position-vertical-relative:page" coordorigin=",1080" coordsize="12240,0">
            <v:shape id="_x0000_s1144" style="position:absolute;top:1080;width:12240;height:0" coordorigin=",1080" coordsize="12240,0" path="m,1080r12240,e" filled="f" strokeweight=".25397mm">
              <v:path arrowok="t"/>
            </v:shape>
            <w10:wrap anchorx="page" anchory="page"/>
          </v:group>
        </w:pict>
      </w:r>
      <w:r w:rsidR="007D7CA6">
        <w:rPr>
          <w:spacing w:val="-5"/>
          <w:sz w:val="24"/>
          <w:szCs w:val="24"/>
        </w:rPr>
        <w:t>W</w:t>
      </w:r>
      <w:r w:rsidR="007D7CA6">
        <w:rPr>
          <w:sz w:val="24"/>
          <w:szCs w:val="24"/>
        </w:rPr>
        <w:t xml:space="preserve">e </w:t>
      </w:r>
      <w:r w:rsidR="007D7CA6">
        <w:rPr>
          <w:spacing w:val="-1"/>
          <w:sz w:val="24"/>
          <w:szCs w:val="24"/>
        </w:rPr>
        <w:t>c</w:t>
      </w:r>
      <w:r w:rsidR="007D7CA6">
        <w:rPr>
          <w:spacing w:val="4"/>
          <w:sz w:val="24"/>
          <w:szCs w:val="24"/>
        </w:rPr>
        <w:t>a</w:t>
      </w:r>
      <w:r w:rsidR="007D7CA6">
        <w:rPr>
          <w:sz w:val="24"/>
          <w:szCs w:val="24"/>
        </w:rPr>
        <w:t>n</w:t>
      </w:r>
      <w:r w:rsidR="007D7CA6">
        <w:rPr>
          <w:spacing w:val="-2"/>
          <w:sz w:val="24"/>
          <w:szCs w:val="24"/>
        </w:rPr>
        <w:t>s</w:t>
      </w:r>
      <w:r w:rsidR="007D7CA6">
        <w:rPr>
          <w:sz w:val="24"/>
          <w:szCs w:val="24"/>
        </w:rPr>
        <w:t>p</w:t>
      </w:r>
      <w:r w:rsidR="007D7CA6">
        <w:rPr>
          <w:spacing w:val="4"/>
          <w:sz w:val="24"/>
          <w:szCs w:val="24"/>
        </w:rPr>
        <w:t>ec</w:t>
      </w:r>
      <w:r w:rsidR="007D7CA6">
        <w:rPr>
          <w:spacing w:val="-4"/>
          <w:sz w:val="24"/>
          <w:szCs w:val="24"/>
        </w:rPr>
        <w:t>i</w:t>
      </w:r>
      <w:r w:rsidR="007D7CA6">
        <w:rPr>
          <w:spacing w:val="2"/>
          <w:sz w:val="24"/>
          <w:szCs w:val="24"/>
        </w:rPr>
        <w:t>f</w:t>
      </w:r>
      <w:r w:rsidR="007D7CA6">
        <w:rPr>
          <w:sz w:val="24"/>
          <w:szCs w:val="24"/>
        </w:rPr>
        <w:t>ya</w:t>
      </w:r>
      <w:r w:rsidR="007D7CA6">
        <w:rPr>
          <w:spacing w:val="-1"/>
          <w:sz w:val="24"/>
          <w:szCs w:val="24"/>
        </w:rPr>
        <w:t>“</w:t>
      </w:r>
      <w:r w:rsidR="007D7CA6">
        <w:rPr>
          <w:spacing w:val="-9"/>
          <w:sz w:val="24"/>
          <w:szCs w:val="24"/>
        </w:rPr>
        <w:t>j</w:t>
      </w:r>
      <w:r w:rsidR="007D7CA6">
        <w:rPr>
          <w:spacing w:val="10"/>
          <w:sz w:val="24"/>
          <w:szCs w:val="24"/>
        </w:rPr>
        <w:t>o</w:t>
      </w:r>
      <w:r w:rsidR="007D7CA6">
        <w:rPr>
          <w:spacing w:val="-4"/>
          <w:sz w:val="24"/>
          <w:szCs w:val="24"/>
        </w:rPr>
        <w:t>i</w:t>
      </w:r>
      <w:r w:rsidR="007D7CA6">
        <w:rPr>
          <w:sz w:val="24"/>
          <w:szCs w:val="24"/>
        </w:rPr>
        <w:t>n</w:t>
      </w:r>
      <w:r w:rsidR="007D7CA6">
        <w:rPr>
          <w:spacing w:val="-1"/>
          <w:sz w:val="24"/>
          <w:szCs w:val="24"/>
        </w:rPr>
        <w:t>e</w:t>
      </w:r>
      <w:r w:rsidR="007D7CA6">
        <w:rPr>
          <w:sz w:val="24"/>
          <w:szCs w:val="24"/>
        </w:rPr>
        <w:t>d</w:t>
      </w:r>
      <w:r w:rsidR="007D7CA6">
        <w:rPr>
          <w:spacing w:val="2"/>
          <w:sz w:val="24"/>
          <w:szCs w:val="24"/>
        </w:rPr>
        <w:t>r</w:t>
      </w:r>
      <w:r w:rsidR="007D7CA6">
        <w:rPr>
          <w:spacing w:val="4"/>
          <w:sz w:val="24"/>
          <w:szCs w:val="24"/>
        </w:rPr>
        <w:t>e</w:t>
      </w:r>
      <w:r w:rsidR="007D7CA6">
        <w:rPr>
          <w:spacing w:val="-4"/>
          <w:sz w:val="24"/>
          <w:szCs w:val="24"/>
        </w:rPr>
        <w:t>l</w:t>
      </w:r>
      <w:r w:rsidR="007D7CA6">
        <w:rPr>
          <w:spacing w:val="-1"/>
          <w:sz w:val="24"/>
          <w:szCs w:val="24"/>
        </w:rPr>
        <w:t>a</w:t>
      </w:r>
      <w:r w:rsidR="007D7CA6">
        <w:rPr>
          <w:spacing w:val="10"/>
          <w:sz w:val="24"/>
          <w:szCs w:val="24"/>
        </w:rPr>
        <w:t>t</w:t>
      </w:r>
      <w:r w:rsidR="007D7CA6">
        <w:rPr>
          <w:spacing w:val="-9"/>
          <w:sz w:val="24"/>
          <w:szCs w:val="24"/>
        </w:rPr>
        <w:t>i</w:t>
      </w:r>
      <w:r w:rsidR="007D7CA6">
        <w:rPr>
          <w:spacing w:val="5"/>
          <w:sz w:val="24"/>
          <w:szCs w:val="24"/>
        </w:rPr>
        <w:t>o</w:t>
      </w:r>
      <w:r w:rsidR="007D7CA6">
        <w:rPr>
          <w:spacing w:val="-5"/>
          <w:sz w:val="24"/>
          <w:szCs w:val="24"/>
        </w:rPr>
        <w:t>n</w:t>
      </w:r>
      <w:r w:rsidR="007D7CA6">
        <w:rPr>
          <w:sz w:val="24"/>
          <w:szCs w:val="24"/>
        </w:rPr>
        <w:t>”</w:t>
      </w:r>
      <w:r w:rsidR="007D7CA6">
        <w:rPr>
          <w:spacing w:val="-4"/>
          <w:sz w:val="24"/>
          <w:szCs w:val="24"/>
        </w:rPr>
        <w:t>i</w:t>
      </w:r>
      <w:r w:rsidR="007D7CA6">
        <w:rPr>
          <w:sz w:val="24"/>
          <w:szCs w:val="24"/>
        </w:rPr>
        <w:t>n</w:t>
      </w:r>
      <w:r w:rsidR="007D7CA6">
        <w:rPr>
          <w:spacing w:val="5"/>
          <w:sz w:val="24"/>
          <w:szCs w:val="24"/>
        </w:rPr>
        <w:t>t</w:t>
      </w:r>
      <w:r w:rsidR="007D7CA6">
        <w:rPr>
          <w:spacing w:val="-5"/>
          <w:sz w:val="24"/>
          <w:szCs w:val="24"/>
        </w:rPr>
        <w:t>h</w:t>
      </w:r>
      <w:r w:rsidR="007D7CA6">
        <w:rPr>
          <w:sz w:val="24"/>
          <w:szCs w:val="24"/>
        </w:rPr>
        <w:t>e</w:t>
      </w:r>
      <w:r w:rsidR="007D7CA6">
        <w:rPr>
          <w:spacing w:val="-3"/>
          <w:sz w:val="24"/>
          <w:szCs w:val="24"/>
        </w:rPr>
        <w:t>F</w:t>
      </w:r>
      <w:r w:rsidR="007D7CA6">
        <w:rPr>
          <w:spacing w:val="3"/>
          <w:sz w:val="24"/>
          <w:szCs w:val="24"/>
        </w:rPr>
        <w:t>R</w:t>
      </w:r>
      <w:r w:rsidR="007D7CA6">
        <w:rPr>
          <w:sz w:val="24"/>
          <w:szCs w:val="24"/>
        </w:rPr>
        <w:t>OM</w:t>
      </w:r>
      <w:r w:rsidR="007D7CA6">
        <w:rPr>
          <w:spacing w:val="2"/>
          <w:sz w:val="24"/>
          <w:szCs w:val="24"/>
        </w:rPr>
        <w:t>-</w:t>
      </w:r>
      <w:r w:rsidR="007D7CA6">
        <w:rPr>
          <w:spacing w:val="4"/>
          <w:sz w:val="24"/>
          <w:szCs w:val="24"/>
        </w:rPr>
        <w:t>c</w:t>
      </w:r>
      <w:r w:rsidR="007D7CA6">
        <w:rPr>
          <w:sz w:val="24"/>
          <w:szCs w:val="24"/>
        </w:rPr>
        <w:t>l</w:t>
      </w:r>
      <w:r w:rsidR="007D7CA6">
        <w:rPr>
          <w:spacing w:val="-1"/>
          <w:sz w:val="24"/>
          <w:szCs w:val="24"/>
        </w:rPr>
        <w:t>a</w:t>
      </w:r>
      <w:r w:rsidR="007D7CA6">
        <w:rPr>
          <w:sz w:val="24"/>
          <w:szCs w:val="24"/>
        </w:rPr>
        <w:t>u</w:t>
      </w:r>
      <w:r w:rsidR="007D7CA6">
        <w:rPr>
          <w:spacing w:val="-2"/>
          <w:sz w:val="24"/>
          <w:szCs w:val="24"/>
        </w:rPr>
        <w:t>s</w:t>
      </w:r>
      <w:r w:rsidR="007D7CA6">
        <w:rPr>
          <w:sz w:val="24"/>
          <w:szCs w:val="24"/>
        </w:rPr>
        <w:t>e</w:t>
      </w:r>
      <w:r w:rsidR="007D7CA6">
        <w:rPr>
          <w:spacing w:val="4"/>
          <w:sz w:val="24"/>
          <w:szCs w:val="24"/>
        </w:rPr>
        <w:t>a</w:t>
      </w:r>
      <w:r w:rsidR="007D7CA6">
        <w:rPr>
          <w:spacing w:val="-5"/>
          <w:sz w:val="24"/>
          <w:szCs w:val="24"/>
        </w:rPr>
        <w:t>n</w:t>
      </w:r>
      <w:r w:rsidR="007D7CA6">
        <w:rPr>
          <w:sz w:val="24"/>
          <w:szCs w:val="24"/>
        </w:rPr>
        <w:t>d</w:t>
      </w:r>
      <w:r w:rsidR="007D7CA6">
        <w:rPr>
          <w:spacing w:val="-9"/>
          <w:sz w:val="24"/>
          <w:szCs w:val="24"/>
        </w:rPr>
        <w:t>i</w:t>
      </w:r>
      <w:r w:rsidR="007D7CA6">
        <w:rPr>
          <w:sz w:val="24"/>
          <w:szCs w:val="24"/>
        </w:rPr>
        <w:t>t</w:t>
      </w:r>
      <w:r w:rsidR="007D7CA6">
        <w:rPr>
          <w:spacing w:val="-9"/>
          <w:sz w:val="24"/>
          <w:szCs w:val="24"/>
        </w:rPr>
        <w:t>l</w:t>
      </w:r>
      <w:r w:rsidR="007D7CA6">
        <w:rPr>
          <w:spacing w:val="5"/>
          <w:sz w:val="24"/>
          <w:szCs w:val="24"/>
        </w:rPr>
        <w:t>oo</w:t>
      </w:r>
      <w:r w:rsidR="007D7CA6">
        <w:rPr>
          <w:sz w:val="24"/>
          <w:szCs w:val="24"/>
        </w:rPr>
        <w:t>ks</w:t>
      </w:r>
      <w:r w:rsidR="007D7CA6">
        <w:rPr>
          <w:spacing w:val="-4"/>
          <w:sz w:val="24"/>
          <w:szCs w:val="24"/>
        </w:rPr>
        <w:t>li</w:t>
      </w:r>
      <w:r w:rsidR="007D7CA6">
        <w:rPr>
          <w:sz w:val="24"/>
          <w:szCs w:val="24"/>
        </w:rPr>
        <w:t xml:space="preserve">ke </w:t>
      </w:r>
      <w:r w:rsidR="007D7CA6">
        <w:rPr>
          <w:spacing w:val="4"/>
          <w:sz w:val="24"/>
          <w:szCs w:val="24"/>
        </w:rPr>
        <w:t>a</w:t>
      </w:r>
      <w:r w:rsidR="007D7CA6">
        <w:rPr>
          <w:sz w:val="24"/>
          <w:szCs w:val="24"/>
        </w:rPr>
        <w:t>ny</w:t>
      </w:r>
      <w:r w:rsidR="007D7CA6">
        <w:rPr>
          <w:spacing w:val="5"/>
          <w:sz w:val="24"/>
          <w:szCs w:val="24"/>
        </w:rPr>
        <w:t>ot</w:t>
      </w:r>
      <w:r w:rsidR="007D7CA6">
        <w:rPr>
          <w:spacing w:val="-5"/>
          <w:sz w:val="24"/>
          <w:szCs w:val="24"/>
        </w:rPr>
        <w:t>h</w:t>
      </w:r>
      <w:r w:rsidR="007D7CA6">
        <w:rPr>
          <w:spacing w:val="-1"/>
          <w:sz w:val="24"/>
          <w:szCs w:val="24"/>
        </w:rPr>
        <w:t>e</w:t>
      </w:r>
      <w:r w:rsidR="007D7CA6">
        <w:rPr>
          <w:sz w:val="24"/>
          <w:szCs w:val="24"/>
        </w:rPr>
        <w:t>r</w:t>
      </w:r>
      <w:r w:rsidR="007D7CA6">
        <w:rPr>
          <w:spacing w:val="2"/>
          <w:sz w:val="24"/>
          <w:szCs w:val="24"/>
        </w:rPr>
        <w:t>r</w:t>
      </w:r>
      <w:r w:rsidR="007D7CA6">
        <w:rPr>
          <w:spacing w:val="-1"/>
          <w:sz w:val="24"/>
          <w:szCs w:val="24"/>
        </w:rPr>
        <w:t>e</w:t>
      </w:r>
      <w:r w:rsidR="007D7CA6">
        <w:rPr>
          <w:spacing w:val="-9"/>
          <w:sz w:val="24"/>
          <w:szCs w:val="24"/>
        </w:rPr>
        <w:t>l</w:t>
      </w:r>
      <w:r w:rsidR="007D7CA6">
        <w:rPr>
          <w:spacing w:val="-1"/>
          <w:sz w:val="24"/>
          <w:szCs w:val="24"/>
        </w:rPr>
        <w:t>a</w:t>
      </w:r>
      <w:r w:rsidR="007D7CA6">
        <w:rPr>
          <w:spacing w:val="10"/>
          <w:sz w:val="24"/>
          <w:szCs w:val="24"/>
        </w:rPr>
        <w:t>t</w:t>
      </w:r>
      <w:r w:rsidR="007D7CA6">
        <w:rPr>
          <w:spacing w:val="-9"/>
          <w:sz w:val="24"/>
          <w:szCs w:val="24"/>
        </w:rPr>
        <w:t>i</w:t>
      </w:r>
      <w:r w:rsidR="007D7CA6">
        <w:rPr>
          <w:spacing w:val="5"/>
          <w:sz w:val="24"/>
          <w:szCs w:val="24"/>
        </w:rPr>
        <w:t>o</w:t>
      </w:r>
      <w:r w:rsidR="007D7CA6">
        <w:rPr>
          <w:sz w:val="24"/>
          <w:szCs w:val="24"/>
        </w:rPr>
        <w:t xml:space="preserve">n </w:t>
      </w:r>
      <w:r w:rsidR="007D7CA6">
        <w:rPr>
          <w:spacing w:val="-5"/>
          <w:sz w:val="24"/>
          <w:szCs w:val="24"/>
        </w:rPr>
        <w:t>b</w:t>
      </w:r>
      <w:r w:rsidR="007D7CA6">
        <w:rPr>
          <w:sz w:val="24"/>
          <w:szCs w:val="24"/>
        </w:rPr>
        <w:t>ut</w:t>
      </w:r>
    </w:p>
    <w:p w:rsidR="00235722" w:rsidRDefault="007D7CA6">
      <w:pPr>
        <w:spacing w:line="260" w:lineRule="exact"/>
        <w:ind w:left="1800"/>
        <w:rPr>
          <w:sz w:val="24"/>
          <w:szCs w:val="24"/>
        </w:rPr>
      </w:pP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 xml:space="preserve"> o</w:t>
      </w:r>
      <w:r>
        <w:rPr>
          <w:sz w:val="24"/>
          <w:szCs w:val="24"/>
        </w:rPr>
        <w:t>fa</w:t>
      </w:r>
      <w:r>
        <w:rPr>
          <w:spacing w:val="-9"/>
          <w:sz w:val="24"/>
          <w:szCs w:val="24"/>
        </w:rPr>
        <w:t>j</w:t>
      </w:r>
      <w:r>
        <w:rPr>
          <w:spacing w:val="10"/>
          <w:sz w:val="24"/>
          <w:szCs w:val="24"/>
        </w:rPr>
        <w:t>o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</w:p>
    <w:p w:rsidR="00235722" w:rsidRDefault="007D7CA6">
      <w:pPr>
        <w:spacing w:before="7" w:line="260" w:lineRule="exact"/>
        <w:ind w:left="1800" w:right="1178"/>
        <w:rPr>
          <w:sz w:val="24"/>
          <w:szCs w:val="24"/>
        </w:rPr>
      </w:pP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ow</w:t>
      </w:r>
      <w:r>
        <w:rPr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rto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-3"/>
          <w:sz w:val="24"/>
          <w:szCs w:val="24"/>
        </w:rPr>
        <w:t>f</w:t>
      </w:r>
      <w:r>
        <w:rPr>
          <w:sz w:val="24"/>
          <w:szCs w:val="24"/>
        </w:rPr>
        <w:t>y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9"/>
          <w:sz w:val="24"/>
          <w:szCs w:val="24"/>
        </w:rPr>
        <w:t>j</w:t>
      </w:r>
      <w:r>
        <w:rPr>
          <w:spacing w:val="10"/>
          <w:sz w:val="24"/>
          <w:szCs w:val="24"/>
        </w:rPr>
        <w:t>o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ns</w:t>
      </w:r>
      <w:r>
        <w:rPr>
          <w:spacing w:val="2"/>
          <w:sz w:val="24"/>
          <w:szCs w:val="24"/>
        </w:rPr>
        <w:t xml:space="preserve"> (r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gu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ET</w:t>
      </w:r>
      <w:r>
        <w:rPr>
          <w:sz w:val="24"/>
          <w:szCs w:val="24"/>
        </w:rPr>
        <w:t>A</w:t>
      </w:r>
      <w:r>
        <w:rPr>
          <w:spacing w:val="-2"/>
          <w:sz w:val="24"/>
          <w:szCs w:val="24"/>
        </w:rPr>
        <w:t>J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N,N</w:t>
      </w:r>
      <w:r>
        <w:rPr>
          <w:spacing w:val="-5"/>
          <w:sz w:val="24"/>
          <w:szCs w:val="24"/>
        </w:rPr>
        <w:t>A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AL</w:t>
      </w:r>
      <w:r>
        <w:rPr>
          <w:spacing w:val="-2"/>
          <w:sz w:val="24"/>
          <w:szCs w:val="24"/>
        </w:rPr>
        <w:t>J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 xml:space="preserve">N, 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-3"/>
          <w:sz w:val="24"/>
          <w:szCs w:val="24"/>
        </w:rPr>
        <w:t>F</w:t>
      </w:r>
      <w:r>
        <w:rPr>
          <w:sz w:val="24"/>
          <w:szCs w:val="24"/>
        </w:rPr>
        <w:t>TOU</w:t>
      </w:r>
      <w:r>
        <w:rPr>
          <w:spacing w:val="2"/>
          <w:sz w:val="24"/>
          <w:szCs w:val="24"/>
        </w:rPr>
        <w:t>TE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J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N,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GHTO</w:t>
      </w:r>
      <w:r>
        <w:rPr>
          <w:spacing w:val="-5"/>
          <w:sz w:val="24"/>
          <w:szCs w:val="24"/>
        </w:rPr>
        <w:t>U</w:t>
      </w:r>
      <w:r>
        <w:rPr>
          <w:spacing w:val="2"/>
          <w:sz w:val="24"/>
          <w:szCs w:val="24"/>
        </w:rPr>
        <w:t>TE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J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N,</w:t>
      </w:r>
      <w:r>
        <w:rPr>
          <w:spacing w:val="-1"/>
          <w:sz w:val="24"/>
          <w:szCs w:val="24"/>
        </w:rPr>
        <w:t>CR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>J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N,</w:t>
      </w:r>
      <w:r>
        <w:rPr>
          <w:spacing w:val="-6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7"/>
          <w:sz w:val="24"/>
          <w:szCs w:val="24"/>
        </w:rPr>
        <w:t>c</w:t>
      </w:r>
      <w:r>
        <w:rPr>
          <w:sz w:val="24"/>
          <w:szCs w:val="24"/>
        </w:rPr>
        <w:t>)</w:t>
      </w:r>
    </w:p>
    <w:p w:rsidR="00235722" w:rsidRDefault="00235722">
      <w:pPr>
        <w:spacing w:before="18" w:line="260" w:lineRule="exact"/>
        <w:rPr>
          <w:sz w:val="26"/>
          <w:szCs w:val="26"/>
        </w:rPr>
      </w:pPr>
    </w:p>
    <w:p w:rsidR="00235722" w:rsidRDefault="007D7CA6">
      <w:pPr>
        <w:ind w:left="1800"/>
        <w:rPr>
          <w:sz w:val="24"/>
          <w:szCs w:val="24"/>
        </w:rPr>
      </w:pPr>
      <w:r>
        <w:rPr>
          <w:b/>
          <w:spacing w:val="1"/>
          <w:sz w:val="24"/>
          <w:szCs w:val="24"/>
        </w:rPr>
        <w:t>Qu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y:R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5"/>
          <w:sz w:val="24"/>
          <w:szCs w:val="24"/>
        </w:rPr>
        <w:t>v</w:t>
      </w:r>
      <w:r>
        <w:rPr>
          <w:b/>
          <w:sz w:val="24"/>
          <w:szCs w:val="24"/>
        </w:rPr>
        <w:t>e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 xml:space="preserve">e 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ea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da</w:t>
      </w:r>
      <w:r>
        <w:rPr>
          <w:b/>
          <w:spacing w:val="1"/>
          <w:sz w:val="24"/>
          <w:szCs w:val="24"/>
        </w:rPr>
        <w:t>dd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sof</w:t>
      </w:r>
      <w:r>
        <w:rPr>
          <w:b/>
          <w:spacing w:val="5"/>
          <w:sz w:val="24"/>
          <w:szCs w:val="24"/>
        </w:rPr>
        <w:t>a</w:t>
      </w:r>
      <w:r>
        <w:rPr>
          <w:b/>
          <w:sz w:val="24"/>
          <w:szCs w:val="24"/>
        </w:rPr>
        <w:t>ll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2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oy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4"/>
          <w:sz w:val="24"/>
          <w:szCs w:val="24"/>
        </w:rPr>
        <w:t>e</w:t>
      </w:r>
      <w:r>
        <w:rPr>
          <w:b/>
          <w:sz w:val="24"/>
          <w:szCs w:val="24"/>
        </w:rPr>
        <w:t>sw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owo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k</w:t>
      </w:r>
      <w:r>
        <w:rPr>
          <w:b/>
          <w:spacing w:val="-3"/>
          <w:sz w:val="24"/>
          <w:szCs w:val="24"/>
        </w:rPr>
        <w:t>f</w:t>
      </w:r>
      <w:r>
        <w:rPr>
          <w:b/>
          <w:spacing w:val="5"/>
          <w:sz w:val="24"/>
          <w:szCs w:val="24"/>
        </w:rPr>
        <w:t>o</w:t>
      </w:r>
      <w:r>
        <w:rPr>
          <w:b/>
          <w:sz w:val="24"/>
          <w:szCs w:val="24"/>
        </w:rPr>
        <w:t>r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 xml:space="preserve">e </w:t>
      </w:r>
      <w:r>
        <w:rPr>
          <w:b/>
          <w:spacing w:val="2"/>
          <w:sz w:val="24"/>
          <w:szCs w:val="24"/>
        </w:rPr>
        <w:t>‘</w:t>
      </w: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2"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a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’</w:t>
      </w:r>
    </w:p>
    <w:p w:rsidR="00235722" w:rsidRDefault="007D7CA6">
      <w:pPr>
        <w:spacing w:before="2" w:line="260" w:lineRule="exact"/>
        <w:ind w:left="1800"/>
        <w:rPr>
          <w:sz w:val="24"/>
          <w:szCs w:val="24"/>
        </w:rPr>
      </w:pPr>
      <w:r>
        <w:rPr>
          <w:b/>
          <w:spacing w:val="1"/>
          <w:position w:val="-1"/>
          <w:sz w:val="24"/>
          <w:szCs w:val="24"/>
        </w:rPr>
        <w:t>d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spacing w:val="1"/>
          <w:position w:val="-1"/>
          <w:sz w:val="24"/>
          <w:szCs w:val="24"/>
        </w:rPr>
        <w:t>p</w:t>
      </w:r>
      <w:r>
        <w:rPr>
          <w:b/>
          <w:position w:val="-1"/>
          <w:sz w:val="24"/>
          <w:szCs w:val="24"/>
        </w:rPr>
        <w:t>a</w:t>
      </w:r>
      <w:r>
        <w:rPr>
          <w:b/>
          <w:spacing w:val="-6"/>
          <w:position w:val="-1"/>
          <w:sz w:val="24"/>
          <w:szCs w:val="24"/>
        </w:rPr>
        <w:t>r</w:t>
      </w:r>
      <w:r>
        <w:rPr>
          <w:b/>
          <w:spacing w:val="2"/>
          <w:position w:val="-1"/>
          <w:sz w:val="24"/>
          <w:szCs w:val="24"/>
        </w:rPr>
        <w:t>t</w:t>
      </w:r>
      <w:r>
        <w:rPr>
          <w:b/>
          <w:spacing w:val="-3"/>
          <w:position w:val="-1"/>
          <w:sz w:val="24"/>
          <w:szCs w:val="24"/>
        </w:rPr>
        <w:t>m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spacing w:val="1"/>
          <w:position w:val="-1"/>
          <w:sz w:val="24"/>
          <w:szCs w:val="24"/>
        </w:rPr>
        <w:t>n</w:t>
      </w:r>
      <w:r>
        <w:rPr>
          <w:b/>
          <w:spacing w:val="2"/>
          <w:position w:val="-1"/>
          <w:sz w:val="24"/>
          <w:szCs w:val="24"/>
        </w:rPr>
        <w:t>t</w:t>
      </w:r>
      <w:r>
        <w:rPr>
          <w:b/>
          <w:position w:val="-1"/>
          <w:sz w:val="24"/>
          <w:szCs w:val="24"/>
        </w:rPr>
        <w:t>.</w:t>
      </w:r>
    </w:p>
    <w:p w:rsidR="00235722" w:rsidRDefault="00235722">
      <w:pPr>
        <w:spacing w:before="7" w:line="240" w:lineRule="exact"/>
        <w:rPr>
          <w:sz w:val="24"/>
          <w:szCs w:val="24"/>
        </w:rPr>
      </w:pPr>
    </w:p>
    <w:p w:rsidR="00235722" w:rsidRDefault="00AC1525">
      <w:pPr>
        <w:spacing w:before="34" w:line="260" w:lineRule="exact"/>
        <w:ind w:left="2520" w:right="5926" w:hanging="475"/>
        <w:rPr>
          <w:sz w:val="24"/>
          <w:szCs w:val="24"/>
        </w:rPr>
      </w:pPr>
      <w:r w:rsidRPr="00AC1525">
        <w:pict>
          <v:group id="_x0000_s1139" style="position:absolute;left:0;text-align:left;margin-left:89.5pt;margin-top:1.35pt;width:349.5pt;height:42.3pt;z-index:-1457;mso-position-horizontal-relative:page" coordorigin="1790,27" coordsize="6990,846">
            <v:shape id="_x0000_s1142" style="position:absolute;left:2045;top:37;width:3960;height:274" coordorigin="2045,37" coordsize="3960,274" path="m2045,311r3960,l6005,37r-3960,l2045,311xe" fillcolor="yellow" stroked="f">
              <v:path arrowok="t"/>
            </v:shape>
            <v:shape id="_x0000_s1141" style="position:absolute;left:1800;top:311;width:4474;height:278" coordorigin="1800,311" coordsize="4474,278" path="m1800,589r4474,l6274,311r-4474,l1800,589xe" fillcolor="yellow" stroked="f">
              <v:path arrowok="t"/>
            </v:shape>
            <v:shape id="_x0000_s1140" style="position:absolute;left:1800;top:589;width:6970;height:274" coordorigin="1800,589" coordsize="6970,274" path="m1800,863r6970,l8770,589r-6970,l1800,863xe" fillcolor="yellow" stroked="f">
              <v:path arrowok="t"/>
            </v:shape>
            <w10:wrap anchorx="page"/>
          </v:group>
        </w:pict>
      </w:r>
      <w:r w:rsidR="007D7CA6">
        <w:rPr>
          <w:spacing w:val="-3"/>
          <w:sz w:val="24"/>
          <w:szCs w:val="24"/>
        </w:rPr>
        <w:t>S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2"/>
          <w:sz w:val="24"/>
          <w:szCs w:val="24"/>
        </w:rPr>
        <w:t>L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1"/>
          <w:sz w:val="24"/>
          <w:szCs w:val="24"/>
        </w:rPr>
        <w:t>C</w:t>
      </w:r>
      <w:r w:rsidR="007D7CA6">
        <w:rPr>
          <w:sz w:val="24"/>
          <w:szCs w:val="24"/>
        </w:rPr>
        <w:t>T</w:t>
      </w:r>
      <w:r w:rsidR="007D7CA6">
        <w:rPr>
          <w:spacing w:val="-3"/>
          <w:sz w:val="24"/>
          <w:szCs w:val="24"/>
        </w:rPr>
        <w:t>F</w:t>
      </w:r>
      <w:r w:rsidR="007D7CA6">
        <w:rPr>
          <w:sz w:val="24"/>
          <w:szCs w:val="24"/>
        </w:rPr>
        <w:t>N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-2"/>
          <w:sz w:val="24"/>
          <w:szCs w:val="24"/>
        </w:rPr>
        <w:t>M</w:t>
      </w:r>
      <w:r w:rsidR="007D7CA6">
        <w:rPr>
          <w:spacing w:val="2"/>
          <w:sz w:val="24"/>
          <w:szCs w:val="24"/>
        </w:rPr>
        <w:t>E</w:t>
      </w:r>
      <w:r w:rsidR="007D7CA6">
        <w:rPr>
          <w:sz w:val="24"/>
          <w:szCs w:val="24"/>
        </w:rPr>
        <w:t>,</w:t>
      </w:r>
      <w:r w:rsidR="007D7CA6">
        <w:rPr>
          <w:spacing w:val="-2"/>
          <w:sz w:val="24"/>
          <w:szCs w:val="24"/>
        </w:rPr>
        <w:t>L</w:t>
      </w:r>
      <w:r w:rsidR="007D7CA6">
        <w:rPr>
          <w:spacing w:val="5"/>
          <w:sz w:val="24"/>
          <w:szCs w:val="24"/>
        </w:rPr>
        <w:t>N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-2"/>
          <w:sz w:val="24"/>
          <w:szCs w:val="24"/>
        </w:rPr>
        <w:t>M</w:t>
      </w:r>
      <w:r w:rsidR="007D7CA6">
        <w:rPr>
          <w:spacing w:val="2"/>
          <w:sz w:val="24"/>
          <w:szCs w:val="24"/>
        </w:rPr>
        <w:t>E</w:t>
      </w:r>
      <w:r w:rsidR="007D7CA6">
        <w:rPr>
          <w:sz w:val="24"/>
          <w:szCs w:val="24"/>
        </w:rPr>
        <w:t>,</w:t>
      </w:r>
      <w:r w:rsidR="007D7CA6">
        <w:rPr>
          <w:spacing w:val="-5"/>
          <w:sz w:val="24"/>
          <w:szCs w:val="24"/>
        </w:rPr>
        <w:t>A</w:t>
      </w:r>
      <w:r w:rsidR="007D7CA6">
        <w:rPr>
          <w:sz w:val="24"/>
          <w:szCs w:val="24"/>
        </w:rPr>
        <w:t>DD</w:t>
      </w:r>
      <w:r w:rsidR="007D7CA6">
        <w:rPr>
          <w:spacing w:val="-1"/>
          <w:sz w:val="24"/>
          <w:szCs w:val="24"/>
        </w:rPr>
        <w:t>R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1"/>
          <w:sz w:val="24"/>
          <w:szCs w:val="24"/>
        </w:rPr>
        <w:t>S</w:t>
      </w:r>
      <w:r w:rsidR="007D7CA6">
        <w:rPr>
          <w:sz w:val="24"/>
          <w:szCs w:val="24"/>
        </w:rPr>
        <w:t xml:space="preserve">S </w:t>
      </w:r>
      <w:r w:rsidR="007D7CA6">
        <w:rPr>
          <w:spacing w:val="-3"/>
          <w:sz w:val="24"/>
          <w:szCs w:val="24"/>
        </w:rPr>
        <w:t>F</w:t>
      </w:r>
      <w:r w:rsidR="007D7CA6">
        <w:rPr>
          <w:spacing w:val="-1"/>
          <w:sz w:val="24"/>
          <w:szCs w:val="24"/>
        </w:rPr>
        <w:t>R</w:t>
      </w:r>
      <w:r w:rsidR="007D7CA6">
        <w:rPr>
          <w:spacing w:val="5"/>
          <w:sz w:val="24"/>
          <w:szCs w:val="24"/>
        </w:rPr>
        <w:t>O</w:t>
      </w:r>
      <w:r w:rsidR="007D7CA6">
        <w:rPr>
          <w:sz w:val="24"/>
          <w:szCs w:val="24"/>
        </w:rPr>
        <w:t>M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2"/>
          <w:sz w:val="24"/>
          <w:szCs w:val="24"/>
        </w:rPr>
        <w:t>M</w:t>
      </w:r>
      <w:r w:rsidR="007D7CA6">
        <w:rPr>
          <w:spacing w:val="1"/>
          <w:sz w:val="24"/>
          <w:szCs w:val="24"/>
        </w:rPr>
        <w:t>P</w:t>
      </w:r>
      <w:r w:rsidR="007D7CA6">
        <w:rPr>
          <w:spacing w:val="-2"/>
          <w:sz w:val="24"/>
          <w:szCs w:val="24"/>
        </w:rPr>
        <w:t>L</w:t>
      </w:r>
      <w:r w:rsidR="007D7CA6">
        <w:rPr>
          <w:sz w:val="24"/>
          <w:szCs w:val="24"/>
        </w:rPr>
        <w:t>OY</w:t>
      </w:r>
      <w:r w:rsidR="007D7CA6">
        <w:rPr>
          <w:spacing w:val="2"/>
          <w:sz w:val="24"/>
          <w:szCs w:val="24"/>
        </w:rPr>
        <w:t>EE</w:t>
      </w:r>
      <w:r w:rsidR="007D7CA6">
        <w:rPr>
          <w:sz w:val="24"/>
          <w:szCs w:val="24"/>
        </w:rPr>
        <w:t>,</w:t>
      </w:r>
      <w:r w:rsidR="007D7CA6">
        <w:rPr>
          <w:spacing w:val="-5"/>
          <w:sz w:val="24"/>
          <w:szCs w:val="24"/>
        </w:rPr>
        <w:t>D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1"/>
          <w:sz w:val="24"/>
          <w:szCs w:val="24"/>
        </w:rPr>
        <w:t>P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-1"/>
          <w:sz w:val="24"/>
          <w:szCs w:val="24"/>
        </w:rPr>
        <w:t>R</w:t>
      </w:r>
      <w:r w:rsidR="007D7CA6">
        <w:rPr>
          <w:spacing w:val="2"/>
          <w:sz w:val="24"/>
          <w:szCs w:val="24"/>
        </w:rPr>
        <w:t>T</w:t>
      </w:r>
      <w:r w:rsidR="007D7CA6">
        <w:rPr>
          <w:spacing w:val="-2"/>
          <w:sz w:val="24"/>
          <w:szCs w:val="24"/>
        </w:rPr>
        <w:t>M</w:t>
      </w:r>
      <w:r w:rsidR="007D7CA6">
        <w:rPr>
          <w:spacing w:val="2"/>
          <w:sz w:val="24"/>
          <w:szCs w:val="24"/>
        </w:rPr>
        <w:t>E</w:t>
      </w:r>
      <w:r w:rsidR="007D7CA6">
        <w:rPr>
          <w:sz w:val="24"/>
          <w:szCs w:val="24"/>
        </w:rPr>
        <w:t>NT</w:t>
      </w:r>
    </w:p>
    <w:p w:rsidR="00235722" w:rsidRDefault="007D7CA6">
      <w:pPr>
        <w:spacing w:line="260" w:lineRule="exact"/>
        <w:ind w:left="3240"/>
        <w:rPr>
          <w:sz w:val="24"/>
          <w:szCs w:val="24"/>
        </w:rPr>
      </w:pPr>
      <w:r>
        <w:rPr>
          <w:spacing w:val="-5"/>
          <w:sz w:val="24"/>
          <w:szCs w:val="24"/>
        </w:rPr>
        <w:t>W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EDNU</w:t>
      </w:r>
      <w:r>
        <w:rPr>
          <w:spacing w:val="-2"/>
          <w:sz w:val="24"/>
          <w:szCs w:val="24"/>
        </w:rPr>
        <w:t>M</w:t>
      </w:r>
      <w:r>
        <w:rPr>
          <w:spacing w:val="-1"/>
          <w:sz w:val="24"/>
          <w:szCs w:val="24"/>
        </w:rPr>
        <w:t>B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=</w:t>
      </w:r>
      <w:r>
        <w:rPr>
          <w:spacing w:val="5"/>
          <w:sz w:val="24"/>
          <w:szCs w:val="24"/>
        </w:rPr>
        <w:t>D</w:t>
      </w:r>
      <w:r>
        <w:rPr>
          <w:sz w:val="24"/>
          <w:szCs w:val="24"/>
        </w:rPr>
        <w:t>NO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NDD</w:t>
      </w:r>
      <w:r>
        <w:rPr>
          <w:spacing w:val="5"/>
          <w:sz w:val="24"/>
          <w:szCs w:val="24"/>
        </w:rPr>
        <w:t>N</w:t>
      </w:r>
      <w:r>
        <w:rPr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=</w:t>
      </w:r>
      <w:r>
        <w:rPr>
          <w:spacing w:val="-3"/>
          <w:sz w:val="24"/>
          <w:szCs w:val="24"/>
        </w:rPr>
        <w:t>’</w:t>
      </w:r>
      <w:r>
        <w:rPr>
          <w:spacing w:val="3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s</w:t>
      </w:r>
      <w:r>
        <w:rPr>
          <w:spacing w:val="-1"/>
          <w:sz w:val="24"/>
          <w:szCs w:val="24"/>
        </w:rPr>
        <w:t>ea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’</w:t>
      </w:r>
      <w:r>
        <w:rPr>
          <w:sz w:val="24"/>
          <w:szCs w:val="24"/>
        </w:rPr>
        <w:t>;</w:t>
      </w:r>
    </w:p>
    <w:p w:rsidR="00235722" w:rsidRDefault="00235722">
      <w:pPr>
        <w:spacing w:before="16" w:line="260" w:lineRule="exact"/>
        <w:rPr>
          <w:sz w:val="26"/>
          <w:szCs w:val="26"/>
        </w:rPr>
      </w:pPr>
    </w:p>
    <w:p w:rsidR="00235722" w:rsidRDefault="007D7CA6">
      <w:pPr>
        <w:spacing w:line="260" w:lineRule="exact"/>
        <w:ind w:left="1800"/>
        <w:rPr>
          <w:sz w:val="24"/>
          <w:szCs w:val="24"/>
        </w:rPr>
      </w:pPr>
      <w:r>
        <w:rPr>
          <w:spacing w:val="-1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u</w:t>
      </w:r>
      <w:r>
        <w:rPr>
          <w:spacing w:val="-9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d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ew</w:t>
      </w:r>
      <w:r>
        <w:rPr>
          <w:spacing w:val="6"/>
          <w:position w:val="-1"/>
          <w:sz w:val="24"/>
          <w:szCs w:val="24"/>
        </w:rPr>
        <w:t>r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tt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:</w:t>
      </w:r>
    </w:p>
    <w:p w:rsidR="00235722" w:rsidRDefault="00235722">
      <w:pPr>
        <w:spacing w:before="12" w:line="240" w:lineRule="exact"/>
        <w:rPr>
          <w:sz w:val="24"/>
          <w:szCs w:val="24"/>
        </w:rPr>
      </w:pPr>
    </w:p>
    <w:p w:rsidR="00235722" w:rsidRDefault="00AC1525">
      <w:pPr>
        <w:spacing w:before="29"/>
        <w:ind w:left="2045"/>
        <w:rPr>
          <w:sz w:val="24"/>
          <w:szCs w:val="24"/>
        </w:rPr>
      </w:pPr>
      <w:r w:rsidRPr="00AC1525">
        <w:pict>
          <v:group id="_x0000_s1135" style="position:absolute;left:0;text-align:left;margin-left:89.5pt;margin-top:1.35pt;width:374.7pt;height:42.3pt;z-index:-1456;mso-position-horizontal-relative:page" coordorigin="1790,27" coordsize="7494,846">
            <v:shape id="_x0000_s1138" style="position:absolute;left:2045;top:37;width:3960;height:274" coordorigin="2045,37" coordsize="3960,274" path="m2045,311r3960,l6005,37r-3960,l2045,311xe" fillcolor="yellow" stroked="f">
              <v:path arrowok="t"/>
            </v:shape>
            <v:shape id="_x0000_s1137" style="position:absolute;left:1800;top:311;width:7474;height:274" coordorigin="1800,311" coordsize="7474,274" path="m1800,584r7474,l9274,311r-7474,l1800,584xe" fillcolor="yellow" stroked="f">
              <v:path arrowok="t"/>
            </v:shape>
            <v:shape id="_x0000_s1136" style="position:absolute;left:1800;top:584;width:5126;height:278" coordorigin="1800,584" coordsize="5126,278" path="m1800,863r5126,l6926,584r-5126,l1800,863xe" fillcolor="yellow" stroked="f">
              <v:path arrowok="t"/>
            </v:shape>
            <w10:wrap anchorx="page"/>
          </v:group>
        </w:pict>
      </w:r>
      <w:r w:rsidR="007D7CA6">
        <w:rPr>
          <w:spacing w:val="-3"/>
          <w:sz w:val="24"/>
          <w:szCs w:val="24"/>
        </w:rPr>
        <w:t>S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2"/>
          <w:sz w:val="24"/>
          <w:szCs w:val="24"/>
        </w:rPr>
        <w:t>L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1"/>
          <w:sz w:val="24"/>
          <w:szCs w:val="24"/>
        </w:rPr>
        <w:t>C</w:t>
      </w:r>
      <w:r w:rsidR="007D7CA6">
        <w:rPr>
          <w:sz w:val="24"/>
          <w:szCs w:val="24"/>
        </w:rPr>
        <w:t>T</w:t>
      </w:r>
      <w:r w:rsidR="007D7CA6">
        <w:rPr>
          <w:spacing w:val="-3"/>
          <w:sz w:val="24"/>
          <w:szCs w:val="24"/>
        </w:rPr>
        <w:t>F</w:t>
      </w:r>
      <w:r w:rsidR="007D7CA6">
        <w:rPr>
          <w:sz w:val="24"/>
          <w:szCs w:val="24"/>
        </w:rPr>
        <w:t>N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-2"/>
          <w:sz w:val="24"/>
          <w:szCs w:val="24"/>
        </w:rPr>
        <w:t>M</w:t>
      </w:r>
      <w:r w:rsidR="007D7CA6">
        <w:rPr>
          <w:spacing w:val="2"/>
          <w:sz w:val="24"/>
          <w:szCs w:val="24"/>
        </w:rPr>
        <w:t>E</w:t>
      </w:r>
      <w:r w:rsidR="007D7CA6">
        <w:rPr>
          <w:sz w:val="24"/>
          <w:szCs w:val="24"/>
        </w:rPr>
        <w:t>,</w:t>
      </w:r>
      <w:r w:rsidR="007D7CA6">
        <w:rPr>
          <w:spacing w:val="-2"/>
          <w:sz w:val="24"/>
          <w:szCs w:val="24"/>
        </w:rPr>
        <w:t>L</w:t>
      </w:r>
      <w:r w:rsidR="007D7CA6">
        <w:rPr>
          <w:spacing w:val="5"/>
          <w:sz w:val="24"/>
          <w:szCs w:val="24"/>
        </w:rPr>
        <w:t>N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-2"/>
          <w:sz w:val="24"/>
          <w:szCs w:val="24"/>
        </w:rPr>
        <w:t>M</w:t>
      </w:r>
      <w:r w:rsidR="007D7CA6">
        <w:rPr>
          <w:spacing w:val="2"/>
          <w:sz w:val="24"/>
          <w:szCs w:val="24"/>
        </w:rPr>
        <w:t>E</w:t>
      </w:r>
      <w:r w:rsidR="007D7CA6">
        <w:rPr>
          <w:sz w:val="24"/>
          <w:szCs w:val="24"/>
        </w:rPr>
        <w:t>,</w:t>
      </w:r>
      <w:r w:rsidR="007D7CA6">
        <w:rPr>
          <w:spacing w:val="-5"/>
          <w:sz w:val="24"/>
          <w:szCs w:val="24"/>
        </w:rPr>
        <w:t>A</w:t>
      </w:r>
      <w:r w:rsidR="007D7CA6">
        <w:rPr>
          <w:sz w:val="24"/>
          <w:szCs w:val="24"/>
        </w:rPr>
        <w:t>DD</w:t>
      </w:r>
      <w:r w:rsidR="007D7CA6">
        <w:rPr>
          <w:spacing w:val="-1"/>
          <w:sz w:val="24"/>
          <w:szCs w:val="24"/>
        </w:rPr>
        <w:t>R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1"/>
          <w:sz w:val="24"/>
          <w:szCs w:val="24"/>
        </w:rPr>
        <w:t>S</w:t>
      </w:r>
      <w:r w:rsidR="007D7CA6">
        <w:rPr>
          <w:sz w:val="24"/>
          <w:szCs w:val="24"/>
        </w:rPr>
        <w:t>S</w:t>
      </w:r>
    </w:p>
    <w:p w:rsidR="00235722" w:rsidRDefault="007D7CA6">
      <w:pPr>
        <w:spacing w:before="2" w:line="260" w:lineRule="exact"/>
        <w:ind w:left="3960" w:right="2930" w:hanging="1440"/>
        <w:rPr>
          <w:sz w:val="24"/>
          <w:szCs w:val="24"/>
        </w:rPr>
      </w:pP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M</w:t>
      </w:r>
      <w:r>
        <w:rPr>
          <w:spacing w:val="2"/>
          <w:sz w:val="24"/>
          <w:szCs w:val="24"/>
        </w:rPr>
        <w:t>(E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>J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D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P</w:t>
      </w:r>
      <w:r>
        <w:rPr>
          <w:spacing w:val="-5"/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T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NTONDNU</w:t>
      </w:r>
      <w:r>
        <w:rPr>
          <w:spacing w:val="-2"/>
          <w:sz w:val="24"/>
          <w:szCs w:val="24"/>
        </w:rPr>
        <w:t>M</w:t>
      </w:r>
      <w:r>
        <w:rPr>
          <w:spacing w:val="-1"/>
          <w:sz w:val="24"/>
          <w:szCs w:val="24"/>
        </w:rPr>
        <w:t>B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=DNO) </w:t>
      </w:r>
      <w:r>
        <w:rPr>
          <w:spacing w:val="-5"/>
          <w:sz w:val="24"/>
          <w:szCs w:val="24"/>
        </w:rPr>
        <w:t>W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ED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=</w:t>
      </w:r>
      <w:r>
        <w:rPr>
          <w:spacing w:val="2"/>
          <w:sz w:val="24"/>
          <w:szCs w:val="24"/>
        </w:rPr>
        <w:t>’</w:t>
      </w:r>
      <w:r>
        <w:rPr>
          <w:spacing w:val="-1"/>
          <w:sz w:val="24"/>
          <w:szCs w:val="24"/>
        </w:rPr>
        <w:t>Re</w:t>
      </w:r>
      <w:r>
        <w:rPr>
          <w:spacing w:val="3"/>
          <w:sz w:val="24"/>
          <w:szCs w:val="24"/>
        </w:rPr>
        <w:t>s</w:t>
      </w:r>
      <w:r>
        <w:rPr>
          <w:spacing w:val="-1"/>
          <w:sz w:val="24"/>
          <w:szCs w:val="24"/>
        </w:rPr>
        <w:t>ea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2"/>
          <w:sz w:val="24"/>
          <w:szCs w:val="24"/>
        </w:rPr>
        <w:t>’</w:t>
      </w:r>
      <w:r>
        <w:rPr>
          <w:sz w:val="24"/>
          <w:szCs w:val="24"/>
        </w:rPr>
        <w:t>;</w:t>
      </w:r>
    </w:p>
    <w:p w:rsidR="00235722" w:rsidRDefault="00235722">
      <w:pPr>
        <w:spacing w:before="13" w:line="260" w:lineRule="exact"/>
        <w:rPr>
          <w:sz w:val="26"/>
          <w:szCs w:val="26"/>
        </w:rPr>
      </w:pPr>
    </w:p>
    <w:p w:rsidR="00235722" w:rsidRDefault="007D7CA6">
      <w:pPr>
        <w:ind w:left="1800"/>
        <w:rPr>
          <w:sz w:val="24"/>
          <w:szCs w:val="24"/>
        </w:rPr>
      </w:pPr>
      <w:r>
        <w:rPr>
          <w:spacing w:val="-3"/>
          <w:sz w:val="24"/>
          <w:szCs w:val="24"/>
        </w:rPr>
        <w:t>F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,</w:t>
      </w:r>
    </w:p>
    <w:p w:rsidR="00235722" w:rsidRDefault="00AC1525">
      <w:pPr>
        <w:spacing w:before="7" w:line="260" w:lineRule="exact"/>
        <w:ind w:left="2520" w:right="5926" w:hanging="595"/>
        <w:rPr>
          <w:sz w:val="24"/>
          <w:szCs w:val="24"/>
        </w:rPr>
      </w:pPr>
      <w:r w:rsidRPr="00AC1525">
        <w:pict>
          <v:group id="_x0000_s1131" style="position:absolute;left:0;text-align:left;margin-left:89.5pt;margin-top:0;width:345.9pt;height:42.3pt;z-index:-1455;mso-position-horizontal-relative:page" coordorigin="1790" coordsize="6918,846">
            <v:shape id="_x0000_s1134" style="position:absolute;left:1925;top:10;width:3960;height:274" coordorigin="1925,10" coordsize="3960,274" path="m1925,284r3960,l5885,10r-3960,l1925,284xe" fillcolor="yellow" stroked="f">
              <v:path arrowok="t"/>
            </v:shape>
            <v:shape id="_x0000_s1133" style="position:absolute;left:1800;top:284;width:4474;height:278" coordorigin="1800,284" coordsize="4474,278" path="m1800,562r4474,l6274,284r-4474,l1800,562xe" fillcolor="yellow" stroked="f">
              <v:path arrowok="t"/>
            </v:shape>
            <v:shape id="_x0000_s1132" style="position:absolute;left:1800;top:562;width:6898;height:274" coordorigin="1800,562" coordsize="6898,274" path="m1800,836r6898,l8698,562r-6898,l1800,836xe" fillcolor="yellow" stroked="f">
              <v:path arrowok="t"/>
            </v:shape>
            <w10:wrap anchorx="page"/>
          </v:group>
        </w:pict>
      </w:r>
      <w:r w:rsidR="007D7CA6">
        <w:rPr>
          <w:spacing w:val="-3"/>
          <w:sz w:val="24"/>
          <w:szCs w:val="24"/>
        </w:rPr>
        <w:t>S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2"/>
          <w:sz w:val="24"/>
          <w:szCs w:val="24"/>
        </w:rPr>
        <w:t>L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1"/>
          <w:sz w:val="24"/>
          <w:szCs w:val="24"/>
        </w:rPr>
        <w:t>C</w:t>
      </w:r>
      <w:r w:rsidR="007D7CA6">
        <w:rPr>
          <w:sz w:val="24"/>
          <w:szCs w:val="24"/>
        </w:rPr>
        <w:t>T</w:t>
      </w:r>
      <w:r w:rsidR="007D7CA6">
        <w:rPr>
          <w:spacing w:val="-3"/>
          <w:sz w:val="24"/>
          <w:szCs w:val="24"/>
        </w:rPr>
        <w:t>F</w:t>
      </w:r>
      <w:r w:rsidR="007D7CA6">
        <w:rPr>
          <w:sz w:val="24"/>
          <w:szCs w:val="24"/>
        </w:rPr>
        <w:t>N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-2"/>
          <w:sz w:val="24"/>
          <w:szCs w:val="24"/>
        </w:rPr>
        <w:t>M</w:t>
      </w:r>
      <w:r w:rsidR="007D7CA6">
        <w:rPr>
          <w:spacing w:val="2"/>
          <w:sz w:val="24"/>
          <w:szCs w:val="24"/>
        </w:rPr>
        <w:t>E</w:t>
      </w:r>
      <w:r w:rsidR="007D7CA6">
        <w:rPr>
          <w:sz w:val="24"/>
          <w:szCs w:val="24"/>
        </w:rPr>
        <w:t>,</w:t>
      </w:r>
      <w:r w:rsidR="007D7CA6">
        <w:rPr>
          <w:spacing w:val="-2"/>
          <w:sz w:val="24"/>
          <w:szCs w:val="24"/>
        </w:rPr>
        <w:t>L</w:t>
      </w:r>
      <w:r w:rsidR="007D7CA6">
        <w:rPr>
          <w:spacing w:val="5"/>
          <w:sz w:val="24"/>
          <w:szCs w:val="24"/>
        </w:rPr>
        <w:t>N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-2"/>
          <w:sz w:val="24"/>
          <w:szCs w:val="24"/>
        </w:rPr>
        <w:t>M</w:t>
      </w:r>
      <w:r w:rsidR="007D7CA6">
        <w:rPr>
          <w:spacing w:val="2"/>
          <w:sz w:val="24"/>
          <w:szCs w:val="24"/>
        </w:rPr>
        <w:t>E</w:t>
      </w:r>
      <w:r w:rsidR="007D7CA6">
        <w:rPr>
          <w:sz w:val="24"/>
          <w:szCs w:val="24"/>
        </w:rPr>
        <w:t>,</w:t>
      </w:r>
      <w:r w:rsidR="007D7CA6">
        <w:rPr>
          <w:spacing w:val="-5"/>
          <w:sz w:val="24"/>
          <w:szCs w:val="24"/>
        </w:rPr>
        <w:t>A</w:t>
      </w:r>
      <w:r w:rsidR="007D7CA6">
        <w:rPr>
          <w:sz w:val="24"/>
          <w:szCs w:val="24"/>
        </w:rPr>
        <w:t>DD</w:t>
      </w:r>
      <w:r w:rsidR="007D7CA6">
        <w:rPr>
          <w:spacing w:val="-1"/>
          <w:sz w:val="24"/>
          <w:szCs w:val="24"/>
        </w:rPr>
        <w:t>R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1"/>
          <w:sz w:val="24"/>
          <w:szCs w:val="24"/>
        </w:rPr>
        <w:t>S</w:t>
      </w:r>
      <w:r w:rsidR="007D7CA6">
        <w:rPr>
          <w:sz w:val="24"/>
          <w:szCs w:val="24"/>
        </w:rPr>
        <w:t xml:space="preserve">S </w:t>
      </w:r>
      <w:r w:rsidR="007D7CA6">
        <w:rPr>
          <w:spacing w:val="-3"/>
          <w:sz w:val="24"/>
          <w:szCs w:val="24"/>
        </w:rPr>
        <w:t>F</w:t>
      </w:r>
      <w:r w:rsidR="007D7CA6">
        <w:rPr>
          <w:spacing w:val="-1"/>
          <w:sz w:val="24"/>
          <w:szCs w:val="24"/>
        </w:rPr>
        <w:t>R</w:t>
      </w:r>
      <w:r w:rsidR="007D7CA6">
        <w:rPr>
          <w:spacing w:val="5"/>
          <w:sz w:val="24"/>
          <w:szCs w:val="24"/>
        </w:rPr>
        <w:t>O</w:t>
      </w:r>
      <w:r w:rsidR="007D7CA6">
        <w:rPr>
          <w:sz w:val="24"/>
          <w:szCs w:val="24"/>
        </w:rPr>
        <w:t>M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2"/>
          <w:sz w:val="24"/>
          <w:szCs w:val="24"/>
        </w:rPr>
        <w:t>M</w:t>
      </w:r>
      <w:r w:rsidR="007D7CA6">
        <w:rPr>
          <w:spacing w:val="1"/>
          <w:sz w:val="24"/>
          <w:szCs w:val="24"/>
        </w:rPr>
        <w:t>P</w:t>
      </w:r>
      <w:r w:rsidR="007D7CA6">
        <w:rPr>
          <w:spacing w:val="-2"/>
          <w:sz w:val="24"/>
          <w:szCs w:val="24"/>
        </w:rPr>
        <w:t>L</w:t>
      </w:r>
      <w:r w:rsidR="007D7CA6">
        <w:rPr>
          <w:sz w:val="24"/>
          <w:szCs w:val="24"/>
        </w:rPr>
        <w:t>OY</w:t>
      </w:r>
      <w:r w:rsidR="007D7CA6">
        <w:rPr>
          <w:spacing w:val="2"/>
          <w:sz w:val="24"/>
          <w:szCs w:val="24"/>
        </w:rPr>
        <w:t>EE</w:t>
      </w:r>
      <w:r w:rsidR="007D7CA6">
        <w:rPr>
          <w:sz w:val="24"/>
          <w:szCs w:val="24"/>
        </w:rPr>
        <w:t>,</w:t>
      </w:r>
      <w:r w:rsidR="007D7CA6">
        <w:rPr>
          <w:spacing w:val="-5"/>
          <w:sz w:val="24"/>
          <w:szCs w:val="24"/>
        </w:rPr>
        <w:t>D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1"/>
          <w:sz w:val="24"/>
          <w:szCs w:val="24"/>
        </w:rPr>
        <w:t>P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-1"/>
          <w:sz w:val="24"/>
          <w:szCs w:val="24"/>
        </w:rPr>
        <w:t>R</w:t>
      </w:r>
      <w:r w:rsidR="007D7CA6">
        <w:rPr>
          <w:spacing w:val="2"/>
          <w:sz w:val="24"/>
          <w:szCs w:val="24"/>
        </w:rPr>
        <w:t>T</w:t>
      </w:r>
      <w:r w:rsidR="007D7CA6">
        <w:rPr>
          <w:spacing w:val="-2"/>
          <w:sz w:val="24"/>
          <w:szCs w:val="24"/>
        </w:rPr>
        <w:t>M</w:t>
      </w:r>
      <w:r w:rsidR="007D7CA6">
        <w:rPr>
          <w:spacing w:val="2"/>
          <w:sz w:val="24"/>
          <w:szCs w:val="24"/>
        </w:rPr>
        <w:t>E</w:t>
      </w:r>
      <w:r w:rsidR="007D7CA6">
        <w:rPr>
          <w:sz w:val="24"/>
          <w:szCs w:val="24"/>
        </w:rPr>
        <w:t>NT</w:t>
      </w:r>
    </w:p>
    <w:p w:rsidR="00235722" w:rsidRDefault="007D7CA6">
      <w:pPr>
        <w:spacing w:line="260" w:lineRule="exact"/>
        <w:ind w:left="3240"/>
        <w:rPr>
          <w:sz w:val="24"/>
          <w:szCs w:val="24"/>
        </w:rPr>
      </w:pPr>
      <w:r>
        <w:rPr>
          <w:spacing w:val="-5"/>
          <w:sz w:val="24"/>
          <w:szCs w:val="24"/>
        </w:rPr>
        <w:t>W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ED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=</w:t>
      </w:r>
      <w:r>
        <w:rPr>
          <w:spacing w:val="2"/>
          <w:sz w:val="24"/>
          <w:szCs w:val="24"/>
        </w:rPr>
        <w:t>’</w:t>
      </w:r>
      <w:r>
        <w:rPr>
          <w:spacing w:val="-1"/>
          <w:sz w:val="24"/>
          <w:szCs w:val="24"/>
        </w:rPr>
        <w:t>Re</w:t>
      </w:r>
      <w:r>
        <w:rPr>
          <w:spacing w:val="3"/>
          <w:sz w:val="24"/>
          <w:szCs w:val="24"/>
        </w:rPr>
        <w:t>s</w:t>
      </w:r>
      <w:r>
        <w:rPr>
          <w:spacing w:val="-1"/>
          <w:sz w:val="24"/>
          <w:szCs w:val="24"/>
        </w:rPr>
        <w:t>ea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’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NDDNU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B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=DN</w:t>
      </w:r>
      <w:r>
        <w:rPr>
          <w:spacing w:val="-2"/>
          <w:sz w:val="24"/>
          <w:szCs w:val="24"/>
        </w:rPr>
        <w:t>O</w:t>
      </w:r>
      <w:r>
        <w:rPr>
          <w:sz w:val="24"/>
          <w:szCs w:val="24"/>
        </w:rPr>
        <w:t>;</w:t>
      </w:r>
    </w:p>
    <w:p w:rsidR="00235722" w:rsidRDefault="00235722">
      <w:pPr>
        <w:spacing w:before="16" w:line="260" w:lineRule="exact"/>
        <w:rPr>
          <w:sz w:val="26"/>
          <w:szCs w:val="26"/>
        </w:rPr>
      </w:pPr>
    </w:p>
    <w:p w:rsidR="00235722" w:rsidRDefault="007D7CA6">
      <w:pPr>
        <w:spacing w:line="260" w:lineRule="exact"/>
        <w:ind w:left="1800"/>
        <w:rPr>
          <w:sz w:val="24"/>
          <w:szCs w:val="24"/>
        </w:rPr>
      </w:pPr>
      <w:r>
        <w:rPr>
          <w:spacing w:val="-1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u</w:t>
      </w:r>
      <w:r>
        <w:rPr>
          <w:spacing w:val="-9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d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ew</w:t>
      </w:r>
      <w:r>
        <w:rPr>
          <w:spacing w:val="6"/>
          <w:position w:val="-1"/>
          <w:sz w:val="24"/>
          <w:szCs w:val="24"/>
        </w:rPr>
        <w:t>r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tt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:</w:t>
      </w:r>
    </w:p>
    <w:p w:rsidR="00235722" w:rsidRDefault="00235722">
      <w:pPr>
        <w:spacing w:before="12" w:line="240" w:lineRule="exact"/>
        <w:rPr>
          <w:sz w:val="24"/>
          <w:szCs w:val="24"/>
        </w:rPr>
      </w:pPr>
    </w:p>
    <w:p w:rsidR="00235722" w:rsidRDefault="007D7CA6">
      <w:pPr>
        <w:spacing w:before="29"/>
        <w:ind w:left="1800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-3"/>
          <w:sz w:val="24"/>
          <w:szCs w:val="24"/>
        </w:rPr>
        <w:t>F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</w:rPr>
        <w:t>L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DD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S</w:t>
      </w:r>
    </w:p>
    <w:p w:rsidR="00235722" w:rsidRDefault="007D7CA6">
      <w:pPr>
        <w:spacing w:line="260" w:lineRule="exact"/>
        <w:ind w:left="1800"/>
        <w:rPr>
          <w:sz w:val="24"/>
          <w:szCs w:val="24"/>
        </w:rPr>
      </w:pP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M</w:t>
      </w:r>
      <w:r>
        <w:rPr>
          <w:spacing w:val="2"/>
          <w:sz w:val="24"/>
          <w:szCs w:val="24"/>
        </w:rPr>
        <w:t>(E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EN</w:t>
      </w:r>
      <w:r>
        <w:rPr>
          <w:spacing w:val="-5"/>
          <w:sz w:val="24"/>
          <w:szCs w:val="24"/>
        </w:rPr>
        <w:t>A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UR</w:t>
      </w:r>
      <w:r>
        <w:rPr>
          <w:sz w:val="24"/>
          <w:szCs w:val="24"/>
        </w:rPr>
        <w:t>AL</w:t>
      </w:r>
      <w:r>
        <w:rPr>
          <w:spacing w:val="-2"/>
          <w:sz w:val="24"/>
          <w:szCs w:val="24"/>
        </w:rPr>
        <w:t>J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(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P</w:t>
      </w:r>
      <w:r>
        <w:rPr>
          <w:spacing w:val="-5"/>
          <w:sz w:val="24"/>
          <w:szCs w:val="24"/>
        </w:rPr>
        <w:t>A</w:t>
      </w:r>
      <w:r>
        <w:rPr>
          <w:spacing w:val="3"/>
          <w:sz w:val="24"/>
          <w:szCs w:val="24"/>
        </w:rPr>
        <w:t>R</w:t>
      </w:r>
      <w:r>
        <w:rPr>
          <w:spacing w:val="2"/>
          <w:sz w:val="24"/>
          <w:szCs w:val="24"/>
        </w:rPr>
        <w:t>T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NT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S D</w:t>
      </w:r>
      <w:r>
        <w:rPr>
          <w:spacing w:val="2"/>
          <w:sz w:val="24"/>
          <w:szCs w:val="24"/>
        </w:rPr>
        <w:t>E</w:t>
      </w:r>
      <w:r>
        <w:rPr>
          <w:spacing w:val="-3"/>
          <w:sz w:val="24"/>
          <w:szCs w:val="24"/>
        </w:rPr>
        <w:t>P</w:t>
      </w:r>
      <w:r>
        <w:rPr>
          <w:spacing w:val="2"/>
          <w:sz w:val="24"/>
          <w:szCs w:val="24"/>
        </w:rPr>
        <w:t>T(</w:t>
      </w:r>
      <w:r>
        <w:rPr>
          <w:sz w:val="24"/>
          <w:szCs w:val="24"/>
        </w:rPr>
        <w:t>DN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,DNO,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SS</w:t>
      </w:r>
      <w:r>
        <w:rPr>
          <w:sz w:val="24"/>
          <w:szCs w:val="24"/>
        </w:rPr>
        <w:t>N,</w:t>
      </w:r>
    </w:p>
    <w:p w:rsidR="00235722" w:rsidRDefault="007D7CA6">
      <w:pPr>
        <w:spacing w:before="2" w:line="260" w:lineRule="exact"/>
        <w:ind w:left="1800"/>
        <w:rPr>
          <w:sz w:val="24"/>
          <w:szCs w:val="24"/>
        </w:rPr>
      </w:pPr>
      <w:r>
        <w:rPr>
          <w:spacing w:val="-2"/>
          <w:position w:val="-1"/>
          <w:sz w:val="24"/>
          <w:szCs w:val="24"/>
        </w:rPr>
        <w:t>M</w:t>
      </w:r>
      <w:r>
        <w:rPr>
          <w:spacing w:val="1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D</w:t>
      </w:r>
      <w:r>
        <w:rPr>
          <w:spacing w:val="-5"/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>TE))</w:t>
      </w:r>
      <w:r>
        <w:rPr>
          <w:position w:val="-1"/>
          <w:sz w:val="24"/>
          <w:szCs w:val="24"/>
        </w:rPr>
        <w:t>)</w:t>
      </w:r>
    </w:p>
    <w:p w:rsidR="00235722" w:rsidRDefault="00AC1525">
      <w:pPr>
        <w:spacing w:before="2"/>
        <w:ind w:left="3240"/>
        <w:rPr>
          <w:sz w:val="24"/>
          <w:szCs w:val="24"/>
        </w:rPr>
      </w:pPr>
      <w:r w:rsidRPr="00AC1525">
        <w:pict>
          <v:group id="_x0000_s1126" style="position:absolute;left:0;text-align:left;margin-left:89.5pt;margin-top:-41.3pt;width:456.05pt;height:56.2pt;z-index:-1454;mso-position-horizontal-relative:page" coordorigin="1790,-826" coordsize="9121,1124">
            <v:shape id="_x0000_s1130" style="position:absolute;left:1800;top:-816;width:3965;height:274" coordorigin="1800,-816" coordsize="3965,274" path="m1800,-542r3965,l5765,-816r-3965,l1800,-542xe" fillcolor="yellow" stroked="f">
              <v:path arrowok="t"/>
            </v:shape>
            <v:shape id="_x0000_s1129" style="position:absolute;left:1800;top:-542;width:9101;height:278" coordorigin="1800,-542" coordsize="9101,278" path="m1800,-264r9101,l10901,-542r-9101,l1800,-264xe" fillcolor="yellow" stroked="f">
              <v:path arrowok="t"/>
            </v:shape>
            <v:shape id="_x0000_s1128" style="position:absolute;left:1800;top:-264;width:1224;height:274" coordorigin="1800,-264" coordsize="1224,274" path="m1800,10r1224,l3024,-264r-1224,l1800,10xe" fillcolor="yellow" stroked="f">
              <v:path arrowok="t"/>
            </v:shape>
            <v:shape id="_x0000_s1127" style="position:absolute;left:1800;top:10;width:4406;height:278" coordorigin="1800,10" coordsize="4406,278" path="m1800,288r4406,l6206,10r-4406,l1800,288xe" fillcolor="yellow" stroked="f">
              <v:path arrowok="t"/>
            </v:shape>
            <w10:wrap anchorx="page"/>
          </v:group>
        </w:pict>
      </w:r>
      <w:r w:rsidR="007D7CA6">
        <w:rPr>
          <w:spacing w:val="-5"/>
          <w:sz w:val="24"/>
          <w:szCs w:val="24"/>
        </w:rPr>
        <w:t>W</w:t>
      </w:r>
      <w:r w:rsidR="007D7CA6">
        <w:rPr>
          <w:sz w:val="24"/>
          <w:szCs w:val="24"/>
        </w:rPr>
        <w:t>H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1"/>
          <w:sz w:val="24"/>
          <w:szCs w:val="24"/>
        </w:rPr>
        <w:t>R</w:t>
      </w:r>
      <w:r w:rsidR="007D7CA6">
        <w:rPr>
          <w:sz w:val="24"/>
          <w:szCs w:val="24"/>
        </w:rPr>
        <w:t>ED</w:t>
      </w:r>
      <w:r w:rsidR="007D7CA6">
        <w:rPr>
          <w:spacing w:val="5"/>
          <w:sz w:val="24"/>
          <w:szCs w:val="24"/>
        </w:rPr>
        <w:t>N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-2"/>
          <w:sz w:val="24"/>
          <w:szCs w:val="24"/>
        </w:rPr>
        <w:t>M</w:t>
      </w:r>
      <w:r w:rsidR="007D7CA6">
        <w:rPr>
          <w:spacing w:val="2"/>
          <w:sz w:val="24"/>
          <w:szCs w:val="24"/>
        </w:rPr>
        <w:t>E</w:t>
      </w:r>
      <w:r w:rsidR="007D7CA6">
        <w:rPr>
          <w:sz w:val="24"/>
          <w:szCs w:val="24"/>
        </w:rPr>
        <w:t>=</w:t>
      </w:r>
      <w:r w:rsidR="007D7CA6">
        <w:rPr>
          <w:spacing w:val="2"/>
          <w:sz w:val="24"/>
          <w:szCs w:val="24"/>
        </w:rPr>
        <w:t>’</w:t>
      </w:r>
      <w:r w:rsidR="007D7CA6">
        <w:rPr>
          <w:spacing w:val="-1"/>
          <w:sz w:val="24"/>
          <w:szCs w:val="24"/>
        </w:rPr>
        <w:t>Re</w:t>
      </w:r>
      <w:r w:rsidR="007D7CA6">
        <w:rPr>
          <w:spacing w:val="3"/>
          <w:sz w:val="24"/>
          <w:szCs w:val="24"/>
        </w:rPr>
        <w:t>s</w:t>
      </w:r>
      <w:r w:rsidR="007D7CA6">
        <w:rPr>
          <w:spacing w:val="-1"/>
          <w:sz w:val="24"/>
          <w:szCs w:val="24"/>
        </w:rPr>
        <w:t>ea</w:t>
      </w:r>
      <w:r w:rsidR="007D7CA6">
        <w:rPr>
          <w:spacing w:val="2"/>
          <w:sz w:val="24"/>
          <w:szCs w:val="24"/>
        </w:rPr>
        <w:t>r</w:t>
      </w:r>
      <w:r w:rsidR="007D7CA6">
        <w:rPr>
          <w:spacing w:val="4"/>
          <w:sz w:val="24"/>
          <w:szCs w:val="24"/>
        </w:rPr>
        <w:t>c</w:t>
      </w:r>
      <w:r w:rsidR="007D7CA6">
        <w:rPr>
          <w:spacing w:val="-5"/>
          <w:sz w:val="24"/>
          <w:szCs w:val="24"/>
        </w:rPr>
        <w:t>h</w:t>
      </w:r>
      <w:r w:rsidR="007D7CA6">
        <w:rPr>
          <w:spacing w:val="2"/>
          <w:sz w:val="24"/>
          <w:szCs w:val="24"/>
        </w:rPr>
        <w:t>’</w:t>
      </w:r>
      <w:r w:rsidR="007D7CA6">
        <w:rPr>
          <w:sz w:val="24"/>
          <w:szCs w:val="24"/>
        </w:rPr>
        <w:t>;</w:t>
      </w:r>
    </w:p>
    <w:p w:rsidR="00235722" w:rsidRDefault="00235722">
      <w:pPr>
        <w:spacing w:before="1" w:line="280" w:lineRule="exact"/>
        <w:rPr>
          <w:sz w:val="28"/>
          <w:szCs w:val="28"/>
        </w:rPr>
      </w:pPr>
    </w:p>
    <w:p w:rsidR="00235722" w:rsidRDefault="007D7CA6">
      <w:pPr>
        <w:ind w:left="1800" w:right="1506"/>
        <w:rPr>
          <w:sz w:val="24"/>
          <w:szCs w:val="24"/>
        </w:rPr>
      </w:pPr>
      <w:r>
        <w:rPr>
          <w:b/>
          <w:spacing w:val="1"/>
          <w:sz w:val="24"/>
          <w:szCs w:val="24"/>
        </w:rPr>
        <w:t>Qu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y:</w:t>
      </w:r>
      <w:r>
        <w:rPr>
          <w:b/>
          <w:spacing w:val="-2"/>
          <w:sz w:val="24"/>
          <w:szCs w:val="24"/>
        </w:rPr>
        <w:t>F</w:t>
      </w:r>
      <w:r>
        <w:rPr>
          <w:b/>
          <w:spacing w:val="5"/>
          <w:sz w:val="24"/>
          <w:szCs w:val="24"/>
        </w:rPr>
        <w:t>o</w:t>
      </w: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v</w:t>
      </w:r>
      <w:r>
        <w:rPr>
          <w:b/>
          <w:spacing w:val="4"/>
          <w:sz w:val="24"/>
          <w:szCs w:val="24"/>
        </w:rPr>
        <w:t>e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y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2"/>
          <w:sz w:val="24"/>
          <w:szCs w:val="24"/>
        </w:rPr>
        <w:t>j</w:t>
      </w:r>
      <w:r>
        <w:rPr>
          <w:b/>
          <w:spacing w:val="-1"/>
          <w:sz w:val="24"/>
          <w:szCs w:val="24"/>
        </w:rPr>
        <w:t>ec</w:t>
      </w:r>
      <w:r>
        <w:rPr>
          <w:b/>
          <w:sz w:val="24"/>
          <w:szCs w:val="24"/>
        </w:rPr>
        <w:t>t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o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a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din</w:t>
      </w:r>
      <w:r>
        <w:rPr>
          <w:b/>
          <w:spacing w:val="-3"/>
          <w:sz w:val="24"/>
          <w:szCs w:val="24"/>
        </w:rPr>
        <w:t>‘</w:t>
      </w:r>
      <w:r>
        <w:rPr>
          <w:b/>
          <w:spacing w:val="1"/>
          <w:sz w:val="24"/>
          <w:szCs w:val="24"/>
        </w:rPr>
        <w:t>S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ff</w:t>
      </w:r>
      <w:r>
        <w:rPr>
          <w:b/>
          <w:spacing w:val="5"/>
          <w:sz w:val="24"/>
          <w:szCs w:val="24"/>
        </w:rPr>
        <w:t>o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d</w:t>
      </w:r>
      <w:r>
        <w:rPr>
          <w:b/>
          <w:spacing w:val="2"/>
          <w:sz w:val="24"/>
          <w:szCs w:val="24"/>
        </w:rPr>
        <w:t>’</w:t>
      </w:r>
      <w:r>
        <w:rPr>
          <w:b/>
          <w:sz w:val="24"/>
          <w:szCs w:val="24"/>
        </w:rPr>
        <w:t>,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i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t</w:t>
      </w:r>
      <w:r>
        <w:rPr>
          <w:b/>
          <w:spacing w:val="2"/>
          <w:sz w:val="24"/>
          <w:szCs w:val="24"/>
        </w:rPr>
        <w:t xml:space="preserve"> 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2"/>
          <w:sz w:val="24"/>
          <w:szCs w:val="24"/>
        </w:rPr>
        <w:t>j</w:t>
      </w:r>
      <w:r>
        <w:rPr>
          <w:b/>
          <w:spacing w:val="-1"/>
          <w:sz w:val="24"/>
          <w:szCs w:val="24"/>
        </w:rPr>
        <w:t>ec</w:t>
      </w:r>
      <w:r>
        <w:rPr>
          <w:b/>
          <w:sz w:val="24"/>
          <w:szCs w:val="24"/>
        </w:rPr>
        <w:t xml:space="preserve">t </w:t>
      </w:r>
      <w:r>
        <w:rPr>
          <w:b/>
          <w:spacing w:val="1"/>
          <w:sz w:val="24"/>
          <w:szCs w:val="24"/>
        </w:rPr>
        <w:t>nu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b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,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 xml:space="preserve">e 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ol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 xml:space="preserve">g </w:t>
      </w:r>
      <w:r>
        <w:rPr>
          <w:b/>
          <w:spacing w:val="1"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a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nu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b</w:t>
      </w:r>
      <w:r>
        <w:rPr>
          <w:b/>
          <w:spacing w:val="4"/>
          <w:sz w:val="24"/>
          <w:szCs w:val="24"/>
        </w:rPr>
        <w:t>e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,a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d</w:t>
      </w:r>
      <w:r>
        <w:rPr>
          <w:b/>
          <w:spacing w:val="-3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 xml:space="preserve">e </w:t>
      </w:r>
      <w:r>
        <w:rPr>
          <w:b/>
          <w:spacing w:val="1"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a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ag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2"/>
          <w:sz w:val="24"/>
          <w:szCs w:val="24"/>
        </w:rPr>
        <w:t>’</w:t>
      </w:r>
      <w:r>
        <w:rPr>
          <w:b/>
          <w:sz w:val="24"/>
          <w:szCs w:val="24"/>
        </w:rPr>
        <w:t>s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a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 xml:space="preserve"> n</w:t>
      </w:r>
      <w:r>
        <w:rPr>
          <w:b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, a</w:t>
      </w:r>
      <w:r>
        <w:rPr>
          <w:b/>
          <w:spacing w:val="1"/>
          <w:sz w:val="24"/>
          <w:szCs w:val="24"/>
        </w:rPr>
        <w:t>dd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4"/>
          <w:sz w:val="24"/>
          <w:szCs w:val="24"/>
        </w:rPr>
        <w:t>e</w:t>
      </w:r>
      <w:r>
        <w:rPr>
          <w:b/>
          <w:spacing w:val="-2"/>
          <w:sz w:val="24"/>
          <w:szCs w:val="24"/>
        </w:rPr>
        <w:t>ss</w:t>
      </w:r>
      <w:r>
        <w:rPr>
          <w:b/>
          <w:sz w:val="24"/>
          <w:szCs w:val="24"/>
        </w:rPr>
        <w:t>,a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d</w:t>
      </w:r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>i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hd</w:t>
      </w:r>
      <w:r>
        <w:rPr>
          <w:b/>
          <w:sz w:val="24"/>
          <w:szCs w:val="24"/>
        </w:rPr>
        <w:t>a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.</w:t>
      </w:r>
    </w:p>
    <w:p w:rsidR="00235722" w:rsidRDefault="00235722">
      <w:pPr>
        <w:spacing w:before="9" w:line="260" w:lineRule="exact"/>
        <w:rPr>
          <w:sz w:val="26"/>
          <w:szCs w:val="26"/>
        </w:rPr>
      </w:pPr>
    </w:p>
    <w:p w:rsidR="00235722" w:rsidRDefault="007D7CA6">
      <w:pPr>
        <w:spacing w:line="260" w:lineRule="exact"/>
        <w:ind w:left="1800"/>
        <w:rPr>
          <w:sz w:val="24"/>
          <w:szCs w:val="24"/>
        </w:rPr>
      </w:pPr>
      <w:r>
        <w:rPr>
          <w:spacing w:val="-1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u</w:t>
      </w:r>
      <w:r>
        <w:rPr>
          <w:spacing w:val="-9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d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ew</w:t>
      </w:r>
      <w:r>
        <w:rPr>
          <w:spacing w:val="6"/>
          <w:position w:val="-1"/>
          <w:sz w:val="24"/>
          <w:szCs w:val="24"/>
        </w:rPr>
        <w:t>r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tt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s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10"/>
          <w:position w:val="-1"/>
          <w:sz w:val="24"/>
          <w:szCs w:val="24"/>
        </w:rPr>
        <w:t>o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w</w:t>
      </w:r>
      <w:r>
        <w:rPr>
          <w:spacing w:val="3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;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h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l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6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9"/>
          <w:position w:val="-1"/>
          <w:sz w:val="24"/>
          <w:szCs w:val="24"/>
        </w:rPr>
        <w:t>m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p</w:t>
      </w:r>
      <w:r>
        <w:rPr>
          <w:position w:val="-1"/>
          <w:sz w:val="24"/>
          <w:szCs w:val="24"/>
        </w:rPr>
        <w:t>le</w:t>
      </w:r>
      <w:r>
        <w:rPr>
          <w:spacing w:val="-9"/>
          <w:position w:val="-1"/>
          <w:sz w:val="24"/>
          <w:szCs w:val="24"/>
        </w:rPr>
        <w:t>j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ns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-9"/>
          <w:position w:val="-1"/>
          <w:sz w:val="24"/>
          <w:szCs w:val="24"/>
        </w:rPr>
        <w:t>j</w:t>
      </w:r>
      <w:r>
        <w:rPr>
          <w:spacing w:val="10"/>
          <w:position w:val="-1"/>
          <w:sz w:val="24"/>
          <w:szCs w:val="24"/>
        </w:rPr>
        <w:t>o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b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</w:p>
    <w:p w:rsidR="00235722" w:rsidRDefault="00235722">
      <w:pPr>
        <w:spacing w:before="12" w:line="240" w:lineRule="exact"/>
        <w:rPr>
          <w:sz w:val="24"/>
          <w:szCs w:val="24"/>
        </w:rPr>
      </w:pPr>
    </w:p>
    <w:p w:rsidR="00235722" w:rsidRDefault="007D7CA6">
      <w:pPr>
        <w:spacing w:before="34" w:line="260" w:lineRule="exact"/>
        <w:ind w:left="2520" w:right="6693" w:hanging="720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NU</w:t>
      </w:r>
      <w:r>
        <w:rPr>
          <w:spacing w:val="-2"/>
          <w:sz w:val="24"/>
          <w:szCs w:val="24"/>
        </w:rPr>
        <w:t>M</w:t>
      </w:r>
      <w:r>
        <w:rPr>
          <w:spacing w:val="-1"/>
          <w:sz w:val="24"/>
          <w:szCs w:val="24"/>
        </w:rPr>
        <w:t>B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,DNU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 xml:space="preserve">, </w:t>
      </w:r>
      <w:r>
        <w:rPr>
          <w:spacing w:val="-2"/>
          <w:sz w:val="24"/>
          <w:szCs w:val="24"/>
        </w:rPr>
        <w:t>L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>D</w:t>
      </w:r>
      <w:r>
        <w:rPr>
          <w:spacing w:val="-5"/>
          <w:sz w:val="24"/>
          <w:szCs w:val="24"/>
        </w:rPr>
        <w:t>A</w:t>
      </w:r>
      <w:r>
        <w:rPr>
          <w:spacing w:val="2"/>
          <w:sz w:val="24"/>
          <w:szCs w:val="24"/>
        </w:rPr>
        <w:t>TE</w:t>
      </w:r>
      <w:r>
        <w:rPr>
          <w:sz w:val="24"/>
          <w:szCs w:val="24"/>
        </w:rPr>
        <w:t>,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DD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S</w:t>
      </w:r>
    </w:p>
    <w:p w:rsidR="00235722" w:rsidRDefault="007D7CA6">
      <w:pPr>
        <w:spacing w:before="4" w:line="260" w:lineRule="exact"/>
        <w:ind w:left="3960" w:right="2181" w:hanging="720"/>
        <w:rPr>
          <w:sz w:val="24"/>
          <w:szCs w:val="24"/>
        </w:rPr>
      </w:pP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M</w:t>
      </w:r>
      <w:r>
        <w:rPr>
          <w:spacing w:val="2"/>
          <w:sz w:val="24"/>
          <w:szCs w:val="24"/>
        </w:rPr>
        <w:t>((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</w:t>
      </w:r>
      <w:r>
        <w:rPr>
          <w:spacing w:val="-2"/>
          <w:sz w:val="24"/>
          <w:szCs w:val="24"/>
        </w:rPr>
        <w:t>J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-2"/>
          <w:sz w:val="24"/>
          <w:szCs w:val="24"/>
        </w:rPr>
        <w:t>J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-2"/>
          <w:sz w:val="24"/>
          <w:szCs w:val="24"/>
        </w:rPr>
        <w:t>E</w:t>
      </w:r>
      <w:r>
        <w:rPr>
          <w:spacing w:val="1"/>
          <w:sz w:val="24"/>
          <w:szCs w:val="24"/>
        </w:rPr>
        <w:t>P</w:t>
      </w:r>
      <w:r>
        <w:rPr>
          <w:spacing w:val="-5"/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T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NTON</w:t>
      </w:r>
      <w:r>
        <w:rPr>
          <w:spacing w:val="-5"/>
          <w:sz w:val="24"/>
          <w:szCs w:val="24"/>
        </w:rPr>
        <w:t>D</w:t>
      </w:r>
      <w:r>
        <w:rPr>
          <w:sz w:val="24"/>
          <w:szCs w:val="24"/>
        </w:rPr>
        <w:t>NU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=DN</w:t>
      </w:r>
      <w:r>
        <w:rPr>
          <w:spacing w:val="5"/>
          <w:sz w:val="24"/>
          <w:szCs w:val="24"/>
        </w:rPr>
        <w:t>U</w:t>
      </w:r>
      <w:r>
        <w:rPr>
          <w:spacing w:val="-2"/>
          <w:sz w:val="24"/>
          <w:szCs w:val="24"/>
        </w:rPr>
        <w:t>M</w:t>
      </w:r>
      <w:r>
        <w:rPr>
          <w:spacing w:val="-1"/>
          <w:sz w:val="24"/>
          <w:szCs w:val="24"/>
        </w:rPr>
        <w:t>B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) </w:t>
      </w:r>
      <w:r>
        <w:rPr>
          <w:spacing w:val="-2"/>
          <w:sz w:val="24"/>
          <w:szCs w:val="24"/>
        </w:rPr>
        <w:t>J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EON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SS</w:t>
      </w:r>
      <w:r>
        <w:rPr>
          <w:sz w:val="24"/>
          <w:szCs w:val="24"/>
        </w:rPr>
        <w:t>N=</w:t>
      </w:r>
      <w:r>
        <w:rPr>
          <w:spacing w:val="1"/>
          <w:sz w:val="24"/>
          <w:szCs w:val="24"/>
        </w:rPr>
        <w:t>SS</w:t>
      </w:r>
      <w:r>
        <w:rPr>
          <w:sz w:val="24"/>
          <w:szCs w:val="24"/>
        </w:rPr>
        <w:t>N)</w:t>
      </w:r>
    </w:p>
    <w:p w:rsidR="00235722" w:rsidRDefault="00AC1525">
      <w:pPr>
        <w:spacing w:line="260" w:lineRule="exact"/>
        <w:ind w:left="3240"/>
        <w:rPr>
          <w:sz w:val="24"/>
          <w:szCs w:val="24"/>
        </w:rPr>
      </w:pPr>
      <w:r w:rsidRPr="00AC1525">
        <w:pict>
          <v:group id="_x0000_s1120" style="position:absolute;left:0;text-align:left;margin-left:89.5pt;margin-top:-55.3pt;width:411.9pt;height:69.9pt;z-index:-1453;mso-position-horizontal-relative:page" coordorigin="1790,-1106" coordsize="8238,1398">
            <v:shape id="_x0000_s1125" style="position:absolute;left:1800;top:-1096;width:3014;height:274" coordorigin="1800,-1096" coordsize="3014,274" path="m1800,-823r3014,l4814,-1096r-3014,l1800,-823xe" fillcolor="yellow" stroked="f">
              <v:path arrowok="t"/>
            </v:shape>
            <v:shape id="_x0000_s1124" style="position:absolute;left:2520;top:-823;width:2986;height:278" coordorigin="2520,-823" coordsize="2986,278" path="m2520,-544r2986,l5506,-823r-2986,l2520,-544xe" fillcolor="yellow" stroked="f">
              <v:path arrowok="t"/>
            </v:shape>
            <v:shape id="_x0000_s1123" style="position:absolute;left:1800;top:-544;width:8218;height:274" coordorigin="1800,-544" coordsize="8218,274" path="m1800,-271r8218,l10018,-544r-8218,l1800,-271xe" fillcolor="yellow" stroked="f">
              <v:path arrowok="t"/>
            </v:shape>
            <v:shape id="_x0000_s1122" style="position:absolute;left:1800;top:-271;width:6130;height:278" coordorigin="1800,-271" coordsize="6130,278" path="m1800,8r6130,l7930,-271r-6130,l1800,8xe" fillcolor="yellow" stroked="f">
              <v:path arrowok="t"/>
            </v:shape>
            <v:shape id="_x0000_s1121" style="position:absolute;left:1800;top:8;width:4920;height:274" coordorigin="1800,8" coordsize="4920,274" path="m1800,281r4920,l6720,8,1800,8r,273xe" fillcolor="yellow" stroked="f">
              <v:path arrowok="t"/>
            </v:shape>
            <w10:wrap anchorx="page"/>
          </v:group>
        </w:pict>
      </w:r>
      <w:r w:rsidR="007D7CA6">
        <w:rPr>
          <w:spacing w:val="-5"/>
          <w:sz w:val="24"/>
          <w:szCs w:val="24"/>
        </w:rPr>
        <w:t>W</w:t>
      </w:r>
      <w:r w:rsidR="007D7CA6">
        <w:rPr>
          <w:sz w:val="24"/>
          <w:szCs w:val="24"/>
        </w:rPr>
        <w:t>H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1"/>
          <w:sz w:val="24"/>
          <w:szCs w:val="24"/>
        </w:rPr>
        <w:t>R</w:t>
      </w:r>
      <w:r w:rsidR="007D7CA6">
        <w:rPr>
          <w:sz w:val="24"/>
          <w:szCs w:val="24"/>
        </w:rPr>
        <w:t>E</w:t>
      </w:r>
      <w:r w:rsidR="007D7CA6">
        <w:rPr>
          <w:spacing w:val="1"/>
          <w:sz w:val="24"/>
          <w:szCs w:val="24"/>
        </w:rPr>
        <w:t>P</w:t>
      </w:r>
      <w:r w:rsidR="007D7CA6">
        <w:rPr>
          <w:spacing w:val="-2"/>
          <w:sz w:val="24"/>
          <w:szCs w:val="24"/>
        </w:rPr>
        <w:t>L</w:t>
      </w:r>
      <w:r w:rsidR="007D7CA6">
        <w:rPr>
          <w:sz w:val="24"/>
          <w:szCs w:val="24"/>
        </w:rPr>
        <w:t>O</w:t>
      </w:r>
      <w:r w:rsidR="007D7CA6">
        <w:rPr>
          <w:spacing w:val="3"/>
          <w:sz w:val="24"/>
          <w:szCs w:val="24"/>
        </w:rPr>
        <w:t>C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2"/>
          <w:sz w:val="24"/>
          <w:szCs w:val="24"/>
        </w:rPr>
        <w:t>TI</w:t>
      </w:r>
      <w:r w:rsidR="007D7CA6">
        <w:rPr>
          <w:sz w:val="24"/>
          <w:szCs w:val="24"/>
        </w:rPr>
        <w:t>ON=’</w:t>
      </w:r>
      <w:r w:rsidR="007D7CA6">
        <w:rPr>
          <w:spacing w:val="1"/>
          <w:sz w:val="24"/>
          <w:szCs w:val="24"/>
        </w:rPr>
        <w:t>S</w:t>
      </w:r>
      <w:r w:rsidR="007D7CA6">
        <w:rPr>
          <w:spacing w:val="5"/>
          <w:sz w:val="24"/>
          <w:szCs w:val="24"/>
        </w:rPr>
        <w:t>t</w:t>
      </w:r>
      <w:r w:rsidR="007D7CA6">
        <w:rPr>
          <w:spacing w:val="-1"/>
          <w:sz w:val="24"/>
          <w:szCs w:val="24"/>
        </w:rPr>
        <w:t>a</w:t>
      </w:r>
      <w:r w:rsidR="007D7CA6">
        <w:rPr>
          <w:spacing w:val="-3"/>
          <w:sz w:val="24"/>
          <w:szCs w:val="24"/>
        </w:rPr>
        <w:t>f</w:t>
      </w:r>
      <w:r w:rsidR="007D7CA6">
        <w:rPr>
          <w:spacing w:val="-8"/>
          <w:sz w:val="24"/>
          <w:szCs w:val="24"/>
        </w:rPr>
        <w:t>f</w:t>
      </w:r>
      <w:r w:rsidR="007D7CA6">
        <w:rPr>
          <w:spacing w:val="5"/>
          <w:sz w:val="24"/>
          <w:szCs w:val="24"/>
        </w:rPr>
        <w:t>o</w:t>
      </w:r>
      <w:r w:rsidR="007D7CA6">
        <w:rPr>
          <w:spacing w:val="2"/>
          <w:sz w:val="24"/>
          <w:szCs w:val="24"/>
        </w:rPr>
        <w:t>r</w:t>
      </w:r>
      <w:r w:rsidR="007D7CA6">
        <w:rPr>
          <w:sz w:val="24"/>
          <w:szCs w:val="24"/>
        </w:rPr>
        <w:t>d</w:t>
      </w:r>
      <w:r w:rsidR="007D7CA6">
        <w:rPr>
          <w:spacing w:val="2"/>
          <w:sz w:val="24"/>
          <w:szCs w:val="24"/>
        </w:rPr>
        <w:t>’</w:t>
      </w:r>
      <w:r w:rsidR="007D7CA6">
        <w:rPr>
          <w:sz w:val="24"/>
          <w:szCs w:val="24"/>
        </w:rPr>
        <w:t>;</w:t>
      </w:r>
    </w:p>
    <w:p w:rsidR="00235722" w:rsidRDefault="00235722">
      <w:pPr>
        <w:spacing w:before="5" w:line="120" w:lineRule="exact"/>
        <w:rPr>
          <w:sz w:val="12"/>
          <w:szCs w:val="12"/>
        </w:rPr>
      </w:pPr>
    </w:p>
    <w:p w:rsidR="00235722" w:rsidRDefault="00235722">
      <w:pPr>
        <w:spacing w:line="200" w:lineRule="exact"/>
      </w:pPr>
    </w:p>
    <w:p w:rsidR="00235722" w:rsidRDefault="007D7CA6">
      <w:pPr>
        <w:ind w:left="1800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A</w:t>
      </w:r>
      <w:r>
        <w:rPr>
          <w:b/>
          <w:sz w:val="28"/>
          <w:szCs w:val="28"/>
        </w:rPr>
        <w:t>gg</w:t>
      </w:r>
      <w:r>
        <w:rPr>
          <w:b/>
          <w:spacing w:val="1"/>
          <w:sz w:val="28"/>
          <w:szCs w:val="28"/>
        </w:rPr>
        <w:t>re</w:t>
      </w:r>
      <w:r>
        <w:rPr>
          <w:b/>
          <w:sz w:val="28"/>
          <w:szCs w:val="28"/>
        </w:rPr>
        <w:t>ga</w:t>
      </w:r>
      <w:r>
        <w:rPr>
          <w:b/>
          <w:spacing w:val="-1"/>
          <w:sz w:val="28"/>
          <w:szCs w:val="28"/>
        </w:rPr>
        <w:t>t</w:t>
      </w:r>
      <w:r>
        <w:rPr>
          <w:b/>
          <w:sz w:val="28"/>
          <w:szCs w:val="28"/>
        </w:rPr>
        <w:t>e</w:t>
      </w:r>
      <w:r>
        <w:rPr>
          <w:b/>
          <w:spacing w:val="3"/>
          <w:sz w:val="28"/>
          <w:szCs w:val="28"/>
        </w:rPr>
        <w:t>F</w:t>
      </w:r>
      <w:r>
        <w:rPr>
          <w:b/>
          <w:spacing w:val="-1"/>
          <w:sz w:val="28"/>
          <w:szCs w:val="28"/>
        </w:rPr>
        <w:t>un</w:t>
      </w:r>
      <w:r>
        <w:rPr>
          <w:b/>
          <w:spacing w:val="1"/>
          <w:sz w:val="28"/>
          <w:szCs w:val="28"/>
        </w:rPr>
        <w:t>c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4"/>
          <w:sz w:val="28"/>
          <w:szCs w:val="28"/>
        </w:rPr>
        <w:t>i</w:t>
      </w:r>
      <w:r>
        <w:rPr>
          <w:b/>
          <w:sz w:val="28"/>
          <w:szCs w:val="28"/>
        </w:rPr>
        <w:t>o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s</w:t>
      </w:r>
    </w:p>
    <w:p w:rsidR="00235722" w:rsidRDefault="007D7CA6">
      <w:pPr>
        <w:ind w:left="1800"/>
        <w:rPr>
          <w:sz w:val="24"/>
          <w:szCs w:val="24"/>
        </w:rPr>
      </w:pPr>
      <w:r>
        <w:rPr>
          <w:spacing w:val="2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ude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OUN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</w:rPr>
        <w:t>M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X,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 xml:space="preserve">N,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VG</w:t>
      </w:r>
    </w:p>
    <w:p w:rsidR="00235722" w:rsidRDefault="007D7CA6">
      <w:pPr>
        <w:spacing w:line="280" w:lineRule="exact"/>
        <w:ind w:left="1800"/>
        <w:rPr>
          <w:sz w:val="24"/>
          <w:szCs w:val="24"/>
        </w:rPr>
        <w:sectPr w:rsidR="00235722">
          <w:pgSz w:w="12240" w:h="15840"/>
          <w:pgMar w:top="860" w:right="0" w:bottom="280" w:left="0" w:header="673" w:footer="625" w:gutter="0"/>
          <w:cols w:space="720"/>
        </w:sectPr>
      </w:pPr>
      <w:r>
        <w:rPr>
          <w:spacing w:val="1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9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 xml:space="preserve">QL </w:t>
      </w:r>
      <w:r>
        <w:rPr>
          <w:spacing w:val="-4"/>
          <w:position w:val="-1"/>
          <w:sz w:val="24"/>
          <w:szCs w:val="24"/>
        </w:rPr>
        <w:t>im</w:t>
      </w:r>
      <w:r>
        <w:rPr>
          <w:spacing w:val="5"/>
          <w:position w:val="-1"/>
          <w:sz w:val="24"/>
          <w:szCs w:val="24"/>
        </w:rPr>
        <w:t>p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m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ns</w:t>
      </w:r>
      <w:r>
        <w:rPr>
          <w:spacing w:val="-9"/>
          <w:position w:val="-1"/>
          <w:sz w:val="24"/>
          <w:szCs w:val="24"/>
        </w:rPr>
        <w:t>m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 xml:space="preserve">y 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ot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w</w:t>
      </w:r>
      <w:r>
        <w:rPr>
          <w:spacing w:val="-9"/>
          <w:position w:val="-1"/>
          <w:sz w:val="24"/>
          <w:szCs w:val="24"/>
        </w:rPr>
        <w:t>m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et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e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 xml:space="preserve"> S</w:t>
      </w:r>
      <w:r>
        <w:rPr>
          <w:spacing w:val="2"/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L</w:t>
      </w:r>
      <w:r>
        <w:rPr>
          <w:spacing w:val="2"/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>-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u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e</w:t>
      </w:r>
    </w:p>
    <w:p w:rsidR="00235722" w:rsidRDefault="00235722">
      <w:pPr>
        <w:spacing w:before="7" w:line="140" w:lineRule="exact"/>
        <w:rPr>
          <w:sz w:val="15"/>
          <w:szCs w:val="15"/>
        </w:rPr>
      </w:pPr>
    </w:p>
    <w:p w:rsidR="00235722" w:rsidRDefault="00235722">
      <w:pPr>
        <w:spacing w:line="200" w:lineRule="exact"/>
      </w:pPr>
    </w:p>
    <w:p w:rsidR="00235722" w:rsidRDefault="00AC1525">
      <w:pPr>
        <w:spacing w:before="34" w:line="260" w:lineRule="exact"/>
        <w:ind w:left="1800" w:right="1520"/>
        <w:rPr>
          <w:sz w:val="24"/>
          <w:szCs w:val="24"/>
        </w:rPr>
      </w:pPr>
      <w:r w:rsidRPr="00AC1525">
        <w:pict>
          <v:group id="_x0000_s1118" style="position:absolute;left:0;text-align:left;margin-left:0;margin-top:54pt;width:612pt;height:0;z-index:-1452;mso-position-horizontal-relative:page;mso-position-vertical-relative:page" coordorigin=",1080" coordsize="12240,0">
            <v:shape id="_x0000_s1119" style="position:absolute;top:1080;width:12240;height:0" coordorigin=",1080" coordsize="12240,0" path="m,1080r12240,e" filled="f" strokeweight=".25397mm">
              <v:path arrowok="t"/>
            </v:shape>
            <w10:wrap anchorx="page" anchory="page"/>
          </v:group>
        </w:pict>
      </w:r>
      <w:r w:rsidR="007D7CA6">
        <w:rPr>
          <w:b/>
          <w:spacing w:val="1"/>
          <w:sz w:val="24"/>
          <w:szCs w:val="24"/>
        </w:rPr>
        <w:t>Qu</w:t>
      </w:r>
      <w:r w:rsidR="007D7CA6">
        <w:rPr>
          <w:b/>
          <w:spacing w:val="-1"/>
          <w:sz w:val="24"/>
          <w:szCs w:val="24"/>
        </w:rPr>
        <w:t>e</w:t>
      </w:r>
      <w:r w:rsidR="007D7CA6">
        <w:rPr>
          <w:b/>
          <w:spacing w:val="-6"/>
          <w:sz w:val="24"/>
          <w:szCs w:val="24"/>
        </w:rPr>
        <w:t>r</w:t>
      </w:r>
      <w:r w:rsidR="007D7CA6">
        <w:rPr>
          <w:b/>
          <w:sz w:val="24"/>
          <w:szCs w:val="24"/>
        </w:rPr>
        <w:t>y:</w:t>
      </w:r>
      <w:r w:rsidR="007D7CA6">
        <w:rPr>
          <w:b/>
          <w:spacing w:val="-2"/>
          <w:sz w:val="24"/>
          <w:szCs w:val="24"/>
        </w:rPr>
        <w:t>F</w:t>
      </w:r>
      <w:r w:rsidR="007D7CA6">
        <w:rPr>
          <w:b/>
          <w:sz w:val="24"/>
          <w:szCs w:val="24"/>
        </w:rPr>
        <w:t>i</w:t>
      </w:r>
      <w:r w:rsidR="007D7CA6">
        <w:rPr>
          <w:b/>
          <w:spacing w:val="1"/>
          <w:sz w:val="24"/>
          <w:szCs w:val="24"/>
        </w:rPr>
        <w:t>n</w:t>
      </w:r>
      <w:r w:rsidR="007D7CA6">
        <w:rPr>
          <w:b/>
          <w:sz w:val="24"/>
          <w:szCs w:val="24"/>
        </w:rPr>
        <w:t>d</w:t>
      </w:r>
      <w:r w:rsidR="007D7CA6">
        <w:rPr>
          <w:b/>
          <w:spacing w:val="2"/>
          <w:sz w:val="24"/>
          <w:szCs w:val="24"/>
        </w:rPr>
        <w:t>t</w:t>
      </w:r>
      <w:r w:rsidR="007D7CA6">
        <w:rPr>
          <w:b/>
          <w:spacing w:val="1"/>
          <w:sz w:val="24"/>
          <w:szCs w:val="24"/>
        </w:rPr>
        <w:t>h</w:t>
      </w:r>
      <w:r w:rsidR="007D7CA6">
        <w:rPr>
          <w:b/>
          <w:sz w:val="24"/>
          <w:szCs w:val="24"/>
        </w:rPr>
        <w:t xml:space="preserve">e </w:t>
      </w:r>
      <w:r w:rsidR="007D7CA6">
        <w:rPr>
          <w:b/>
          <w:spacing w:val="-2"/>
          <w:sz w:val="24"/>
          <w:szCs w:val="24"/>
        </w:rPr>
        <w:t>s</w:t>
      </w:r>
      <w:r w:rsidR="007D7CA6">
        <w:rPr>
          <w:b/>
          <w:spacing w:val="1"/>
          <w:sz w:val="24"/>
          <w:szCs w:val="24"/>
        </w:rPr>
        <w:t>u</w:t>
      </w:r>
      <w:r w:rsidR="007D7CA6">
        <w:rPr>
          <w:b/>
          <w:sz w:val="24"/>
          <w:szCs w:val="24"/>
        </w:rPr>
        <w:t>mof</w:t>
      </w:r>
      <w:r w:rsidR="007D7CA6">
        <w:rPr>
          <w:b/>
          <w:spacing w:val="2"/>
          <w:sz w:val="24"/>
          <w:szCs w:val="24"/>
        </w:rPr>
        <w:t>t</w:t>
      </w:r>
      <w:r w:rsidR="007D7CA6">
        <w:rPr>
          <w:b/>
          <w:spacing w:val="1"/>
          <w:sz w:val="24"/>
          <w:szCs w:val="24"/>
        </w:rPr>
        <w:t>h</w:t>
      </w:r>
      <w:r w:rsidR="007D7CA6">
        <w:rPr>
          <w:b/>
          <w:sz w:val="24"/>
          <w:szCs w:val="24"/>
        </w:rPr>
        <w:t xml:space="preserve">e </w:t>
      </w:r>
      <w:r w:rsidR="007D7CA6">
        <w:rPr>
          <w:b/>
          <w:spacing w:val="-2"/>
          <w:sz w:val="24"/>
          <w:szCs w:val="24"/>
        </w:rPr>
        <w:t>s</w:t>
      </w:r>
      <w:r w:rsidR="007D7CA6">
        <w:rPr>
          <w:b/>
          <w:sz w:val="24"/>
          <w:szCs w:val="24"/>
        </w:rPr>
        <w:t>a</w:t>
      </w:r>
      <w:r w:rsidR="007D7CA6">
        <w:rPr>
          <w:b/>
          <w:spacing w:val="-4"/>
          <w:sz w:val="24"/>
          <w:szCs w:val="24"/>
        </w:rPr>
        <w:t>l</w:t>
      </w:r>
      <w:r w:rsidR="007D7CA6">
        <w:rPr>
          <w:b/>
          <w:sz w:val="24"/>
          <w:szCs w:val="24"/>
        </w:rPr>
        <w:t>a</w:t>
      </w:r>
      <w:r w:rsidR="007D7CA6">
        <w:rPr>
          <w:b/>
          <w:spacing w:val="-6"/>
          <w:sz w:val="24"/>
          <w:szCs w:val="24"/>
        </w:rPr>
        <w:t>r</w:t>
      </w:r>
      <w:r w:rsidR="007D7CA6">
        <w:rPr>
          <w:b/>
          <w:sz w:val="24"/>
          <w:szCs w:val="24"/>
        </w:rPr>
        <w:t>yof</w:t>
      </w:r>
      <w:r w:rsidR="007D7CA6">
        <w:rPr>
          <w:b/>
          <w:spacing w:val="5"/>
          <w:sz w:val="24"/>
          <w:szCs w:val="24"/>
        </w:rPr>
        <w:t>a</w:t>
      </w:r>
      <w:r w:rsidR="007D7CA6">
        <w:rPr>
          <w:b/>
          <w:spacing w:val="-4"/>
          <w:sz w:val="24"/>
          <w:szCs w:val="24"/>
        </w:rPr>
        <w:t>l</w:t>
      </w:r>
      <w:r w:rsidR="007D7CA6">
        <w:rPr>
          <w:b/>
          <w:sz w:val="24"/>
          <w:szCs w:val="24"/>
        </w:rPr>
        <w:t>l</w:t>
      </w:r>
      <w:r w:rsidR="007D7CA6">
        <w:rPr>
          <w:b/>
          <w:spacing w:val="4"/>
          <w:sz w:val="24"/>
          <w:szCs w:val="24"/>
        </w:rPr>
        <w:t>e</w:t>
      </w:r>
      <w:r w:rsidR="007D7CA6">
        <w:rPr>
          <w:b/>
          <w:spacing w:val="-3"/>
          <w:sz w:val="24"/>
          <w:szCs w:val="24"/>
        </w:rPr>
        <w:t>m</w:t>
      </w:r>
      <w:r w:rsidR="007D7CA6">
        <w:rPr>
          <w:b/>
          <w:spacing w:val="6"/>
          <w:sz w:val="24"/>
          <w:szCs w:val="24"/>
        </w:rPr>
        <w:t>p</w:t>
      </w:r>
      <w:r w:rsidR="007D7CA6">
        <w:rPr>
          <w:b/>
          <w:spacing w:val="-4"/>
          <w:sz w:val="24"/>
          <w:szCs w:val="24"/>
        </w:rPr>
        <w:t>l</w:t>
      </w:r>
      <w:r w:rsidR="007D7CA6">
        <w:rPr>
          <w:b/>
          <w:sz w:val="24"/>
          <w:szCs w:val="24"/>
        </w:rPr>
        <w:t>o</w:t>
      </w:r>
      <w:r w:rsidR="007D7CA6">
        <w:rPr>
          <w:b/>
          <w:spacing w:val="5"/>
          <w:sz w:val="24"/>
          <w:szCs w:val="24"/>
        </w:rPr>
        <w:t>y</w:t>
      </w:r>
      <w:r w:rsidR="007D7CA6">
        <w:rPr>
          <w:b/>
          <w:spacing w:val="-1"/>
          <w:sz w:val="24"/>
          <w:szCs w:val="24"/>
        </w:rPr>
        <w:t>ee</w:t>
      </w:r>
      <w:r w:rsidR="007D7CA6">
        <w:rPr>
          <w:b/>
          <w:spacing w:val="-2"/>
          <w:sz w:val="24"/>
          <w:szCs w:val="24"/>
        </w:rPr>
        <w:t>s</w:t>
      </w:r>
      <w:r w:rsidR="007D7CA6">
        <w:rPr>
          <w:b/>
          <w:sz w:val="24"/>
          <w:szCs w:val="24"/>
        </w:rPr>
        <w:t>,</w:t>
      </w:r>
      <w:r w:rsidR="007D7CA6">
        <w:rPr>
          <w:b/>
          <w:spacing w:val="2"/>
          <w:sz w:val="24"/>
          <w:szCs w:val="24"/>
        </w:rPr>
        <w:t>t</w:t>
      </w:r>
      <w:r w:rsidR="007D7CA6">
        <w:rPr>
          <w:b/>
          <w:spacing w:val="1"/>
          <w:sz w:val="24"/>
          <w:szCs w:val="24"/>
        </w:rPr>
        <w:t>h</w:t>
      </w:r>
      <w:r w:rsidR="007D7CA6">
        <w:rPr>
          <w:b/>
          <w:sz w:val="24"/>
          <w:szCs w:val="24"/>
        </w:rPr>
        <w:t xml:space="preserve">e </w:t>
      </w:r>
      <w:r w:rsidR="007D7CA6">
        <w:rPr>
          <w:b/>
          <w:spacing w:val="-3"/>
          <w:sz w:val="24"/>
          <w:szCs w:val="24"/>
        </w:rPr>
        <w:t>m</w:t>
      </w:r>
      <w:r w:rsidR="007D7CA6">
        <w:rPr>
          <w:b/>
          <w:sz w:val="24"/>
          <w:szCs w:val="24"/>
        </w:rPr>
        <w:t>a</w:t>
      </w:r>
      <w:r w:rsidR="007D7CA6">
        <w:rPr>
          <w:b/>
          <w:spacing w:val="-5"/>
          <w:sz w:val="24"/>
          <w:szCs w:val="24"/>
        </w:rPr>
        <w:t>x</w:t>
      </w:r>
      <w:r w:rsidR="007D7CA6">
        <w:rPr>
          <w:b/>
          <w:sz w:val="24"/>
          <w:szCs w:val="24"/>
        </w:rPr>
        <w:t>i</w:t>
      </w:r>
      <w:r w:rsidR="007D7CA6">
        <w:rPr>
          <w:b/>
          <w:spacing w:val="-3"/>
          <w:sz w:val="24"/>
          <w:szCs w:val="24"/>
        </w:rPr>
        <w:t>m</w:t>
      </w:r>
      <w:r w:rsidR="007D7CA6">
        <w:rPr>
          <w:b/>
          <w:spacing w:val="6"/>
          <w:sz w:val="24"/>
          <w:szCs w:val="24"/>
        </w:rPr>
        <w:t>u</w:t>
      </w:r>
      <w:r w:rsidR="007D7CA6">
        <w:rPr>
          <w:b/>
          <w:sz w:val="24"/>
          <w:szCs w:val="24"/>
        </w:rPr>
        <w:t>m</w:t>
      </w:r>
      <w:r w:rsidR="007D7CA6">
        <w:rPr>
          <w:b/>
          <w:spacing w:val="-2"/>
          <w:sz w:val="24"/>
          <w:szCs w:val="24"/>
        </w:rPr>
        <w:t>s</w:t>
      </w:r>
      <w:r w:rsidR="007D7CA6">
        <w:rPr>
          <w:b/>
          <w:sz w:val="24"/>
          <w:szCs w:val="24"/>
        </w:rPr>
        <w:t>a</w:t>
      </w:r>
      <w:r w:rsidR="007D7CA6">
        <w:rPr>
          <w:b/>
          <w:spacing w:val="-4"/>
          <w:sz w:val="24"/>
          <w:szCs w:val="24"/>
        </w:rPr>
        <w:t>l</w:t>
      </w:r>
      <w:r w:rsidR="007D7CA6">
        <w:rPr>
          <w:b/>
          <w:spacing w:val="5"/>
          <w:sz w:val="24"/>
          <w:szCs w:val="24"/>
        </w:rPr>
        <w:t>a</w:t>
      </w:r>
      <w:r w:rsidR="007D7CA6">
        <w:rPr>
          <w:b/>
          <w:spacing w:val="-1"/>
          <w:sz w:val="24"/>
          <w:szCs w:val="24"/>
        </w:rPr>
        <w:t>r</w:t>
      </w:r>
      <w:r w:rsidR="007D7CA6">
        <w:rPr>
          <w:b/>
          <w:sz w:val="24"/>
          <w:szCs w:val="24"/>
        </w:rPr>
        <w:t>y,</w:t>
      </w:r>
      <w:r w:rsidR="007D7CA6">
        <w:rPr>
          <w:b/>
          <w:spacing w:val="2"/>
          <w:sz w:val="24"/>
          <w:szCs w:val="24"/>
        </w:rPr>
        <w:t>t</w:t>
      </w:r>
      <w:r w:rsidR="007D7CA6">
        <w:rPr>
          <w:b/>
          <w:spacing w:val="1"/>
          <w:sz w:val="24"/>
          <w:szCs w:val="24"/>
        </w:rPr>
        <w:t>h</w:t>
      </w:r>
      <w:r w:rsidR="007D7CA6">
        <w:rPr>
          <w:b/>
          <w:sz w:val="24"/>
          <w:szCs w:val="24"/>
        </w:rPr>
        <w:t xml:space="preserve">e </w:t>
      </w:r>
      <w:r w:rsidR="007D7CA6">
        <w:rPr>
          <w:b/>
          <w:spacing w:val="-3"/>
          <w:sz w:val="24"/>
          <w:szCs w:val="24"/>
        </w:rPr>
        <w:t>m</w:t>
      </w:r>
      <w:r w:rsidR="007D7CA6">
        <w:rPr>
          <w:b/>
          <w:sz w:val="24"/>
          <w:szCs w:val="24"/>
        </w:rPr>
        <w:t>i</w:t>
      </w:r>
      <w:r w:rsidR="007D7CA6">
        <w:rPr>
          <w:b/>
          <w:spacing w:val="1"/>
          <w:sz w:val="24"/>
          <w:szCs w:val="24"/>
        </w:rPr>
        <w:t>n</w:t>
      </w:r>
      <w:r w:rsidR="007D7CA6">
        <w:rPr>
          <w:b/>
          <w:sz w:val="24"/>
          <w:szCs w:val="24"/>
        </w:rPr>
        <w:t>i</w:t>
      </w:r>
      <w:r w:rsidR="007D7CA6">
        <w:rPr>
          <w:b/>
          <w:spacing w:val="-3"/>
          <w:sz w:val="24"/>
          <w:szCs w:val="24"/>
        </w:rPr>
        <w:t>m</w:t>
      </w:r>
      <w:r w:rsidR="007D7CA6">
        <w:rPr>
          <w:b/>
          <w:spacing w:val="1"/>
          <w:sz w:val="24"/>
          <w:szCs w:val="24"/>
        </w:rPr>
        <w:t>u</w:t>
      </w:r>
      <w:r w:rsidR="007D7CA6">
        <w:rPr>
          <w:b/>
          <w:sz w:val="24"/>
          <w:szCs w:val="24"/>
        </w:rPr>
        <w:t xml:space="preserve">m </w:t>
      </w:r>
      <w:r w:rsidR="007D7CA6">
        <w:rPr>
          <w:b/>
          <w:spacing w:val="-2"/>
          <w:sz w:val="24"/>
          <w:szCs w:val="24"/>
        </w:rPr>
        <w:t>s</w:t>
      </w:r>
      <w:r w:rsidR="007D7CA6">
        <w:rPr>
          <w:b/>
          <w:sz w:val="24"/>
          <w:szCs w:val="24"/>
        </w:rPr>
        <w:t>a</w:t>
      </w:r>
      <w:r w:rsidR="007D7CA6">
        <w:rPr>
          <w:b/>
          <w:spacing w:val="-4"/>
          <w:sz w:val="24"/>
          <w:szCs w:val="24"/>
        </w:rPr>
        <w:t>l</w:t>
      </w:r>
      <w:r w:rsidR="007D7CA6">
        <w:rPr>
          <w:b/>
          <w:spacing w:val="5"/>
          <w:sz w:val="24"/>
          <w:szCs w:val="24"/>
        </w:rPr>
        <w:t>a</w:t>
      </w:r>
      <w:r w:rsidR="007D7CA6">
        <w:rPr>
          <w:b/>
          <w:spacing w:val="-1"/>
          <w:sz w:val="24"/>
          <w:szCs w:val="24"/>
        </w:rPr>
        <w:t>r</w:t>
      </w:r>
      <w:r w:rsidR="007D7CA6">
        <w:rPr>
          <w:b/>
          <w:sz w:val="24"/>
          <w:szCs w:val="24"/>
        </w:rPr>
        <w:t>y,a</w:t>
      </w:r>
      <w:r w:rsidR="007D7CA6">
        <w:rPr>
          <w:b/>
          <w:spacing w:val="1"/>
          <w:sz w:val="24"/>
          <w:szCs w:val="24"/>
        </w:rPr>
        <w:t>n</w:t>
      </w:r>
      <w:r w:rsidR="007D7CA6">
        <w:rPr>
          <w:b/>
          <w:sz w:val="24"/>
          <w:szCs w:val="24"/>
        </w:rPr>
        <w:t>d</w:t>
      </w:r>
      <w:r w:rsidR="007D7CA6">
        <w:rPr>
          <w:b/>
          <w:spacing w:val="2"/>
          <w:sz w:val="24"/>
          <w:szCs w:val="24"/>
        </w:rPr>
        <w:t>t</w:t>
      </w:r>
      <w:r w:rsidR="007D7CA6">
        <w:rPr>
          <w:b/>
          <w:spacing w:val="1"/>
          <w:sz w:val="24"/>
          <w:szCs w:val="24"/>
        </w:rPr>
        <w:t>h</w:t>
      </w:r>
      <w:r w:rsidR="007D7CA6">
        <w:rPr>
          <w:b/>
          <w:sz w:val="24"/>
          <w:szCs w:val="24"/>
        </w:rPr>
        <w:t>e av</w:t>
      </w:r>
      <w:r w:rsidR="007D7CA6">
        <w:rPr>
          <w:b/>
          <w:spacing w:val="-1"/>
          <w:sz w:val="24"/>
          <w:szCs w:val="24"/>
        </w:rPr>
        <w:t>e</w:t>
      </w:r>
      <w:r w:rsidR="007D7CA6">
        <w:rPr>
          <w:b/>
          <w:spacing w:val="-6"/>
          <w:sz w:val="24"/>
          <w:szCs w:val="24"/>
        </w:rPr>
        <w:t>r</w:t>
      </w:r>
      <w:r w:rsidR="007D7CA6">
        <w:rPr>
          <w:b/>
          <w:sz w:val="24"/>
          <w:szCs w:val="24"/>
        </w:rPr>
        <w:t>age</w:t>
      </w:r>
      <w:r w:rsidR="007D7CA6">
        <w:rPr>
          <w:b/>
          <w:spacing w:val="-2"/>
          <w:sz w:val="24"/>
          <w:szCs w:val="24"/>
        </w:rPr>
        <w:t>s</w:t>
      </w:r>
      <w:r w:rsidR="007D7CA6">
        <w:rPr>
          <w:b/>
          <w:sz w:val="24"/>
          <w:szCs w:val="24"/>
        </w:rPr>
        <w:t>a</w:t>
      </w:r>
      <w:r w:rsidR="007D7CA6">
        <w:rPr>
          <w:b/>
          <w:spacing w:val="-4"/>
          <w:sz w:val="24"/>
          <w:szCs w:val="24"/>
        </w:rPr>
        <w:t>l</w:t>
      </w:r>
      <w:r w:rsidR="007D7CA6">
        <w:rPr>
          <w:b/>
          <w:spacing w:val="5"/>
          <w:sz w:val="24"/>
          <w:szCs w:val="24"/>
        </w:rPr>
        <w:t>a</w:t>
      </w:r>
      <w:r w:rsidR="007D7CA6">
        <w:rPr>
          <w:b/>
          <w:spacing w:val="-6"/>
          <w:sz w:val="24"/>
          <w:szCs w:val="24"/>
        </w:rPr>
        <w:t>r</w:t>
      </w:r>
      <w:r w:rsidR="007D7CA6">
        <w:rPr>
          <w:b/>
          <w:sz w:val="24"/>
          <w:szCs w:val="24"/>
        </w:rPr>
        <w:t>ya</w:t>
      </w:r>
      <w:r w:rsidR="007D7CA6">
        <w:rPr>
          <w:b/>
          <w:spacing w:val="-3"/>
          <w:sz w:val="24"/>
          <w:szCs w:val="24"/>
        </w:rPr>
        <w:t>m</w:t>
      </w:r>
      <w:r w:rsidR="007D7CA6">
        <w:rPr>
          <w:b/>
          <w:sz w:val="24"/>
          <w:szCs w:val="24"/>
        </w:rPr>
        <w:t>o</w:t>
      </w:r>
      <w:r w:rsidR="007D7CA6">
        <w:rPr>
          <w:b/>
          <w:spacing w:val="1"/>
          <w:sz w:val="24"/>
          <w:szCs w:val="24"/>
        </w:rPr>
        <w:t>n</w:t>
      </w:r>
      <w:r w:rsidR="007D7CA6">
        <w:rPr>
          <w:b/>
          <w:sz w:val="24"/>
          <w:szCs w:val="24"/>
        </w:rPr>
        <w:t>g</w:t>
      </w:r>
      <w:r w:rsidR="007D7CA6">
        <w:rPr>
          <w:b/>
          <w:spacing w:val="4"/>
          <w:sz w:val="24"/>
          <w:szCs w:val="24"/>
        </w:rPr>
        <w:t>e</w:t>
      </w:r>
      <w:r w:rsidR="007D7CA6">
        <w:rPr>
          <w:b/>
          <w:spacing w:val="-3"/>
          <w:sz w:val="24"/>
          <w:szCs w:val="24"/>
        </w:rPr>
        <w:t>m</w:t>
      </w:r>
      <w:r w:rsidR="007D7CA6">
        <w:rPr>
          <w:b/>
          <w:spacing w:val="1"/>
          <w:sz w:val="24"/>
          <w:szCs w:val="24"/>
        </w:rPr>
        <w:t>p</w:t>
      </w:r>
      <w:r w:rsidR="007D7CA6">
        <w:rPr>
          <w:b/>
          <w:spacing w:val="-4"/>
          <w:sz w:val="24"/>
          <w:szCs w:val="24"/>
        </w:rPr>
        <w:t>l</w:t>
      </w:r>
      <w:r w:rsidR="007D7CA6">
        <w:rPr>
          <w:b/>
          <w:sz w:val="24"/>
          <w:szCs w:val="24"/>
        </w:rPr>
        <w:t>oy</w:t>
      </w:r>
      <w:r w:rsidR="007D7CA6">
        <w:rPr>
          <w:b/>
          <w:spacing w:val="4"/>
          <w:sz w:val="24"/>
          <w:szCs w:val="24"/>
        </w:rPr>
        <w:t>ee</w:t>
      </w:r>
      <w:r w:rsidR="007D7CA6">
        <w:rPr>
          <w:b/>
          <w:spacing w:val="-2"/>
          <w:sz w:val="24"/>
          <w:szCs w:val="24"/>
        </w:rPr>
        <w:t>s</w:t>
      </w:r>
      <w:r w:rsidR="007D7CA6">
        <w:rPr>
          <w:b/>
          <w:sz w:val="24"/>
          <w:szCs w:val="24"/>
        </w:rPr>
        <w:t>.</w:t>
      </w:r>
    </w:p>
    <w:p w:rsidR="00235722" w:rsidRDefault="00235722">
      <w:pPr>
        <w:spacing w:before="19" w:line="220" w:lineRule="exact"/>
        <w:rPr>
          <w:sz w:val="22"/>
          <w:szCs w:val="22"/>
        </w:rPr>
      </w:pPr>
    </w:p>
    <w:p w:rsidR="00235722" w:rsidRDefault="00AC1525">
      <w:pPr>
        <w:spacing w:before="34" w:line="260" w:lineRule="exact"/>
        <w:ind w:left="2520" w:right="1840"/>
        <w:rPr>
          <w:sz w:val="24"/>
          <w:szCs w:val="24"/>
        </w:rPr>
      </w:pPr>
      <w:r w:rsidRPr="00AC1525">
        <w:pict>
          <v:group id="_x0000_s1115" style="position:absolute;left:0;text-align:left;margin-left:89.5pt;margin-top:1.35pt;width:429.15pt;height:28.6pt;z-index:-1451;mso-position-horizontal-relative:page" coordorigin="1790,27" coordsize="8583,572">
            <v:shape id="_x0000_s1117" style="position:absolute;left:2520;top:37;width:7843;height:274" coordorigin="2520,37" coordsize="7843,274" path="m2520,311r7843,l10363,37r-7843,l2520,311xe" fillcolor="yellow" stroked="f">
              <v:path arrowok="t"/>
            </v:shape>
            <v:shape id="_x0000_s1116" style="position:absolute;left:1800;top:311;width:2808;height:278" coordorigin="1800,311" coordsize="2808,278" path="m1800,589r2808,l4608,311r-2808,l1800,589xe" fillcolor="yellow" stroked="f">
              <v:path arrowok="t"/>
            </v:shape>
            <w10:wrap anchorx="page"/>
          </v:group>
        </w:pict>
      </w:r>
      <w:r w:rsidR="007D7CA6">
        <w:rPr>
          <w:spacing w:val="1"/>
          <w:sz w:val="24"/>
          <w:szCs w:val="24"/>
        </w:rPr>
        <w:t>S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2"/>
          <w:sz w:val="24"/>
          <w:szCs w:val="24"/>
        </w:rPr>
        <w:t>L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1"/>
          <w:sz w:val="24"/>
          <w:szCs w:val="24"/>
        </w:rPr>
        <w:t>C</w:t>
      </w:r>
      <w:r w:rsidR="007D7CA6">
        <w:rPr>
          <w:sz w:val="24"/>
          <w:szCs w:val="24"/>
        </w:rPr>
        <w:t>T</w:t>
      </w:r>
      <w:r w:rsidR="007D7CA6">
        <w:rPr>
          <w:spacing w:val="1"/>
          <w:sz w:val="24"/>
          <w:szCs w:val="24"/>
        </w:rPr>
        <w:t>S</w:t>
      </w:r>
      <w:r w:rsidR="007D7CA6">
        <w:rPr>
          <w:sz w:val="24"/>
          <w:szCs w:val="24"/>
        </w:rPr>
        <w:t>U</w:t>
      </w:r>
      <w:r w:rsidR="007D7CA6">
        <w:rPr>
          <w:spacing w:val="-2"/>
          <w:sz w:val="24"/>
          <w:szCs w:val="24"/>
        </w:rPr>
        <w:t>M</w:t>
      </w:r>
      <w:r w:rsidR="007D7CA6">
        <w:rPr>
          <w:spacing w:val="2"/>
          <w:sz w:val="24"/>
          <w:szCs w:val="24"/>
        </w:rPr>
        <w:t>(</w:t>
      </w:r>
      <w:r w:rsidR="007D7CA6">
        <w:rPr>
          <w:spacing w:val="1"/>
          <w:sz w:val="24"/>
          <w:szCs w:val="24"/>
        </w:rPr>
        <w:t>S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-3"/>
          <w:sz w:val="24"/>
          <w:szCs w:val="24"/>
        </w:rPr>
        <w:t>L</w:t>
      </w:r>
      <w:r w:rsidR="007D7CA6">
        <w:rPr>
          <w:sz w:val="24"/>
          <w:szCs w:val="24"/>
        </w:rPr>
        <w:t>A</w:t>
      </w:r>
      <w:r w:rsidR="007D7CA6">
        <w:rPr>
          <w:spacing w:val="-1"/>
          <w:sz w:val="24"/>
          <w:szCs w:val="24"/>
        </w:rPr>
        <w:t>R</w:t>
      </w:r>
      <w:r w:rsidR="007D7CA6">
        <w:rPr>
          <w:sz w:val="24"/>
          <w:szCs w:val="24"/>
        </w:rPr>
        <w:t>Y</w:t>
      </w:r>
      <w:r w:rsidR="007D7CA6">
        <w:rPr>
          <w:spacing w:val="2"/>
          <w:sz w:val="24"/>
          <w:szCs w:val="24"/>
        </w:rPr>
        <w:t>)</w:t>
      </w:r>
      <w:r w:rsidR="007D7CA6">
        <w:rPr>
          <w:sz w:val="24"/>
          <w:szCs w:val="24"/>
        </w:rPr>
        <w:t>,</w:t>
      </w:r>
      <w:r w:rsidR="007D7CA6">
        <w:rPr>
          <w:spacing w:val="-2"/>
          <w:sz w:val="24"/>
          <w:szCs w:val="24"/>
        </w:rPr>
        <w:t>M</w:t>
      </w:r>
      <w:r w:rsidR="007D7CA6">
        <w:rPr>
          <w:spacing w:val="-5"/>
          <w:sz w:val="24"/>
          <w:szCs w:val="24"/>
        </w:rPr>
        <w:t>A</w:t>
      </w:r>
      <w:r w:rsidR="007D7CA6">
        <w:rPr>
          <w:sz w:val="24"/>
          <w:szCs w:val="24"/>
        </w:rPr>
        <w:t>X</w:t>
      </w:r>
      <w:r w:rsidR="007D7CA6">
        <w:rPr>
          <w:spacing w:val="2"/>
          <w:sz w:val="24"/>
          <w:szCs w:val="24"/>
        </w:rPr>
        <w:t>(</w:t>
      </w:r>
      <w:r w:rsidR="007D7CA6">
        <w:rPr>
          <w:spacing w:val="6"/>
          <w:sz w:val="24"/>
          <w:szCs w:val="24"/>
        </w:rPr>
        <w:t>S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2"/>
          <w:sz w:val="24"/>
          <w:szCs w:val="24"/>
        </w:rPr>
        <w:t>L</w:t>
      </w:r>
      <w:r w:rsidR="007D7CA6">
        <w:rPr>
          <w:sz w:val="24"/>
          <w:szCs w:val="24"/>
        </w:rPr>
        <w:t>A</w:t>
      </w:r>
      <w:r w:rsidR="007D7CA6">
        <w:rPr>
          <w:spacing w:val="-1"/>
          <w:sz w:val="24"/>
          <w:szCs w:val="24"/>
        </w:rPr>
        <w:t>R</w:t>
      </w:r>
      <w:r w:rsidR="007D7CA6">
        <w:rPr>
          <w:sz w:val="24"/>
          <w:szCs w:val="24"/>
        </w:rPr>
        <w:t>Y</w:t>
      </w:r>
      <w:r w:rsidR="007D7CA6">
        <w:rPr>
          <w:spacing w:val="2"/>
          <w:sz w:val="24"/>
          <w:szCs w:val="24"/>
        </w:rPr>
        <w:t>)</w:t>
      </w:r>
      <w:r w:rsidR="007D7CA6">
        <w:rPr>
          <w:sz w:val="24"/>
          <w:szCs w:val="24"/>
        </w:rPr>
        <w:t>,</w:t>
      </w:r>
      <w:r w:rsidR="007D7CA6">
        <w:rPr>
          <w:spacing w:val="-2"/>
          <w:sz w:val="24"/>
          <w:szCs w:val="24"/>
        </w:rPr>
        <w:t>M</w:t>
      </w:r>
      <w:r w:rsidR="007D7CA6">
        <w:rPr>
          <w:spacing w:val="-3"/>
          <w:sz w:val="24"/>
          <w:szCs w:val="24"/>
        </w:rPr>
        <w:t>I</w:t>
      </w:r>
      <w:r w:rsidR="007D7CA6">
        <w:rPr>
          <w:sz w:val="24"/>
          <w:szCs w:val="24"/>
        </w:rPr>
        <w:t>N</w:t>
      </w:r>
      <w:r w:rsidR="007D7CA6">
        <w:rPr>
          <w:spacing w:val="2"/>
          <w:sz w:val="24"/>
          <w:szCs w:val="24"/>
        </w:rPr>
        <w:t>(</w:t>
      </w:r>
      <w:r w:rsidR="007D7CA6">
        <w:rPr>
          <w:spacing w:val="1"/>
          <w:sz w:val="24"/>
          <w:szCs w:val="24"/>
        </w:rPr>
        <w:t>S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2"/>
          <w:sz w:val="24"/>
          <w:szCs w:val="24"/>
        </w:rPr>
        <w:t>L</w:t>
      </w:r>
      <w:r w:rsidR="007D7CA6">
        <w:rPr>
          <w:sz w:val="24"/>
          <w:szCs w:val="24"/>
        </w:rPr>
        <w:t>A</w:t>
      </w:r>
      <w:r w:rsidR="007D7CA6">
        <w:rPr>
          <w:spacing w:val="-1"/>
          <w:sz w:val="24"/>
          <w:szCs w:val="24"/>
        </w:rPr>
        <w:t>R</w:t>
      </w:r>
      <w:r w:rsidR="007D7CA6">
        <w:rPr>
          <w:sz w:val="24"/>
          <w:szCs w:val="24"/>
        </w:rPr>
        <w:t>Y</w:t>
      </w:r>
      <w:r w:rsidR="007D7CA6">
        <w:rPr>
          <w:spacing w:val="2"/>
          <w:sz w:val="24"/>
          <w:szCs w:val="24"/>
        </w:rPr>
        <w:t>)</w:t>
      </w:r>
      <w:r w:rsidR="007D7CA6">
        <w:rPr>
          <w:sz w:val="24"/>
          <w:szCs w:val="24"/>
        </w:rPr>
        <w:t>,</w:t>
      </w:r>
      <w:r w:rsidR="007D7CA6">
        <w:rPr>
          <w:spacing w:val="-5"/>
          <w:sz w:val="24"/>
          <w:szCs w:val="24"/>
        </w:rPr>
        <w:t>A</w:t>
      </w:r>
      <w:r w:rsidR="007D7CA6">
        <w:rPr>
          <w:sz w:val="24"/>
          <w:szCs w:val="24"/>
        </w:rPr>
        <w:t>VG</w:t>
      </w:r>
      <w:r w:rsidR="007D7CA6">
        <w:rPr>
          <w:spacing w:val="2"/>
          <w:sz w:val="24"/>
          <w:szCs w:val="24"/>
        </w:rPr>
        <w:t>(</w:t>
      </w:r>
      <w:r w:rsidR="007D7CA6">
        <w:rPr>
          <w:spacing w:val="1"/>
          <w:sz w:val="24"/>
          <w:szCs w:val="24"/>
        </w:rPr>
        <w:t>S</w:t>
      </w:r>
      <w:r w:rsidR="007D7CA6">
        <w:rPr>
          <w:sz w:val="24"/>
          <w:szCs w:val="24"/>
        </w:rPr>
        <w:t>A</w:t>
      </w:r>
      <w:r w:rsidR="007D7CA6">
        <w:rPr>
          <w:spacing w:val="2"/>
          <w:sz w:val="24"/>
          <w:szCs w:val="24"/>
        </w:rPr>
        <w:t>L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-1"/>
          <w:sz w:val="24"/>
          <w:szCs w:val="24"/>
        </w:rPr>
        <w:t>R</w:t>
      </w:r>
      <w:r w:rsidR="007D7CA6">
        <w:rPr>
          <w:sz w:val="24"/>
          <w:szCs w:val="24"/>
        </w:rPr>
        <w:t xml:space="preserve">Y) </w:t>
      </w:r>
      <w:r w:rsidR="007D7CA6">
        <w:rPr>
          <w:spacing w:val="-3"/>
          <w:sz w:val="24"/>
          <w:szCs w:val="24"/>
        </w:rPr>
        <w:t>F</w:t>
      </w:r>
      <w:r w:rsidR="007D7CA6">
        <w:rPr>
          <w:spacing w:val="-1"/>
          <w:sz w:val="24"/>
          <w:szCs w:val="24"/>
        </w:rPr>
        <w:t>R</w:t>
      </w:r>
      <w:r w:rsidR="007D7CA6">
        <w:rPr>
          <w:spacing w:val="5"/>
          <w:sz w:val="24"/>
          <w:szCs w:val="24"/>
        </w:rPr>
        <w:t>O</w:t>
      </w:r>
      <w:r w:rsidR="007D7CA6">
        <w:rPr>
          <w:sz w:val="24"/>
          <w:szCs w:val="24"/>
        </w:rPr>
        <w:t>M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2"/>
          <w:sz w:val="24"/>
          <w:szCs w:val="24"/>
        </w:rPr>
        <w:t>M</w:t>
      </w:r>
      <w:r w:rsidR="007D7CA6">
        <w:rPr>
          <w:spacing w:val="1"/>
          <w:sz w:val="24"/>
          <w:szCs w:val="24"/>
        </w:rPr>
        <w:t>P</w:t>
      </w:r>
      <w:r w:rsidR="007D7CA6">
        <w:rPr>
          <w:spacing w:val="-2"/>
          <w:sz w:val="24"/>
          <w:szCs w:val="24"/>
        </w:rPr>
        <w:t>L</w:t>
      </w:r>
      <w:r w:rsidR="007D7CA6">
        <w:rPr>
          <w:sz w:val="24"/>
          <w:szCs w:val="24"/>
        </w:rPr>
        <w:t>OY</w:t>
      </w:r>
      <w:r w:rsidR="007D7CA6">
        <w:rPr>
          <w:spacing w:val="2"/>
          <w:sz w:val="24"/>
          <w:szCs w:val="24"/>
        </w:rPr>
        <w:t>EE</w:t>
      </w:r>
      <w:r w:rsidR="007D7CA6">
        <w:rPr>
          <w:sz w:val="24"/>
          <w:szCs w:val="24"/>
        </w:rPr>
        <w:t>;</w:t>
      </w:r>
    </w:p>
    <w:p w:rsidR="00235722" w:rsidRDefault="00235722">
      <w:pPr>
        <w:spacing w:before="18" w:line="260" w:lineRule="exact"/>
        <w:rPr>
          <w:sz w:val="26"/>
          <w:szCs w:val="26"/>
        </w:rPr>
      </w:pPr>
    </w:p>
    <w:p w:rsidR="00235722" w:rsidRDefault="007D7CA6">
      <w:pPr>
        <w:ind w:left="1800" w:right="1167"/>
        <w:rPr>
          <w:sz w:val="24"/>
          <w:szCs w:val="24"/>
        </w:rPr>
      </w:pPr>
      <w:r>
        <w:rPr>
          <w:b/>
          <w:spacing w:val="1"/>
          <w:sz w:val="24"/>
          <w:szCs w:val="24"/>
        </w:rPr>
        <w:t>Qu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y:</w:t>
      </w:r>
      <w:r>
        <w:rPr>
          <w:b/>
          <w:spacing w:val="-2"/>
          <w:sz w:val="24"/>
          <w:szCs w:val="24"/>
        </w:rPr>
        <w:t>F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d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 xml:space="preserve">e </w:t>
      </w:r>
      <w:r>
        <w:rPr>
          <w:b/>
          <w:spacing w:val="-2"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mof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 xml:space="preserve">e 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a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a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yof</w:t>
      </w:r>
      <w:r>
        <w:rPr>
          <w:b/>
          <w:spacing w:val="5"/>
          <w:sz w:val="24"/>
          <w:szCs w:val="24"/>
        </w:rPr>
        <w:t>a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l</w:t>
      </w:r>
      <w:r>
        <w:rPr>
          <w:b/>
          <w:spacing w:val="4"/>
          <w:sz w:val="24"/>
          <w:szCs w:val="24"/>
        </w:rPr>
        <w:t>e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6"/>
          <w:sz w:val="24"/>
          <w:szCs w:val="24"/>
        </w:rPr>
        <w:t>p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o</w:t>
      </w:r>
      <w:r>
        <w:rPr>
          <w:b/>
          <w:spacing w:val="5"/>
          <w:sz w:val="24"/>
          <w:szCs w:val="24"/>
        </w:rPr>
        <w:t>y</w:t>
      </w:r>
      <w:r>
        <w:rPr>
          <w:b/>
          <w:spacing w:val="-1"/>
          <w:sz w:val="24"/>
          <w:szCs w:val="24"/>
        </w:rPr>
        <w:t>ee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,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 xml:space="preserve">e 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a</w:t>
      </w:r>
      <w:r>
        <w:rPr>
          <w:b/>
          <w:spacing w:val="-5"/>
          <w:sz w:val="24"/>
          <w:szCs w:val="24"/>
        </w:rPr>
        <w:t>x</w:t>
      </w:r>
      <w:r>
        <w:rPr>
          <w:b/>
          <w:sz w:val="24"/>
          <w:szCs w:val="24"/>
        </w:rPr>
        <w:t>i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6"/>
          <w:sz w:val="24"/>
          <w:szCs w:val="24"/>
        </w:rPr>
        <w:t>u</w:t>
      </w:r>
      <w:r>
        <w:rPr>
          <w:b/>
          <w:sz w:val="24"/>
          <w:szCs w:val="24"/>
        </w:rPr>
        <w:t>m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a</w:t>
      </w:r>
      <w:r>
        <w:rPr>
          <w:b/>
          <w:spacing w:val="-4"/>
          <w:sz w:val="24"/>
          <w:szCs w:val="24"/>
        </w:rPr>
        <w:t>l</w:t>
      </w:r>
      <w:r>
        <w:rPr>
          <w:b/>
          <w:spacing w:val="5"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y,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 xml:space="preserve">e 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i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 xml:space="preserve">m 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a</w:t>
      </w:r>
      <w:r>
        <w:rPr>
          <w:b/>
          <w:spacing w:val="-4"/>
          <w:sz w:val="24"/>
          <w:szCs w:val="24"/>
        </w:rPr>
        <w:t>l</w:t>
      </w:r>
      <w:r>
        <w:rPr>
          <w:b/>
          <w:spacing w:val="5"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y,a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d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e av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age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a</w:t>
      </w:r>
      <w:r>
        <w:rPr>
          <w:b/>
          <w:spacing w:val="-4"/>
          <w:sz w:val="24"/>
          <w:szCs w:val="24"/>
        </w:rPr>
        <w:t>l</w:t>
      </w:r>
      <w:r>
        <w:rPr>
          <w:b/>
          <w:spacing w:val="5"/>
          <w:sz w:val="24"/>
          <w:szCs w:val="24"/>
        </w:rPr>
        <w:t>a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ya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g</w:t>
      </w:r>
      <w:r>
        <w:rPr>
          <w:b/>
          <w:spacing w:val="4"/>
          <w:sz w:val="24"/>
          <w:szCs w:val="24"/>
        </w:rPr>
        <w:t>e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oy</w:t>
      </w:r>
      <w:r>
        <w:rPr>
          <w:b/>
          <w:spacing w:val="4"/>
          <w:sz w:val="24"/>
          <w:szCs w:val="24"/>
        </w:rPr>
        <w:t>ee</w:t>
      </w:r>
      <w:r>
        <w:rPr>
          <w:b/>
          <w:sz w:val="24"/>
          <w:szCs w:val="24"/>
        </w:rPr>
        <w:t>sw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owo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k</w:t>
      </w:r>
      <w:r>
        <w:rPr>
          <w:b/>
          <w:spacing w:val="-3"/>
          <w:sz w:val="24"/>
          <w:szCs w:val="24"/>
        </w:rPr>
        <w:t>f</w:t>
      </w:r>
      <w:r>
        <w:rPr>
          <w:b/>
          <w:spacing w:val="5"/>
          <w:sz w:val="24"/>
          <w:szCs w:val="24"/>
        </w:rPr>
        <w:t>o</w:t>
      </w:r>
      <w:r>
        <w:rPr>
          <w:b/>
          <w:sz w:val="24"/>
          <w:szCs w:val="24"/>
        </w:rPr>
        <w:t>r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 xml:space="preserve">e </w:t>
      </w:r>
      <w:r>
        <w:rPr>
          <w:b/>
          <w:spacing w:val="2"/>
          <w:sz w:val="24"/>
          <w:szCs w:val="24"/>
        </w:rPr>
        <w:t>‘</w:t>
      </w: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2"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a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’</w:t>
      </w:r>
      <w:r>
        <w:rPr>
          <w:b/>
          <w:spacing w:val="1"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a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6"/>
          <w:sz w:val="24"/>
          <w:szCs w:val="24"/>
        </w:rPr>
        <w:t>t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.</w:t>
      </w:r>
    </w:p>
    <w:p w:rsidR="00235722" w:rsidRDefault="00235722">
      <w:pPr>
        <w:spacing w:before="20" w:line="220" w:lineRule="exact"/>
        <w:rPr>
          <w:sz w:val="22"/>
          <w:szCs w:val="22"/>
        </w:rPr>
      </w:pPr>
    </w:p>
    <w:p w:rsidR="00235722" w:rsidRDefault="007D7CA6">
      <w:pPr>
        <w:spacing w:before="34" w:line="260" w:lineRule="exact"/>
        <w:ind w:left="2520" w:right="2561" w:hanging="720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(</w:t>
      </w:r>
      <w:r>
        <w:rPr>
          <w:spacing w:val="1"/>
          <w:sz w:val="24"/>
          <w:szCs w:val="24"/>
        </w:rPr>
        <w:t>S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</w:rPr>
        <w:t>M</w:t>
      </w:r>
      <w:r>
        <w:rPr>
          <w:spacing w:val="-5"/>
          <w:sz w:val="24"/>
          <w:szCs w:val="24"/>
        </w:rPr>
        <w:t>A</w:t>
      </w:r>
      <w:r>
        <w:rPr>
          <w:spacing w:val="-1"/>
          <w:sz w:val="24"/>
          <w:szCs w:val="24"/>
        </w:rPr>
        <w:t>X</w:t>
      </w:r>
      <w:r>
        <w:rPr>
          <w:spacing w:val="2"/>
          <w:sz w:val="24"/>
          <w:szCs w:val="24"/>
        </w:rPr>
        <w:t>(</w:t>
      </w:r>
      <w:r>
        <w:rPr>
          <w:spacing w:val="6"/>
          <w:sz w:val="24"/>
          <w:szCs w:val="24"/>
        </w:rPr>
        <w:t>S</w:t>
      </w:r>
      <w:r>
        <w:rPr>
          <w:spacing w:val="-5"/>
          <w:sz w:val="24"/>
          <w:szCs w:val="24"/>
        </w:rPr>
        <w:t>A</w:t>
      </w:r>
      <w:r>
        <w:rPr>
          <w:spacing w:val="2"/>
          <w:sz w:val="24"/>
          <w:szCs w:val="24"/>
        </w:rPr>
        <w:t>L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</w:rPr>
        <w:t>M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(</w:t>
      </w:r>
      <w:r>
        <w:rPr>
          <w:spacing w:val="1"/>
          <w:sz w:val="24"/>
          <w:szCs w:val="24"/>
        </w:rPr>
        <w:t>S</w:t>
      </w:r>
      <w:r>
        <w:rPr>
          <w:spacing w:val="-5"/>
          <w:sz w:val="24"/>
          <w:szCs w:val="24"/>
        </w:rPr>
        <w:t>A</w:t>
      </w:r>
      <w:r>
        <w:rPr>
          <w:spacing w:val="2"/>
          <w:sz w:val="24"/>
          <w:szCs w:val="24"/>
        </w:rPr>
        <w:t>L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>,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VG</w:t>
      </w:r>
      <w:r>
        <w:rPr>
          <w:spacing w:val="2"/>
          <w:sz w:val="24"/>
          <w:szCs w:val="24"/>
        </w:rPr>
        <w:t>(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>L</w:t>
      </w:r>
      <w:r>
        <w:rPr>
          <w:spacing w:val="-5"/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Y) </w:t>
      </w: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EE</w:t>
      </w:r>
      <w:r>
        <w:rPr>
          <w:sz w:val="24"/>
          <w:szCs w:val="24"/>
        </w:rPr>
        <w:t>,</w:t>
      </w:r>
      <w:r>
        <w:rPr>
          <w:spacing w:val="-5"/>
          <w:sz w:val="24"/>
          <w:szCs w:val="24"/>
        </w:rPr>
        <w:t>D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P</w:t>
      </w:r>
      <w:r>
        <w:rPr>
          <w:spacing w:val="-5"/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T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NT</w:t>
      </w:r>
    </w:p>
    <w:p w:rsidR="00235722" w:rsidRDefault="00AC1525">
      <w:pPr>
        <w:spacing w:before="4" w:line="260" w:lineRule="exact"/>
        <w:ind w:left="3960" w:right="5616" w:hanging="720"/>
        <w:rPr>
          <w:sz w:val="24"/>
          <w:szCs w:val="24"/>
        </w:rPr>
      </w:pPr>
      <w:r w:rsidRPr="00AC1525">
        <w:pict>
          <v:group id="_x0000_s1110" style="position:absolute;left:0;text-align:left;margin-left:89.5pt;margin-top:-27.75pt;width:393.15pt;height:56.2pt;z-index:-1450;mso-position-horizontal-relative:page" coordorigin="1790,-555" coordsize="7863,1124">
            <v:shape id="_x0000_s1114" style="position:absolute;left:1800;top:-545;width:7843;height:274" coordorigin="1800,-545" coordsize="7843,274" path="m1800,-271r7843,l9643,-545r-7843,l1800,-271xe" fillcolor="yellow" stroked="f">
              <v:path arrowok="t"/>
            </v:shape>
            <v:shape id="_x0000_s1113" style="position:absolute;left:1800;top:-271;width:4474;height:278" coordorigin="1800,-271" coordsize="4474,278" path="m1800,7r4474,l6274,-271r-4474,l1800,7xe" fillcolor="yellow" stroked="f">
              <v:path arrowok="t"/>
            </v:shape>
            <v:shape id="_x0000_s1112" style="position:absolute;left:1800;top:7;width:4786;height:274" coordorigin="1800,7" coordsize="4786,274" path="m1800,281r4786,l6586,7,1800,7r,274xe" fillcolor="yellow" stroked="f">
              <v:path arrowok="t"/>
            </v:shape>
            <v:shape id="_x0000_s1111" style="position:absolute;left:1800;top:281;width:4272;height:278" coordorigin="1800,281" coordsize="4272,278" path="m1800,559r4272,l6072,281r-4272,l1800,559xe" fillcolor="yellow" stroked="f">
              <v:path arrowok="t"/>
            </v:shape>
            <w10:wrap anchorx="page"/>
          </v:group>
        </w:pict>
      </w:r>
      <w:r w:rsidR="007D7CA6">
        <w:rPr>
          <w:spacing w:val="-5"/>
          <w:sz w:val="24"/>
          <w:szCs w:val="24"/>
        </w:rPr>
        <w:t>W</w:t>
      </w:r>
      <w:r w:rsidR="007D7CA6">
        <w:rPr>
          <w:sz w:val="24"/>
          <w:szCs w:val="24"/>
        </w:rPr>
        <w:t>H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1"/>
          <w:sz w:val="24"/>
          <w:szCs w:val="24"/>
        </w:rPr>
        <w:t>R</w:t>
      </w:r>
      <w:r w:rsidR="007D7CA6">
        <w:rPr>
          <w:sz w:val="24"/>
          <w:szCs w:val="24"/>
        </w:rPr>
        <w:t>EDNO=DNU</w:t>
      </w:r>
      <w:r w:rsidR="007D7CA6">
        <w:rPr>
          <w:spacing w:val="3"/>
          <w:sz w:val="24"/>
          <w:szCs w:val="24"/>
        </w:rPr>
        <w:t>M</w:t>
      </w:r>
      <w:r w:rsidR="007D7CA6">
        <w:rPr>
          <w:spacing w:val="-1"/>
          <w:sz w:val="24"/>
          <w:szCs w:val="24"/>
        </w:rPr>
        <w:t>B</w:t>
      </w:r>
      <w:r w:rsidR="007D7CA6">
        <w:rPr>
          <w:spacing w:val="2"/>
          <w:sz w:val="24"/>
          <w:szCs w:val="24"/>
        </w:rPr>
        <w:t>E</w:t>
      </w:r>
      <w:r w:rsidR="007D7CA6">
        <w:rPr>
          <w:sz w:val="24"/>
          <w:szCs w:val="24"/>
        </w:rPr>
        <w:t>R</w:t>
      </w:r>
      <w:r w:rsidR="007D7CA6">
        <w:rPr>
          <w:spacing w:val="-5"/>
          <w:sz w:val="24"/>
          <w:szCs w:val="24"/>
        </w:rPr>
        <w:t>A</w:t>
      </w:r>
      <w:r w:rsidR="007D7CA6">
        <w:rPr>
          <w:sz w:val="24"/>
          <w:szCs w:val="24"/>
        </w:rPr>
        <w:t>ND DNA</w:t>
      </w:r>
      <w:r w:rsidR="007D7CA6">
        <w:rPr>
          <w:spacing w:val="-2"/>
          <w:sz w:val="24"/>
          <w:szCs w:val="24"/>
        </w:rPr>
        <w:t>M</w:t>
      </w:r>
      <w:r w:rsidR="007D7CA6">
        <w:rPr>
          <w:spacing w:val="2"/>
          <w:sz w:val="24"/>
          <w:szCs w:val="24"/>
        </w:rPr>
        <w:t>E</w:t>
      </w:r>
      <w:r w:rsidR="007D7CA6">
        <w:rPr>
          <w:sz w:val="24"/>
          <w:szCs w:val="24"/>
        </w:rPr>
        <w:t>=</w:t>
      </w:r>
      <w:r w:rsidR="007D7CA6">
        <w:rPr>
          <w:spacing w:val="-3"/>
          <w:sz w:val="24"/>
          <w:szCs w:val="24"/>
        </w:rPr>
        <w:t>‘</w:t>
      </w:r>
      <w:r w:rsidR="007D7CA6">
        <w:rPr>
          <w:spacing w:val="-1"/>
          <w:sz w:val="24"/>
          <w:szCs w:val="24"/>
        </w:rPr>
        <w:t>R</w:t>
      </w:r>
      <w:r w:rsidR="007D7CA6">
        <w:rPr>
          <w:spacing w:val="4"/>
          <w:sz w:val="24"/>
          <w:szCs w:val="24"/>
        </w:rPr>
        <w:t>e</w:t>
      </w:r>
      <w:r w:rsidR="007D7CA6">
        <w:rPr>
          <w:spacing w:val="-2"/>
          <w:sz w:val="24"/>
          <w:szCs w:val="24"/>
        </w:rPr>
        <w:t>s</w:t>
      </w:r>
      <w:r w:rsidR="007D7CA6">
        <w:rPr>
          <w:spacing w:val="-1"/>
          <w:sz w:val="24"/>
          <w:szCs w:val="24"/>
        </w:rPr>
        <w:t>ea</w:t>
      </w:r>
      <w:r w:rsidR="007D7CA6">
        <w:rPr>
          <w:spacing w:val="2"/>
          <w:sz w:val="24"/>
          <w:szCs w:val="24"/>
        </w:rPr>
        <w:t>r</w:t>
      </w:r>
      <w:r w:rsidR="007D7CA6">
        <w:rPr>
          <w:spacing w:val="4"/>
          <w:sz w:val="24"/>
          <w:szCs w:val="24"/>
        </w:rPr>
        <w:t>c</w:t>
      </w:r>
      <w:r w:rsidR="007D7CA6">
        <w:rPr>
          <w:spacing w:val="-5"/>
          <w:sz w:val="24"/>
          <w:szCs w:val="24"/>
        </w:rPr>
        <w:t>h</w:t>
      </w:r>
      <w:r w:rsidR="007D7CA6">
        <w:rPr>
          <w:spacing w:val="1"/>
          <w:sz w:val="24"/>
          <w:szCs w:val="24"/>
        </w:rPr>
        <w:t>’</w:t>
      </w:r>
      <w:r w:rsidR="007D7CA6">
        <w:rPr>
          <w:sz w:val="24"/>
          <w:szCs w:val="24"/>
        </w:rPr>
        <w:t>;</w:t>
      </w:r>
    </w:p>
    <w:p w:rsidR="00235722" w:rsidRDefault="007D7CA6">
      <w:pPr>
        <w:spacing w:line="260" w:lineRule="exact"/>
        <w:ind w:left="1800"/>
        <w:rPr>
          <w:sz w:val="24"/>
          <w:szCs w:val="24"/>
        </w:rPr>
      </w:pPr>
      <w:r>
        <w:rPr>
          <w:position w:val="-1"/>
          <w:sz w:val="24"/>
          <w:szCs w:val="24"/>
        </w:rPr>
        <w:t>Or</w:t>
      </w:r>
    </w:p>
    <w:p w:rsidR="00235722" w:rsidRDefault="00235722">
      <w:pPr>
        <w:spacing w:before="12" w:line="240" w:lineRule="exact"/>
        <w:rPr>
          <w:sz w:val="24"/>
          <w:szCs w:val="24"/>
        </w:rPr>
      </w:pPr>
    </w:p>
    <w:p w:rsidR="00235722" w:rsidRDefault="007D7CA6">
      <w:pPr>
        <w:spacing w:before="34" w:line="260" w:lineRule="exact"/>
        <w:ind w:left="2520" w:right="2560" w:hanging="720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(</w:t>
      </w:r>
      <w:r>
        <w:rPr>
          <w:spacing w:val="1"/>
          <w:sz w:val="24"/>
          <w:szCs w:val="24"/>
        </w:rPr>
        <w:t>S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</w:rPr>
        <w:t>M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X</w:t>
      </w:r>
      <w:r>
        <w:rPr>
          <w:spacing w:val="2"/>
          <w:sz w:val="24"/>
          <w:szCs w:val="24"/>
        </w:rPr>
        <w:t>(</w:t>
      </w:r>
      <w:r>
        <w:rPr>
          <w:spacing w:val="6"/>
          <w:sz w:val="24"/>
          <w:szCs w:val="24"/>
        </w:rPr>
        <w:t>S</w:t>
      </w:r>
      <w:r>
        <w:rPr>
          <w:spacing w:val="-5"/>
          <w:sz w:val="24"/>
          <w:szCs w:val="24"/>
        </w:rPr>
        <w:t>A</w:t>
      </w:r>
      <w:r>
        <w:rPr>
          <w:spacing w:val="2"/>
          <w:sz w:val="24"/>
          <w:szCs w:val="24"/>
        </w:rPr>
        <w:t>L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</w:rPr>
        <w:t>M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(</w:t>
      </w:r>
      <w:r>
        <w:rPr>
          <w:spacing w:val="1"/>
          <w:sz w:val="24"/>
          <w:szCs w:val="24"/>
        </w:rPr>
        <w:t>S</w:t>
      </w:r>
      <w:r>
        <w:rPr>
          <w:spacing w:val="-5"/>
          <w:sz w:val="24"/>
          <w:szCs w:val="24"/>
        </w:rPr>
        <w:t>A</w:t>
      </w:r>
      <w:r>
        <w:rPr>
          <w:spacing w:val="2"/>
          <w:sz w:val="24"/>
          <w:szCs w:val="24"/>
        </w:rPr>
        <w:t>L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>,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VG</w:t>
      </w:r>
      <w:r>
        <w:rPr>
          <w:spacing w:val="2"/>
          <w:sz w:val="24"/>
          <w:szCs w:val="24"/>
        </w:rPr>
        <w:t>(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>L</w:t>
      </w:r>
      <w:r>
        <w:rPr>
          <w:spacing w:val="-5"/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Y) </w:t>
      </w: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M</w:t>
      </w:r>
      <w:r>
        <w:rPr>
          <w:spacing w:val="2"/>
          <w:sz w:val="24"/>
          <w:szCs w:val="24"/>
        </w:rPr>
        <w:t>(E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>J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D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P</w:t>
      </w:r>
      <w:r>
        <w:rPr>
          <w:spacing w:val="-5"/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T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NTONDNO=DNU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B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)</w:t>
      </w:r>
    </w:p>
    <w:p w:rsidR="00235722" w:rsidRDefault="00AC1525">
      <w:pPr>
        <w:spacing w:line="260" w:lineRule="exact"/>
        <w:ind w:left="3240"/>
        <w:rPr>
          <w:sz w:val="24"/>
          <w:szCs w:val="24"/>
        </w:rPr>
      </w:pPr>
      <w:r w:rsidRPr="00AC1525">
        <w:pict>
          <v:group id="_x0000_s1106" style="position:absolute;left:0;text-align:left;margin-left:89.5pt;margin-top:-27.7pt;width:393.15pt;height:42.3pt;z-index:-1449;mso-position-horizontal-relative:page" coordorigin="1790,-554" coordsize="7863,846">
            <v:shape id="_x0000_s1109" style="position:absolute;left:1800;top:-544;width:7843;height:274" coordorigin="1800,-544" coordsize="7843,274" path="m1800,-271r7843,l9643,-544r-7843,l1800,-271xe" fillcolor="yellow" stroked="f">
              <v:path arrowok="t"/>
            </v:shape>
            <v:shape id="_x0000_s1108" style="position:absolute;left:1800;top:-271;width:7474;height:278" coordorigin="1800,-271" coordsize="7474,278" path="m1800,8r7474,l9274,-271r-7474,l1800,8xe" fillcolor="yellow" stroked="f">
              <v:path arrowok="t"/>
            </v:shape>
            <v:shape id="_x0000_s1107" style="position:absolute;left:1800;top:8;width:4536;height:274" coordorigin="1800,8" coordsize="4536,274" path="m1800,281r4536,l6336,8,1800,8r,273xe" fillcolor="yellow" stroked="f">
              <v:path arrowok="t"/>
            </v:shape>
            <w10:wrap anchorx="page"/>
          </v:group>
        </w:pict>
      </w:r>
      <w:r w:rsidR="007D7CA6">
        <w:rPr>
          <w:spacing w:val="-5"/>
          <w:sz w:val="24"/>
          <w:szCs w:val="24"/>
        </w:rPr>
        <w:t>W</w:t>
      </w:r>
      <w:r w:rsidR="007D7CA6">
        <w:rPr>
          <w:sz w:val="24"/>
          <w:szCs w:val="24"/>
        </w:rPr>
        <w:t>H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1"/>
          <w:sz w:val="24"/>
          <w:szCs w:val="24"/>
        </w:rPr>
        <w:t>R</w:t>
      </w:r>
      <w:r w:rsidR="007D7CA6">
        <w:rPr>
          <w:sz w:val="24"/>
          <w:szCs w:val="24"/>
        </w:rPr>
        <w:t>ED</w:t>
      </w:r>
      <w:r w:rsidR="007D7CA6">
        <w:rPr>
          <w:spacing w:val="5"/>
          <w:sz w:val="24"/>
          <w:szCs w:val="24"/>
        </w:rPr>
        <w:t>N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-2"/>
          <w:sz w:val="24"/>
          <w:szCs w:val="24"/>
        </w:rPr>
        <w:t>M</w:t>
      </w:r>
      <w:r w:rsidR="007D7CA6">
        <w:rPr>
          <w:spacing w:val="2"/>
          <w:sz w:val="24"/>
          <w:szCs w:val="24"/>
        </w:rPr>
        <w:t>E</w:t>
      </w:r>
      <w:r w:rsidR="007D7CA6">
        <w:rPr>
          <w:sz w:val="24"/>
          <w:szCs w:val="24"/>
        </w:rPr>
        <w:t>=</w:t>
      </w:r>
      <w:r w:rsidR="007D7CA6">
        <w:rPr>
          <w:spacing w:val="-3"/>
          <w:sz w:val="24"/>
          <w:szCs w:val="24"/>
        </w:rPr>
        <w:t>‘</w:t>
      </w:r>
      <w:r w:rsidR="007D7CA6">
        <w:rPr>
          <w:spacing w:val="-1"/>
          <w:sz w:val="24"/>
          <w:szCs w:val="24"/>
        </w:rPr>
        <w:t>R</w:t>
      </w:r>
      <w:r w:rsidR="007D7CA6">
        <w:rPr>
          <w:spacing w:val="4"/>
          <w:sz w:val="24"/>
          <w:szCs w:val="24"/>
        </w:rPr>
        <w:t>e</w:t>
      </w:r>
      <w:r w:rsidR="007D7CA6">
        <w:rPr>
          <w:spacing w:val="-2"/>
          <w:sz w:val="24"/>
          <w:szCs w:val="24"/>
        </w:rPr>
        <w:t>s</w:t>
      </w:r>
      <w:r w:rsidR="007D7CA6">
        <w:rPr>
          <w:spacing w:val="-1"/>
          <w:sz w:val="24"/>
          <w:szCs w:val="24"/>
        </w:rPr>
        <w:t>ea</w:t>
      </w:r>
      <w:r w:rsidR="007D7CA6">
        <w:rPr>
          <w:spacing w:val="2"/>
          <w:sz w:val="24"/>
          <w:szCs w:val="24"/>
        </w:rPr>
        <w:t>r</w:t>
      </w:r>
      <w:r w:rsidR="007D7CA6">
        <w:rPr>
          <w:spacing w:val="4"/>
          <w:sz w:val="24"/>
          <w:szCs w:val="24"/>
        </w:rPr>
        <w:t>c</w:t>
      </w:r>
      <w:r w:rsidR="007D7CA6">
        <w:rPr>
          <w:sz w:val="24"/>
          <w:szCs w:val="24"/>
        </w:rPr>
        <w:t>h</w:t>
      </w:r>
      <w:r w:rsidR="007D7CA6">
        <w:rPr>
          <w:spacing w:val="2"/>
          <w:sz w:val="24"/>
          <w:szCs w:val="24"/>
        </w:rPr>
        <w:t>’</w:t>
      </w:r>
      <w:r w:rsidR="007D7CA6">
        <w:rPr>
          <w:sz w:val="24"/>
          <w:szCs w:val="24"/>
        </w:rPr>
        <w:t>;</w:t>
      </w:r>
    </w:p>
    <w:p w:rsidR="00235722" w:rsidRDefault="00235722">
      <w:pPr>
        <w:spacing w:before="1" w:line="280" w:lineRule="exact"/>
        <w:rPr>
          <w:sz w:val="28"/>
          <w:szCs w:val="28"/>
        </w:rPr>
      </w:pPr>
    </w:p>
    <w:p w:rsidR="00235722" w:rsidRDefault="007D7CA6">
      <w:pPr>
        <w:spacing w:line="260" w:lineRule="exact"/>
        <w:ind w:left="1800"/>
        <w:rPr>
          <w:sz w:val="24"/>
          <w:szCs w:val="24"/>
        </w:rPr>
      </w:pPr>
      <w:r>
        <w:rPr>
          <w:b/>
          <w:spacing w:val="1"/>
          <w:position w:val="-1"/>
          <w:sz w:val="24"/>
          <w:szCs w:val="24"/>
        </w:rPr>
        <w:t>Qu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spacing w:val="-6"/>
          <w:position w:val="-1"/>
          <w:sz w:val="24"/>
          <w:szCs w:val="24"/>
        </w:rPr>
        <w:t>r</w:t>
      </w:r>
      <w:r>
        <w:rPr>
          <w:b/>
          <w:position w:val="-1"/>
          <w:sz w:val="24"/>
          <w:szCs w:val="24"/>
        </w:rPr>
        <w:t>y:R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spacing w:val="2"/>
          <w:position w:val="-1"/>
          <w:sz w:val="24"/>
          <w:szCs w:val="24"/>
        </w:rPr>
        <w:t>t</w:t>
      </w:r>
      <w:r>
        <w:rPr>
          <w:b/>
          <w:spacing w:val="-6"/>
          <w:position w:val="-1"/>
          <w:sz w:val="24"/>
          <w:szCs w:val="24"/>
        </w:rPr>
        <w:t>r</w:t>
      </w:r>
      <w:r>
        <w:rPr>
          <w:b/>
          <w:position w:val="-1"/>
          <w:sz w:val="24"/>
          <w:szCs w:val="24"/>
        </w:rPr>
        <w:t>i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spacing w:val="5"/>
          <w:position w:val="-1"/>
          <w:sz w:val="24"/>
          <w:szCs w:val="24"/>
        </w:rPr>
        <w:t>v</w:t>
      </w:r>
      <w:r>
        <w:rPr>
          <w:b/>
          <w:position w:val="-1"/>
          <w:sz w:val="24"/>
          <w:szCs w:val="24"/>
        </w:rPr>
        <w:t>e</w:t>
      </w:r>
      <w:r>
        <w:rPr>
          <w:b/>
          <w:spacing w:val="2"/>
          <w:position w:val="-1"/>
          <w:sz w:val="24"/>
          <w:szCs w:val="24"/>
        </w:rPr>
        <w:t>t</w:t>
      </w:r>
      <w:r>
        <w:rPr>
          <w:b/>
          <w:spacing w:val="1"/>
          <w:position w:val="-1"/>
          <w:sz w:val="24"/>
          <w:szCs w:val="24"/>
        </w:rPr>
        <w:t>h</w:t>
      </w:r>
      <w:r>
        <w:rPr>
          <w:b/>
          <w:position w:val="-1"/>
          <w:sz w:val="24"/>
          <w:szCs w:val="24"/>
        </w:rPr>
        <w:t xml:space="preserve">e </w:t>
      </w:r>
      <w:r>
        <w:rPr>
          <w:b/>
          <w:spacing w:val="2"/>
          <w:position w:val="-1"/>
          <w:sz w:val="24"/>
          <w:szCs w:val="24"/>
        </w:rPr>
        <w:t>t</w:t>
      </w:r>
      <w:r>
        <w:rPr>
          <w:b/>
          <w:position w:val="-1"/>
          <w:sz w:val="24"/>
          <w:szCs w:val="24"/>
        </w:rPr>
        <w:t>o</w:t>
      </w:r>
      <w:r>
        <w:rPr>
          <w:b/>
          <w:spacing w:val="2"/>
          <w:position w:val="-1"/>
          <w:sz w:val="24"/>
          <w:szCs w:val="24"/>
        </w:rPr>
        <w:t>t</w:t>
      </w:r>
      <w:r>
        <w:rPr>
          <w:b/>
          <w:position w:val="-1"/>
          <w:sz w:val="24"/>
          <w:szCs w:val="24"/>
        </w:rPr>
        <w:t>al</w:t>
      </w:r>
      <w:r>
        <w:rPr>
          <w:b/>
          <w:spacing w:val="1"/>
          <w:position w:val="-1"/>
          <w:sz w:val="24"/>
          <w:szCs w:val="24"/>
        </w:rPr>
        <w:t>nu</w:t>
      </w:r>
      <w:r>
        <w:rPr>
          <w:b/>
          <w:spacing w:val="-3"/>
          <w:position w:val="-1"/>
          <w:sz w:val="24"/>
          <w:szCs w:val="24"/>
        </w:rPr>
        <w:t>m</w:t>
      </w:r>
      <w:r>
        <w:rPr>
          <w:b/>
          <w:spacing w:val="1"/>
          <w:position w:val="-1"/>
          <w:sz w:val="24"/>
          <w:szCs w:val="24"/>
        </w:rPr>
        <w:t>b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position w:val="-1"/>
          <w:sz w:val="24"/>
          <w:szCs w:val="24"/>
        </w:rPr>
        <w:t>rof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spacing w:val="-3"/>
          <w:position w:val="-1"/>
          <w:sz w:val="24"/>
          <w:szCs w:val="24"/>
        </w:rPr>
        <w:t>m</w:t>
      </w:r>
      <w:r>
        <w:rPr>
          <w:b/>
          <w:spacing w:val="6"/>
          <w:position w:val="-1"/>
          <w:sz w:val="24"/>
          <w:szCs w:val="24"/>
        </w:rPr>
        <w:t>p</w:t>
      </w:r>
      <w:r>
        <w:rPr>
          <w:b/>
          <w:spacing w:val="-4"/>
          <w:position w:val="-1"/>
          <w:sz w:val="24"/>
          <w:szCs w:val="24"/>
        </w:rPr>
        <w:t>l</w:t>
      </w:r>
      <w:r>
        <w:rPr>
          <w:b/>
          <w:position w:val="-1"/>
          <w:sz w:val="24"/>
          <w:szCs w:val="24"/>
        </w:rPr>
        <w:t>oy</w:t>
      </w:r>
      <w:r>
        <w:rPr>
          <w:b/>
          <w:spacing w:val="-1"/>
          <w:position w:val="-1"/>
          <w:sz w:val="24"/>
          <w:szCs w:val="24"/>
        </w:rPr>
        <w:t>ee</w:t>
      </w:r>
      <w:r>
        <w:rPr>
          <w:b/>
          <w:spacing w:val="-2"/>
          <w:position w:val="-1"/>
          <w:sz w:val="24"/>
          <w:szCs w:val="24"/>
        </w:rPr>
        <w:t>s</w:t>
      </w:r>
      <w:r>
        <w:rPr>
          <w:b/>
          <w:position w:val="-1"/>
          <w:sz w:val="24"/>
          <w:szCs w:val="24"/>
        </w:rPr>
        <w:t>.</w:t>
      </w:r>
    </w:p>
    <w:p w:rsidR="00235722" w:rsidRDefault="00235722">
      <w:pPr>
        <w:spacing w:before="7" w:line="240" w:lineRule="exact"/>
        <w:rPr>
          <w:sz w:val="24"/>
          <w:szCs w:val="24"/>
        </w:rPr>
      </w:pPr>
    </w:p>
    <w:p w:rsidR="00235722" w:rsidRDefault="007D7CA6">
      <w:pPr>
        <w:spacing w:before="29"/>
        <w:ind w:left="1800"/>
        <w:rPr>
          <w:sz w:val="24"/>
          <w:szCs w:val="24"/>
        </w:rPr>
      </w:pPr>
      <w:r>
        <w:rPr>
          <w:spacing w:val="1"/>
          <w:sz w:val="24"/>
          <w:szCs w:val="24"/>
          <w:highlight w:val="yellow"/>
        </w:rPr>
        <w:t>S</w:t>
      </w:r>
      <w:r>
        <w:rPr>
          <w:spacing w:val="2"/>
          <w:sz w:val="24"/>
          <w:szCs w:val="24"/>
          <w:highlight w:val="yellow"/>
        </w:rPr>
        <w:t>E</w:t>
      </w:r>
      <w:r>
        <w:rPr>
          <w:spacing w:val="-2"/>
          <w:sz w:val="24"/>
          <w:szCs w:val="24"/>
          <w:highlight w:val="yellow"/>
        </w:rPr>
        <w:t>L</w:t>
      </w:r>
      <w:r>
        <w:rPr>
          <w:spacing w:val="2"/>
          <w:sz w:val="24"/>
          <w:szCs w:val="24"/>
          <w:highlight w:val="yellow"/>
        </w:rPr>
        <w:t>E</w:t>
      </w:r>
      <w:r>
        <w:rPr>
          <w:spacing w:val="-1"/>
          <w:sz w:val="24"/>
          <w:szCs w:val="24"/>
          <w:highlight w:val="yellow"/>
        </w:rPr>
        <w:t>C</w:t>
      </w:r>
      <w:r>
        <w:rPr>
          <w:sz w:val="24"/>
          <w:szCs w:val="24"/>
          <w:highlight w:val="yellow"/>
        </w:rPr>
        <w:t>T</w:t>
      </w:r>
      <w:r>
        <w:rPr>
          <w:spacing w:val="-1"/>
          <w:sz w:val="24"/>
          <w:szCs w:val="24"/>
          <w:highlight w:val="yellow"/>
        </w:rPr>
        <w:t>C</w:t>
      </w:r>
      <w:r>
        <w:rPr>
          <w:sz w:val="24"/>
          <w:szCs w:val="24"/>
          <w:highlight w:val="yellow"/>
        </w:rPr>
        <w:t>OUN</w:t>
      </w:r>
      <w:r>
        <w:rPr>
          <w:spacing w:val="2"/>
          <w:sz w:val="24"/>
          <w:szCs w:val="24"/>
          <w:highlight w:val="yellow"/>
        </w:rPr>
        <w:t>T(</w:t>
      </w:r>
      <w:r>
        <w:rPr>
          <w:spacing w:val="-5"/>
          <w:sz w:val="24"/>
          <w:szCs w:val="24"/>
          <w:highlight w:val="yellow"/>
        </w:rPr>
        <w:t>*</w:t>
      </w:r>
      <w:r>
        <w:rPr>
          <w:sz w:val="24"/>
          <w:szCs w:val="24"/>
          <w:highlight w:val="yellow"/>
        </w:rPr>
        <w:t>)</w:t>
      </w:r>
      <w:r>
        <w:rPr>
          <w:spacing w:val="-3"/>
          <w:sz w:val="24"/>
          <w:szCs w:val="24"/>
          <w:highlight w:val="yellow"/>
        </w:rPr>
        <w:t>F</w:t>
      </w:r>
      <w:r>
        <w:rPr>
          <w:spacing w:val="-1"/>
          <w:sz w:val="24"/>
          <w:szCs w:val="24"/>
          <w:highlight w:val="yellow"/>
        </w:rPr>
        <w:t>R</w:t>
      </w:r>
      <w:r>
        <w:rPr>
          <w:spacing w:val="5"/>
          <w:sz w:val="24"/>
          <w:szCs w:val="24"/>
          <w:highlight w:val="yellow"/>
        </w:rPr>
        <w:t>O</w:t>
      </w:r>
      <w:r>
        <w:rPr>
          <w:sz w:val="24"/>
          <w:szCs w:val="24"/>
          <w:highlight w:val="yellow"/>
        </w:rPr>
        <w:t>M</w:t>
      </w:r>
      <w:r>
        <w:rPr>
          <w:spacing w:val="2"/>
          <w:sz w:val="24"/>
          <w:szCs w:val="24"/>
          <w:highlight w:val="yellow"/>
        </w:rPr>
        <w:t>E</w:t>
      </w:r>
      <w:r>
        <w:rPr>
          <w:spacing w:val="-2"/>
          <w:sz w:val="24"/>
          <w:szCs w:val="24"/>
          <w:highlight w:val="yellow"/>
        </w:rPr>
        <w:t>M</w:t>
      </w:r>
      <w:r>
        <w:rPr>
          <w:spacing w:val="1"/>
          <w:sz w:val="24"/>
          <w:szCs w:val="24"/>
          <w:highlight w:val="yellow"/>
        </w:rPr>
        <w:t>P</w:t>
      </w:r>
      <w:r>
        <w:rPr>
          <w:spacing w:val="-2"/>
          <w:sz w:val="24"/>
          <w:szCs w:val="24"/>
          <w:highlight w:val="yellow"/>
        </w:rPr>
        <w:t>L</w:t>
      </w:r>
      <w:r>
        <w:rPr>
          <w:sz w:val="24"/>
          <w:szCs w:val="24"/>
          <w:highlight w:val="yellow"/>
        </w:rPr>
        <w:t>OY</w:t>
      </w:r>
      <w:r>
        <w:rPr>
          <w:spacing w:val="2"/>
          <w:sz w:val="24"/>
          <w:szCs w:val="24"/>
          <w:highlight w:val="yellow"/>
        </w:rPr>
        <w:t>EE</w:t>
      </w:r>
      <w:r>
        <w:rPr>
          <w:sz w:val="24"/>
          <w:szCs w:val="24"/>
          <w:highlight w:val="yellow"/>
        </w:rPr>
        <w:t>;</w:t>
      </w:r>
    </w:p>
    <w:p w:rsidR="00235722" w:rsidRDefault="00235722">
      <w:pPr>
        <w:spacing w:before="1" w:line="280" w:lineRule="exact"/>
        <w:rPr>
          <w:sz w:val="28"/>
          <w:szCs w:val="28"/>
        </w:rPr>
      </w:pPr>
    </w:p>
    <w:p w:rsidR="00235722" w:rsidRDefault="007D7CA6">
      <w:pPr>
        <w:spacing w:line="260" w:lineRule="exact"/>
        <w:ind w:left="1800"/>
        <w:rPr>
          <w:sz w:val="24"/>
          <w:szCs w:val="24"/>
        </w:rPr>
      </w:pPr>
      <w:r>
        <w:rPr>
          <w:b/>
          <w:spacing w:val="1"/>
          <w:position w:val="-1"/>
          <w:sz w:val="24"/>
          <w:szCs w:val="24"/>
        </w:rPr>
        <w:t>Qu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spacing w:val="-6"/>
          <w:position w:val="-1"/>
          <w:sz w:val="24"/>
          <w:szCs w:val="24"/>
        </w:rPr>
        <w:t>r</w:t>
      </w:r>
      <w:r>
        <w:rPr>
          <w:b/>
          <w:position w:val="-1"/>
          <w:sz w:val="24"/>
          <w:szCs w:val="24"/>
        </w:rPr>
        <w:t>y:R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spacing w:val="2"/>
          <w:position w:val="-1"/>
          <w:sz w:val="24"/>
          <w:szCs w:val="24"/>
        </w:rPr>
        <w:t>t</w:t>
      </w:r>
      <w:r>
        <w:rPr>
          <w:b/>
          <w:spacing w:val="-6"/>
          <w:position w:val="-1"/>
          <w:sz w:val="24"/>
          <w:szCs w:val="24"/>
        </w:rPr>
        <w:t>r</w:t>
      </w:r>
      <w:r>
        <w:rPr>
          <w:b/>
          <w:position w:val="-1"/>
          <w:sz w:val="24"/>
          <w:szCs w:val="24"/>
        </w:rPr>
        <w:t>i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spacing w:val="5"/>
          <w:position w:val="-1"/>
          <w:sz w:val="24"/>
          <w:szCs w:val="24"/>
        </w:rPr>
        <w:t>v</w:t>
      </w:r>
      <w:r>
        <w:rPr>
          <w:b/>
          <w:position w:val="-1"/>
          <w:sz w:val="24"/>
          <w:szCs w:val="24"/>
        </w:rPr>
        <w:t>e</w:t>
      </w:r>
      <w:r>
        <w:rPr>
          <w:b/>
          <w:spacing w:val="2"/>
          <w:position w:val="-1"/>
          <w:sz w:val="24"/>
          <w:szCs w:val="24"/>
        </w:rPr>
        <w:t>t</w:t>
      </w:r>
      <w:r>
        <w:rPr>
          <w:b/>
          <w:spacing w:val="1"/>
          <w:position w:val="-1"/>
          <w:sz w:val="24"/>
          <w:szCs w:val="24"/>
        </w:rPr>
        <w:t>h</w:t>
      </w:r>
      <w:r>
        <w:rPr>
          <w:b/>
          <w:position w:val="-1"/>
          <w:sz w:val="24"/>
          <w:szCs w:val="24"/>
        </w:rPr>
        <w:t xml:space="preserve">e </w:t>
      </w:r>
      <w:r>
        <w:rPr>
          <w:b/>
          <w:spacing w:val="2"/>
          <w:position w:val="-1"/>
          <w:sz w:val="24"/>
          <w:szCs w:val="24"/>
        </w:rPr>
        <w:t>t</w:t>
      </w:r>
      <w:r>
        <w:rPr>
          <w:b/>
          <w:position w:val="-1"/>
          <w:sz w:val="24"/>
          <w:szCs w:val="24"/>
        </w:rPr>
        <w:t>o</w:t>
      </w:r>
      <w:r>
        <w:rPr>
          <w:b/>
          <w:spacing w:val="2"/>
          <w:position w:val="-1"/>
          <w:sz w:val="24"/>
          <w:szCs w:val="24"/>
        </w:rPr>
        <w:t>t</w:t>
      </w:r>
      <w:r>
        <w:rPr>
          <w:b/>
          <w:position w:val="-1"/>
          <w:sz w:val="24"/>
          <w:szCs w:val="24"/>
        </w:rPr>
        <w:t>al</w:t>
      </w:r>
      <w:r>
        <w:rPr>
          <w:b/>
          <w:spacing w:val="1"/>
          <w:position w:val="-1"/>
          <w:sz w:val="24"/>
          <w:szCs w:val="24"/>
        </w:rPr>
        <w:t>nu</w:t>
      </w:r>
      <w:r>
        <w:rPr>
          <w:b/>
          <w:spacing w:val="-3"/>
          <w:position w:val="-1"/>
          <w:sz w:val="24"/>
          <w:szCs w:val="24"/>
        </w:rPr>
        <w:t>m</w:t>
      </w:r>
      <w:r>
        <w:rPr>
          <w:b/>
          <w:spacing w:val="1"/>
          <w:position w:val="-1"/>
          <w:sz w:val="24"/>
          <w:szCs w:val="24"/>
        </w:rPr>
        <w:t>b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position w:val="-1"/>
          <w:sz w:val="24"/>
          <w:szCs w:val="24"/>
        </w:rPr>
        <w:t>rof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spacing w:val="-3"/>
          <w:position w:val="-1"/>
          <w:sz w:val="24"/>
          <w:szCs w:val="24"/>
        </w:rPr>
        <w:t>m</w:t>
      </w:r>
      <w:r>
        <w:rPr>
          <w:b/>
          <w:spacing w:val="6"/>
          <w:position w:val="-1"/>
          <w:sz w:val="24"/>
          <w:szCs w:val="24"/>
        </w:rPr>
        <w:t>p</w:t>
      </w:r>
      <w:r>
        <w:rPr>
          <w:b/>
          <w:spacing w:val="-4"/>
          <w:position w:val="-1"/>
          <w:sz w:val="24"/>
          <w:szCs w:val="24"/>
        </w:rPr>
        <w:t>l</w:t>
      </w:r>
      <w:r>
        <w:rPr>
          <w:b/>
          <w:position w:val="-1"/>
          <w:sz w:val="24"/>
          <w:szCs w:val="24"/>
        </w:rPr>
        <w:t>oy</w:t>
      </w:r>
      <w:r>
        <w:rPr>
          <w:b/>
          <w:spacing w:val="-1"/>
          <w:position w:val="-1"/>
          <w:sz w:val="24"/>
          <w:szCs w:val="24"/>
        </w:rPr>
        <w:t>ee</w:t>
      </w:r>
      <w:r>
        <w:rPr>
          <w:b/>
          <w:position w:val="-1"/>
          <w:sz w:val="24"/>
          <w:szCs w:val="24"/>
        </w:rPr>
        <w:t>sin</w:t>
      </w:r>
      <w:r>
        <w:rPr>
          <w:b/>
          <w:spacing w:val="2"/>
          <w:position w:val="-1"/>
          <w:sz w:val="24"/>
          <w:szCs w:val="24"/>
        </w:rPr>
        <w:t xml:space="preserve"> t</w:t>
      </w:r>
      <w:r>
        <w:rPr>
          <w:b/>
          <w:spacing w:val="1"/>
          <w:position w:val="-1"/>
          <w:sz w:val="24"/>
          <w:szCs w:val="24"/>
        </w:rPr>
        <w:t>h</w:t>
      </w:r>
      <w:r>
        <w:rPr>
          <w:b/>
          <w:position w:val="-1"/>
          <w:sz w:val="24"/>
          <w:szCs w:val="24"/>
        </w:rPr>
        <w:t>eR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spacing w:val="-2"/>
          <w:position w:val="-1"/>
          <w:sz w:val="24"/>
          <w:szCs w:val="24"/>
        </w:rPr>
        <w:t>s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position w:val="-1"/>
          <w:sz w:val="24"/>
          <w:szCs w:val="24"/>
        </w:rPr>
        <w:t>a</w:t>
      </w:r>
      <w:r>
        <w:rPr>
          <w:b/>
          <w:spacing w:val="-1"/>
          <w:position w:val="-1"/>
          <w:sz w:val="24"/>
          <w:szCs w:val="24"/>
        </w:rPr>
        <w:t>rc</w:t>
      </w:r>
      <w:r>
        <w:rPr>
          <w:b/>
          <w:position w:val="-1"/>
          <w:sz w:val="24"/>
          <w:szCs w:val="24"/>
        </w:rPr>
        <w:t>hD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spacing w:val="1"/>
          <w:position w:val="-1"/>
          <w:sz w:val="24"/>
          <w:szCs w:val="24"/>
        </w:rPr>
        <w:t>p</w:t>
      </w:r>
      <w:r>
        <w:rPr>
          <w:b/>
          <w:position w:val="-1"/>
          <w:sz w:val="24"/>
          <w:szCs w:val="24"/>
        </w:rPr>
        <w:t>a</w:t>
      </w:r>
      <w:r>
        <w:rPr>
          <w:b/>
          <w:spacing w:val="-6"/>
          <w:position w:val="-1"/>
          <w:sz w:val="24"/>
          <w:szCs w:val="24"/>
        </w:rPr>
        <w:t>r</w:t>
      </w:r>
      <w:r>
        <w:rPr>
          <w:b/>
          <w:spacing w:val="6"/>
          <w:position w:val="-1"/>
          <w:sz w:val="24"/>
          <w:szCs w:val="24"/>
        </w:rPr>
        <w:t>t</w:t>
      </w:r>
      <w:r>
        <w:rPr>
          <w:b/>
          <w:spacing w:val="-3"/>
          <w:position w:val="-1"/>
          <w:sz w:val="24"/>
          <w:szCs w:val="24"/>
        </w:rPr>
        <w:t>m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spacing w:val="1"/>
          <w:position w:val="-1"/>
          <w:sz w:val="24"/>
          <w:szCs w:val="24"/>
        </w:rPr>
        <w:t>n</w:t>
      </w:r>
      <w:r>
        <w:rPr>
          <w:b/>
          <w:spacing w:val="2"/>
          <w:position w:val="-1"/>
          <w:sz w:val="24"/>
          <w:szCs w:val="24"/>
        </w:rPr>
        <w:t>t</w:t>
      </w:r>
      <w:r>
        <w:rPr>
          <w:b/>
          <w:position w:val="-1"/>
          <w:sz w:val="24"/>
          <w:szCs w:val="24"/>
        </w:rPr>
        <w:t>.</w:t>
      </w:r>
    </w:p>
    <w:p w:rsidR="00235722" w:rsidRDefault="00235722">
      <w:pPr>
        <w:spacing w:before="7" w:line="240" w:lineRule="exact"/>
        <w:rPr>
          <w:sz w:val="24"/>
          <w:szCs w:val="24"/>
        </w:rPr>
      </w:pPr>
    </w:p>
    <w:p w:rsidR="00235722" w:rsidRDefault="007D7CA6">
      <w:pPr>
        <w:spacing w:before="29"/>
        <w:ind w:left="1800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OUN</w:t>
      </w:r>
      <w:r>
        <w:rPr>
          <w:spacing w:val="2"/>
          <w:sz w:val="24"/>
          <w:szCs w:val="24"/>
        </w:rPr>
        <w:t>T(</w:t>
      </w:r>
      <w:r>
        <w:rPr>
          <w:spacing w:val="-5"/>
          <w:sz w:val="24"/>
          <w:szCs w:val="24"/>
        </w:rPr>
        <w:t>*</w:t>
      </w:r>
      <w:r>
        <w:rPr>
          <w:sz w:val="24"/>
          <w:szCs w:val="24"/>
        </w:rPr>
        <w:t>)</w:t>
      </w: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EE</w:t>
      </w:r>
      <w:r>
        <w:rPr>
          <w:sz w:val="24"/>
          <w:szCs w:val="24"/>
        </w:rPr>
        <w:t>,</w:t>
      </w:r>
      <w:r>
        <w:rPr>
          <w:spacing w:val="-5"/>
          <w:sz w:val="24"/>
          <w:szCs w:val="24"/>
        </w:rPr>
        <w:t>D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P</w:t>
      </w:r>
      <w:r>
        <w:rPr>
          <w:spacing w:val="-5"/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T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NT</w:t>
      </w:r>
    </w:p>
    <w:p w:rsidR="00235722" w:rsidRDefault="00AC1525">
      <w:pPr>
        <w:spacing w:line="260" w:lineRule="exact"/>
        <w:ind w:left="3240"/>
        <w:rPr>
          <w:sz w:val="24"/>
          <w:szCs w:val="24"/>
        </w:rPr>
      </w:pPr>
      <w:r w:rsidRPr="00AC1525">
        <w:pict>
          <v:group id="_x0000_s1103" style="position:absolute;left:0;text-align:left;margin-left:89.5pt;margin-top:-13.9pt;width:349.5pt;height:28.6pt;z-index:-1448;mso-position-horizontal-relative:page" coordorigin="1790,-278" coordsize="6990,572">
            <v:shape id="_x0000_s1105" style="position:absolute;left:1800;top:-268;width:5914;height:274" coordorigin="1800,-268" coordsize="5914,274" path="m1800,6r5914,l7714,-268r-5914,l1800,6xe" fillcolor="yellow" stroked="f">
              <v:path arrowok="t"/>
            </v:shape>
            <v:shape id="_x0000_s1104" style="position:absolute;left:1800;top:6;width:6970;height:278" coordorigin="1800,6" coordsize="6970,278" path="m1800,284r6970,l8770,6,1800,6r,278xe" fillcolor="yellow" stroked="f">
              <v:path arrowok="t"/>
            </v:shape>
            <w10:wrap anchorx="page"/>
          </v:group>
        </w:pict>
      </w:r>
      <w:r w:rsidR="007D7CA6">
        <w:rPr>
          <w:spacing w:val="-5"/>
          <w:sz w:val="24"/>
          <w:szCs w:val="24"/>
        </w:rPr>
        <w:t>W</w:t>
      </w:r>
      <w:r w:rsidR="007D7CA6">
        <w:rPr>
          <w:sz w:val="24"/>
          <w:szCs w:val="24"/>
        </w:rPr>
        <w:t>H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1"/>
          <w:sz w:val="24"/>
          <w:szCs w:val="24"/>
        </w:rPr>
        <w:t>R</w:t>
      </w:r>
      <w:r w:rsidR="007D7CA6">
        <w:rPr>
          <w:sz w:val="24"/>
          <w:szCs w:val="24"/>
        </w:rPr>
        <w:t>EDNO=DNU</w:t>
      </w:r>
      <w:r w:rsidR="007D7CA6">
        <w:rPr>
          <w:spacing w:val="3"/>
          <w:sz w:val="24"/>
          <w:szCs w:val="24"/>
        </w:rPr>
        <w:t>M</w:t>
      </w:r>
      <w:r w:rsidR="007D7CA6">
        <w:rPr>
          <w:spacing w:val="-1"/>
          <w:sz w:val="24"/>
          <w:szCs w:val="24"/>
        </w:rPr>
        <w:t>B</w:t>
      </w:r>
      <w:r w:rsidR="007D7CA6">
        <w:rPr>
          <w:spacing w:val="2"/>
          <w:sz w:val="24"/>
          <w:szCs w:val="24"/>
        </w:rPr>
        <w:t>E</w:t>
      </w:r>
      <w:r w:rsidR="007D7CA6">
        <w:rPr>
          <w:sz w:val="24"/>
          <w:szCs w:val="24"/>
        </w:rPr>
        <w:t>R</w:t>
      </w:r>
      <w:r w:rsidR="007D7CA6">
        <w:rPr>
          <w:spacing w:val="-5"/>
          <w:sz w:val="24"/>
          <w:szCs w:val="24"/>
        </w:rPr>
        <w:t>A</w:t>
      </w:r>
      <w:r w:rsidR="007D7CA6">
        <w:rPr>
          <w:sz w:val="24"/>
          <w:szCs w:val="24"/>
        </w:rPr>
        <w:t>NDD</w:t>
      </w:r>
      <w:r w:rsidR="007D7CA6">
        <w:rPr>
          <w:spacing w:val="5"/>
          <w:sz w:val="24"/>
          <w:szCs w:val="24"/>
        </w:rPr>
        <w:t>N</w:t>
      </w:r>
      <w:r w:rsidR="007D7CA6">
        <w:rPr>
          <w:sz w:val="24"/>
          <w:szCs w:val="24"/>
        </w:rPr>
        <w:t>A</w:t>
      </w:r>
      <w:r w:rsidR="007D7CA6">
        <w:rPr>
          <w:spacing w:val="-2"/>
          <w:sz w:val="24"/>
          <w:szCs w:val="24"/>
        </w:rPr>
        <w:t>M</w:t>
      </w:r>
      <w:r w:rsidR="007D7CA6">
        <w:rPr>
          <w:spacing w:val="2"/>
          <w:sz w:val="24"/>
          <w:szCs w:val="24"/>
        </w:rPr>
        <w:t>E</w:t>
      </w:r>
      <w:r w:rsidR="007D7CA6">
        <w:rPr>
          <w:sz w:val="24"/>
          <w:szCs w:val="24"/>
        </w:rPr>
        <w:t>=</w:t>
      </w:r>
      <w:r w:rsidR="007D7CA6">
        <w:rPr>
          <w:spacing w:val="-3"/>
          <w:sz w:val="24"/>
          <w:szCs w:val="24"/>
        </w:rPr>
        <w:t>‘</w:t>
      </w:r>
      <w:r w:rsidR="007D7CA6">
        <w:rPr>
          <w:spacing w:val="3"/>
          <w:sz w:val="24"/>
          <w:szCs w:val="24"/>
        </w:rPr>
        <w:t>R</w:t>
      </w:r>
      <w:r w:rsidR="007D7CA6">
        <w:rPr>
          <w:spacing w:val="-1"/>
          <w:sz w:val="24"/>
          <w:szCs w:val="24"/>
        </w:rPr>
        <w:t>e</w:t>
      </w:r>
      <w:r w:rsidR="007D7CA6">
        <w:rPr>
          <w:spacing w:val="3"/>
          <w:sz w:val="24"/>
          <w:szCs w:val="24"/>
        </w:rPr>
        <w:t>s</w:t>
      </w:r>
      <w:r w:rsidR="007D7CA6">
        <w:rPr>
          <w:spacing w:val="-1"/>
          <w:sz w:val="24"/>
          <w:szCs w:val="24"/>
        </w:rPr>
        <w:t>ea</w:t>
      </w:r>
      <w:r w:rsidR="007D7CA6">
        <w:rPr>
          <w:spacing w:val="2"/>
          <w:sz w:val="24"/>
          <w:szCs w:val="24"/>
        </w:rPr>
        <w:t>r</w:t>
      </w:r>
      <w:r w:rsidR="007D7CA6">
        <w:rPr>
          <w:spacing w:val="-1"/>
          <w:sz w:val="24"/>
          <w:szCs w:val="24"/>
        </w:rPr>
        <w:t>c</w:t>
      </w:r>
      <w:r w:rsidR="007D7CA6">
        <w:rPr>
          <w:sz w:val="24"/>
          <w:szCs w:val="24"/>
        </w:rPr>
        <w:t>h</w:t>
      </w:r>
      <w:r w:rsidR="007D7CA6">
        <w:rPr>
          <w:spacing w:val="2"/>
          <w:sz w:val="24"/>
          <w:szCs w:val="24"/>
        </w:rPr>
        <w:t>’</w:t>
      </w:r>
      <w:r w:rsidR="007D7CA6">
        <w:rPr>
          <w:sz w:val="24"/>
          <w:szCs w:val="24"/>
        </w:rPr>
        <w:t>;</w:t>
      </w:r>
    </w:p>
    <w:p w:rsidR="00235722" w:rsidRDefault="00235722">
      <w:pPr>
        <w:spacing w:before="1" w:line="280" w:lineRule="exact"/>
        <w:rPr>
          <w:sz w:val="28"/>
          <w:szCs w:val="28"/>
        </w:rPr>
      </w:pPr>
    </w:p>
    <w:p w:rsidR="00235722" w:rsidRDefault="007D7CA6">
      <w:pPr>
        <w:spacing w:line="260" w:lineRule="exact"/>
        <w:ind w:left="1800"/>
        <w:rPr>
          <w:sz w:val="24"/>
          <w:szCs w:val="24"/>
        </w:rPr>
      </w:pPr>
      <w:r>
        <w:rPr>
          <w:b/>
          <w:spacing w:val="1"/>
          <w:position w:val="-1"/>
          <w:sz w:val="24"/>
          <w:szCs w:val="24"/>
        </w:rPr>
        <w:t>Qu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spacing w:val="-6"/>
          <w:position w:val="-1"/>
          <w:sz w:val="24"/>
          <w:szCs w:val="24"/>
        </w:rPr>
        <w:t>r</w:t>
      </w:r>
      <w:r>
        <w:rPr>
          <w:b/>
          <w:position w:val="-1"/>
          <w:sz w:val="24"/>
          <w:szCs w:val="24"/>
        </w:rPr>
        <w:t>y:Co</w:t>
      </w:r>
      <w:r>
        <w:rPr>
          <w:b/>
          <w:spacing w:val="1"/>
          <w:position w:val="-1"/>
          <w:sz w:val="24"/>
          <w:szCs w:val="24"/>
        </w:rPr>
        <w:t>un</w:t>
      </w:r>
      <w:r>
        <w:rPr>
          <w:b/>
          <w:position w:val="-1"/>
          <w:sz w:val="24"/>
          <w:szCs w:val="24"/>
        </w:rPr>
        <w:t>t</w:t>
      </w:r>
      <w:r>
        <w:rPr>
          <w:b/>
          <w:spacing w:val="2"/>
          <w:position w:val="-1"/>
          <w:sz w:val="24"/>
          <w:szCs w:val="24"/>
        </w:rPr>
        <w:t>t</w:t>
      </w:r>
      <w:r>
        <w:rPr>
          <w:b/>
          <w:spacing w:val="1"/>
          <w:position w:val="-1"/>
          <w:sz w:val="24"/>
          <w:szCs w:val="24"/>
        </w:rPr>
        <w:t>h</w:t>
      </w:r>
      <w:r>
        <w:rPr>
          <w:b/>
          <w:position w:val="-1"/>
          <w:sz w:val="24"/>
          <w:szCs w:val="24"/>
        </w:rPr>
        <w:t>e</w:t>
      </w:r>
      <w:r>
        <w:rPr>
          <w:b/>
          <w:spacing w:val="1"/>
          <w:position w:val="-1"/>
          <w:sz w:val="24"/>
          <w:szCs w:val="24"/>
        </w:rPr>
        <w:t>d</w:t>
      </w:r>
      <w:r>
        <w:rPr>
          <w:b/>
          <w:position w:val="-1"/>
          <w:sz w:val="24"/>
          <w:szCs w:val="24"/>
        </w:rPr>
        <w:t>i</w:t>
      </w:r>
      <w:r>
        <w:rPr>
          <w:b/>
          <w:spacing w:val="-2"/>
          <w:position w:val="-1"/>
          <w:sz w:val="24"/>
          <w:szCs w:val="24"/>
        </w:rPr>
        <w:t>s</w:t>
      </w:r>
      <w:r>
        <w:rPr>
          <w:b/>
          <w:spacing w:val="2"/>
          <w:position w:val="-1"/>
          <w:sz w:val="24"/>
          <w:szCs w:val="24"/>
        </w:rPr>
        <w:t>t</w:t>
      </w:r>
      <w:r>
        <w:rPr>
          <w:b/>
          <w:position w:val="-1"/>
          <w:sz w:val="24"/>
          <w:szCs w:val="24"/>
        </w:rPr>
        <w:t>i</w:t>
      </w:r>
      <w:r>
        <w:rPr>
          <w:b/>
          <w:spacing w:val="1"/>
          <w:position w:val="-1"/>
          <w:sz w:val="24"/>
          <w:szCs w:val="24"/>
        </w:rPr>
        <w:t>n</w:t>
      </w:r>
      <w:r>
        <w:rPr>
          <w:b/>
          <w:spacing w:val="-1"/>
          <w:position w:val="-1"/>
          <w:sz w:val="24"/>
          <w:szCs w:val="24"/>
        </w:rPr>
        <w:t>c</w:t>
      </w:r>
      <w:r>
        <w:rPr>
          <w:b/>
          <w:position w:val="-1"/>
          <w:sz w:val="24"/>
          <w:szCs w:val="24"/>
        </w:rPr>
        <w:t>t</w:t>
      </w:r>
      <w:r>
        <w:rPr>
          <w:b/>
          <w:spacing w:val="-2"/>
          <w:position w:val="-1"/>
          <w:sz w:val="24"/>
          <w:szCs w:val="24"/>
        </w:rPr>
        <w:t>s</w:t>
      </w:r>
      <w:r>
        <w:rPr>
          <w:b/>
          <w:spacing w:val="2"/>
          <w:position w:val="-1"/>
          <w:sz w:val="24"/>
          <w:szCs w:val="24"/>
        </w:rPr>
        <w:t>a</w:t>
      </w:r>
      <w:r>
        <w:rPr>
          <w:b/>
          <w:spacing w:val="-4"/>
          <w:position w:val="-1"/>
          <w:sz w:val="24"/>
          <w:szCs w:val="24"/>
        </w:rPr>
        <w:t>l</w:t>
      </w:r>
      <w:r>
        <w:rPr>
          <w:b/>
          <w:spacing w:val="5"/>
          <w:position w:val="-1"/>
          <w:sz w:val="24"/>
          <w:szCs w:val="24"/>
        </w:rPr>
        <w:t>a</w:t>
      </w:r>
      <w:r>
        <w:rPr>
          <w:b/>
          <w:spacing w:val="-6"/>
          <w:position w:val="-1"/>
          <w:sz w:val="24"/>
          <w:szCs w:val="24"/>
        </w:rPr>
        <w:t>r</w:t>
      </w:r>
      <w:r>
        <w:rPr>
          <w:b/>
          <w:position w:val="-1"/>
          <w:sz w:val="24"/>
          <w:szCs w:val="24"/>
        </w:rPr>
        <w:t>yva</w:t>
      </w:r>
      <w:r>
        <w:rPr>
          <w:b/>
          <w:spacing w:val="-4"/>
          <w:position w:val="-1"/>
          <w:sz w:val="24"/>
          <w:szCs w:val="24"/>
        </w:rPr>
        <w:t>l</w:t>
      </w:r>
      <w:r>
        <w:rPr>
          <w:b/>
          <w:spacing w:val="1"/>
          <w:position w:val="-1"/>
          <w:sz w:val="24"/>
          <w:szCs w:val="24"/>
        </w:rPr>
        <w:t>u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position w:val="-1"/>
          <w:sz w:val="24"/>
          <w:szCs w:val="24"/>
        </w:rPr>
        <w:t>sin</w:t>
      </w:r>
      <w:r>
        <w:rPr>
          <w:b/>
          <w:spacing w:val="2"/>
          <w:position w:val="-1"/>
          <w:sz w:val="24"/>
          <w:szCs w:val="24"/>
        </w:rPr>
        <w:t xml:space="preserve"> t</w:t>
      </w:r>
      <w:r>
        <w:rPr>
          <w:b/>
          <w:spacing w:val="1"/>
          <w:position w:val="-1"/>
          <w:sz w:val="24"/>
          <w:szCs w:val="24"/>
        </w:rPr>
        <w:t>h</w:t>
      </w:r>
      <w:r>
        <w:rPr>
          <w:b/>
          <w:position w:val="-1"/>
          <w:sz w:val="24"/>
          <w:szCs w:val="24"/>
        </w:rPr>
        <w:t xml:space="preserve">e </w:t>
      </w:r>
      <w:r>
        <w:rPr>
          <w:b/>
          <w:spacing w:val="-3"/>
          <w:position w:val="-1"/>
          <w:sz w:val="24"/>
          <w:szCs w:val="24"/>
        </w:rPr>
        <w:t>d</w:t>
      </w:r>
      <w:r>
        <w:rPr>
          <w:b/>
          <w:position w:val="-1"/>
          <w:sz w:val="24"/>
          <w:szCs w:val="24"/>
        </w:rPr>
        <w:t>a</w:t>
      </w:r>
      <w:r>
        <w:rPr>
          <w:b/>
          <w:spacing w:val="2"/>
          <w:position w:val="-1"/>
          <w:sz w:val="24"/>
          <w:szCs w:val="24"/>
        </w:rPr>
        <w:t>t</w:t>
      </w:r>
      <w:r>
        <w:rPr>
          <w:b/>
          <w:position w:val="-1"/>
          <w:sz w:val="24"/>
          <w:szCs w:val="24"/>
        </w:rPr>
        <w:t>a</w:t>
      </w:r>
      <w:r>
        <w:rPr>
          <w:b/>
          <w:spacing w:val="1"/>
          <w:position w:val="-1"/>
          <w:sz w:val="24"/>
          <w:szCs w:val="24"/>
        </w:rPr>
        <w:t>b</w:t>
      </w:r>
      <w:r>
        <w:rPr>
          <w:b/>
          <w:position w:val="-1"/>
          <w:sz w:val="24"/>
          <w:szCs w:val="24"/>
        </w:rPr>
        <w:t>a</w:t>
      </w:r>
      <w:r>
        <w:rPr>
          <w:b/>
          <w:spacing w:val="-2"/>
          <w:position w:val="-1"/>
          <w:sz w:val="24"/>
          <w:szCs w:val="24"/>
        </w:rPr>
        <w:t>s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position w:val="-1"/>
          <w:sz w:val="24"/>
          <w:szCs w:val="24"/>
        </w:rPr>
        <w:t>.</w:t>
      </w:r>
    </w:p>
    <w:p w:rsidR="00235722" w:rsidRDefault="00235722">
      <w:pPr>
        <w:spacing w:before="7" w:line="240" w:lineRule="exact"/>
        <w:rPr>
          <w:sz w:val="24"/>
          <w:szCs w:val="24"/>
        </w:rPr>
      </w:pPr>
    </w:p>
    <w:p w:rsidR="00235722" w:rsidRDefault="007D7CA6">
      <w:pPr>
        <w:spacing w:before="29"/>
        <w:ind w:left="1800"/>
        <w:rPr>
          <w:sz w:val="24"/>
          <w:szCs w:val="24"/>
        </w:rPr>
      </w:pPr>
      <w:r>
        <w:rPr>
          <w:spacing w:val="1"/>
          <w:sz w:val="24"/>
          <w:szCs w:val="24"/>
          <w:highlight w:val="yellow"/>
        </w:rPr>
        <w:t>S</w:t>
      </w:r>
      <w:r>
        <w:rPr>
          <w:spacing w:val="2"/>
          <w:sz w:val="24"/>
          <w:szCs w:val="24"/>
          <w:highlight w:val="yellow"/>
        </w:rPr>
        <w:t>E</w:t>
      </w:r>
      <w:r>
        <w:rPr>
          <w:spacing w:val="-2"/>
          <w:sz w:val="24"/>
          <w:szCs w:val="24"/>
          <w:highlight w:val="yellow"/>
        </w:rPr>
        <w:t>L</w:t>
      </w:r>
      <w:r>
        <w:rPr>
          <w:spacing w:val="2"/>
          <w:sz w:val="24"/>
          <w:szCs w:val="24"/>
          <w:highlight w:val="yellow"/>
        </w:rPr>
        <w:t>E</w:t>
      </w:r>
      <w:r>
        <w:rPr>
          <w:spacing w:val="-1"/>
          <w:sz w:val="24"/>
          <w:szCs w:val="24"/>
          <w:highlight w:val="yellow"/>
        </w:rPr>
        <w:t>C</w:t>
      </w:r>
      <w:r>
        <w:rPr>
          <w:sz w:val="24"/>
          <w:szCs w:val="24"/>
          <w:highlight w:val="yellow"/>
        </w:rPr>
        <w:t>T</w:t>
      </w:r>
      <w:r>
        <w:rPr>
          <w:spacing w:val="-1"/>
          <w:sz w:val="24"/>
          <w:szCs w:val="24"/>
          <w:highlight w:val="yellow"/>
        </w:rPr>
        <w:t>C</w:t>
      </w:r>
      <w:r>
        <w:rPr>
          <w:sz w:val="24"/>
          <w:szCs w:val="24"/>
          <w:highlight w:val="yellow"/>
        </w:rPr>
        <w:t>OUNT</w:t>
      </w:r>
      <w:r>
        <w:rPr>
          <w:spacing w:val="2"/>
          <w:sz w:val="24"/>
          <w:szCs w:val="24"/>
          <w:highlight w:val="yellow"/>
        </w:rPr>
        <w:t>(</w:t>
      </w:r>
      <w:r>
        <w:rPr>
          <w:sz w:val="24"/>
          <w:szCs w:val="24"/>
          <w:highlight w:val="yellow"/>
        </w:rPr>
        <w:t>D</w:t>
      </w:r>
      <w:r>
        <w:rPr>
          <w:spacing w:val="2"/>
          <w:sz w:val="24"/>
          <w:szCs w:val="24"/>
          <w:highlight w:val="yellow"/>
        </w:rPr>
        <w:t>I</w:t>
      </w:r>
      <w:r>
        <w:rPr>
          <w:spacing w:val="-3"/>
          <w:sz w:val="24"/>
          <w:szCs w:val="24"/>
          <w:highlight w:val="yellow"/>
        </w:rPr>
        <w:t>S</w:t>
      </w:r>
      <w:r>
        <w:rPr>
          <w:spacing w:val="2"/>
          <w:sz w:val="24"/>
          <w:szCs w:val="24"/>
          <w:highlight w:val="yellow"/>
        </w:rPr>
        <w:t>TI</w:t>
      </w:r>
      <w:r>
        <w:rPr>
          <w:sz w:val="24"/>
          <w:szCs w:val="24"/>
          <w:highlight w:val="yellow"/>
        </w:rPr>
        <w:t>N</w:t>
      </w:r>
      <w:r>
        <w:rPr>
          <w:spacing w:val="-1"/>
          <w:sz w:val="24"/>
          <w:szCs w:val="24"/>
          <w:highlight w:val="yellow"/>
        </w:rPr>
        <w:t>C</w:t>
      </w:r>
      <w:r>
        <w:rPr>
          <w:sz w:val="24"/>
          <w:szCs w:val="24"/>
          <w:highlight w:val="yellow"/>
        </w:rPr>
        <w:t>T</w:t>
      </w:r>
      <w:r>
        <w:rPr>
          <w:spacing w:val="1"/>
          <w:sz w:val="24"/>
          <w:szCs w:val="24"/>
          <w:highlight w:val="yellow"/>
        </w:rPr>
        <w:t>S</w:t>
      </w:r>
      <w:r>
        <w:rPr>
          <w:spacing w:val="-5"/>
          <w:sz w:val="24"/>
          <w:szCs w:val="24"/>
          <w:highlight w:val="yellow"/>
        </w:rPr>
        <w:t>A</w:t>
      </w:r>
      <w:r>
        <w:rPr>
          <w:spacing w:val="2"/>
          <w:sz w:val="24"/>
          <w:szCs w:val="24"/>
          <w:highlight w:val="yellow"/>
        </w:rPr>
        <w:t>L</w:t>
      </w:r>
      <w:r>
        <w:rPr>
          <w:spacing w:val="-5"/>
          <w:sz w:val="24"/>
          <w:szCs w:val="24"/>
          <w:highlight w:val="yellow"/>
        </w:rPr>
        <w:t>A</w:t>
      </w:r>
      <w:r>
        <w:rPr>
          <w:spacing w:val="-1"/>
          <w:sz w:val="24"/>
          <w:szCs w:val="24"/>
          <w:highlight w:val="yellow"/>
        </w:rPr>
        <w:t>R</w:t>
      </w:r>
      <w:r>
        <w:rPr>
          <w:sz w:val="24"/>
          <w:szCs w:val="24"/>
          <w:highlight w:val="yellow"/>
        </w:rPr>
        <w:t>Y)</w:t>
      </w:r>
      <w:r>
        <w:rPr>
          <w:spacing w:val="1"/>
          <w:sz w:val="24"/>
          <w:szCs w:val="24"/>
          <w:highlight w:val="yellow"/>
        </w:rPr>
        <w:t>F</w:t>
      </w:r>
      <w:r>
        <w:rPr>
          <w:spacing w:val="-1"/>
          <w:sz w:val="24"/>
          <w:szCs w:val="24"/>
          <w:highlight w:val="yellow"/>
        </w:rPr>
        <w:t>R</w:t>
      </w:r>
      <w:r>
        <w:rPr>
          <w:sz w:val="24"/>
          <w:szCs w:val="24"/>
          <w:highlight w:val="yellow"/>
        </w:rPr>
        <w:t>OM</w:t>
      </w:r>
      <w:r>
        <w:rPr>
          <w:spacing w:val="2"/>
          <w:sz w:val="24"/>
          <w:szCs w:val="24"/>
          <w:highlight w:val="yellow"/>
        </w:rPr>
        <w:t>E</w:t>
      </w:r>
      <w:r>
        <w:rPr>
          <w:spacing w:val="-2"/>
          <w:sz w:val="24"/>
          <w:szCs w:val="24"/>
          <w:highlight w:val="yellow"/>
        </w:rPr>
        <w:t>M</w:t>
      </w:r>
      <w:r>
        <w:rPr>
          <w:spacing w:val="1"/>
          <w:sz w:val="24"/>
          <w:szCs w:val="24"/>
          <w:highlight w:val="yellow"/>
        </w:rPr>
        <w:t>P</w:t>
      </w:r>
      <w:r>
        <w:rPr>
          <w:spacing w:val="-2"/>
          <w:sz w:val="24"/>
          <w:szCs w:val="24"/>
          <w:highlight w:val="yellow"/>
        </w:rPr>
        <w:t>L</w:t>
      </w:r>
      <w:r>
        <w:rPr>
          <w:sz w:val="24"/>
          <w:szCs w:val="24"/>
          <w:highlight w:val="yellow"/>
        </w:rPr>
        <w:t>OY</w:t>
      </w:r>
      <w:r>
        <w:rPr>
          <w:spacing w:val="2"/>
          <w:sz w:val="24"/>
          <w:szCs w:val="24"/>
          <w:highlight w:val="yellow"/>
        </w:rPr>
        <w:t>EE</w:t>
      </w:r>
      <w:r>
        <w:rPr>
          <w:sz w:val="24"/>
          <w:szCs w:val="24"/>
          <w:highlight w:val="yellow"/>
        </w:rPr>
        <w:t>;</w:t>
      </w:r>
    </w:p>
    <w:p w:rsidR="00235722" w:rsidRDefault="00235722">
      <w:pPr>
        <w:spacing w:before="1" w:line="280" w:lineRule="exact"/>
        <w:rPr>
          <w:sz w:val="28"/>
          <w:szCs w:val="28"/>
        </w:rPr>
      </w:pPr>
    </w:p>
    <w:p w:rsidR="00235722" w:rsidRDefault="007D7CA6">
      <w:pPr>
        <w:spacing w:line="260" w:lineRule="exact"/>
        <w:ind w:left="1800"/>
        <w:rPr>
          <w:sz w:val="24"/>
          <w:szCs w:val="24"/>
        </w:rPr>
      </w:pPr>
      <w:r>
        <w:rPr>
          <w:b/>
          <w:spacing w:val="1"/>
          <w:position w:val="-1"/>
          <w:sz w:val="24"/>
          <w:szCs w:val="24"/>
        </w:rPr>
        <w:t>Qu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spacing w:val="-6"/>
          <w:position w:val="-1"/>
          <w:sz w:val="24"/>
          <w:szCs w:val="24"/>
        </w:rPr>
        <w:t>r</w:t>
      </w:r>
      <w:r>
        <w:rPr>
          <w:b/>
          <w:position w:val="-1"/>
          <w:sz w:val="24"/>
          <w:szCs w:val="24"/>
        </w:rPr>
        <w:t>y:</w:t>
      </w:r>
      <w:r>
        <w:rPr>
          <w:b/>
          <w:spacing w:val="-1"/>
          <w:position w:val="-1"/>
          <w:sz w:val="24"/>
          <w:szCs w:val="24"/>
        </w:rPr>
        <w:t xml:space="preserve"> L</w:t>
      </w:r>
      <w:r>
        <w:rPr>
          <w:b/>
          <w:position w:val="-1"/>
          <w:sz w:val="24"/>
          <w:szCs w:val="24"/>
        </w:rPr>
        <w:t>i</w:t>
      </w:r>
      <w:r>
        <w:rPr>
          <w:b/>
          <w:spacing w:val="-2"/>
          <w:position w:val="-1"/>
          <w:sz w:val="24"/>
          <w:szCs w:val="24"/>
        </w:rPr>
        <w:t>s</w:t>
      </w:r>
      <w:r>
        <w:rPr>
          <w:b/>
          <w:position w:val="-1"/>
          <w:sz w:val="24"/>
          <w:szCs w:val="24"/>
        </w:rPr>
        <w:t>t</w:t>
      </w:r>
      <w:r>
        <w:rPr>
          <w:b/>
          <w:spacing w:val="2"/>
          <w:position w:val="-1"/>
          <w:sz w:val="24"/>
          <w:szCs w:val="24"/>
        </w:rPr>
        <w:t>t</w:t>
      </w:r>
      <w:r>
        <w:rPr>
          <w:b/>
          <w:spacing w:val="1"/>
          <w:position w:val="-1"/>
          <w:sz w:val="24"/>
          <w:szCs w:val="24"/>
        </w:rPr>
        <w:t>h</w:t>
      </w:r>
      <w:r>
        <w:rPr>
          <w:b/>
          <w:position w:val="-1"/>
          <w:sz w:val="24"/>
          <w:szCs w:val="24"/>
        </w:rPr>
        <w:t xml:space="preserve">e </w:t>
      </w:r>
      <w:r>
        <w:rPr>
          <w:b/>
          <w:spacing w:val="1"/>
          <w:position w:val="-1"/>
          <w:sz w:val="24"/>
          <w:szCs w:val="24"/>
        </w:rPr>
        <w:t>n</w:t>
      </w:r>
      <w:r>
        <w:rPr>
          <w:b/>
          <w:position w:val="-1"/>
          <w:sz w:val="24"/>
          <w:szCs w:val="24"/>
        </w:rPr>
        <w:t>a</w:t>
      </w:r>
      <w:r>
        <w:rPr>
          <w:b/>
          <w:spacing w:val="-3"/>
          <w:position w:val="-1"/>
          <w:sz w:val="24"/>
          <w:szCs w:val="24"/>
        </w:rPr>
        <w:t>m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position w:val="-1"/>
          <w:sz w:val="24"/>
          <w:szCs w:val="24"/>
        </w:rPr>
        <w:t>sofall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spacing w:val="-3"/>
          <w:position w:val="-1"/>
          <w:sz w:val="24"/>
          <w:szCs w:val="24"/>
        </w:rPr>
        <w:t>m</w:t>
      </w:r>
      <w:r>
        <w:rPr>
          <w:b/>
          <w:spacing w:val="6"/>
          <w:position w:val="-1"/>
          <w:sz w:val="24"/>
          <w:szCs w:val="24"/>
        </w:rPr>
        <w:t>p</w:t>
      </w:r>
      <w:r>
        <w:rPr>
          <w:b/>
          <w:spacing w:val="-4"/>
          <w:position w:val="-1"/>
          <w:sz w:val="24"/>
          <w:szCs w:val="24"/>
        </w:rPr>
        <w:t>l</w:t>
      </w:r>
      <w:r>
        <w:rPr>
          <w:b/>
          <w:position w:val="-1"/>
          <w:sz w:val="24"/>
          <w:szCs w:val="24"/>
        </w:rPr>
        <w:t>oy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spacing w:val="4"/>
          <w:position w:val="-1"/>
          <w:sz w:val="24"/>
          <w:szCs w:val="24"/>
        </w:rPr>
        <w:t>e</w:t>
      </w:r>
      <w:r>
        <w:rPr>
          <w:b/>
          <w:position w:val="-1"/>
          <w:sz w:val="24"/>
          <w:szCs w:val="24"/>
        </w:rPr>
        <w:t>swi</w:t>
      </w:r>
      <w:r>
        <w:rPr>
          <w:b/>
          <w:spacing w:val="2"/>
          <w:position w:val="-1"/>
          <w:sz w:val="24"/>
          <w:szCs w:val="24"/>
        </w:rPr>
        <w:t>t</w:t>
      </w:r>
      <w:r>
        <w:rPr>
          <w:b/>
          <w:position w:val="-1"/>
          <w:sz w:val="24"/>
          <w:szCs w:val="24"/>
        </w:rPr>
        <w:t>h</w:t>
      </w:r>
      <w:r>
        <w:rPr>
          <w:b/>
          <w:spacing w:val="2"/>
          <w:position w:val="-1"/>
          <w:sz w:val="24"/>
          <w:szCs w:val="24"/>
        </w:rPr>
        <w:t>t</w:t>
      </w:r>
      <w:r>
        <w:rPr>
          <w:b/>
          <w:spacing w:val="-5"/>
          <w:position w:val="-1"/>
          <w:sz w:val="24"/>
          <w:szCs w:val="24"/>
        </w:rPr>
        <w:t>w</w:t>
      </w:r>
      <w:r>
        <w:rPr>
          <w:b/>
          <w:position w:val="-1"/>
          <w:sz w:val="24"/>
          <w:szCs w:val="24"/>
        </w:rPr>
        <w:t>oor</w:t>
      </w:r>
      <w:r>
        <w:rPr>
          <w:b/>
          <w:spacing w:val="-3"/>
          <w:position w:val="-1"/>
          <w:sz w:val="24"/>
          <w:szCs w:val="24"/>
        </w:rPr>
        <w:t>m</w:t>
      </w:r>
      <w:r>
        <w:rPr>
          <w:b/>
          <w:spacing w:val="5"/>
          <w:position w:val="-1"/>
          <w:sz w:val="24"/>
          <w:szCs w:val="24"/>
        </w:rPr>
        <w:t>o</w:t>
      </w:r>
      <w:r>
        <w:rPr>
          <w:b/>
          <w:spacing w:val="-6"/>
          <w:position w:val="-1"/>
          <w:sz w:val="24"/>
          <w:szCs w:val="24"/>
        </w:rPr>
        <w:t>r</w:t>
      </w:r>
      <w:r>
        <w:rPr>
          <w:b/>
          <w:position w:val="-1"/>
          <w:sz w:val="24"/>
          <w:szCs w:val="24"/>
        </w:rPr>
        <w:t>e</w:t>
      </w:r>
      <w:r>
        <w:rPr>
          <w:b/>
          <w:spacing w:val="1"/>
          <w:position w:val="-1"/>
          <w:sz w:val="24"/>
          <w:szCs w:val="24"/>
        </w:rPr>
        <w:t>d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spacing w:val="1"/>
          <w:position w:val="-1"/>
          <w:sz w:val="24"/>
          <w:szCs w:val="24"/>
        </w:rPr>
        <w:t>p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spacing w:val="1"/>
          <w:position w:val="-1"/>
          <w:sz w:val="24"/>
          <w:szCs w:val="24"/>
        </w:rPr>
        <w:t>nd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spacing w:val="1"/>
          <w:position w:val="-1"/>
          <w:sz w:val="24"/>
          <w:szCs w:val="24"/>
        </w:rPr>
        <w:t>n</w:t>
      </w:r>
      <w:r>
        <w:rPr>
          <w:b/>
          <w:spacing w:val="2"/>
          <w:position w:val="-1"/>
          <w:sz w:val="24"/>
          <w:szCs w:val="24"/>
        </w:rPr>
        <w:t>t</w:t>
      </w:r>
      <w:r>
        <w:rPr>
          <w:b/>
          <w:spacing w:val="-2"/>
          <w:position w:val="-1"/>
          <w:sz w:val="24"/>
          <w:szCs w:val="24"/>
        </w:rPr>
        <w:t>s</w:t>
      </w:r>
      <w:r>
        <w:rPr>
          <w:b/>
          <w:position w:val="-1"/>
          <w:sz w:val="24"/>
          <w:szCs w:val="24"/>
        </w:rPr>
        <w:t>.</w:t>
      </w:r>
    </w:p>
    <w:p w:rsidR="00235722" w:rsidRDefault="00235722">
      <w:pPr>
        <w:spacing w:before="7" w:line="240" w:lineRule="exact"/>
        <w:rPr>
          <w:sz w:val="24"/>
          <w:szCs w:val="24"/>
        </w:rPr>
      </w:pPr>
    </w:p>
    <w:p w:rsidR="00235722" w:rsidRDefault="007D7CA6">
      <w:pPr>
        <w:spacing w:before="29"/>
        <w:ind w:left="1800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</w:rPr>
        <w:t>F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 xml:space="preserve">E </w:t>
      </w: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E</w:t>
      </w:r>
    </w:p>
    <w:p w:rsidR="00235722" w:rsidRDefault="00AC1525">
      <w:pPr>
        <w:spacing w:before="7" w:line="260" w:lineRule="exact"/>
        <w:ind w:left="4205" w:right="3642" w:hanging="965"/>
        <w:rPr>
          <w:sz w:val="24"/>
          <w:szCs w:val="24"/>
        </w:rPr>
      </w:pPr>
      <w:r w:rsidRPr="00AC1525">
        <w:pict>
          <v:group id="_x0000_s1099" style="position:absolute;left:0;text-align:left;margin-left:89.5pt;margin-top:-13.9pt;width:338.9pt;height:42.5pt;z-index:-1447;mso-position-horizontal-relative:page" coordorigin="1790,-278" coordsize="6778,850">
            <v:shape id="_x0000_s1102" style="position:absolute;left:1800;top:-268;width:4901;height:278" coordorigin="1800,-268" coordsize="4901,278" path="m1800,10r4901,l6701,-268r-4901,l1800,10xe" fillcolor="yellow" stroked="f">
              <v:path arrowok="t"/>
            </v:shape>
            <v:shape id="_x0000_s1101" style="position:absolute;left:1800;top:10;width:6758;height:274" coordorigin="1800,10" coordsize="6758,274" path="m1800,284r6758,l8558,10r-6758,l1800,284xe" fillcolor="yellow" stroked="f">
              <v:path arrowok="t"/>
            </v:shape>
            <v:shape id="_x0000_s1100" style="position:absolute;left:1800;top:284;width:5194;height:278" coordorigin="1800,284" coordsize="5194,278" path="m1800,562r5194,l6994,284r-5194,l1800,562xe" fillcolor="yellow" stroked="f">
              <v:path arrowok="t"/>
            </v:shape>
            <w10:wrap anchorx="page"/>
          </v:group>
        </w:pict>
      </w:r>
      <w:r w:rsidR="007D7CA6">
        <w:rPr>
          <w:spacing w:val="-5"/>
          <w:sz w:val="24"/>
          <w:szCs w:val="24"/>
        </w:rPr>
        <w:t>W</w:t>
      </w:r>
      <w:r w:rsidR="007D7CA6">
        <w:rPr>
          <w:sz w:val="24"/>
          <w:szCs w:val="24"/>
        </w:rPr>
        <w:t>H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1"/>
          <w:sz w:val="24"/>
          <w:szCs w:val="24"/>
        </w:rPr>
        <w:t>R</w:t>
      </w:r>
      <w:r w:rsidR="007D7CA6">
        <w:rPr>
          <w:sz w:val="24"/>
          <w:szCs w:val="24"/>
        </w:rPr>
        <w:t>E</w:t>
      </w:r>
      <w:r w:rsidR="007D7CA6">
        <w:rPr>
          <w:spacing w:val="2"/>
          <w:sz w:val="24"/>
          <w:szCs w:val="24"/>
        </w:rPr>
        <w:t>(</w:t>
      </w:r>
      <w:r w:rsidR="007D7CA6">
        <w:rPr>
          <w:spacing w:val="1"/>
          <w:sz w:val="24"/>
          <w:szCs w:val="24"/>
        </w:rPr>
        <w:t>S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2"/>
          <w:sz w:val="24"/>
          <w:szCs w:val="24"/>
        </w:rPr>
        <w:t>L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1"/>
          <w:sz w:val="24"/>
          <w:szCs w:val="24"/>
        </w:rPr>
        <w:t>C</w:t>
      </w:r>
      <w:r w:rsidR="007D7CA6">
        <w:rPr>
          <w:sz w:val="24"/>
          <w:szCs w:val="24"/>
        </w:rPr>
        <w:t>T</w:t>
      </w:r>
      <w:r w:rsidR="007D7CA6">
        <w:rPr>
          <w:spacing w:val="-1"/>
          <w:sz w:val="24"/>
          <w:szCs w:val="24"/>
        </w:rPr>
        <w:t>C</w:t>
      </w:r>
      <w:r w:rsidR="007D7CA6">
        <w:rPr>
          <w:sz w:val="24"/>
          <w:szCs w:val="24"/>
        </w:rPr>
        <w:t>OUNT</w:t>
      </w:r>
      <w:r w:rsidR="007D7CA6">
        <w:rPr>
          <w:spacing w:val="2"/>
          <w:sz w:val="24"/>
          <w:szCs w:val="24"/>
        </w:rPr>
        <w:t>(</w:t>
      </w:r>
      <w:r w:rsidR="007D7CA6">
        <w:rPr>
          <w:sz w:val="24"/>
          <w:szCs w:val="24"/>
        </w:rPr>
        <w:t>*)</w:t>
      </w:r>
      <w:r w:rsidR="007D7CA6">
        <w:rPr>
          <w:spacing w:val="-3"/>
          <w:sz w:val="24"/>
          <w:szCs w:val="24"/>
        </w:rPr>
        <w:t xml:space="preserve"> F</w:t>
      </w:r>
      <w:r w:rsidR="007D7CA6">
        <w:rPr>
          <w:spacing w:val="-1"/>
          <w:sz w:val="24"/>
          <w:szCs w:val="24"/>
        </w:rPr>
        <w:t>R</w:t>
      </w:r>
      <w:r w:rsidR="007D7CA6">
        <w:rPr>
          <w:sz w:val="24"/>
          <w:szCs w:val="24"/>
        </w:rPr>
        <w:t>OMD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1"/>
          <w:sz w:val="24"/>
          <w:szCs w:val="24"/>
        </w:rPr>
        <w:t>P</w:t>
      </w:r>
      <w:r w:rsidR="007D7CA6">
        <w:rPr>
          <w:spacing w:val="2"/>
          <w:sz w:val="24"/>
          <w:szCs w:val="24"/>
        </w:rPr>
        <w:t>E</w:t>
      </w:r>
      <w:r w:rsidR="007D7CA6">
        <w:rPr>
          <w:sz w:val="24"/>
          <w:szCs w:val="24"/>
        </w:rPr>
        <w:t>ND</w:t>
      </w:r>
      <w:r w:rsidR="007D7CA6">
        <w:rPr>
          <w:spacing w:val="2"/>
          <w:sz w:val="24"/>
          <w:szCs w:val="24"/>
        </w:rPr>
        <w:t>E</w:t>
      </w:r>
      <w:r w:rsidR="007D7CA6">
        <w:rPr>
          <w:sz w:val="24"/>
          <w:szCs w:val="24"/>
        </w:rPr>
        <w:t xml:space="preserve">NT </w:t>
      </w:r>
      <w:r w:rsidR="007D7CA6">
        <w:rPr>
          <w:spacing w:val="-5"/>
          <w:sz w:val="24"/>
          <w:szCs w:val="24"/>
        </w:rPr>
        <w:t>W</w:t>
      </w:r>
      <w:r w:rsidR="007D7CA6">
        <w:rPr>
          <w:sz w:val="24"/>
          <w:szCs w:val="24"/>
        </w:rPr>
        <w:t>H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1"/>
          <w:sz w:val="24"/>
          <w:szCs w:val="24"/>
        </w:rPr>
        <w:t>R</w:t>
      </w:r>
      <w:r w:rsidR="007D7CA6">
        <w:rPr>
          <w:sz w:val="24"/>
          <w:szCs w:val="24"/>
        </w:rPr>
        <w:t>E</w:t>
      </w:r>
      <w:r w:rsidR="007D7CA6">
        <w:rPr>
          <w:spacing w:val="1"/>
          <w:sz w:val="24"/>
          <w:szCs w:val="24"/>
        </w:rPr>
        <w:t>SS</w:t>
      </w:r>
      <w:r w:rsidR="007D7CA6">
        <w:rPr>
          <w:sz w:val="24"/>
          <w:szCs w:val="24"/>
        </w:rPr>
        <w:t>N=</w:t>
      </w:r>
      <w:r w:rsidR="007D7CA6">
        <w:rPr>
          <w:spacing w:val="-2"/>
          <w:sz w:val="24"/>
          <w:szCs w:val="24"/>
        </w:rPr>
        <w:t>E</w:t>
      </w:r>
      <w:r w:rsidR="007D7CA6">
        <w:rPr>
          <w:spacing w:val="1"/>
          <w:sz w:val="24"/>
          <w:szCs w:val="24"/>
        </w:rPr>
        <w:t>SS</w:t>
      </w:r>
      <w:r w:rsidR="007D7CA6">
        <w:rPr>
          <w:sz w:val="24"/>
          <w:szCs w:val="24"/>
        </w:rPr>
        <w:t>N)&gt;=2;</w:t>
      </w:r>
    </w:p>
    <w:p w:rsidR="00235722" w:rsidRDefault="00235722">
      <w:pPr>
        <w:spacing w:before="7" w:line="120" w:lineRule="exact"/>
        <w:rPr>
          <w:sz w:val="12"/>
          <w:szCs w:val="12"/>
        </w:rPr>
      </w:pPr>
    </w:p>
    <w:p w:rsidR="00235722" w:rsidRDefault="00235722">
      <w:pPr>
        <w:spacing w:line="200" w:lineRule="exact"/>
      </w:pPr>
    </w:p>
    <w:p w:rsidR="00235722" w:rsidRDefault="007D7CA6">
      <w:pPr>
        <w:ind w:left="1800"/>
        <w:rPr>
          <w:sz w:val="28"/>
          <w:szCs w:val="28"/>
        </w:rPr>
      </w:pPr>
      <w:r>
        <w:rPr>
          <w:b/>
          <w:sz w:val="28"/>
          <w:szCs w:val="28"/>
        </w:rPr>
        <w:t>G</w:t>
      </w:r>
      <w:r>
        <w:rPr>
          <w:b/>
          <w:spacing w:val="1"/>
          <w:sz w:val="28"/>
          <w:szCs w:val="28"/>
        </w:rPr>
        <w:t>r</w:t>
      </w:r>
      <w:r>
        <w:rPr>
          <w:b/>
          <w:sz w:val="28"/>
          <w:szCs w:val="28"/>
        </w:rPr>
        <w:t>o</w:t>
      </w:r>
      <w:r>
        <w:rPr>
          <w:b/>
          <w:spacing w:val="-1"/>
          <w:sz w:val="28"/>
          <w:szCs w:val="28"/>
        </w:rPr>
        <w:t>up</w:t>
      </w:r>
      <w:r>
        <w:rPr>
          <w:b/>
          <w:spacing w:val="4"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</w:t>
      </w:r>
    </w:p>
    <w:p w:rsidR="00235722" w:rsidRDefault="007D7CA6">
      <w:pPr>
        <w:tabs>
          <w:tab w:val="left" w:pos="2160"/>
        </w:tabs>
        <w:spacing w:before="18" w:line="260" w:lineRule="exact"/>
        <w:ind w:left="2160" w:right="1792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QL</w:t>
      </w:r>
      <w:r>
        <w:rPr>
          <w:spacing w:val="-5"/>
          <w:sz w:val="24"/>
          <w:szCs w:val="24"/>
        </w:rPr>
        <w:t xml:space="preserve"> h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saG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OUP</w:t>
      </w:r>
      <w:r>
        <w:rPr>
          <w:spacing w:val="-1"/>
          <w:sz w:val="24"/>
          <w:szCs w:val="24"/>
        </w:rPr>
        <w:t>BY</w:t>
      </w:r>
      <w:r>
        <w:rPr>
          <w:spacing w:val="2"/>
          <w:sz w:val="24"/>
          <w:szCs w:val="24"/>
        </w:rPr>
        <w:t>-</w:t>
      </w:r>
      <w:r>
        <w:rPr>
          <w:spacing w:val="4"/>
          <w:sz w:val="24"/>
          <w:szCs w:val="24"/>
        </w:rPr>
        <w:t>c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 xml:space="preserve">e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-3"/>
          <w:sz w:val="24"/>
          <w:szCs w:val="24"/>
        </w:rPr>
        <w:t>f</w:t>
      </w:r>
      <w:r>
        <w:rPr>
          <w:sz w:val="24"/>
          <w:szCs w:val="24"/>
        </w:rPr>
        <w:t>y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eg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up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 wh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4"/>
          <w:sz w:val="24"/>
          <w:szCs w:val="24"/>
        </w:rPr>
        <w:t xml:space="preserve"> a</w:t>
      </w:r>
      <w:r>
        <w:rPr>
          <w:spacing w:val="-9"/>
          <w:sz w:val="24"/>
          <w:szCs w:val="24"/>
        </w:rPr>
        <w:t>l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 xml:space="preserve">o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pp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S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pacing w:val="3"/>
          <w:sz w:val="24"/>
          <w:szCs w:val="24"/>
        </w:rPr>
        <w:t>T</w:t>
      </w:r>
      <w:r>
        <w:rPr>
          <w:spacing w:val="2"/>
          <w:sz w:val="24"/>
          <w:szCs w:val="24"/>
        </w:rPr>
        <w:t>-</w:t>
      </w:r>
      <w:r>
        <w:rPr>
          <w:spacing w:val="-1"/>
          <w:sz w:val="24"/>
          <w:szCs w:val="24"/>
        </w:rPr>
        <w:t>c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e</w:t>
      </w:r>
    </w:p>
    <w:p w:rsidR="00235722" w:rsidRDefault="007D7CA6">
      <w:pPr>
        <w:spacing w:before="1"/>
        <w:ind w:left="1800"/>
        <w:rPr>
          <w:sz w:val="24"/>
          <w:szCs w:val="24"/>
        </w:rPr>
      </w:pP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ny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,wew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tto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pp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y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gg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ups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up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na</w:t>
      </w:r>
      <w:r>
        <w:rPr>
          <w:spacing w:val="2"/>
          <w:sz w:val="24"/>
          <w:szCs w:val="24"/>
        </w:rPr>
        <w:t xml:space="preserve"> r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</w:p>
    <w:p w:rsidR="00235722" w:rsidRDefault="007D7CA6">
      <w:pPr>
        <w:tabs>
          <w:tab w:val="left" w:pos="2160"/>
        </w:tabs>
        <w:spacing w:before="21" w:line="260" w:lineRule="exact"/>
        <w:ind w:left="2160" w:right="1948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h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up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up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8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up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v</w:t>
      </w:r>
      <w:r>
        <w:rPr>
          <w:sz w:val="24"/>
          <w:szCs w:val="24"/>
        </w:rPr>
        <w:t xml:space="preserve">e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>v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ue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 g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up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(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)</w:t>
      </w:r>
    </w:p>
    <w:p w:rsidR="00235722" w:rsidRDefault="007D7CA6">
      <w:pPr>
        <w:spacing w:line="280" w:lineRule="exact"/>
        <w:ind w:left="1800"/>
        <w:rPr>
          <w:sz w:val="24"/>
          <w:szCs w:val="24"/>
        </w:rPr>
        <w:sectPr w:rsidR="00235722">
          <w:pgSz w:w="12240" w:h="15840"/>
          <w:pgMar w:top="860" w:right="0" w:bottom="280" w:left="0" w:header="673" w:footer="625" w:gutter="0"/>
          <w:cols w:space="720"/>
        </w:sectPr>
      </w:pPr>
      <w:r>
        <w:rPr>
          <w:spacing w:val="2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gg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g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e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9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 xml:space="preserve"> a</w:t>
      </w:r>
      <w:r>
        <w:rPr>
          <w:position w:val="-1"/>
          <w:sz w:val="24"/>
          <w:szCs w:val="24"/>
        </w:rPr>
        <w:t>p</w:t>
      </w:r>
      <w:r>
        <w:rPr>
          <w:spacing w:val="5"/>
          <w:position w:val="-1"/>
          <w:sz w:val="24"/>
          <w:szCs w:val="24"/>
        </w:rPr>
        <w:t>p</w:t>
      </w:r>
      <w:r>
        <w:rPr>
          <w:position w:val="-1"/>
          <w:sz w:val="24"/>
          <w:szCs w:val="24"/>
        </w:rPr>
        <w:t>l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dto</w:t>
      </w:r>
      <w:r>
        <w:rPr>
          <w:spacing w:val="-1"/>
          <w:position w:val="-1"/>
          <w:sz w:val="24"/>
          <w:szCs w:val="24"/>
        </w:rPr>
        <w:t>eac</w:t>
      </w:r>
      <w:r>
        <w:rPr>
          <w:position w:val="-1"/>
          <w:sz w:val="24"/>
          <w:szCs w:val="24"/>
        </w:rPr>
        <w:t>h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u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g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up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p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d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4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y</w:t>
      </w:r>
    </w:p>
    <w:p w:rsidR="00235722" w:rsidRDefault="00235722">
      <w:pPr>
        <w:spacing w:before="7" w:line="140" w:lineRule="exact"/>
        <w:rPr>
          <w:sz w:val="15"/>
          <w:szCs w:val="15"/>
        </w:rPr>
      </w:pPr>
    </w:p>
    <w:p w:rsidR="00235722" w:rsidRDefault="00235722">
      <w:pPr>
        <w:spacing w:line="200" w:lineRule="exact"/>
      </w:pPr>
    </w:p>
    <w:p w:rsidR="00235722" w:rsidRDefault="00AC1525">
      <w:pPr>
        <w:spacing w:before="34" w:line="260" w:lineRule="exact"/>
        <w:ind w:left="1800" w:right="1338"/>
        <w:rPr>
          <w:sz w:val="24"/>
          <w:szCs w:val="24"/>
        </w:rPr>
      </w:pPr>
      <w:r w:rsidRPr="00AC1525">
        <w:pict>
          <v:group id="_x0000_s1097" style="position:absolute;left:0;text-align:left;margin-left:0;margin-top:54pt;width:612pt;height:0;z-index:-1446;mso-position-horizontal-relative:page;mso-position-vertical-relative:page" coordorigin=",1080" coordsize="12240,0">
            <v:shape id="_x0000_s1098" style="position:absolute;top:1080;width:12240;height:0" coordorigin=",1080" coordsize="12240,0" path="m,1080r12240,e" filled="f" strokeweight=".25397mm">
              <v:path arrowok="t"/>
            </v:shape>
            <w10:wrap anchorx="page" anchory="page"/>
          </v:group>
        </w:pict>
      </w:r>
      <w:r w:rsidR="007D7CA6">
        <w:rPr>
          <w:b/>
          <w:spacing w:val="1"/>
          <w:sz w:val="24"/>
          <w:szCs w:val="24"/>
        </w:rPr>
        <w:t>Qu</w:t>
      </w:r>
      <w:r w:rsidR="007D7CA6">
        <w:rPr>
          <w:b/>
          <w:spacing w:val="-1"/>
          <w:sz w:val="24"/>
          <w:szCs w:val="24"/>
        </w:rPr>
        <w:t>e</w:t>
      </w:r>
      <w:r w:rsidR="007D7CA6">
        <w:rPr>
          <w:b/>
          <w:spacing w:val="-6"/>
          <w:sz w:val="24"/>
          <w:szCs w:val="24"/>
        </w:rPr>
        <w:t>r</w:t>
      </w:r>
      <w:r w:rsidR="007D7CA6">
        <w:rPr>
          <w:b/>
          <w:sz w:val="24"/>
          <w:szCs w:val="24"/>
        </w:rPr>
        <w:t>y:</w:t>
      </w:r>
      <w:r w:rsidR="007D7CA6">
        <w:rPr>
          <w:b/>
          <w:spacing w:val="-2"/>
          <w:sz w:val="24"/>
          <w:szCs w:val="24"/>
        </w:rPr>
        <w:t>F</w:t>
      </w:r>
      <w:r w:rsidR="007D7CA6">
        <w:rPr>
          <w:b/>
          <w:spacing w:val="5"/>
          <w:sz w:val="24"/>
          <w:szCs w:val="24"/>
        </w:rPr>
        <w:t>o</w:t>
      </w:r>
      <w:r w:rsidR="007D7CA6">
        <w:rPr>
          <w:b/>
          <w:sz w:val="24"/>
          <w:szCs w:val="24"/>
        </w:rPr>
        <w:t>r</w:t>
      </w:r>
      <w:r w:rsidR="007D7CA6">
        <w:rPr>
          <w:b/>
          <w:spacing w:val="-1"/>
          <w:sz w:val="24"/>
          <w:szCs w:val="24"/>
        </w:rPr>
        <w:t>e</w:t>
      </w:r>
      <w:r w:rsidR="007D7CA6">
        <w:rPr>
          <w:b/>
          <w:sz w:val="24"/>
          <w:szCs w:val="24"/>
        </w:rPr>
        <w:t>a</w:t>
      </w:r>
      <w:r w:rsidR="007D7CA6">
        <w:rPr>
          <w:b/>
          <w:spacing w:val="-1"/>
          <w:sz w:val="24"/>
          <w:szCs w:val="24"/>
        </w:rPr>
        <w:t>c</w:t>
      </w:r>
      <w:r w:rsidR="007D7CA6">
        <w:rPr>
          <w:b/>
          <w:sz w:val="24"/>
          <w:szCs w:val="24"/>
        </w:rPr>
        <w:t>h</w:t>
      </w:r>
      <w:r w:rsidR="007D7CA6">
        <w:rPr>
          <w:b/>
          <w:spacing w:val="1"/>
          <w:sz w:val="24"/>
          <w:szCs w:val="24"/>
        </w:rPr>
        <w:t>d</w:t>
      </w:r>
      <w:r w:rsidR="007D7CA6">
        <w:rPr>
          <w:b/>
          <w:spacing w:val="-1"/>
          <w:sz w:val="24"/>
          <w:szCs w:val="24"/>
        </w:rPr>
        <w:t>e</w:t>
      </w:r>
      <w:r w:rsidR="007D7CA6">
        <w:rPr>
          <w:b/>
          <w:spacing w:val="1"/>
          <w:sz w:val="24"/>
          <w:szCs w:val="24"/>
        </w:rPr>
        <w:t>p</w:t>
      </w:r>
      <w:r w:rsidR="007D7CA6">
        <w:rPr>
          <w:b/>
          <w:sz w:val="24"/>
          <w:szCs w:val="24"/>
        </w:rPr>
        <w:t>a</w:t>
      </w:r>
      <w:r w:rsidR="007D7CA6">
        <w:rPr>
          <w:b/>
          <w:spacing w:val="-6"/>
          <w:sz w:val="24"/>
          <w:szCs w:val="24"/>
        </w:rPr>
        <w:t>r</w:t>
      </w:r>
      <w:r w:rsidR="007D7CA6">
        <w:rPr>
          <w:b/>
          <w:spacing w:val="2"/>
          <w:sz w:val="24"/>
          <w:szCs w:val="24"/>
        </w:rPr>
        <w:t>tm</w:t>
      </w:r>
      <w:r w:rsidR="007D7CA6">
        <w:rPr>
          <w:b/>
          <w:spacing w:val="-1"/>
          <w:sz w:val="24"/>
          <w:szCs w:val="24"/>
        </w:rPr>
        <w:t>e</w:t>
      </w:r>
      <w:r w:rsidR="007D7CA6">
        <w:rPr>
          <w:b/>
          <w:spacing w:val="1"/>
          <w:sz w:val="24"/>
          <w:szCs w:val="24"/>
        </w:rPr>
        <w:t>n</w:t>
      </w:r>
      <w:r w:rsidR="007D7CA6">
        <w:rPr>
          <w:b/>
          <w:spacing w:val="2"/>
          <w:sz w:val="24"/>
          <w:szCs w:val="24"/>
        </w:rPr>
        <w:t>t</w:t>
      </w:r>
      <w:r w:rsidR="007D7CA6">
        <w:rPr>
          <w:b/>
          <w:sz w:val="24"/>
          <w:szCs w:val="24"/>
        </w:rPr>
        <w:t>,</w:t>
      </w:r>
      <w:r w:rsidR="007D7CA6">
        <w:rPr>
          <w:b/>
          <w:spacing w:val="-6"/>
          <w:sz w:val="24"/>
          <w:szCs w:val="24"/>
        </w:rPr>
        <w:t>r</w:t>
      </w:r>
      <w:r w:rsidR="007D7CA6">
        <w:rPr>
          <w:b/>
          <w:spacing w:val="-1"/>
          <w:sz w:val="24"/>
          <w:szCs w:val="24"/>
        </w:rPr>
        <w:t>e</w:t>
      </w:r>
      <w:r w:rsidR="007D7CA6">
        <w:rPr>
          <w:b/>
          <w:spacing w:val="2"/>
          <w:sz w:val="24"/>
          <w:szCs w:val="24"/>
        </w:rPr>
        <w:t>t</w:t>
      </w:r>
      <w:r w:rsidR="007D7CA6">
        <w:rPr>
          <w:b/>
          <w:spacing w:val="-6"/>
          <w:sz w:val="24"/>
          <w:szCs w:val="24"/>
        </w:rPr>
        <w:t>r</w:t>
      </w:r>
      <w:r w:rsidR="007D7CA6">
        <w:rPr>
          <w:b/>
          <w:sz w:val="24"/>
          <w:szCs w:val="24"/>
        </w:rPr>
        <w:t>i</w:t>
      </w:r>
      <w:r w:rsidR="007D7CA6">
        <w:rPr>
          <w:b/>
          <w:spacing w:val="-1"/>
          <w:sz w:val="24"/>
          <w:szCs w:val="24"/>
        </w:rPr>
        <w:t>e</w:t>
      </w:r>
      <w:r w:rsidR="007D7CA6">
        <w:rPr>
          <w:b/>
          <w:sz w:val="24"/>
          <w:szCs w:val="24"/>
        </w:rPr>
        <w:t>ve</w:t>
      </w:r>
      <w:r w:rsidR="007D7CA6">
        <w:rPr>
          <w:b/>
          <w:spacing w:val="2"/>
          <w:sz w:val="24"/>
          <w:szCs w:val="24"/>
        </w:rPr>
        <w:t>t</w:t>
      </w:r>
      <w:r w:rsidR="007D7CA6">
        <w:rPr>
          <w:b/>
          <w:spacing w:val="1"/>
          <w:sz w:val="24"/>
          <w:szCs w:val="24"/>
        </w:rPr>
        <w:t>h</w:t>
      </w:r>
      <w:r w:rsidR="007D7CA6">
        <w:rPr>
          <w:b/>
          <w:sz w:val="24"/>
          <w:szCs w:val="24"/>
        </w:rPr>
        <w:t xml:space="preserve">e </w:t>
      </w:r>
      <w:r w:rsidR="007D7CA6">
        <w:rPr>
          <w:b/>
          <w:spacing w:val="1"/>
          <w:sz w:val="24"/>
          <w:szCs w:val="24"/>
        </w:rPr>
        <w:t>d</w:t>
      </w:r>
      <w:r w:rsidR="007D7CA6">
        <w:rPr>
          <w:b/>
          <w:spacing w:val="-1"/>
          <w:sz w:val="24"/>
          <w:szCs w:val="24"/>
        </w:rPr>
        <w:t>e</w:t>
      </w:r>
      <w:r w:rsidR="007D7CA6">
        <w:rPr>
          <w:b/>
          <w:spacing w:val="1"/>
          <w:sz w:val="24"/>
          <w:szCs w:val="24"/>
        </w:rPr>
        <w:t>p</w:t>
      </w:r>
      <w:r w:rsidR="007D7CA6">
        <w:rPr>
          <w:b/>
          <w:sz w:val="24"/>
          <w:szCs w:val="24"/>
        </w:rPr>
        <w:t>a</w:t>
      </w:r>
      <w:r w:rsidR="007D7CA6">
        <w:rPr>
          <w:b/>
          <w:spacing w:val="-1"/>
          <w:sz w:val="24"/>
          <w:szCs w:val="24"/>
        </w:rPr>
        <w:t>r</w:t>
      </w:r>
      <w:r w:rsidR="007D7CA6">
        <w:rPr>
          <w:b/>
          <w:spacing w:val="2"/>
          <w:sz w:val="24"/>
          <w:szCs w:val="24"/>
        </w:rPr>
        <w:t>t</w:t>
      </w:r>
      <w:r w:rsidR="007D7CA6">
        <w:rPr>
          <w:b/>
          <w:spacing w:val="-3"/>
          <w:sz w:val="24"/>
          <w:szCs w:val="24"/>
        </w:rPr>
        <w:t>m</w:t>
      </w:r>
      <w:r w:rsidR="007D7CA6">
        <w:rPr>
          <w:b/>
          <w:spacing w:val="-1"/>
          <w:sz w:val="24"/>
          <w:szCs w:val="24"/>
        </w:rPr>
        <w:t>e</w:t>
      </w:r>
      <w:r w:rsidR="007D7CA6">
        <w:rPr>
          <w:b/>
          <w:spacing w:val="1"/>
          <w:sz w:val="24"/>
          <w:szCs w:val="24"/>
        </w:rPr>
        <w:t>n</w:t>
      </w:r>
      <w:r w:rsidR="007D7CA6">
        <w:rPr>
          <w:b/>
          <w:sz w:val="24"/>
          <w:szCs w:val="24"/>
        </w:rPr>
        <w:t>t</w:t>
      </w:r>
      <w:r w:rsidR="007D7CA6">
        <w:rPr>
          <w:b/>
          <w:spacing w:val="1"/>
          <w:sz w:val="24"/>
          <w:szCs w:val="24"/>
        </w:rPr>
        <w:t>nu</w:t>
      </w:r>
      <w:r w:rsidR="007D7CA6">
        <w:rPr>
          <w:b/>
          <w:spacing w:val="-3"/>
          <w:sz w:val="24"/>
          <w:szCs w:val="24"/>
        </w:rPr>
        <w:t>m</w:t>
      </w:r>
      <w:r w:rsidR="007D7CA6">
        <w:rPr>
          <w:b/>
          <w:spacing w:val="1"/>
          <w:sz w:val="24"/>
          <w:szCs w:val="24"/>
        </w:rPr>
        <w:t>b</w:t>
      </w:r>
      <w:r w:rsidR="007D7CA6">
        <w:rPr>
          <w:b/>
          <w:spacing w:val="-1"/>
          <w:sz w:val="24"/>
          <w:szCs w:val="24"/>
        </w:rPr>
        <w:t>e</w:t>
      </w:r>
      <w:r w:rsidR="007D7CA6">
        <w:rPr>
          <w:b/>
          <w:spacing w:val="-6"/>
          <w:sz w:val="24"/>
          <w:szCs w:val="24"/>
        </w:rPr>
        <w:t>r</w:t>
      </w:r>
      <w:r w:rsidR="007D7CA6">
        <w:rPr>
          <w:b/>
          <w:sz w:val="24"/>
          <w:szCs w:val="24"/>
        </w:rPr>
        <w:t>,</w:t>
      </w:r>
      <w:r w:rsidR="007D7CA6">
        <w:rPr>
          <w:b/>
          <w:spacing w:val="2"/>
          <w:sz w:val="24"/>
          <w:szCs w:val="24"/>
        </w:rPr>
        <w:t>t</w:t>
      </w:r>
      <w:r w:rsidR="007D7CA6">
        <w:rPr>
          <w:b/>
          <w:spacing w:val="1"/>
          <w:sz w:val="24"/>
          <w:szCs w:val="24"/>
        </w:rPr>
        <w:t>h</w:t>
      </w:r>
      <w:r w:rsidR="007D7CA6">
        <w:rPr>
          <w:b/>
          <w:sz w:val="24"/>
          <w:szCs w:val="24"/>
        </w:rPr>
        <w:t xml:space="preserve">e </w:t>
      </w:r>
      <w:r w:rsidR="007D7CA6">
        <w:rPr>
          <w:b/>
          <w:spacing w:val="1"/>
          <w:sz w:val="24"/>
          <w:szCs w:val="24"/>
        </w:rPr>
        <w:t>nu</w:t>
      </w:r>
      <w:r w:rsidR="007D7CA6">
        <w:rPr>
          <w:b/>
          <w:spacing w:val="-3"/>
          <w:sz w:val="24"/>
          <w:szCs w:val="24"/>
        </w:rPr>
        <w:t>m</w:t>
      </w:r>
      <w:r w:rsidR="007D7CA6">
        <w:rPr>
          <w:b/>
          <w:spacing w:val="1"/>
          <w:sz w:val="24"/>
          <w:szCs w:val="24"/>
        </w:rPr>
        <w:t>b</w:t>
      </w:r>
      <w:r w:rsidR="007D7CA6">
        <w:rPr>
          <w:b/>
          <w:spacing w:val="-1"/>
          <w:sz w:val="24"/>
          <w:szCs w:val="24"/>
        </w:rPr>
        <w:t>e</w:t>
      </w:r>
      <w:r w:rsidR="007D7CA6">
        <w:rPr>
          <w:b/>
          <w:sz w:val="24"/>
          <w:szCs w:val="24"/>
        </w:rPr>
        <w:t>rof</w:t>
      </w:r>
      <w:r w:rsidR="007D7CA6">
        <w:rPr>
          <w:b/>
          <w:spacing w:val="-1"/>
          <w:sz w:val="24"/>
          <w:szCs w:val="24"/>
        </w:rPr>
        <w:t>e</w:t>
      </w:r>
      <w:r w:rsidR="007D7CA6">
        <w:rPr>
          <w:b/>
          <w:spacing w:val="-3"/>
          <w:sz w:val="24"/>
          <w:szCs w:val="24"/>
        </w:rPr>
        <w:t>m</w:t>
      </w:r>
      <w:r w:rsidR="007D7CA6">
        <w:rPr>
          <w:b/>
          <w:spacing w:val="6"/>
          <w:sz w:val="24"/>
          <w:szCs w:val="24"/>
        </w:rPr>
        <w:t>p</w:t>
      </w:r>
      <w:r w:rsidR="007D7CA6">
        <w:rPr>
          <w:b/>
          <w:spacing w:val="-4"/>
          <w:sz w:val="24"/>
          <w:szCs w:val="24"/>
        </w:rPr>
        <w:t>l</w:t>
      </w:r>
      <w:r w:rsidR="007D7CA6">
        <w:rPr>
          <w:b/>
          <w:sz w:val="24"/>
          <w:szCs w:val="24"/>
        </w:rPr>
        <w:t>oy</w:t>
      </w:r>
      <w:r w:rsidR="007D7CA6">
        <w:rPr>
          <w:b/>
          <w:spacing w:val="-1"/>
          <w:sz w:val="24"/>
          <w:szCs w:val="24"/>
        </w:rPr>
        <w:t>ee</w:t>
      </w:r>
      <w:r w:rsidR="007D7CA6">
        <w:rPr>
          <w:b/>
          <w:sz w:val="24"/>
          <w:szCs w:val="24"/>
        </w:rPr>
        <w:t>s in</w:t>
      </w:r>
      <w:r w:rsidR="007D7CA6">
        <w:rPr>
          <w:b/>
          <w:spacing w:val="2"/>
          <w:sz w:val="24"/>
          <w:szCs w:val="24"/>
        </w:rPr>
        <w:t xml:space="preserve"> t</w:t>
      </w:r>
      <w:r w:rsidR="007D7CA6">
        <w:rPr>
          <w:b/>
          <w:spacing w:val="1"/>
          <w:sz w:val="24"/>
          <w:szCs w:val="24"/>
        </w:rPr>
        <w:t>h</w:t>
      </w:r>
      <w:r w:rsidR="007D7CA6">
        <w:rPr>
          <w:b/>
          <w:sz w:val="24"/>
          <w:szCs w:val="24"/>
        </w:rPr>
        <w:t>e</w:t>
      </w:r>
      <w:r w:rsidR="007D7CA6">
        <w:rPr>
          <w:b/>
          <w:spacing w:val="1"/>
          <w:sz w:val="24"/>
          <w:szCs w:val="24"/>
        </w:rPr>
        <w:t>d</w:t>
      </w:r>
      <w:r w:rsidR="007D7CA6">
        <w:rPr>
          <w:b/>
          <w:spacing w:val="-1"/>
          <w:sz w:val="24"/>
          <w:szCs w:val="24"/>
        </w:rPr>
        <w:t>e</w:t>
      </w:r>
      <w:r w:rsidR="007D7CA6">
        <w:rPr>
          <w:b/>
          <w:spacing w:val="1"/>
          <w:sz w:val="24"/>
          <w:szCs w:val="24"/>
        </w:rPr>
        <w:t>p</w:t>
      </w:r>
      <w:r w:rsidR="007D7CA6">
        <w:rPr>
          <w:b/>
          <w:sz w:val="24"/>
          <w:szCs w:val="24"/>
        </w:rPr>
        <w:t>a</w:t>
      </w:r>
      <w:r w:rsidR="007D7CA6">
        <w:rPr>
          <w:b/>
          <w:spacing w:val="-6"/>
          <w:sz w:val="24"/>
          <w:szCs w:val="24"/>
        </w:rPr>
        <w:t>r</w:t>
      </w:r>
      <w:r w:rsidR="007D7CA6">
        <w:rPr>
          <w:b/>
          <w:spacing w:val="2"/>
          <w:sz w:val="24"/>
          <w:szCs w:val="24"/>
        </w:rPr>
        <w:t>t</w:t>
      </w:r>
      <w:r w:rsidR="007D7CA6">
        <w:rPr>
          <w:b/>
          <w:spacing w:val="-3"/>
          <w:sz w:val="24"/>
          <w:szCs w:val="24"/>
        </w:rPr>
        <w:t>m</w:t>
      </w:r>
      <w:r w:rsidR="007D7CA6">
        <w:rPr>
          <w:b/>
          <w:spacing w:val="-1"/>
          <w:sz w:val="24"/>
          <w:szCs w:val="24"/>
        </w:rPr>
        <w:t>e</w:t>
      </w:r>
      <w:r w:rsidR="007D7CA6">
        <w:rPr>
          <w:b/>
          <w:spacing w:val="1"/>
          <w:sz w:val="24"/>
          <w:szCs w:val="24"/>
        </w:rPr>
        <w:t>n</w:t>
      </w:r>
      <w:r w:rsidR="007D7CA6">
        <w:rPr>
          <w:b/>
          <w:spacing w:val="2"/>
          <w:sz w:val="24"/>
          <w:szCs w:val="24"/>
        </w:rPr>
        <w:t>t</w:t>
      </w:r>
      <w:r w:rsidR="007D7CA6">
        <w:rPr>
          <w:b/>
          <w:sz w:val="24"/>
          <w:szCs w:val="24"/>
        </w:rPr>
        <w:t>,a</w:t>
      </w:r>
      <w:r w:rsidR="007D7CA6">
        <w:rPr>
          <w:b/>
          <w:spacing w:val="1"/>
          <w:sz w:val="24"/>
          <w:szCs w:val="24"/>
        </w:rPr>
        <w:t>n</w:t>
      </w:r>
      <w:r w:rsidR="007D7CA6">
        <w:rPr>
          <w:b/>
          <w:sz w:val="24"/>
          <w:szCs w:val="24"/>
        </w:rPr>
        <w:t>d</w:t>
      </w:r>
      <w:r w:rsidR="007D7CA6">
        <w:rPr>
          <w:b/>
          <w:spacing w:val="2"/>
          <w:sz w:val="24"/>
          <w:szCs w:val="24"/>
        </w:rPr>
        <w:t>t</w:t>
      </w:r>
      <w:r w:rsidR="007D7CA6">
        <w:rPr>
          <w:b/>
          <w:spacing w:val="1"/>
          <w:sz w:val="24"/>
          <w:szCs w:val="24"/>
        </w:rPr>
        <w:t>h</w:t>
      </w:r>
      <w:r w:rsidR="007D7CA6">
        <w:rPr>
          <w:b/>
          <w:spacing w:val="-1"/>
          <w:sz w:val="24"/>
          <w:szCs w:val="24"/>
        </w:rPr>
        <w:t>e</w:t>
      </w:r>
      <w:r w:rsidR="007D7CA6">
        <w:rPr>
          <w:b/>
          <w:sz w:val="24"/>
          <w:szCs w:val="24"/>
        </w:rPr>
        <w:t>irav</w:t>
      </w:r>
      <w:r w:rsidR="007D7CA6">
        <w:rPr>
          <w:b/>
          <w:spacing w:val="-1"/>
          <w:sz w:val="24"/>
          <w:szCs w:val="24"/>
        </w:rPr>
        <w:t>e</w:t>
      </w:r>
      <w:r w:rsidR="007D7CA6">
        <w:rPr>
          <w:b/>
          <w:spacing w:val="-6"/>
          <w:sz w:val="24"/>
          <w:szCs w:val="24"/>
        </w:rPr>
        <w:t>r</w:t>
      </w:r>
      <w:r w:rsidR="007D7CA6">
        <w:rPr>
          <w:b/>
          <w:sz w:val="24"/>
          <w:szCs w:val="24"/>
        </w:rPr>
        <w:t>age</w:t>
      </w:r>
      <w:r w:rsidR="007D7CA6">
        <w:rPr>
          <w:b/>
          <w:spacing w:val="-2"/>
          <w:sz w:val="24"/>
          <w:szCs w:val="24"/>
        </w:rPr>
        <w:t>s</w:t>
      </w:r>
      <w:r w:rsidR="007D7CA6">
        <w:rPr>
          <w:b/>
          <w:spacing w:val="5"/>
          <w:sz w:val="24"/>
          <w:szCs w:val="24"/>
        </w:rPr>
        <w:t>a</w:t>
      </w:r>
      <w:r w:rsidR="007D7CA6">
        <w:rPr>
          <w:b/>
          <w:spacing w:val="-4"/>
          <w:sz w:val="24"/>
          <w:szCs w:val="24"/>
        </w:rPr>
        <w:t>l</w:t>
      </w:r>
      <w:r w:rsidR="007D7CA6">
        <w:rPr>
          <w:b/>
          <w:spacing w:val="8"/>
          <w:sz w:val="24"/>
          <w:szCs w:val="24"/>
        </w:rPr>
        <w:t>a</w:t>
      </w:r>
      <w:r w:rsidR="007D7CA6">
        <w:rPr>
          <w:b/>
          <w:spacing w:val="-6"/>
          <w:sz w:val="24"/>
          <w:szCs w:val="24"/>
        </w:rPr>
        <w:t>r</w:t>
      </w:r>
      <w:r w:rsidR="007D7CA6">
        <w:rPr>
          <w:b/>
          <w:sz w:val="24"/>
          <w:szCs w:val="24"/>
        </w:rPr>
        <w:t>y.</w:t>
      </w:r>
    </w:p>
    <w:p w:rsidR="00235722" w:rsidRDefault="00235722">
      <w:pPr>
        <w:spacing w:before="19" w:line="220" w:lineRule="exact"/>
        <w:rPr>
          <w:sz w:val="22"/>
          <w:szCs w:val="22"/>
        </w:rPr>
      </w:pPr>
    </w:p>
    <w:p w:rsidR="00235722" w:rsidRDefault="007D7CA6">
      <w:pPr>
        <w:spacing w:before="34" w:line="260" w:lineRule="exact"/>
        <w:ind w:left="2520" w:right="5834" w:hanging="720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TDNO,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OUNT</w:t>
      </w:r>
      <w:r>
        <w:rPr>
          <w:spacing w:val="2"/>
          <w:sz w:val="24"/>
          <w:szCs w:val="24"/>
        </w:rPr>
        <w:t>(</w:t>
      </w:r>
      <w:r>
        <w:rPr>
          <w:sz w:val="24"/>
          <w:szCs w:val="24"/>
        </w:rPr>
        <w:t>*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>,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VG</w:t>
      </w:r>
      <w:r>
        <w:rPr>
          <w:spacing w:val="2"/>
          <w:sz w:val="24"/>
          <w:szCs w:val="24"/>
        </w:rPr>
        <w:t>(</w:t>
      </w:r>
      <w:r>
        <w:rPr>
          <w:spacing w:val="1"/>
          <w:sz w:val="24"/>
          <w:szCs w:val="24"/>
        </w:rPr>
        <w:t>S</w:t>
      </w:r>
      <w:r>
        <w:rPr>
          <w:spacing w:val="-5"/>
          <w:sz w:val="24"/>
          <w:szCs w:val="24"/>
        </w:rPr>
        <w:t>A</w:t>
      </w:r>
      <w:r>
        <w:rPr>
          <w:spacing w:val="2"/>
          <w:sz w:val="24"/>
          <w:szCs w:val="24"/>
        </w:rPr>
        <w:t>L</w:t>
      </w:r>
      <w:r>
        <w:rPr>
          <w:spacing w:val="-5"/>
          <w:sz w:val="24"/>
          <w:szCs w:val="24"/>
        </w:rPr>
        <w:t>A</w:t>
      </w:r>
      <w:r>
        <w:rPr>
          <w:spacing w:val="3"/>
          <w:sz w:val="24"/>
          <w:szCs w:val="24"/>
        </w:rPr>
        <w:t>R</w:t>
      </w:r>
      <w:r>
        <w:rPr>
          <w:sz w:val="24"/>
          <w:szCs w:val="24"/>
        </w:rPr>
        <w:t xml:space="preserve">Y) </w:t>
      </w: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E</w:t>
      </w:r>
    </w:p>
    <w:p w:rsidR="00235722" w:rsidRDefault="00AC1525">
      <w:pPr>
        <w:spacing w:line="260" w:lineRule="exact"/>
        <w:ind w:left="3240"/>
        <w:rPr>
          <w:sz w:val="24"/>
          <w:szCs w:val="24"/>
        </w:rPr>
      </w:pPr>
      <w:r w:rsidRPr="00AC1525">
        <w:pict>
          <v:group id="_x0000_s1093" style="position:absolute;left:0;text-align:left;margin-left:89.5pt;margin-top:-27.7pt;width:229.25pt;height:42.3pt;z-index:-1445;mso-position-horizontal-relative:page" coordorigin="1790,-554" coordsize="4585,846">
            <v:shape id="_x0000_s1096" style="position:absolute;left:1800;top:-544;width:4565;height:274" coordorigin="1800,-544" coordsize="4565,274" path="m1800,-271r4565,l6365,-544r-4565,l1800,-271xe" fillcolor="yellow" stroked="f">
              <v:path arrowok="t"/>
            </v:shape>
            <v:shape id="_x0000_s1095" style="position:absolute;left:1800;top:-271;width:2741;height:278" coordorigin="1800,-271" coordsize="2741,278" path="m1800,8r2741,l4541,-271r-2741,l1800,8xe" fillcolor="yellow" stroked="f">
              <v:path arrowok="t"/>
            </v:shape>
            <v:shape id="_x0000_s1094" style="position:absolute;left:1800;top:8;width:3293;height:274" coordorigin="1800,8" coordsize="3293,274" path="m1800,281r3293,l5093,8,1800,8r,273xe" fillcolor="yellow" stroked="f">
              <v:path arrowok="t"/>
            </v:shape>
            <w10:wrap anchorx="page"/>
          </v:group>
        </w:pict>
      </w:r>
      <w:r w:rsidR="007D7CA6">
        <w:rPr>
          <w:sz w:val="24"/>
          <w:szCs w:val="24"/>
        </w:rPr>
        <w:t>G</w:t>
      </w:r>
      <w:r w:rsidR="007D7CA6">
        <w:rPr>
          <w:spacing w:val="-1"/>
          <w:sz w:val="24"/>
          <w:szCs w:val="24"/>
        </w:rPr>
        <w:t>R</w:t>
      </w:r>
      <w:r w:rsidR="007D7CA6">
        <w:rPr>
          <w:sz w:val="24"/>
          <w:szCs w:val="24"/>
        </w:rPr>
        <w:t>OUP</w:t>
      </w:r>
      <w:r w:rsidR="007D7CA6">
        <w:rPr>
          <w:spacing w:val="-1"/>
          <w:sz w:val="24"/>
          <w:szCs w:val="24"/>
        </w:rPr>
        <w:t>B</w:t>
      </w:r>
      <w:r w:rsidR="007D7CA6">
        <w:rPr>
          <w:sz w:val="24"/>
          <w:szCs w:val="24"/>
        </w:rPr>
        <w:t>YDN</w:t>
      </w:r>
      <w:r w:rsidR="007D7CA6">
        <w:rPr>
          <w:spacing w:val="-1"/>
          <w:sz w:val="24"/>
          <w:szCs w:val="24"/>
        </w:rPr>
        <w:t>O</w:t>
      </w:r>
      <w:r w:rsidR="007D7CA6">
        <w:rPr>
          <w:sz w:val="24"/>
          <w:szCs w:val="24"/>
        </w:rPr>
        <w:t>;</w:t>
      </w:r>
    </w:p>
    <w:p w:rsidR="00235722" w:rsidRDefault="00235722">
      <w:pPr>
        <w:spacing w:line="100" w:lineRule="exact"/>
        <w:rPr>
          <w:sz w:val="10"/>
          <w:szCs w:val="10"/>
        </w:rPr>
      </w:pPr>
    </w:p>
    <w:p w:rsidR="00235722" w:rsidRDefault="00235722">
      <w:pPr>
        <w:spacing w:line="200" w:lineRule="exact"/>
      </w:pPr>
    </w:p>
    <w:p w:rsidR="00235722" w:rsidRDefault="007D7CA6">
      <w:pPr>
        <w:tabs>
          <w:tab w:val="left" w:pos="2160"/>
        </w:tabs>
        <w:spacing w:line="260" w:lineRule="exact"/>
        <w:ind w:left="2160" w:right="1305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up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v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d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o g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ups</w:t>
      </w:r>
      <w:r>
        <w:rPr>
          <w:spacing w:val="2"/>
          <w:sz w:val="24"/>
          <w:szCs w:val="24"/>
        </w:rPr>
        <w:t>--</w:t>
      </w:r>
      <w:r>
        <w:rPr>
          <w:spacing w:val="-6"/>
          <w:sz w:val="24"/>
          <w:szCs w:val="24"/>
        </w:rPr>
        <w:t>e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hg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up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v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ev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e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 g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up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eDNO</w:t>
      </w:r>
    </w:p>
    <w:p w:rsidR="00235722" w:rsidRDefault="007D7CA6">
      <w:pPr>
        <w:spacing w:before="1"/>
        <w:ind w:left="1800"/>
        <w:rPr>
          <w:sz w:val="24"/>
          <w:szCs w:val="24"/>
        </w:rPr>
      </w:pP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C</w:t>
      </w:r>
      <w:r>
        <w:rPr>
          <w:sz w:val="24"/>
          <w:szCs w:val="24"/>
        </w:rPr>
        <w:t>OUNT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VG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li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dto</w:t>
      </w:r>
      <w:r>
        <w:rPr>
          <w:spacing w:val="-1"/>
          <w:sz w:val="24"/>
          <w:szCs w:val="24"/>
        </w:rPr>
        <w:t>eac</w:t>
      </w:r>
      <w:r>
        <w:rPr>
          <w:sz w:val="24"/>
          <w:szCs w:val="24"/>
        </w:rPr>
        <w:t>h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hg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up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up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3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y</w:t>
      </w:r>
    </w:p>
    <w:p w:rsidR="00235722" w:rsidRDefault="007D7CA6">
      <w:pPr>
        <w:tabs>
          <w:tab w:val="left" w:pos="2160"/>
        </w:tabs>
        <w:spacing w:before="21" w:line="260" w:lineRule="exact"/>
        <w:ind w:left="2160" w:right="1251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T-</w:t>
      </w:r>
      <w:r>
        <w:rPr>
          <w:spacing w:val="-1"/>
          <w:sz w:val="24"/>
          <w:szCs w:val="24"/>
        </w:rPr>
        <w:t>c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ud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nly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eg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up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tt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ea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hg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up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up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</w:p>
    <w:p w:rsidR="00235722" w:rsidRDefault="007D7CA6">
      <w:pPr>
        <w:spacing w:line="280" w:lineRule="exact"/>
        <w:ind w:left="180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A </w:t>
      </w:r>
      <w:r>
        <w:rPr>
          <w:spacing w:val="-9"/>
          <w:position w:val="-1"/>
          <w:sz w:val="24"/>
          <w:szCs w:val="24"/>
        </w:rPr>
        <w:t>j</w:t>
      </w:r>
      <w:r>
        <w:rPr>
          <w:spacing w:val="10"/>
          <w:position w:val="-1"/>
          <w:sz w:val="24"/>
          <w:szCs w:val="24"/>
        </w:rPr>
        <w:t>o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d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eu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4"/>
          <w:position w:val="-1"/>
          <w:sz w:val="24"/>
          <w:szCs w:val="24"/>
        </w:rPr>
        <w:t>j</w:t>
      </w:r>
      <w:r>
        <w:rPr>
          <w:spacing w:val="5"/>
          <w:position w:val="-1"/>
          <w:sz w:val="24"/>
          <w:szCs w:val="24"/>
        </w:rPr>
        <w:t>u</w:t>
      </w:r>
      <w:r>
        <w:rPr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w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hg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up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g</w:t>
      </w:r>
    </w:p>
    <w:p w:rsidR="00235722" w:rsidRDefault="00235722">
      <w:pPr>
        <w:spacing w:before="5" w:line="280" w:lineRule="exact"/>
        <w:rPr>
          <w:sz w:val="28"/>
          <w:szCs w:val="28"/>
        </w:rPr>
      </w:pPr>
    </w:p>
    <w:p w:rsidR="00235722" w:rsidRDefault="007D7CA6">
      <w:pPr>
        <w:spacing w:line="260" w:lineRule="exact"/>
        <w:ind w:left="1800" w:right="1458"/>
        <w:rPr>
          <w:sz w:val="24"/>
          <w:szCs w:val="24"/>
        </w:rPr>
      </w:pPr>
      <w:r>
        <w:rPr>
          <w:b/>
          <w:spacing w:val="1"/>
          <w:sz w:val="24"/>
          <w:szCs w:val="24"/>
        </w:rPr>
        <w:t>Qu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y:</w:t>
      </w:r>
      <w:r>
        <w:rPr>
          <w:b/>
          <w:spacing w:val="-2"/>
          <w:sz w:val="24"/>
          <w:szCs w:val="24"/>
        </w:rPr>
        <w:t>F</w:t>
      </w:r>
      <w:r>
        <w:rPr>
          <w:b/>
          <w:spacing w:val="5"/>
          <w:sz w:val="24"/>
          <w:szCs w:val="24"/>
        </w:rPr>
        <w:t>o</w:t>
      </w: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h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2"/>
          <w:sz w:val="24"/>
          <w:szCs w:val="24"/>
        </w:rPr>
        <w:t>j</w:t>
      </w:r>
      <w:r>
        <w:rPr>
          <w:b/>
          <w:spacing w:val="-1"/>
          <w:sz w:val="24"/>
          <w:szCs w:val="24"/>
        </w:rPr>
        <w:t>ec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 xml:space="preserve">, 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6"/>
          <w:sz w:val="24"/>
          <w:szCs w:val="24"/>
        </w:rPr>
        <w:t>t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ve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 xml:space="preserve">e 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2"/>
          <w:sz w:val="24"/>
          <w:szCs w:val="24"/>
        </w:rPr>
        <w:t>j</w:t>
      </w:r>
      <w:r>
        <w:rPr>
          <w:b/>
          <w:spacing w:val="-1"/>
          <w:sz w:val="24"/>
          <w:szCs w:val="24"/>
        </w:rPr>
        <w:t>ec</w:t>
      </w:r>
      <w:r>
        <w:rPr>
          <w:b/>
          <w:sz w:val="24"/>
          <w:szCs w:val="24"/>
        </w:rPr>
        <w:t xml:space="preserve">t </w:t>
      </w:r>
      <w:r>
        <w:rPr>
          <w:b/>
          <w:spacing w:val="1"/>
          <w:sz w:val="24"/>
          <w:szCs w:val="24"/>
        </w:rPr>
        <w:t>nu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b</w:t>
      </w:r>
      <w:r>
        <w:rPr>
          <w:b/>
          <w:spacing w:val="4"/>
          <w:sz w:val="24"/>
          <w:szCs w:val="24"/>
        </w:rPr>
        <w:t>e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,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2"/>
          <w:sz w:val="24"/>
          <w:szCs w:val="24"/>
        </w:rPr>
        <w:t>j</w:t>
      </w:r>
      <w:r>
        <w:rPr>
          <w:b/>
          <w:spacing w:val="-1"/>
          <w:sz w:val="24"/>
          <w:szCs w:val="24"/>
        </w:rPr>
        <w:t>ec</w:t>
      </w:r>
      <w:r>
        <w:rPr>
          <w:b/>
          <w:sz w:val="24"/>
          <w:szCs w:val="24"/>
        </w:rPr>
        <w:t xml:space="preserve">t 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, 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d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 xml:space="preserve">e </w:t>
      </w:r>
      <w:r>
        <w:rPr>
          <w:b/>
          <w:spacing w:val="-3"/>
          <w:sz w:val="24"/>
          <w:szCs w:val="24"/>
        </w:rPr>
        <w:t>n</w:t>
      </w:r>
      <w:r>
        <w:rPr>
          <w:b/>
          <w:spacing w:val="1"/>
          <w:sz w:val="24"/>
          <w:szCs w:val="24"/>
        </w:rPr>
        <w:t>umb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 xml:space="preserve">rof 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6"/>
          <w:sz w:val="24"/>
          <w:szCs w:val="24"/>
        </w:rPr>
        <w:t>p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oy</w:t>
      </w:r>
      <w:r>
        <w:rPr>
          <w:b/>
          <w:spacing w:val="-1"/>
          <w:sz w:val="24"/>
          <w:szCs w:val="24"/>
        </w:rPr>
        <w:t>ee</w:t>
      </w:r>
      <w:r>
        <w:rPr>
          <w:b/>
          <w:sz w:val="24"/>
          <w:szCs w:val="24"/>
        </w:rPr>
        <w:t>sw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ow</w:t>
      </w:r>
      <w:r>
        <w:rPr>
          <w:b/>
          <w:spacing w:val="5"/>
          <w:sz w:val="24"/>
          <w:szCs w:val="24"/>
        </w:rPr>
        <w:t>o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 xml:space="preserve">kon 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 xml:space="preserve">at 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2"/>
          <w:sz w:val="24"/>
          <w:szCs w:val="24"/>
        </w:rPr>
        <w:t>j</w:t>
      </w:r>
      <w:r>
        <w:rPr>
          <w:b/>
          <w:spacing w:val="-1"/>
          <w:sz w:val="24"/>
          <w:szCs w:val="24"/>
        </w:rPr>
        <w:t>ec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.</w:t>
      </w:r>
    </w:p>
    <w:p w:rsidR="00235722" w:rsidRDefault="00235722">
      <w:pPr>
        <w:spacing w:before="19" w:line="220" w:lineRule="exact"/>
        <w:rPr>
          <w:sz w:val="22"/>
          <w:szCs w:val="22"/>
        </w:rPr>
      </w:pPr>
    </w:p>
    <w:p w:rsidR="00235722" w:rsidRDefault="007D7CA6">
      <w:pPr>
        <w:spacing w:before="29"/>
        <w:ind w:left="2520" w:right="6050" w:hanging="720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NU</w:t>
      </w:r>
      <w:r>
        <w:rPr>
          <w:spacing w:val="-2"/>
          <w:sz w:val="24"/>
          <w:szCs w:val="24"/>
        </w:rPr>
        <w:t>M</w:t>
      </w:r>
      <w:r>
        <w:rPr>
          <w:spacing w:val="-1"/>
          <w:sz w:val="24"/>
          <w:szCs w:val="24"/>
        </w:rPr>
        <w:t>B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OUNT</w:t>
      </w:r>
      <w:r>
        <w:rPr>
          <w:spacing w:val="2"/>
          <w:sz w:val="24"/>
          <w:szCs w:val="24"/>
        </w:rPr>
        <w:t>(</w:t>
      </w:r>
      <w:r>
        <w:rPr>
          <w:spacing w:val="-5"/>
          <w:sz w:val="24"/>
          <w:szCs w:val="24"/>
        </w:rPr>
        <w:t>*</w:t>
      </w:r>
      <w:r>
        <w:rPr>
          <w:sz w:val="24"/>
          <w:szCs w:val="24"/>
        </w:rPr>
        <w:t xml:space="preserve">) </w:t>
      </w: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</w:t>
      </w:r>
      <w:r>
        <w:rPr>
          <w:spacing w:val="-2"/>
          <w:sz w:val="24"/>
          <w:szCs w:val="24"/>
        </w:rPr>
        <w:t>J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,</w:t>
      </w:r>
      <w:r>
        <w:rPr>
          <w:spacing w:val="-5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3"/>
          <w:sz w:val="24"/>
          <w:szCs w:val="24"/>
        </w:rPr>
        <w:t>R</w:t>
      </w:r>
      <w:r>
        <w:rPr>
          <w:spacing w:val="-5"/>
          <w:sz w:val="24"/>
          <w:szCs w:val="24"/>
        </w:rPr>
        <w:t>K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_ON</w:t>
      </w:r>
    </w:p>
    <w:p w:rsidR="00235722" w:rsidRDefault="00AC1525">
      <w:pPr>
        <w:spacing w:line="260" w:lineRule="exact"/>
        <w:ind w:left="3240"/>
        <w:rPr>
          <w:sz w:val="24"/>
          <w:szCs w:val="24"/>
        </w:rPr>
      </w:pPr>
      <w:r w:rsidRPr="00AC1525">
        <w:pict>
          <v:group id="_x0000_s1088" style="position:absolute;left:0;text-align:left;margin-left:89.5pt;margin-top:-27.95pt;width:281.55pt;height:56.2pt;z-index:-1444;mso-position-horizontal-relative:page" coordorigin="1790,-559" coordsize="5631,1124">
            <v:shape id="_x0000_s1092" style="position:absolute;left:1800;top:-549;width:4344;height:278" coordorigin="1800,-549" coordsize="4344,278" path="m1800,-270r4344,l6144,-549r-4344,l1800,-270xe" fillcolor="yellow" stroked="f">
              <v:path arrowok="t"/>
            </v:shape>
            <v:shape id="_x0000_s1091" style="position:absolute;left:1800;top:-270;width:3926;height:274" coordorigin="1800,-270" coordsize="3926,274" path="m1800,3r3926,l5726,-270r-3926,l1800,3xe" fillcolor="yellow" stroked="f">
              <v:path arrowok="t"/>
            </v:shape>
            <v:shape id="_x0000_s1090" style="position:absolute;left:1800;top:3;width:4128;height:278" coordorigin="1800,3" coordsize="4128,278" path="m1800,282r4128,l5928,3,1800,3r,279xe" fillcolor="yellow" stroked="f">
              <v:path arrowok="t"/>
            </v:shape>
            <v:shape id="_x0000_s1089" style="position:absolute;left:1800;top:282;width:5611;height:274" coordorigin="1800,282" coordsize="5611,274" path="m1800,555r5611,l7411,282r-5611,l1800,555xe" fillcolor="yellow" stroked="f">
              <v:path arrowok="t"/>
            </v:shape>
            <w10:wrap anchorx="page"/>
          </v:group>
        </w:pict>
      </w:r>
      <w:r w:rsidR="007D7CA6">
        <w:rPr>
          <w:spacing w:val="-5"/>
          <w:sz w:val="24"/>
          <w:szCs w:val="24"/>
        </w:rPr>
        <w:t>W</w:t>
      </w:r>
      <w:r w:rsidR="007D7CA6">
        <w:rPr>
          <w:sz w:val="24"/>
          <w:szCs w:val="24"/>
        </w:rPr>
        <w:t>H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1"/>
          <w:sz w:val="24"/>
          <w:szCs w:val="24"/>
        </w:rPr>
        <w:t>R</w:t>
      </w:r>
      <w:r w:rsidR="007D7CA6">
        <w:rPr>
          <w:sz w:val="24"/>
          <w:szCs w:val="24"/>
        </w:rPr>
        <w:t>E</w:t>
      </w:r>
      <w:r w:rsidR="007D7CA6">
        <w:rPr>
          <w:spacing w:val="1"/>
          <w:sz w:val="24"/>
          <w:szCs w:val="24"/>
        </w:rPr>
        <w:t>P</w:t>
      </w:r>
      <w:r w:rsidR="007D7CA6">
        <w:rPr>
          <w:sz w:val="24"/>
          <w:szCs w:val="24"/>
        </w:rPr>
        <w:t>NU</w:t>
      </w:r>
      <w:r w:rsidR="007D7CA6">
        <w:rPr>
          <w:spacing w:val="-2"/>
          <w:sz w:val="24"/>
          <w:szCs w:val="24"/>
        </w:rPr>
        <w:t>M</w:t>
      </w:r>
      <w:r w:rsidR="007D7CA6">
        <w:rPr>
          <w:spacing w:val="-1"/>
          <w:sz w:val="24"/>
          <w:szCs w:val="24"/>
        </w:rPr>
        <w:t>B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1"/>
          <w:sz w:val="24"/>
          <w:szCs w:val="24"/>
        </w:rPr>
        <w:t>R</w:t>
      </w:r>
      <w:r w:rsidR="007D7CA6">
        <w:rPr>
          <w:sz w:val="24"/>
          <w:szCs w:val="24"/>
        </w:rPr>
        <w:t>=</w:t>
      </w:r>
      <w:r w:rsidR="007D7CA6">
        <w:rPr>
          <w:spacing w:val="1"/>
          <w:sz w:val="24"/>
          <w:szCs w:val="24"/>
        </w:rPr>
        <w:t>P</w:t>
      </w:r>
      <w:r w:rsidR="007D7CA6">
        <w:rPr>
          <w:sz w:val="24"/>
          <w:szCs w:val="24"/>
        </w:rPr>
        <w:t>NO</w:t>
      </w:r>
    </w:p>
    <w:p w:rsidR="00235722" w:rsidRDefault="007D7CA6">
      <w:pPr>
        <w:spacing w:before="2"/>
        <w:ind w:left="3960"/>
        <w:rPr>
          <w:sz w:val="24"/>
          <w:szCs w:val="24"/>
        </w:rPr>
      </w:pP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OUP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>Y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NU</w:t>
      </w:r>
      <w:r>
        <w:rPr>
          <w:spacing w:val="-2"/>
          <w:sz w:val="24"/>
          <w:szCs w:val="24"/>
        </w:rPr>
        <w:t>M</w:t>
      </w:r>
      <w:r>
        <w:rPr>
          <w:spacing w:val="-1"/>
          <w:sz w:val="24"/>
          <w:szCs w:val="24"/>
        </w:rPr>
        <w:t>B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;</w:t>
      </w:r>
    </w:p>
    <w:p w:rsidR="00235722" w:rsidRDefault="00235722">
      <w:pPr>
        <w:spacing w:before="18" w:line="260" w:lineRule="exact"/>
        <w:rPr>
          <w:sz w:val="26"/>
          <w:szCs w:val="26"/>
        </w:rPr>
      </w:pPr>
    </w:p>
    <w:p w:rsidR="00235722" w:rsidRDefault="007D7CA6">
      <w:pPr>
        <w:ind w:left="1800"/>
        <w:rPr>
          <w:sz w:val="24"/>
          <w:szCs w:val="24"/>
        </w:rPr>
      </w:pP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eg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up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9"/>
          <w:sz w:val="24"/>
          <w:szCs w:val="24"/>
        </w:rPr>
        <w:t>j</w:t>
      </w:r>
      <w:r>
        <w:rPr>
          <w:spacing w:val="10"/>
          <w:sz w:val="24"/>
          <w:szCs w:val="24"/>
        </w:rPr>
        <w:t>o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ns</w:t>
      </w:r>
    </w:p>
    <w:p w:rsidR="00235722" w:rsidRDefault="00235722">
      <w:pPr>
        <w:spacing w:before="16" w:line="260" w:lineRule="exact"/>
        <w:rPr>
          <w:sz w:val="26"/>
          <w:szCs w:val="26"/>
        </w:rPr>
      </w:pPr>
    </w:p>
    <w:p w:rsidR="00235722" w:rsidRDefault="007D7CA6">
      <w:pPr>
        <w:ind w:left="1800"/>
        <w:rPr>
          <w:sz w:val="28"/>
          <w:szCs w:val="28"/>
        </w:rPr>
      </w:pPr>
      <w:r>
        <w:rPr>
          <w:b/>
          <w:spacing w:val="2"/>
          <w:sz w:val="28"/>
          <w:szCs w:val="28"/>
        </w:rPr>
        <w:t>T</w:t>
      </w:r>
      <w:r>
        <w:rPr>
          <w:b/>
          <w:spacing w:val="-6"/>
          <w:sz w:val="28"/>
          <w:szCs w:val="28"/>
        </w:rPr>
        <w:t>h</w:t>
      </w:r>
      <w:r>
        <w:rPr>
          <w:b/>
          <w:sz w:val="28"/>
          <w:szCs w:val="28"/>
        </w:rPr>
        <w:t>eHa</w:t>
      </w:r>
      <w:r>
        <w:rPr>
          <w:b/>
          <w:spacing w:val="5"/>
          <w:sz w:val="28"/>
          <w:szCs w:val="28"/>
        </w:rPr>
        <w:t>v</w:t>
      </w:r>
      <w:r>
        <w:rPr>
          <w:b/>
          <w:spacing w:val="4"/>
          <w:sz w:val="28"/>
          <w:szCs w:val="28"/>
        </w:rPr>
        <w:t>i</w:t>
      </w:r>
      <w:r>
        <w:rPr>
          <w:b/>
          <w:spacing w:val="-6"/>
          <w:sz w:val="28"/>
          <w:szCs w:val="28"/>
        </w:rPr>
        <w:t>n</w:t>
      </w:r>
      <w:r>
        <w:rPr>
          <w:b/>
          <w:spacing w:val="5"/>
          <w:sz w:val="28"/>
          <w:szCs w:val="28"/>
        </w:rPr>
        <w:t>g</w:t>
      </w:r>
      <w:r>
        <w:rPr>
          <w:b/>
          <w:spacing w:val="-1"/>
          <w:sz w:val="28"/>
          <w:szCs w:val="28"/>
        </w:rPr>
        <w:t>-</w:t>
      </w: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>l</w:t>
      </w:r>
      <w:r>
        <w:rPr>
          <w:b/>
          <w:spacing w:val="5"/>
          <w:sz w:val="28"/>
          <w:szCs w:val="28"/>
        </w:rPr>
        <w:t>a</w:t>
      </w:r>
      <w:r>
        <w:rPr>
          <w:b/>
          <w:spacing w:val="-6"/>
          <w:sz w:val="28"/>
          <w:szCs w:val="28"/>
        </w:rPr>
        <w:t>u</w:t>
      </w:r>
      <w:r>
        <w:rPr>
          <w:b/>
          <w:spacing w:val="2"/>
          <w:sz w:val="28"/>
          <w:szCs w:val="28"/>
        </w:rPr>
        <w:t>s</w:t>
      </w:r>
      <w:r>
        <w:rPr>
          <w:b/>
          <w:sz w:val="28"/>
          <w:szCs w:val="28"/>
        </w:rPr>
        <w:t>e</w:t>
      </w:r>
    </w:p>
    <w:p w:rsidR="00235722" w:rsidRDefault="007D7CA6">
      <w:pPr>
        <w:tabs>
          <w:tab w:val="left" w:pos="2160"/>
        </w:tabs>
        <w:spacing w:before="18" w:line="260" w:lineRule="exact"/>
        <w:ind w:left="2160" w:right="1753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1"/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swew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tto</w:t>
      </w:r>
      <w:r>
        <w:rPr>
          <w:spacing w:val="2"/>
          <w:sz w:val="24"/>
          <w:szCs w:val="24"/>
        </w:rPr>
        <w:t xml:space="preserve"> r</w:t>
      </w:r>
      <w:r>
        <w:rPr>
          <w:spacing w:val="-6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v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>v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u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>f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s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y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o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eg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ups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3"/>
          <w:sz w:val="24"/>
          <w:szCs w:val="24"/>
        </w:rPr>
        <w:t>s</w:t>
      </w:r>
      <w:r>
        <w:rPr>
          <w:spacing w:val="2"/>
          <w:sz w:val="24"/>
          <w:szCs w:val="24"/>
        </w:rPr>
        <w:t>f</w:t>
      </w:r>
      <w:r>
        <w:rPr>
          <w:sz w:val="24"/>
          <w:szCs w:val="24"/>
        </w:rPr>
        <w:t>y</w:t>
      </w:r>
      <w:r>
        <w:rPr>
          <w:spacing w:val="-1"/>
          <w:sz w:val="24"/>
          <w:szCs w:val="24"/>
        </w:rPr>
        <w:t>ce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ns</w:t>
      </w:r>
    </w:p>
    <w:p w:rsidR="00235722" w:rsidRDefault="007D7CA6">
      <w:pPr>
        <w:tabs>
          <w:tab w:val="left" w:pos="2160"/>
        </w:tabs>
        <w:spacing w:before="23" w:line="260" w:lineRule="exact"/>
        <w:ind w:left="2160" w:right="1332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eHAV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2"/>
          <w:sz w:val="24"/>
          <w:szCs w:val="24"/>
        </w:rPr>
        <w:t>-</w:t>
      </w:r>
      <w:r>
        <w:rPr>
          <w:spacing w:val="4"/>
          <w:sz w:val="24"/>
          <w:szCs w:val="24"/>
        </w:rPr>
        <w:t>c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pacing w:val="-5"/>
          <w:sz w:val="24"/>
          <w:szCs w:val="24"/>
        </w:rPr>
        <w:t>y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nga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ec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ng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ups</w:t>
      </w:r>
      <w:r>
        <w:rPr>
          <w:spacing w:val="2"/>
          <w:sz w:val="24"/>
          <w:szCs w:val="24"/>
        </w:rPr>
        <w:t>(r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 xml:space="preserve">n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v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du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p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)</w:t>
      </w:r>
    </w:p>
    <w:p w:rsidR="00235722" w:rsidRDefault="00235722">
      <w:pPr>
        <w:spacing w:before="18" w:line="260" w:lineRule="exact"/>
        <w:rPr>
          <w:sz w:val="26"/>
          <w:szCs w:val="26"/>
        </w:rPr>
      </w:pPr>
    </w:p>
    <w:p w:rsidR="00235722" w:rsidRDefault="007D7CA6">
      <w:pPr>
        <w:ind w:left="1800" w:right="1581"/>
        <w:rPr>
          <w:sz w:val="24"/>
          <w:szCs w:val="24"/>
        </w:rPr>
      </w:pPr>
      <w:r>
        <w:rPr>
          <w:b/>
          <w:spacing w:val="1"/>
          <w:sz w:val="24"/>
          <w:szCs w:val="24"/>
        </w:rPr>
        <w:t>Qu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y:</w:t>
      </w:r>
      <w:r>
        <w:rPr>
          <w:b/>
          <w:spacing w:val="-2"/>
          <w:sz w:val="24"/>
          <w:szCs w:val="24"/>
        </w:rPr>
        <w:t>F</w:t>
      </w:r>
      <w:r>
        <w:rPr>
          <w:b/>
          <w:spacing w:val="5"/>
          <w:sz w:val="24"/>
          <w:szCs w:val="24"/>
        </w:rPr>
        <w:t>o</w:t>
      </w: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h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2"/>
          <w:sz w:val="24"/>
          <w:szCs w:val="24"/>
        </w:rPr>
        <w:t>j</w:t>
      </w:r>
      <w:r>
        <w:rPr>
          <w:b/>
          <w:spacing w:val="-1"/>
          <w:sz w:val="24"/>
          <w:szCs w:val="24"/>
        </w:rPr>
        <w:t>ec</w:t>
      </w:r>
      <w:r>
        <w:rPr>
          <w:b/>
          <w:sz w:val="24"/>
          <w:szCs w:val="24"/>
        </w:rPr>
        <w:t xml:space="preserve">t on </w:t>
      </w:r>
      <w:r>
        <w:rPr>
          <w:b/>
          <w:spacing w:val="2"/>
          <w:sz w:val="24"/>
          <w:szCs w:val="24"/>
        </w:rPr>
        <w:t>w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h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o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e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an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-5"/>
          <w:sz w:val="24"/>
          <w:szCs w:val="24"/>
        </w:rPr>
        <w:t>w</w:t>
      </w:r>
      <w:r>
        <w:rPr>
          <w:b/>
          <w:sz w:val="24"/>
          <w:szCs w:val="24"/>
        </w:rPr>
        <w:t>o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oy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4"/>
          <w:sz w:val="24"/>
          <w:szCs w:val="24"/>
        </w:rPr>
        <w:t>e</w:t>
      </w:r>
      <w:r>
        <w:rPr>
          <w:b/>
          <w:sz w:val="24"/>
          <w:szCs w:val="24"/>
        </w:rPr>
        <w:t>sw</w:t>
      </w:r>
      <w:r>
        <w:rPr>
          <w:b/>
          <w:spacing w:val="5"/>
          <w:sz w:val="24"/>
          <w:szCs w:val="24"/>
        </w:rPr>
        <w:t>o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-3"/>
          <w:sz w:val="24"/>
          <w:szCs w:val="24"/>
        </w:rPr>
        <w:t>k</w:t>
      </w:r>
      <w:r>
        <w:rPr>
          <w:b/>
          <w:sz w:val="24"/>
          <w:szCs w:val="24"/>
        </w:rPr>
        <w:t>,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6"/>
          <w:sz w:val="24"/>
          <w:szCs w:val="24"/>
        </w:rPr>
        <w:t>t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ve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 xml:space="preserve">e 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2"/>
          <w:sz w:val="24"/>
          <w:szCs w:val="24"/>
        </w:rPr>
        <w:t>j</w:t>
      </w:r>
      <w:r>
        <w:rPr>
          <w:b/>
          <w:spacing w:val="-1"/>
          <w:sz w:val="24"/>
          <w:szCs w:val="24"/>
        </w:rPr>
        <w:t>ec</w:t>
      </w:r>
      <w:r>
        <w:rPr>
          <w:b/>
          <w:sz w:val="24"/>
          <w:szCs w:val="24"/>
        </w:rPr>
        <w:t xml:space="preserve">t </w:t>
      </w:r>
      <w:r>
        <w:rPr>
          <w:b/>
          <w:spacing w:val="1"/>
          <w:sz w:val="24"/>
          <w:szCs w:val="24"/>
        </w:rPr>
        <w:t>nu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b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,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2"/>
          <w:sz w:val="24"/>
          <w:szCs w:val="24"/>
        </w:rPr>
        <w:t>j</w:t>
      </w:r>
      <w:r>
        <w:rPr>
          <w:b/>
          <w:spacing w:val="-1"/>
          <w:sz w:val="24"/>
          <w:szCs w:val="24"/>
        </w:rPr>
        <w:t>ec</w:t>
      </w:r>
      <w:r>
        <w:rPr>
          <w:b/>
          <w:sz w:val="24"/>
          <w:szCs w:val="24"/>
        </w:rPr>
        <w:t xml:space="preserve">t 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, 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d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nu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b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rof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6"/>
          <w:sz w:val="24"/>
          <w:szCs w:val="24"/>
        </w:rPr>
        <w:t>p</w:t>
      </w:r>
      <w:r>
        <w:rPr>
          <w:b/>
          <w:sz w:val="24"/>
          <w:szCs w:val="24"/>
        </w:rPr>
        <w:t>loy</w:t>
      </w:r>
      <w:r>
        <w:rPr>
          <w:b/>
          <w:spacing w:val="-1"/>
          <w:sz w:val="24"/>
          <w:szCs w:val="24"/>
        </w:rPr>
        <w:t>ee</w:t>
      </w:r>
      <w:r>
        <w:rPr>
          <w:b/>
          <w:sz w:val="24"/>
          <w:szCs w:val="24"/>
        </w:rPr>
        <w:t>sw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owo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 xml:space="preserve">kon 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at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2"/>
          <w:sz w:val="24"/>
          <w:szCs w:val="24"/>
        </w:rPr>
        <w:t>j</w:t>
      </w:r>
      <w:r>
        <w:rPr>
          <w:b/>
          <w:spacing w:val="-1"/>
          <w:sz w:val="24"/>
          <w:szCs w:val="24"/>
        </w:rPr>
        <w:t>ec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.</w:t>
      </w:r>
    </w:p>
    <w:p w:rsidR="00235722" w:rsidRDefault="00235722">
      <w:pPr>
        <w:spacing w:before="20" w:line="220" w:lineRule="exact"/>
        <w:rPr>
          <w:sz w:val="22"/>
          <w:szCs w:val="22"/>
        </w:rPr>
      </w:pPr>
    </w:p>
    <w:p w:rsidR="00235722" w:rsidRDefault="007D7CA6">
      <w:pPr>
        <w:spacing w:before="34" w:line="260" w:lineRule="exact"/>
        <w:ind w:left="2520" w:right="6050" w:hanging="720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NU</w:t>
      </w:r>
      <w:r>
        <w:rPr>
          <w:spacing w:val="-2"/>
          <w:sz w:val="24"/>
          <w:szCs w:val="24"/>
        </w:rPr>
        <w:t>M</w:t>
      </w:r>
      <w:r>
        <w:rPr>
          <w:spacing w:val="-1"/>
          <w:sz w:val="24"/>
          <w:szCs w:val="24"/>
        </w:rPr>
        <w:t>B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OUNT</w:t>
      </w:r>
      <w:r>
        <w:rPr>
          <w:spacing w:val="2"/>
          <w:sz w:val="24"/>
          <w:szCs w:val="24"/>
        </w:rPr>
        <w:t>(</w:t>
      </w:r>
      <w:r>
        <w:rPr>
          <w:spacing w:val="-5"/>
          <w:sz w:val="24"/>
          <w:szCs w:val="24"/>
        </w:rPr>
        <w:t>*</w:t>
      </w:r>
      <w:r>
        <w:rPr>
          <w:sz w:val="24"/>
          <w:szCs w:val="24"/>
        </w:rPr>
        <w:t xml:space="preserve">) </w:t>
      </w: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</w:t>
      </w:r>
      <w:r>
        <w:rPr>
          <w:spacing w:val="-2"/>
          <w:sz w:val="24"/>
          <w:szCs w:val="24"/>
        </w:rPr>
        <w:t>J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,</w:t>
      </w:r>
      <w:r>
        <w:rPr>
          <w:spacing w:val="-5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3"/>
          <w:sz w:val="24"/>
          <w:szCs w:val="24"/>
        </w:rPr>
        <w:t>R</w:t>
      </w:r>
      <w:r>
        <w:rPr>
          <w:spacing w:val="-5"/>
          <w:sz w:val="24"/>
          <w:szCs w:val="24"/>
        </w:rPr>
        <w:t>K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_ON</w:t>
      </w:r>
    </w:p>
    <w:p w:rsidR="00235722" w:rsidRDefault="00AC1525">
      <w:pPr>
        <w:spacing w:line="260" w:lineRule="exact"/>
        <w:ind w:left="3240"/>
        <w:rPr>
          <w:sz w:val="24"/>
          <w:szCs w:val="24"/>
        </w:rPr>
      </w:pPr>
      <w:r w:rsidRPr="00AC1525">
        <w:pict>
          <v:group id="_x0000_s1082" style="position:absolute;left:0;text-align:left;margin-left:89.5pt;margin-top:-27.7pt;width:281.3pt;height:69.9pt;z-index:-1443;mso-position-horizontal-relative:page" coordorigin="1790,-554" coordsize="5626,1398">
            <v:shape id="_x0000_s1087" style="position:absolute;left:1800;top:-544;width:4344;height:274" coordorigin="1800,-544" coordsize="4344,274" path="m1800,-271r4344,l6144,-544r-4344,l1800,-271xe" fillcolor="yellow" stroked="f">
              <v:path arrowok="t"/>
            </v:shape>
            <v:shape id="_x0000_s1086" style="position:absolute;left:1800;top:-271;width:3926;height:278" coordorigin="1800,-271" coordsize="3926,278" path="m1800,8r3926,l5726,-271r-3926,l1800,8xe" fillcolor="yellow" stroked="f">
              <v:path arrowok="t"/>
            </v:shape>
            <v:shape id="_x0000_s1085" style="position:absolute;left:1800;top:8;width:4128;height:274" coordorigin="1800,8" coordsize="4128,274" path="m1800,281r4128,l5928,8,1800,8r,273xe" fillcolor="yellow" stroked="f">
              <v:path arrowok="t"/>
            </v:shape>
            <v:shape id="_x0000_s1084" style="position:absolute;left:1800;top:281;width:5606;height:278" coordorigin="1800,281" coordsize="5606,278" path="m1800,560r5606,l7406,281r-5606,l1800,560xe" fillcolor="yellow" stroked="f">
              <v:path arrowok="t"/>
            </v:shape>
            <v:shape id="_x0000_s1083" style="position:absolute;left:1800;top:560;width:5434;height:274" coordorigin="1800,560" coordsize="5434,274" path="m1800,833r5434,l7234,560r-5434,l1800,833xe" fillcolor="yellow" stroked="f">
              <v:path arrowok="t"/>
            </v:shape>
            <w10:wrap anchorx="page"/>
          </v:group>
        </w:pict>
      </w:r>
      <w:r w:rsidR="007D7CA6">
        <w:rPr>
          <w:spacing w:val="-5"/>
          <w:sz w:val="24"/>
          <w:szCs w:val="24"/>
        </w:rPr>
        <w:t>W</w:t>
      </w:r>
      <w:r w:rsidR="007D7CA6">
        <w:rPr>
          <w:sz w:val="24"/>
          <w:szCs w:val="24"/>
        </w:rPr>
        <w:t>H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1"/>
          <w:sz w:val="24"/>
          <w:szCs w:val="24"/>
        </w:rPr>
        <w:t>R</w:t>
      </w:r>
      <w:r w:rsidR="007D7CA6">
        <w:rPr>
          <w:sz w:val="24"/>
          <w:szCs w:val="24"/>
        </w:rPr>
        <w:t>E</w:t>
      </w:r>
      <w:r w:rsidR="007D7CA6">
        <w:rPr>
          <w:spacing w:val="1"/>
          <w:sz w:val="24"/>
          <w:szCs w:val="24"/>
        </w:rPr>
        <w:t>P</w:t>
      </w:r>
      <w:r w:rsidR="007D7CA6">
        <w:rPr>
          <w:sz w:val="24"/>
          <w:szCs w:val="24"/>
        </w:rPr>
        <w:t>NU</w:t>
      </w:r>
      <w:r w:rsidR="007D7CA6">
        <w:rPr>
          <w:spacing w:val="-2"/>
          <w:sz w:val="24"/>
          <w:szCs w:val="24"/>
        </w:rPr>
        <w:t>M</w:t>
      </w:r>
      <w:r w:rsidR="007D7CA6">
        <w:rPr>
          <w:spacing w:val="-1"/>
          <w:sz w:val="24"/>
          <w:szCs w:val="24"/>
        </w:rPr>
        <w:t>B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1"/>
          <w:sz w:val="24"/>
          <w:szCs w:val="24"/>
        </w:rPr>
        <w:t>R</w:t>
      </w:r>
      <w:r w:rsidR="007D7CA6">
        <w:rPr>
          <w:sz w:val="24"/>
          <w:szCs w:val="24"/>
        </w:rPr>
        <w:t>=</w:t>
      </w:r>
      <w:r w:rsidR="007D7CA6">
        <w:rPr>
          <w:spacing w:val="1"/>
          <w:sz w:val="24"/>
          <w:szCs w:val="24"/>
        </w:rPr>
        <w:t>P</w:t>
      </w:r>
      <w:r w:rsidR="007D7CA6">
        <w:rPr>
          <w:sz w:val="24"/>
          <w:szCs w:val="24"/>
        </w:rPr>
        <w:t>NO</w:t>
      </w:r>
    </w:p>
    <w:p w:rsidR="00235722" w:rsidRDefault="007D7CA6">
      <w:pPr>
        <w:spacing w:line="260" w:lineRule="exact"/>
        <w:ind w:left="3960"/>
        <w:rPr>
          <w:sz w:val="24"/>
          <w:szCs w:val="24"/>
        </w:rPr>
      </w:pP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OUP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>Y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NU</w:t>
      </w:r>
      <w:r>
        <w:rPr>
          <w:spacing w:val="-2"/>
          <w:sz w:val="24"/>
          <w:szCs w:val="24"/>
        </w:rPr>
        <w:t>M</w:t>
      </w:r>
      <w:r>
        <w:rPr>
          <w:spacing w:val="-1"/>
          <w:sz w:val="24"/>
          <w:szCs w:val="24"/>
        </w:rPr>
        <w:t>B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R,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E</w:t>
      </w:r>
    </w:p>
    <w:p w:rsidR="00235722" w:rsidRDefault="007D7CA6">
      <w:pPr>
        <w:spacing w:before="2"/>
        <w:ind w:left="4642" w:right="4965"/>
        <w:jc w:val="center"/>
        <w:rPr>
          <w:sz w:val="24"/>
          <w:szCs w:val="24"/>
        </w:rPr>
      </w:pPr>
      <w:r>
        <w:rPr>
          <w:sz w:val="24"/>
          <w:szCs w:val="24"/>
        </w:rPr>
        <w:t>H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V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OUNT</w:t>
      </w:r>
      <w:r>
        <w:rPr>
          <w:spacing w:val="1"/>
          <w:sz w:val="24"/>
          <w:szCs w:val="24"/>
        </w:rPr>
        <w:t>(</w:t>
      </w:r>
      <w:r>
        <w:rPr>
          <w:sz w:val="24"/>
          <w:szCs w:val="24"/>
        </w:rPr>
        <w:t>*)</w:t>
      </w:r>
      <w:r>
        <w:rPr>
          <w:w w:val="99"/>
          <w:sz w:val="24"/>
          <w:szCs w:val="24"/>
        </w:rPr>
        <w:t>&gt;2;</w:t>
      </w:r>
    </w:p>
    <w:p w:rsidR="00235722" w:rsidRDefault="00235722">
      <w:pPr>
        <w:spacing w:before="6" w:line="280" w:lineRule="exact"/>
        <w:rPr>
          <w:sz w:val="28"/>
          <w:szCs w:val="28"/>
        </w:rPr>
      </w:pPr>
    </w:p>
    <w:p w:rsidR="00235722" w:rsidRDefault="007D7CA6">
      <w:pPr>
        <w:spacing w:line="260" w:lineRule="exact"/>
        <w:ind w:left="1800" w:right="1462"/>
        <w:rPr>
          <w:sz w:val="24"/>
          <w:szCs w:val="24"/>
        </w:rPr>
      </w:pPr>
      <w:r>
        <w:rPr>
          <w:b/>
          <w:spacing w:val="1"/>
          <w:sz w:val="24"/>
          <w:szCs w:val="24"/>
        </w:rPr>
        <w:t>Qu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y:</w:t>
      </w:r>
      <w:r>
        <w:rPr>
          <w:b/>
          <w:spacing w:val="-2"/>
          <w:sz w:val="24"/>
          <w:szCs w:val="24"/>
        </w:rPr>
        <w:t>F</w:t>
      </w:r>
      <w:r>
        <w:rPr>
          <w:b/>
          <w:spacing w:val="5"/>
          <w:sz w:val="24"/>
          <w:szCs w:val="24"/>
        </w:rPr>
        <w:t>o</w:t>
      </w: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h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2"/>
          <w:sz w:val="24"/>
          <w:szCs w:val="24"/>
        </w:rPr>
        <w:t>j</w:t>
      </w:r>
      <w:r>
        <w:rPr>
          <w:b/>
          <w:spacing w:val="-1"/>
          <w:sz w:val="24"/>
          <w:szCs w:val="24"/>
        </w:rPr>
        <w:t>ec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 xml:space="preserve">, 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6"/>
          <w:sz w:val="24"/>
          <w:szCs w:val="24"/>
        </w:rPr>
        <w:t>t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ve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 xml:space="preserve">e 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2"/>
          <w:sz w:val="24"/>
          <w:szCs w:val="24"/>
        </w:rPr>
        <w:t>j</w:t>
      </w:r>
      <w:r>
        <w:rPr>
          <w:b/>
          <w:spacing w:val="-1"/>
          <w:sz w:val="24"/>
          <w:szCs w:val="24"/>
        </w:rPr>
        <w:t>ec</w:t>
      </w:r>
      <w:r>
        <w:rPr>
          <w:b/>
          <w:sz w:val="24"/>
          <w:szCs w:val="24"/>
        </w:rPr>
        <w:t xml:space="preserve">t </w:t>
      </w:r>
      <w:r>
        <w:rPr>
          <w:b/>
          <w:spacing w:val="1"/>
          <w:sz w:val="24"/>
          <w:szCs w:val="24"/>
        </w:rPr>
        <w:t>nu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b</w:t>
      </w:r>
      <w:r>
        <w:rPr>
          <w:b/>
          <w:spacing w:val="4"/>
          <w:sz w:val="24"/>
          <w:szCs w:val="24"/>
        </w:rPr>
        <w:t>e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,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2"/>
          <w:sz w:val="24"/>
          <w:szCs w:val="24"/>
        </w:rPr>
        <w:t>j</w:t>
      </w:r>
      <w:r>
        <w:rPr>
          <w:b/>
          <w:spacing w:val="-1"/>
          <w:sz w:val="24"/>
          <w:szCs w:val="24"/>
        </w:rPr>
        <w:t>ec</w:t>
      </w:r>
      <w:r>
        <w:rPr>
          <w:b/>
          <w:sz w:val="24"/>
          <w:szCs w:val="24"/>
        </w:rPr>
        <w:t xml:space="preserve">t 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, 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d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 xml:space="preserve">e </w:t>
      </w:r>
      <w:r>
        <w:rPr>
          <w:b/>
          <w:spacing w:val="-3"/>
          <w:sz w:val="24"/>
          <w:szCs w:val="24"/>
        </w:rPr>
        <w:t>n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b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 xml:space="preserve">rof 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6"/>
          <w:sz w:val="24"/>
          <w:szCs w:val="24"/>
        </w:rPr>
        <w:t>p</w:t>
      </w:r>
      <w:r>
        <w:rPr>
          <w:b/>
          <w:spacing w:val="-4"/>
          <w:sz w:val="24"/>
          <w:szCs w:val="24"/>
        </w:rPr>
        <w:t>l</w:t>
      </w:r>
      <w:r>
        <w:rPr>
          <w:b/>
          <w:sz w:val="24"/>
          <w:szCs w:val="24"/>
        </w:rPr>
        <w:t>oy</w:t>
      </w:r>
      <w:r>
        <w:rPr>
          <w:b/>
          <w:spacing w:val="-1"/>
          <w:sz w:val="24"/>
          <w:szCs w:val="24"/>
        </w:rPr>
        <w:t>ee</w:t>
      </w:r>
      <w:r>
        <w:rPr>
          <w:b/>
          <w:sz w:val="24"/>
          <w:szCs w:val="24"/>
        </w:rPr>
        <w:t>s</w:t>
      </w:r>
      <w:r>
        <w:rPr>
          <w:b/>
          <w:spacing w:val="2"/>
          <w:sz w:val="24"/>
          <w:szCs w:val="24"/>
        </w:rPr>
        <w:t>f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om</w:t>
      </w:r>
      <w:r>
        <w:rPr>
          <w:b/>
          <w:spacing w:val="1"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5"/>
          <w:sz w:val="24"/>
          <w:szCs w:val="24"/>
        </w:rPr>
        <w:t>a</w:t>
      </w:r>
      <w:r>
        <w:rPr>
          <w:b/>
          <w:spacing w:val="-6"/>
          <w:sz w:val="24"/>
          <w:szCs w:val="24"/>
        </w:rPr>
        <w:t>r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t5w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owo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 xml:space="preserve">kon </w:t>
      </w:r>
      <w:r>
        <w:rPr>
          <w:b/>
          <w:spacing w:val="2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h</w:t>
      </w:r>
      <w:r>
        <w:rPr>
          <w:b/>
          <w:spacing w:val="-5"/>
          <w:sz w:val="24"/>
          <w:szCs w:val="24"/>
        </w:rPr>
        <w:t>a</w:t>
      </w:r>
      <w:r>
        <w:rPr>
          <w:b/>
          <w:sz w:val="24"/>
          <w:szCs w:val="24"/>
        </w:rPr>
        <w:t xml:space="preserve">t 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6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2"/>
          <w:sz w:val="24"/>
          <w:szCs w:val="24"/>
        </w:rPr>
        <w:t>j</w:t>
      </w:r>
      <w:r>
        <w:rPr>
          <w:b/>
          <w:spacing w:val="-1"/>
          <w:sz w:val="24"/>
          <w:szCs w:val="24"/>
        </w:rPr>
        <w:t>ec</w:t>
      </w:r>
      <w:r>
        <w:rPr>
          <w:b/>
          <w:spacing w:val="2"/>
          <w:sz w:val="24"/>
          <w:szCs w:val="24"/>
        </w:rPr>
        <w:t>t</w:t>
      </w:r>
      <w:r>
        <w:rPr>
          <w:b/>
          <w:sz w:val="24"/>
          <w:szCs w:val="24"/>
        </w:rPr>
        <w:t>.</w:t>
      </w:r>
    </w:p>
    <w:p w:rsidR="00235722" w:rsidRDefault="00235722">
      <w:pPr>
        <w:spacing w:before="19" w:line="220" w:lineRule="exact"/>
        <w:rPr>
          <w:sz w:val="22"/>
          <w:szCs w:val="22"/>
        </w:rPr>
      </w:pPr>
    </w:p>
    <w:p w:rsidR="00235722" w:rsidRDefault="007D7CA6">
      <w:pPr>
        <w:spacing w:before="29"/>
        <w:ind w:left="1800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NU</w:t>
      </w:r>
      <w:r>
        <w:rPr>
          <w:spacing w:val="-2"/>
          <w:sz w:val="24"/>
          <w:szCs w:val="24"/>
        </w:rPr>
        <w:t>M</w:t>
      </w:r>
      <w:r>
        <w:rPr>
          <w:spacing w:val="-1"/>
          <w:sz w:val="24"/>
          <w:szCs w:val="24"/>
        </w:rPr>
        <w:t>B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OUNT</w:t>
      </w:r>
      <w:r>
        <w:rPr>
          <w:spacing w:val="2"/>
          <w:sz w:val="24"/>
          <w:szCs w:val="24"/>
        </w:rPr>
        <w:t>(</w:t>
      </w:r>
      <w:r>
        <w:rPr>
          <w:spacing w:val="-5"/>
          <w:sz w:val="24"/>
          <w:szCs w:val="24"/>
        </w:rPr>
        <w:t>*</w:t>
      </w:r>
      <w:r>
        <w:rPr>
          <w:sz w:val="24"/>
          <w:szCs w:val="24"/>
        </w:rPr>
        <w:t>)</w:t>
      </w:r>
    </w:p>
    <w:p w:rsidR="00235722" w:rsidRDefault="007D7CA6">
      <w:pPr>
        <w:spacing w:line="260" w:lineRule="exact"/>
        <w:ind w:left="2520"/>
        <w:rPr>
          <w:sz w:val="24"/>
          <w:szCs w:val="24"/>
        </w:rPr>
      </w:pP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</w:t>
      </w:r>
      <w:r>
        <w:rPr>
          <w:spacing w:val="-2"/>
          <w:sz w:val="24"/>
          <w:szCs w:val="24"/>
        </w:rPr>
        <w:t>J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,</w:t>
      </w:r>
      <w:r>
        <w:rPr>
          <w:spacing w:val="-5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3"/>
          <w:sz w:val="24"/>
          <w:szCs w:val="24"/>
        </w:rPr>
        <w:t>R</w:t>
      </w:r>
      <w:r>
        <w:rPr>
          <w:spacing w:val="-5"/>
          <w:sz w:val="24"/>
          <w:szCs w:val="24"/>
        </w:rPr>
        <w:t>K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_ON,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E</w:t>
      </w:r>
    </w:p>
    <w:p w:rsidR="00235722" w:rsidRDefault="00AC1525">
      <w:pPr>
        <w:spacing w:before="2"/>
        <w:ind w:left="3240"/>
        <w:rPr>
          <w:sz w:val="24"/>
          <w:szCs w:val="24"/>
        </w:rPr>
      </w:pPr>
      <w:r w:rsidRPr="00AC1525">
        <w:pict>
          <v:group id="_x0000_s1076" style="position:absolute;left:0;text-align:left;margin-left:89.5pt;margin-top:-27.6pt;width:317.55pt;height:69.9pt;z-index:-1442;mso-position-horizontal-relative:page" coordorigin="1790,-552" coordsize="6351,1398">
            <v:shape id="_x0000_s1081" style="position:absolute;left:1800;top:-542;width:4344;height:274" coordorigin="1800,-542" coordsize="4344,274" path="m1800,-268r4344,l6144,-542r-4344,l1800,-268xe" fillcolor="yellow" stroked="f">
              <v:path arrowok="t"/>
            </v:shape>
            <v:shape id="_x0000_s1080" style="position:absolute;left:1800;top:-268;width:5328;height:278" coordorigin="1800,-268" coordsize="5328,278" path="m1800,10r5328,l7128,-268r-5328,l1800,10xe" fillcolor="yellow" stroked="f">
              <v:path arrowok="t"/>
            </v:shape>
            <v:shape id="_x0000_s1079" style="position:absolute;left:1800;top:10;width:4248;height:274" coordorigin="1800,10" coordsize="4248,274" path="m1800,284r4248,l6048,10r-4248,l1800,284xe" fillcolor="yellow" stroked="f">
              <v:path arrowok="t"/>
            </v:shape>
            <v:shape id="_x0000_s1078" style="position:absolute;left:1800;top:284;width:5558;height:278" coordorigin="1800,284" coordsize="5558,278" path="m1800,562r5558,l7358,284r-5558,l1800,562xe" fillcolor="yellow" stroked="f">
              <v:path arrowok="t"/>
            </v:shape>
            <v:shape id="_x0000_s1077" style="position:absolute;left:1800;top:562;width:6331;height:274" coordorigin="1800,562" coordsize="6331,274" path="m1800,836r6331,l8131,562r-6331,l1800,836xe" fillcolor="yellow" stroked="f">
              <v:path arrowok="t"/>
            </v:shape>
            <w10:wrap anchorx="page"/>
          </v:group>
        </w:pict>
      </w:r>
      <w:r w:rsidR="007D7CA6">
        <w:rPr>
          <w:spacing w:val="-5"/>
          <w:sz w:val="24"/>
          <w:szCs w:val="24"/>
        </w:rPr>
        <w:t>W</w:t>
      </w:r>
      <w:r w:rsidR="007D7CA6">
        <w:rPr>
          <w:sz w:val="24"/>
          <w:szCs w:val="24"/>
        </w:rPr>
        <w:t>H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1"/>
          <w:sz w:val="24"/>
          <w:szCs w:val="24"/>
        </w:rPr>
        <w:t>R</w:t>
      </w:r>
      <w:r w:rsidR="007D7CA6">
        <w:rPr>
          <w:sz w:val="24"/>
          <w:szCs w:val="24"/>
        </w:rPr>
        <w:t>E</w:t>
      </w:r>
      <w:r w:rsidR="007D7CA6">
        <w:rPr>
          <w:spacing w:val="1"/>
          <w:sz w:val="24"/>
          <w:szCs w:val="24"/>
        </w:rPr>
        <w:t>P</w:t>
      </w:r>
      <w:r w:rsidR="007D7CA6">
        <w:rPr>
          <w:sz w:val="24"/>
          <w:szCs w:val="24"/>
        </w:rPr>
        <w:t>NU</w:t>
      </w:r>
      <w:r w:rsidR="007D7CA6">
        <w:rPr>
          <w:spacing w:val="-2"/>
          <w:sz w:val="24"/>
          <w:szCs w:val="24"/>
        </w:rPr>
        <w:t>M</w:t>
      </w:r>
      <w:r w:rsidR="007D7CA6">
        <w:rPr>
          <w:spacing w:val="-1"/>
          <w:sz w:val="24"/>
          <w:szCs w:val="24"/>
        </w:rPr>
        <w:t>B</w:t>
      </w:r>
      <w:r w:rsidR="007D7CA6">
        <w:rPr>
          <w:spacing w:val="2"/>
          <w:sz w:val="24"/>
          <w:szCs w:val="24"/>
        </w:rPr>
        <w:t>E</w:t>
      </w:r>
      <w:r w:rsidR="007D7CA6">
        <w:rPr>
          <w:sz w:val="24"/>
          <w:szCs w:val="24"/>
        </w:rPr>
        <w:t>R=</w:t>
      </w:r>
      <w:r w:rsidR="007D7CA6">
        <w:rPr>
          <w:spacing w:val="1"/>
          <w:sz w:val="24"/>
          <w:szCs w:val="24"/>
        </w:rPr>
        <w:t xml:space="preserve"> P</w:t>
      </w:r>
      <w:r w:rsidR="007D7CA6">
        <w:rPr>
          <w:sz w:val="24"/>
          <w:szCs w:val="24"/>
        </w:rPr>
        <w:t>NO</w:t>
      </w:r>
    </w:p>
    <w:p w:rsidR="00235722" w:rsidRDefault="007D7CA6">
      <w:pPr>
        <w:spacing w:line="260" w:lineRule="exact"/>
        <w:ind w:left="3960"/>
        <w:rPr>
          <w:sz w:val="24"/>
          <w:szCs w:val="24"/>
        </w:rPr>
      </w:pP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1"/>
          <w:sz w:val="24"/>
          <w:szCs w:val="24"/>
        </w:rPr>
        <w:t>SS</w:t>
      </w:r>
      <w:r>
        <w:rPr>
          <w:sz w:val="24"/>
          <w:szCs w:val="24"/>
        </w:rPr>
        <w:t>N=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SS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NDDNO=5</w:t>
      </w:r>
    </w:p>
    <w:p w:rsidR="00235722" w:rsidRDefault="007D7CA6">
      <w:pPr>
        <w:spacing w:before="2"/>
        <w:ind w:left="4642" w:right="4070"/>
        <w:jc w:val="center"/>
        <w:rPr>
          <w:sz w:val="24"/>
          <w:szCs w:val="24"/>
        </w:rPr>
        <w:sectPr w:rsidR="00235722">
          <w:pgSz w:w="12240" w:h="15840"/>
          <w:pgMar w:top="860" w:right="0" w:bottom="280" w:left="0" w:header="673" w:footer="625" w:gutter="0"/>
          <w:cols w:space="720"/>
        </w:sectPr>
      </w:pP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OUP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>Y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NU</w:t>
      </w:r>
      <w:r>
        <w:rPr>
          <w:spacing w:val="-2"/>
          <w:sz w:val="24"/>
          <w:szCs w:val="24"/>
        </w:rPr>
        <w:t>M</w:t>
      </w:r>
      <w:r>
        <w:rPr>
          <w:spacing w:val="-1"/>
          <w:sz w:val="24"/>
          <w:szCs w:val="24"/>
        </w:rPr>
        <w:t>B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,</w:t>
      </w:r>
      <w:r>
        <w:rPr>
          <w:spacing w:val="1"/>
          <w:w w:val="99"/>
          <w:sz w:val="24"/>
          <w:szCs w:val="24"/>
        </w:rPr>
        <w:t>P</w:t>
      </w:r>
      <w:r>
        <w:rPr>
          <w:w w:val="99"/>
          <w:sz w:val="24"/>
          <w:szCs w:val="24"/>
        </w:rPr>
        <w:t>N</w:t>
      </w:r>
      <w:r>
        <w:rPr>
          <w:spacing w:val="-5"/>
          <w:w w:val="99"/>
          <w:sz w:val="24"/>
          <w:szCs w:val="24"/>
        </w:rPr>
        <w:t>A</w:t>
      </w:r>
      <w:r>
        <w:rPr>
          <w:spacing w:val="-2"/>
          <w:w w:val="99"/>
          <w:sz w:val="24"/>
          <w:szCs w:val="24"/>
        </w:rPr>
        <w:t>M</w:t>
      </w:r>
      <w:r>
        <w:rPr>
          <w:spacing w:val="2"/>
          <w:w w:val="99"/>
          <w:sz w:val="24"/>
          <w:szCs w:val="24"/>
        </w:rPr>
        <w:t>E</w:t>
      </w:r>
      <w:r>
        <w:rPr>
          <w:sz w:val="24"/>
          <w:szCs w:val="24"/>
        </w:rPr>
        <w:t>;</w:t>
      </w:r>
    </w:p>
    <w:p w:rsidR="00235722" w:rsidRDefault="00235722">
      <w:pPr>
        <w:spacing w:before="7" w:line="140" w:lineRule="exact"/>
        <w:rPr>
          <w:sz w:val="15"/>
          <w:szCs w:val="15"/>
        </w:rPr>
      </w:pPr>
    </w:p>
    <w:p w:rsidR="00235722" w:rsidRDefault="00235722">
      <w:pPr>
        <w:spacing w:line="200" w:lineRule="exact"/>
      </w:pPr>
    </w:p>
    <w:p w:rsidR="00235722" w:rsidRDefault="00AC1525">
      <w:pPr>
        <w:spacing w:before="34" w:line="260" w:lineRule="exact"/>
        <w:ind w:left="1800" w:right="1352"/>
        <w:rPr>
          <w:sz w:val="24"/>
          <w:szCs w:val="24"/>
        </w:rPr>
      </w:pPr>
      <w:r w:rsidRPr="00AC1525">
        <w:pict>
          <v:group id="_x0000_s1074" style="position:absolute;left:0;text-align:left;margin-left:0;margin-top:54pt;width:612pt;height:0;z-index:-1441;mso-position-horizontal-relative:page;mso-position-vertical-relative:page" coordorigin=",1080" coordsize="12240,0">
            <v:shape id="_x0000_s1075" style="position:absolute;top:1080;width:12240;height:0" coordorigin=",1080" coordsize="12240,0" path="m,1080r12240,e" filled="f" strokeweight=".25397mm">
              <v:path arrowok="t"/>
            </v:shape>
            <w10:wrap anchorx="page" anchory="page"/>
          </v:group>
        </w:pict>
      </w:r>
      <w:r w:rsidR="007D7CA6">
        <w:rPr>
          <w:b/>
          <w:spacing w:val="1"/>
          <w:sz w:val="24"/>
          <w:szCs w:val="24"/>
        </w:rPr>
        <w:t>Qu</w:t>
      </w:r>
      <w:r w:rsidR="007D7CA6">
        <w:rPr>
          <w:b/>
          <w:spacing w:val="-1"/>
          <w:sz w:val="24"/>
          <w:szCs w:val="24"/>
        </w:rPr>
        <w:t>e</w:t>
      </w:r>
      <w:r w:rsidR="007D7CA6">
        <w:rPr>
          <w:b/>
          <w:spacing w:val="-6"/>
          <w:sz w:val="24"/>
          <w:szCs w:val="24"/>
        </w:rPr>
        <w:t>r</w:t>
      </w:r>
      <w:r w:rsidR="007D7CA6">
        <w:rPr>
          <w:b/>
          <w:sz w:val="24"/>
          <w:szCs w:val="24"/>
        </w:rPr>
        <w:t>y:</w:t>
      </w:r>
      <w:r w:rsidR="007D7CA6">
        <w:rPr>
          <w:b/>
          <w:spacing w:val="-2"/>
          <w:sz w:val="24"/>
          <w:szCs w:val="24"/>
        </w:rPr>
        <w:t>F</w:t>
      </w:r>
      <w:r w:rsidR="007D7CA6">
        <w:rPr>
          <w:b/>
          <w:spacing w:val="5"/>
          <w:sz w:val="24"/>
          <w:szCs w:val="24"/>
        </w:rPr>
        <w:t>o</w:t>
      </w:r>
      <w:r w:rsidR="007D7CA6">
        <w:rPr>
          <w:b/>
          <w:sz w:val="24"/>
          <w:szCs w:val="24"/>
        </w:rPr>
        <w:t>r</w:t>
      </w:r>
      <w:r w:rsidR="007D7CA6">
        <w:rPr>
          <w:b/>
          <w:spacing w:val="-1"/>
          <w:sz w:val="24"/>
          <w:szCs w:val="24"/>
        </w:rPr>
        <w:t>e</w:t>
      </w:r>
      <w:r w:rsidR="007D7CA6">
        <w:rPr>
          <w:b/>
          <w:sz w:val="24"/>
          <w:szCs w:val="24"/>
        </w:rPr>
        <w:t>a</w:t>
      </w:r>
      <w:r w:rsidR="007D7CA6">
        <w:rPr>
          <w:b/>
          <w:spacing w:val="-1"/>
          <w:sz w:val="24"/>
          <w:szCs w:val="24"/>
        </w:rPr>
        <w:t>c</w:t>
      </w:r>
      <w:r w:rsidR="007D7CA6">
        <w:rPr>
          <w:b/>
          <w:sz w:val="24"/>
          <w:szCs w:val="24"/>
        </w:rPr>
        <w:t>h</w:t>
      </w:r>
      <w:r w:rsidR="007D7CA6">
        <w:rPr>
          <w:b/>
          <w:spacing w:val="1"/>
          <w:sz w:val="24"/>
          <w:szCs w:val="24"/>
        </w:rPr>
        <w:t>d</w:t>
      </w:r>
      <w:r w:rsidR="007D7CA6">
        <w:rPr>
          <w:b/>
          <w:spacing w:val="-1"/>
          <w:sz w:val="24"/>
          <w:szCs w:val="24"/>
        </w:rPr>
        <w:t>e</w:t>
      </w:r>
      <w:r w:rsidR="007D7CA6">
        <w:rPr>
          <w:b/>
          <w:spacing w:val="1"/>
          <w:sz w:val="24"/>
          <w:szCs w:val="24"/>
        </w:rPr>
        <w:t>p</w:t>
      </w:r>
      <w:r w:rsidR="007D7CA6">
        <w:rPr>
          <w:b/>
          <w:sz w:val="24"/>
          <w:szCs w:val="24"/>
        </w:rPr>
        <w:t>a</w:t>
      </w:r>
      <w:r w:rsidR="007D7CA6">
        <w:rPr>
          <w:b/>
          <w:spacing w:val="-6"/>
          <w:sz w:val="24"/>
          <w:szCs w:val="24"/>
        </w:rPr>
        <w:t>r</w:t>
      </w:r>
      <w:r w:rsidR="007D7CA6">
        <w:rPr>
          <w:b/>
          <w:spacing w:val="2"/>
          <w:sz w:val="24"/>
          <w:szCs w:val="24"/>
        </w:rPr>
        <w:t>tm</w:t>
      </w:r>
      <w:r w:rsidR="007D7CA6">
        <w:rPr>
          <w:b/>
          <w:spacing w:val="-1"/>
          <w:sz w:val="24"/>
          <w:szCs w:val="24"/>
        </w:rPr>
        <w:t>e</w:t>
      </w:r>
      <w:r w:rsidR="007D7CA6">
        <w:rPr>
          <w:b/>
          <w:spacing w:val="1"/>
          <w:sz w:val="24"/>
          <w:szCs w:val="24"/>
        </w:rPr>
        <w:t>n</w:t>
      </w:r>
      <w:r w:rsidR="007D7CA6">
        <w:rPr>
          <w:b/>
          <w:sz w:val="24"/>
          <w:szCs w:val="24"/>
        </w:rPr>
        <w:t>t</w:t>
      </w:r>
      <w:r w:rsidR="007D7CA6">
        <w:rPr>
          <w:b/>
          <w:spacing w:val="2"/>
          <w:sz w:val="24"/>
          <w:szCs w:val="24"/>
        </w:rPr>
        <w:t>t</w:t>
      </w:r>
      <w:r w:rsidR="007D7CA6">
        <w:rPr>
          <w:b/>
          <w:spacing w:val="1"/>
          <w:sz w:val="24"/>
          <w:szCs w:val="24"/>
        </w:rPr>
        <w:t>h</w:t>
      </w:r>
      <w:r w:rsidR="007D7CA6">
        <w:rPr>
          <w:b/>
          <w:sz w:val="24"/>
          <w:szCs w:val="24"/>
        </w:rPr>
        <w:t>at</w:t>
      </w:r>
      <w:r w:rsidR="007D7CA6">
        <w:rPr>
          <w:b/>
          <w:spacing w:val="1"/>
          <w:sz w:val="24"/>
          <w:szCs w:val="24"/>
        </w:rPr>
        <w:t>h</w:t>
      </w:r>
      <w:r w:rsidR="007D7CA6">
        <w:rPr>
          <w:b/>
          <w:sz w:val="24"/>
          <w:szCs w:val="24"/>
        </w:rPr>
        <w:t>as</w:t>
      </w:r>
      <w:r w:rsidR="007D7CA6">
        <w:rPr>
          <w:b/>
          <w:spacing w:val="-3"/>
          <w:sz w:val="24"/>
          <w:szCs w:val="24"/>
        </w:rPr>
        <w:t xml:space="preserve"> m</w:t>
      </w:r>
      <w:r w:rsidR="007D7CA6">
        <w:rPr>
          <w:b/>
          <w:sz w:val="24"/>
          <w:szCs w:val="24"/>
        </w:rPr>
        <w:t>o</w:t>
      </w:r>
      <w:r w:rsidR="007D7CA6">
        <w:rPr>
          <w:b/>
          <w:spacing w:val="-6"/>
          <w:sz w:val="24"/>
          <w:szCs w:val="24"/>
        </w:rPr>
        <w:t>r</w:t>
      </w:r>
      <w:r w:rsidR="007D7CA6">
        <w:rPr>
          <w:b/>
          <w:sz w:val="24"/>
          <w:szCs w:val="24"/>
        </w:rPr>
        <w:t>e</w:t>
      </w:r>
      <w:r w:rsidR="007D7CA6">
        <w:rPr>
          <w:b/>
          <w:spacing w:val="2"/>
          <w:sz w:val="24"/>
          <w:szCs w:val="24"/>
        </w:rPr>
        <w:t>t</w:t>
      </w:r>
      <w:r w:rsidR="007D7CA6">
        <w:rPr>
          <w:b/>
          <w:spacing w:val="1"/>
          <w:sz w:val="24"/>
          <w:szCs w:val="24"/>
        </w:rPr>
        <w:t>h</w:t>
      </w:r>
      <w:r w:rsidR="007D7CA6">
        <w:rPr>
          <w:b/>
          <w:sz w:val="24"/>
          <w:szCs w:val="24"/>
        </w:rPr>
        <w:t>an</w:t>
      </w:r>
      <w:r w:rsidR="007D7CA6">
        <w:rPr>
          <w:b/>
          <w:spacing w:val="-3"/>
          <w:sz w:val="24"/>
          <w:szCs w:val="24"/>
        </w:rPr>
        <w:t>f</w:t>
      </w:r>
      <w:r w:rsidR="007D7CA6">
        <w:rPr>
          <w:b/>
          <w:sz w:val="24"/>
          <w:szCs w:val="24"/>
        </w:rPr>
        <w:t>ive</w:t>
      </w:r>
      <w:r w:rsidR="007D7CA6">
        <w:rPr>
          <w:b/>
          <w:spacing w:val="-1"/>
          <w:sz w:val="24"/>
          <w:szCs w:val="24"/>
        </w:rPr>
        <w:t xml:space="preserve"> e</w:t>
      </w:r>
      <w:r w:rsidR="007D7CA6">
        <w:rPr>
          <w:b/>
          <w:spacing w:val="-3"/>
          <w:sz w:val="24"/>
          <w:szCs w:val="24"/>
        </w:rPr>
        <w:t>m</w:t>
      </w:r>
      <w:r w:rsidR="007D7CA6">
        <w:rPr>
          <w:b/>
          <w:spacing w:val="1"/>
          <w:sz w:val="24"/>
          <w:szCs w:val="24"/>
        </w:rPr>
        <w:t>p</w:t>
      </w:r>
      <w:r w:rsidR="007D7CA6">
        <w:rPr>
          <w:b/>
          <w:spacing w:val="-4"/>
          <w:sz w:val="24"/>
          <w:szCs w:val="24"/>
        </w:rPr>
        <w:t>l</w:t>
      </w:r>
      <w:r w:rsidR="007D7CA6">
        <w:rPr>
          <w:b/>
          <w:sz w:val="24"/>
          <w:szCs w:val="24"/>
        </w:rPr>
        <w:t>oy</w:t>
      </w:r>
      <w:r w:rsidR="007D7CA6">
        <w:rPr>
          <w:b/>
          <w:spacing w:val="-1"/>
          <w:sz w:val="24"/>
          <w:szCs w:val="24"/>
        </w:rPr>
        <w:t>e</w:t>
      </w:r>
      <w:r w:rsidR="007D7CA6">
        <w:rPr>
          <w:b/>
          <w:spacing w:val="4"/>
          <w:sz w:val="24"/>
          <w:szCs w:val="24"/>
        </w:rPr>
        <w:t>e</w:t>
      </w:r>
      <w:r w:rsidR="007D7CA6">
        <w:rPr>
          <w:b/>
          <w:spacing w:val="-2"/>
          <w:sz w:val="24"/>
          <w:szCs w:val="24"/>
        </w:rPr>
        <w:t>s</w:t>
      </w:r>
      <w:r w:rsidR="007D7CA6">
        <w:rPr>
          <w:b/>
          <w:sz w:val="24"/>
          <w:szCs w:val="24"/>
        </w:rPr>
        <w:t>,</w:t>
      </w:r>
      <w:r w:rsidR="007D7CA6">
        <w:rPr>
          <w:b/>
          <w:spacing w:val="-6"/>
          <w:sz w:val="24"/>
          <w:szCs w:val="24"/>
        </w:rPr>
        <w:t>r</w:t>
      </w:r>
      <w:r w:rsidR="007D7CA6">
        <w:rPr>
          <w:b/>
          <w:spacing w:val="-1"/>
          <w:sz w:val="24"/>
          <w:szCs w:val="24"/>
        </w:rPr>
        <w:t>e</w:t>
      </w:r>
      <w:r w:rsidR="007D7CA6">
        <w:rPr>
          <w:b/>
          <w:spacing w:val="6"/>
          <w:sz w:val="24"/>
          <w:szCs w:val="24"/>
        </w:rPr>
        <w:t>t</w:t>
      </w:r>
      <w:r w:rsidR="007D7CA6">
        <w:rPr>
          <w:b/>
          <w:spacing w:val="-6"/>
          <w:sz w:val="24"/>
          <w:szCs w:val="24"/>
        </w:rPr>
        <w:t>r</w:t>
      </w:r>
      <w:r w:rsidR="007D7CA6">
        <w:rPr>
          <w:b/>
          <w:sz w:val="24"/>
          <w:szCs w:val="24"/>
        </w:rPr>
        <w:t>i</w:t>
      </w:r>
      <w:r w:rsidR="007D7CA6">
        <w:rPr>
          <w:b/>
          <w:spacing w:val="-1"/>
          <w:sz w:val="24"/>
          <w:szCs w:val="24"/>
        </w:rPr>
        <w:t>e</w:t>
      </w:r>
      <w:r w:rsidR="007D7CA6">
        <w:rPr>
          <w:b/>
          <w:sz w:val="24"/>
          <w:szCs w:val="24"/>
        </w:rPr>
        <w:t>ve</w:t>
      </w:r>
      <w:r w:rsidR="007D7CA6">
        <w:rPr>
          <w:b/>
          <w:spacing w:val="2"/>
          <w:sz w:val="24"/>
          <w:szCs w:val="24"/>
        </w:rPr>
        <w:t>t</w:t>
      </w:r>
      <w:r w:rsidR="007D7CA6">
        <w:rPr>
          <w:b/>
          <w:spacing w:val="1"/>
          <w:sz w:val="24"/>
          <w:szCs w:val="24"/>
        </w:rPr>
        <w:t>h</w:t>
      </w:r>
      <w:r w:rsidR="007D7CA6">
        <w:rPr>
          <w:b/>
          <w:sz w:val="24"/>
          <w:szCs w:val="24"/>
        </w:rPr>
        <w:t xml:space="preserve">e </w:t>
      </w:r>
      <w:r w:rsidR="007D7CA6">
        <w:rPr>
          <w:b/>
          <w:spacing w:val="1"/>
          <w:sz w:val="24"/>
          <w:szCs w:val="24"/>
        </w:rPr>
        <w:t>d</w:t>
      </w:r>
      <w:r w:rsidR="007D7CA6">
        <w:rPr>
          <w:b/>
          <w:spacing w:val="-1"/>
          <w:sz w:val="24"/>
          <w:szCs w:val="24"/>
        </w:rPr>
        <w:t>e</w:t>
      </w:r>
      <w:r w:rsidR="007D7CA6">
        <w:rPr>
          <w:b/>
          <w:spacing w:val="1"/>
          <w:sz w:val="24"/>
          <w:szCs w:val="24"/>
        </w:rPr>
        <w:t>p</w:t>
      </w:r>
      <w:r w:rsidR="007D7CA6">
        <w:rPr>
          <w:b/>
          <w:sz w:val="24"/>
          <w:szCs w:val="24"/>
        </w:rPr>
        <w:t>a</w:t>
      </w:r>
      <w:r w:rsidR="007D7CA6">
        <w:rPr>
          <w:b/>
          <w:spacing w:val="-6"/>
          <w:sz w:val="24"/>
          <w:szCs w:val="24"/>
        </w:rPr>
        <w:t>r</w:t>
      </w:r>
      <w:r w:rsidR="007D7CA6">
        <w:rPr>
          <w:b/>
          <w:spacing w:val="2"/>
          <w:sz w:val="24"/>
          <w:szCs w:val="24"/>
        </w:rPr>
        <w:t>t</w:t>
      </w:r>
      <w:r w:rsidR="007D7CA6">
        <w:rPr>
          <w:b/>
          <w:spacing w:val="-3"/>
          <w:sz w:val="24"/>
          <w:szCs w:val="24"/>
        </w:rPr>
        <w:t>m</w:t>
      </w:r>
      <w:r w:rsidR="007D7CA6">
        <w:rPr>
          <w:b/>
          <w:spacing w:val="-1"/>
          <w:sz w:val="24"/>
          <w:szCs w:val="24"/>
        </w:rPr>
        <w:t>e</w:t>
      </w:r>
      <w:r w:rsidR="007D7CA6">
        <w:rPr>
          <w:b/>
          <w:spacing w:val="1"/>
          <w:sz w:val="24"/>
          <w:szCs w:val="24"/>
        </w:rPr>
        <w:t>n</w:t>
      </w:r>
      <w:r w:rsidR="007D7CA6">
        <w:rPr>
          <w:b/>
          <w:sz w:val="24"/>
          <w:szCs w:val="24"/>
        </w:rPr>
        <w:t xml:space="preserve">t </w:t>
      </w:r>
      <w:r w:rsidR="007D7CA6">
        <w:rPr>
          <w:b/>
          <w:spacing w:val="1"/>
          <w:sz w:val="24"/>
          <w:szCs w:val="24"/>
        </w:rPr>
        <w:t>nu</w:t>
      </w:r>
      <w:r w:rsidR="007D7CA6">
        <w:rPr>
          <w:b/>
          <w:spacing w:val="-3"/>
          <w:sz w:val="24"/>
          <w:szCs w:val="24"/>
        </w:rPr>
        <w:t>m</w:t>
      </w:r>
      <w:r w:rsidR="007D7CA6">
        <w:rPr>
          <w:b/>
          <w:spacing w:val="1"/>
          <w:sz w:val="24"/>
          <w:szCs w:val="24"/>
        </w:rPr>
        <w:t>b</w:t>
      </w:r>
      <w:r w:rsidR="007D7CA6">
        <w:rPr>
          <w:b/>
          <w:spacing w:val="-1"/>
          <w:sz w:val="24"/>
          <w:szCs w:val="24"/>
        </w:rPr>
        <w:t>e</w:t>
      </w:r>
      <w:r w:rsidR="007D7CA6">
        <w:rPr>
          <w:b/>
          <w:spacing w:val="-6"/>
          <w:sz w:val="24"/>
          <w:szCs w:val="24"/>
        </w:rPr>
        <w:t>r</w:t>
      </w:r>
      <w:r w:rsidR="007D7CA6">
        <w:rPr>
          <w:b/>
          <w:sz w:val="24"/>
          <w:szCs w:val="24"/>
        </w:rPr>
        <w:t>,a</w:t>
      </w:r>
      <w:r w:rsidR="007D7CA6">
        <w:rPr>
          <w:b/>
          <w:spacing w:val="1"/>
          <w:sz w:val="24"/>
          <w:szCs w:val="24"/>
        </w:rPr>
        <w:t>n</w:t>
      </w:r>
      <w:r w:rsidR="007D7CA6">
        <w:rPr>
          <w:b/>
          <w:sz w:val="24"/>
          <w:szCs w:val="24"/>
        </w:rPr>
        <w:t>d</w:t>
      </w:r>
      <w:r w:rsidR="007D7CA6">
        <w:rPr>
          <w:b/>
          <w:spacing w:val="2"/>
          <w:sz w:val="24"/>
          <w:szCs w:val="24"/>
        </w:rPr>
        <w:t>t</w:t>
      </w:r>
      <w:r w:rsidR="007D7CA6">
        <w:rPr>
          <w:b/>
          <w:spacing w:val="1"/>
          <w:sz w:val="24"/>
          <w:szCs w:val="24"/>
        </w:rPr>
        <w:t>h</w:t>
      </w:r>
      <w:r w:rsidR="007D7CA6">
        <w:rPr>
          <w:b/>
          <w:sz w:val="24"/>
          <w:szCs w:val="24"/>
        </w:rPr>
        <w:t>e</w:t>
      </w:r>
      <w:r w:rsidR="007D7CA6">
        <w:rPr>
          <w:b/>
          <w:spacing w:val="1"/>
          <w:sz w:val="24"/>
          <w:szCs w:val="24"/>
        </w:rPr>
        <w:t>nu</w:t>
      </w:r>
      <w:r w:rsidR="007D7CA6">
        <w:rPr>
          <w:b/>
          <w:spacing w:val="-3"/>
          <w:sz w:val="24"/>
          <w:szCs w:val="24"/>
        </w:rPr>
        <w:t>m</w:t>
      </w:r>
      <w:r w:rsidR="007D7CA6">
        <w:rPr>
          <w:b/>
          <w:spacing w:val="1"/>
          <w:sz w:val="24"/>
          <w:szCs w:val="24"/>
        </w:rPr>
        <w:t>b</w:t>
      </w:r>
      <w:r w:rsidR="007D7CA6">
        <w:rPr>
          <w:b/>
          <w:spacing w:val="-1"/>
          <w:sz w:val="24"/>
          <w:szCs w:val="24"/>
        </w:rPr>
        <w:t>e</w:t>
      </w:r>
      <w:r w:rsidR="007D7CA6">
        <w:rPr>
          <w:b/>
          <w:sz w:val="24"/>
          <w:szCs w:val="24"/>
        </w:rPr>
        <w:t>rofi</w:t>
      </w:r>
      <w:r w:rsidR="007D7CA6">
        <w:rPr>
          <w:b/>
          <w:spacing w:val="2"/>
          <w:sz w:val="24"/>
          <w:szCs w:val="24"/>
        </w:rPr>
        <w:t>t</w:t>
      </w:r>
      <w:r w:rsidR="007D7CA6">
        <w:rPr>
          <w:b/>
          <w:sz w:val="24"/>
          <w:szCs w:val="24"/>
        </w:rPr>
        <w:t>s</w:t>
      </w:r>
      <w:r w:rsidR="007D7CA6">
        <w:rPr>
          <w:b/>
          <w:spacing w:val="-1"/>
          <w:sz w:val="24"/>
          <w:szCs w:val="24"/>
        </w:rPr>
        <w:t>e</w:t>
      </w:r>
      <w:r w:rsidR="007D7CA6">
        <w:rPr>
          <w:b/>
          <w:spacing w:val="-3"/>
          <w:sz w:val="24"/>
          <w:szCs w:val="24"/>
        </w:rPr>
        <w:t>m</w:t>
      </w:r>
      <w:r w:rsidR="007D7CA6">
        <w:rPr>
          <w:b/>
          <w:spacing w:val="6"/>
          <w:sz w:val="24"/>
          <w:szCs w:val="24"/>
        </w:rPr>
        <w:t>p</w:t>
      </w:r>
      <w:r w:rsidR="007D7CA6">
        <w:rPr>
          <w:b/>
          <w:spacing w:val="-4"/>
          <w:sz w:val="24"/>
          <w:szCs w:val="24"/>
        </w:rPr>
        <w:t>l</w:t>
      </w:r>
      <w:r w:rsidR="007D7CA6">
        <w:rPr>
          <w:b/>
          <w:sz w:val="24"/>
          <w:szCs w:val="24"/>
        </w:rPr>
        <w:t>oy</w:t>
      </w:r>
      <w:r w:rsidR="007D7CA6">
        <w:rPr>
          <w:b/>
          <w:spacing w:val="-1"/>
          <w:sz w:val="24"/>
          <w:szCs w:val="24"/>
        </w:rPr>
        <w:t>e</w:t>
      </w:r>
      <w:r w:rsidR="007D7CA6">
        <w:rPr>
          <w:b/>
          <w:spacing w:val="4"/>
          <w:sz w:val="24"/>
          <w:szCs w:val="24"/>
        </w:rPr>
        <w:t>e</w:t>
      </w:r>
      <w:r w:rsidR="007D7CA6">
        <w:rPr>
          <w:b/>
          <w:sz w:val="24"/>
          <w:szCs w:val="24"/>
        </w:rPr>
        <w:t>sw</w:t>
      </w:r>
      <w:r w:rsidR="007D7CA6">
        <w:rPr>
          <w:b/>
          <w:spacing w:val="1"/>
          <w:sz w:val="24"/>
          <w:szCs w:val="24"/>
        </w:rPr>
        <w:t>h</w:t>
      </w:r>
      <w:r w:rsidR="007D7CA6">
        <w:rPr>
          <w:b/>
          <w:sz w:val="24"/>
          <w:szCs w:val="24"/>
        </w:rPr>
        <w:t>o</w:t>
      </w:r>
      <w:r w:rsidR="007D7CA6">
        <w:rPr>
          <w:b/>
          <w:spacing w:val="-5"/>
          <w:sz w:val="24"/>
          <w:szCs w:val="24"/>
        </w:rPr>
        <w:t>a</w:t>
      </w:r>
      <w:r w:rsidR="007D7CA6">
        <w:rPr>
          <w:b/>
          <w:spacing w:val="-6"/>
          <w:sz w:val="24"/>
          <w:szCs w:val="24"/>
        </w:rPr>
        <w:t>r</w:t>
      </w:r>
      <w:r w:rsidR="007D7CA6">
        <w:rPr>
          <w:b/>
          <w:sz w:val="24"/>
          <w:szCs w:val="24"/>
        </w:rPr>
        <w:t>e</w:t>
      </w:r>
      <w:r w:rsidR="007D7CA6">
        <w:rPr>
          <w:b/>
          <w:spacing w:val="-1"/>
          <w:sz w:val="24"/>
          <w:szCs w:val="24"/>
        </w:rPr>
        <w:t>e</w:t>
      </w:r>
      <w:r w:rsidR="007D7CA6">
        <w:rPr>
          <w:b/>
          <w:spacing w:val="5"/>
          <w:sz w:val="24"/>
          <w:szCs w:val="24"/>
        </w:rPr>
        <w:t>a</w:t>
      </w:r>
      <w:r w:rsidR="007D7CA6">
        <w:rPr>
          <w:b/>
          <w:spacing w:val="-6"/>
          <w:sz w:val="24"/>
          <w:szCs w:val="24"/>
        </w:rPr>
        <w:t>r</w:t>
      </w:r>
      <w:r w:rsidR="007D7CA6">
        <w:rPr>
          <w:b/>
          <w:spacing w:val="1"/>
          <w:sz w:val="24"/>
          <w:szCs w:val="24"/>
        </w:rPr>
        <w:t>n</w:t>
      </w:r>
      <w:r w:rsidR="007D7CA6">
        <w:rPr>
          <w:b/>
          <w:sz w:val="24"/>
          <w:szCs w:val="24"/>
        </w:rPr>
        <w:t>i</w:t>
      </w:r>
      <w:r w:rsidR="007D7CA6">
        <w:rPr>
          <w:b/>
          <w:spacing w:val="1"/>
          <w:sz w:val="24"/>
          <w:szCs w:val="24"/>
        </w:rPr>
        <w:t>n</w:t>
      </w:r>
      <w:r w:rsidR="007D7CA6">
        <w:rPr>
          <w:b/>
          <w:sz w:val="24"/>
          <w:szCs w:val="24"/>
        </w:rPr>
        <w:t>g</w:t>
      </w:r>
      <w:r w:rsidR="007D7CA6">
        <w:rPr>
          <w:b/>
          <w:spacing w:val="-3"/>
          <w:sz w:val="24"/>
          <w:szCs w:val="24"/>
        </w:rPr>
        <w:t xml:space="preserve"> m</w:t>
      </w:r>
      <w:r w:rsidR="007D7CA6">
        <w:rPr>
          <w:b/>
          <w:spacing w:val="5"/>
          <w:sz w:val="24"/>
          <w:szCs w:val="24"/>
        </w:rPr>
        <w:t>o</w:t>
      </w:r>
      <w:r w:rsidR="007D7CA6">
        <w:rPr>
          <w:b/>
          <w:spacing w:val="-6"/>
          <w:sz w:val="24"/>
          <w:szCs w:val="24"/>
        </w:rPr>
        <w:t>r</w:t>
      </w:r>
      <w:r w:rsidR="007D7CA6">
        <w:rPr>
          <w:b/>
          <w:sz w:val="24"/>
          <w:szCs w:val="24"/>
        </w:rPr>
        <w:t>e</w:t>
      </w:r>
      <w:r w:rsidR="007D7CA6">
        <w:rPr>
          <w:b/>
          <w:spacing w:val="2"/>
          <w:sz w:val="24"/>
          <w:szCs w:val="24"/>
        </w:rPr>
        <w:t>t</w:t>
      </w:r>
      <w:r w:rsidR="007D7CA6">
        <w:rPr>
          <w:b/>
          <w:spacing w:val="1"/>
          <w:sz w:val="24"/>
          <w:szCs w:val="24"/>
        </w:rPr>
        <w:t>h</w:t>
      </w:r>
      <w:r w:rsidR="007D7CA6">
        <w:rPr>
          <w:b/>
          <w:sz w:val="24"/>
          <w:szCs w:val="24"/>
        </w:rPr>
        <w:t>an40000.</w:t>
      </w:r>
    </w:p>
    <w:p w:rsidR="00235722" w:rsidRDefault="00235722">
      <w:pPr>
        <w:spacing w:before="19" w:line="220" w:lineRule="exact"/>
        <w:rPr>
          <w:sz w:val="22"/>
          <w:szCs w:val="22"/>
        </w:rPr>
      </w:pPr>
    </w:p>
    <w:p w:rsidR="00235722" w:rsidRDefault="007D7CA6">
      <w:pPr>
        <w:spacing w:before="29"/>
        <w:ind w:left="1800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TDNU</w:t>
      </w:r>
      <w:r>
        <w:rPr>
          <w:spacing w:val="-2"/>
          <w:sz w:val="24"/>
          <w:szCs w:val="24"/>
        </w:rPr>
        <w:t>M</w:t>
      </w:r>
      <w:r>
        <w:rPr>
          <w:spacing w:val="-1"/>
          <w:sz w:val="24"/>
          <w:szCs w:val="24"/>
        </w:rPr>
        <w:t>B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OUNT</w:t>
      </w:r>
      <w:r>
        <w:rPr>
          <w:spacing w:val="2"/>
          <w:sz w:val="24"/>
          <w:szCs w:val="24"/>
        </w:rPr>
        <w:t>(</w:t>
      </w:r>
      <w:r>
        <w:rPr>
          <w:sz w:val="24"/>
          <w:szCs w:val="24"/>
        </w:rPr>
        <w:t>*)</w:t>
      </w:r>
    </w:p>
    <w:p w:rsidR="00235722" w:rsidRDefault="007D7CA6">
      <w:pPr>
        <w:spacing w:line="260" w:lineRule="exact"/>
        <w:ind w:left="2482" w:right="5930"/>
        <w:jc w:val="center"/>
        <w:rPr>
          <w:sz w:val="24"/>
          <w:szCs w:val="24"/>
        </w:rPr>
      </w:pP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EE</w:t>
      </w:r>
      <w:r>
        <w:rPr>
          <w:sz w:val="24"/>
          <w:szCs w:val="24"/>
        </w:rPr>
        <w:t>,</w:t>
      </w:r>
      <w:r>
        <w:rPr>
          <w:spacing w:val="-5"/>
          <w:w w:val="99"/>
          <w:sz w:val="24"/>
          <w:szCs w:val="24"/>
        </w:rPr>
        <w:t>D</w:t>
      </w:r>
      <w:r>
        <w:rPr>
          <w:spacing w:val="2"/>
          <w:w w:val="99"/>
          <w:sz w:val="24"/>
          <w:szCs w:val="24"/>
        </w:rPr>
        <w:t>E</w:t>
      </w:r>
      <w:r>
        <w:rPr>
          <w:spacing w:val="1"/>
          <w:w w:val="99"/>
          <w:sz w:val="24"/>
          <w:szCs w:val="24"/>
        </w:rPr>
        <w:t>P</w:t>
      </w:r>
      <w:r>
        <w:rPr>
          <w:spacing w:val="-5"/>
          <w:w w:val="99"/>
          <w:sz w:val="24"/>
          <w:szCs w:val="24"/>
        </w:rPr>
        <w:t>A</w:t>
      </w:r>
      <w:r>
        <w:rPr>
          <w:spacing w:val="-1"/>
          <w:w w:val="99"/>
          <w:sz w:val="24"/>
          <w:szCs w:val="24"/>
        </w:rPr>
        <w:t>R</w:t>
      </w:r>
      <w:r>
        <w:rPr>
          <w:spacing w:val="2"/>
          <w:w w:val="99"/>
          <w:sz w:val="24"/>
          <w:szCs w:val="24"/>
        </w:rPr>
        <w:t>T</w:t>
      </w:r>
      <w:r>
        <w:rPr>
          <w:spacing w:val="-2"/>
          <w:w w:val="99"/>
          <w:sz w:val="24"/>
          <w:szCs w:val="24"/>
        </w:rPr>
        <w:t>M</w:t>
      </w:r>
      <w:r>
        <w:rPr>
          <w:spacing w:val="2"/>
          <w:w w:val="99"/>
          <w:sz w:val="24"/>
          <w:szCs w:val="24"/>
        </w:rPr>
        <w:t>E</w:t>
      </w:r>
      <w:r>
        <w:rPr>
          <w:w w:val="99"/>
          <w:sz w:val="24"/>
          <w:szCs w:val="24"/>
        </w:rPr>
        <w:t>NT</w:t>
      </w:r>
    </w:p>
    <w:p w:rsidR="00235722" w:rsidRDefault="007D7CA6">
      <w:pPr>
        <w:spacing w:before="7" w:line="260" w:lineRule="exact"/>
        <w:ind w:left="3960" w:right="2261" w:hanging="720"/>
        <w:rPr>
          <w:sz w:val="24"/>
          <w:szCs w:val="24"/>
        </w:rPr>
      </w:pPr>
      <w:r>
        <w:rPr>
          <w:spacing w:val="-5"/>
          <w:sz w:val="24"/>
          <w:szCs w:val="24"/>
        </w:rPr>
        <w:t>W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EDNU</w:t>
      </w:r>
      <w:r>
        <w:rPr>
          <w:spacing w:val="-2"/>
          <w:sz w:val="24"/>
          <w:szCs w:val="24"/>
        </w:rPr>
        <w:t>M</w:t>
      </w:r>
      <w:r>
        <w:rPr>
          <w:spacing w:val="-1"/>
          <w:sz w:val="24"/>
          <w:szCs w:val="24"/>
        </w:rPr>
        <w:t>B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R=DNO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6"/>
          <w:sz w:val="24"/>
          <w:szCs w:val="24"/>
        </w:rPr>
        <w:t>S</w:t>
      </w:r>
      <w:r>
        <w:rPr>
          <w:spacing w:val="-5"/>
          <w:sz w:val="24"/>
          <w:szCs w:val="24"/>
        </w:rPr>
        <w:t>A</w:t>
      </w:r>
      <w:r>
        <w:rPr>
          <w:spacing w:val="2"/>
          <w:sz w:val="24"/>
          <w:szCs w:val="24"/>
        </w:rPr>
        <w:t>L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Y&gt;4</w:t>
      </w:r>
      <w:r>
        <w:rPr>
          <w:spacing w:val="5"/>
          <w:sz w:val="24"/>
          <w:szCs w:val="24"/>
        </w:rPr>
        <w:t>0</w:t>
      </w:r>
      <w:r>
        <w:rPr>
          <w:sz w:val="24"/>
          <w:szCs w:val="24"/>
        </w:rPr>
        <w:t>000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NDDNO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(</w:t>
      </w: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TDNO</w:t>
      </w:r>
      <w:r>
        <w:rPr>
          <w:spacing w:val="-3"/>
          <w:sz w:val="24"/>
          <w:szCs w:val="24"/>
        </w:rPr>
        <w:t xml:space="preserve"> F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OM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E</w:t>
      </w:r>
    </w:p>
    <w:p w:rsidR="00235722" w:rsidRDefault="00AC1525">
      <w:pPr>
        <w:spacing w:before="4" w:line="260" w:lineRule="exact"/>
        <w:ind w:left="4680" w:right="5010"/>
        <w:rPr>
          <w:sz w:val="24"/>
          <w:szCs w:val="24"/>
        </w:rPr>
      </w:pPr>
      <w:r w:rsidRPr="00AC1525">
        <w:pict>
          <v:group id="_x0000_s1066" style="position:absolute;left:0;text-align:left;margin-left:89.5pt;margin-top:103.9pt;width:407.8pt;height:97.5pt;z-index:-1440;mso-position-horizontal-relative:page;mso-position-vertical-relative:page" coordorigin="1790,2078" coordsize="8156,1950">
            <v:shape id="_x0000_s1073" style="position:absolute;left:1800;top:2088;width:3427;height:274" coordorigin="1800,2088" coordsize="3427,274" path="m1800,2362r3427,l5227,2088r-3427,l1800,2362xe" fillcolor="yellow" stroked="f">
              <v:path arrowok="t"/>
            </v:shape>
            <v:shape id="_x0000_s1072" style="position:absolute;left:1800;top:2362;width:4474;height:278" coordorigin="1800,2362" coordsize="4474,278" path="m1800,2640r4474,l6274,2362r-4474,l1800,2640xe" fillcolor="yellow" stroked="f">
              <v:path arrowok="t"/>
            </v:shape>
            <v:shape id="_x0000_s1071" style="position:absolute;left:3240;top:2640;width:6696;height:274" coordorigin="3240,2640" coordsize="6696,274" path="m3240,2914r6696,l9936,2640r-6696,l3240,2914xe" fillcolor="yellow" stroked="f">
              <v:path arrowok="t"/>
            </v:shape>
            <v:shape id="_x0000_s1070" style="position:absolute;left:3960;top:2914;width:3682;height:278" coordorigin="3960,2914" coordsize="3682,278" path="m3960,3192r3682,l7642,2914r-3682,l3960,3192xe" fillcolor="yellow" stroked="f">
              <v:path arrowok="t"/>
            </v:shape>
            <v:shape id="_x0000_s1069" style="position:absolute;left:1800;top:3192;width:4666;height:274" coordorigin="1800,3192" coordsize="4666,274" path="m1800,3466r4666,l6466,3192r-4666,l1800,3466xe" fillcolor="yellow" stroked="f">
              <v:path arrowok="t"/>
            </v:shape>
            <v:shape id="_x0000_s1068" style="position:absolute;left:1800;top:3466;width:5386;height:278" coordorigin="1800,3466" coordsize="5386,278" path="m1800,3744r5386,l7186,3466r-5386,l1800,3744xe" fillcolor="yellow" stroked="f">
              <v:path arrowok="t"/>
            </v:shape>
            <v:shape id="_x0000_s1067" style="position:absolute;left:1800;top:3744;width:3974;height:274" coordorigin="1800,3744" coordsize="3974,274" path="m1800,4018r3974,l5774,3744r-3974,l1800,4018xe" fillcolor="yellow" stroked="f">
              <v:path arrowok="t"/>
            </v:shape>
            <w10:wrap anchorx="page" anchory="page"/>
          </v:group>
        </w:pict>
      </w:r>
      <w:r w:rsidR="007D7CA6">
        <w:rPr>
          <w:sz w:val="24"/>
          <w:szCs w:val="24"/>
        </w:rPr>
        <w:t>G</w:t>
      </w:r>
      <w:r w:rsidR="007D7CA6">
        <w:rPr>
          <w:spacing w:val="-1"/>
          <w:sz w:val="24"/>
          <w:szCs w:val="24"/>
        </w:rPr>
        <w:t>R</w:t>
      </w:r>
      <w:r w:rsidR="007D7CA6">
        <w:rPr>
          <w:sz w:val="24"/>
          <w:szCs w:val="24"/>
        </w:rPr>
        <w:t>OUP</w:t>
      </w:r>
      <w:r w:rsidR="007D7CA6">
        <w:rPr>
          <w:spacing w:val="-1"/>
          <w:sz w:val="24"/>
          <w:szCs w:val="24"/>
        </w:rPr>
        <w:t>B</w:t>
      </w:r>
      <w:r w:rsidR="007D7CA6">
        <w:rPr>
          <w:sz w:val="24"/>
          <w:szCs w:val="24"/>
        </w:rPr>
        <w:t>YDNO H</w:t>
      </w:r>
      <w:r w:rsidR="007D7CA6">
        <w:rPr>
          <w:spacing w:val="-5"/>
          <w:sz w:val="24"/>
          <w:szCs w:val="24"/>
        </w:rPr>
        <w:t>A</w:t>
      </w:r>
      <w:r w:rsidR="007D7CA6">
        <w:rPr>
          <w:sz w:val="24"/>
          <w:szCs w:val="24"/>
        </w:rPr>
        <w:t>V</w:t>
      </w:r>
      <w:r w:rsidR="007D7CA6">
        <w:rPr>
          <w:spacing w:val="2"/>
          <w:sz w:val="24"/>
          <w:szCs w:val="24"/>
        </w:rPr>
        <w:t>I</w:t>
      </w:r>
      <w:r w:rsidR="007D7CA6">
        <w:rPr>
          <w:sz w:val="24"/>
          <w:szCs w:val="24"/>
        </w:rPr>
        <w:t>NG</w:t>
      </w:r>
      <w:r w:rsidR="007D7CA6">
        <w:rPr>
          <w:spacing w:val="-1"/>
          <w:sz w:val="24"/>
          <w:szCs w:val="24"/>
        </w:rPr>
        <w:t>C</w:t>
      </w:r>
      <w:r w:rsidR="007D7CA6">
        <w:rPr>
          <w:sz w:val="24"/>
          <w:szCs w:val="24"/>
        </w:rPr>
        <w:t>OUNT</w:t>
      </w:r>
      <w:r w:rsidR="007D7CA6">
        <w:rPr>
          <w:spacing w:val="2"/>
          <w:sz w:val="24"/>
          <w:szCs w:val="24"/>
        </w:rPr>
        <w:t>(</w:t>
      </w:r>
      <w:r w:rsidR="007D7CA6">
        <w:rPr>
          <w:sz w:val="24"/>
          <w:szCs w:val="24"/>
        </w:rPr>
        <w:t>*</w:t>
      </w:r>
      <w:r w:rsidR="007D7CA6">
        <w:rPr>
          <w:spacing w:val="2"/>
          <w:sz w:val="24"/>
          <w:szCs w:val="24"/>
        </w:rPr>
        <w:t>)</w:t>
      </w:r>
      <w:r w:rsidR="007D7CA6">
        <w:rPr>
          <w:sz w:val="24"/>
          <w:szCs w:val="24"/>
        </w:rPr>
        <w:t>&gt;5)</w:t>
      </w:r>
    </w:p>
    <w:p w:rsidR="00235722" w:rsidRDefault="007D7CA6">
      <w:pPr>
        <w:spacing w:line="260" w:lineRule="exact"/>
        <w:ind w:left="3240"/>
        <w:rPr>
          <w:sz w:val="24"/>
          <w:szCs w:val="24"/>
        </w:rPr>
      </w:pP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OUP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>YDNU</w:t>
      </w:r>
      <w:r>
        <w:rPr>
          <w:spacing w:val="-2"/>
          <w:sz w:val="24"/>
          <w:szCs w:val="24"/>
        </w:rPr>
        <w:t>M</w:t>
      </w:r>
      <w:r>
        <w:rPr>
          <w:spacing w:val="-1"/>
          <w:sz w:val="24"/>
          <w:szCs w:val="24"/>
        </w:rPr>
        <w:t>B</w:t>
      </w:r>
      <w:r>
        <w:rPr>
          <w:spacing w:val="2"/>
          <w:sz w:val="24"/>
          <w:szCs w:val="24"/>
        </w:rPr>
        <w:t>E</w:t>
      </w:r>
      <w:r>
        <w:rPr>
          <w:spacing w:val="3"/>
          <w:sz w:val="24"/>
          <w:szCs w:val="24"/>
        </w:rPr>
        <w:t>R</w:t>
      </w:r>
      <w:r>
        <w:rPr>
          <w:sz w:val="24"/>
          <w:szCs w:val="24"/>
        </w:rPr>
        <w:t>;</w:t>
      </w:r>
    </w:p>
    <w:p w:rsidR="00235722" w:rsidRDefault="00235722">
      <w:pPr>
        <w:spacing w:before="2" w:line="280" w:lineRule="exact"/>
        <w:rPr>
          <w:sz w:val="28"/>
          <w:szCs w:val="28"/>
        </w:rPr>
      </w:pPr>
    </w:p>
    <w:p w:rsidR="00235722" w:rsidRDefault="007D7CA6">
      <w:pPr>
        <w:ind w:left="1800"/>
        <w:rPr>
          <w:sz w:val="28"/>
          <w:szCs w:val="28"/>
        </w:rPr>
      </w:pPr>
      <w:r>
        <w:rPr>
          <w:b/>
          <w:spacing w:val="4"/>
          <w:sz w:val="28"/>
          <w:szCs w:val="28"/>
        </w:rPr>
        <w:t>S</w:t>
      </w:r>
      <w:r>
        <w:rPr>
          <w:b/>
          <w:spacing w:val="-6"/>
          <w:sz w:val="28"/>
          <w:szCs w:val="28"/>
        </w:rPr>
        <w:t>u</w:t>
      </w:r>
      <w:r>
        <w:rPr>
          <w:b/>
          <w:spacing w:val="4"/>
          <w:sz w:val="28"/>
          <w:szCs w:val="28"/>
        </w:rPr>
        <w:t>m</w:t>
      </w:r>
      <w:r>
        <w:rPr>
          <w:b/>
          <w:spacing w:val="-1"/>
          <w:sz w:val="28"/>
          <w:szCs w:val="28"/>
        </w:rPr>
        <w:t>m</w:t>
      </w:r>
      <w:r>
        <w:rPr>
          <w:b/>
          <w:sz w:val="28"/>
          <w:szCs w:val="28"/>
        </w:rPr>
        <w:t>a</w:t>
      </w:r>
      <w:r>
        <w:rPr>
          <w:b/>
          <w:spacing w:val="1"/>
          <w:sz w:val="28"/>
          <w:szCs w:val="28"/>
        </w:rPr>
        <w:t>r</w:t>
      </w:r>
      <w:r>
        <w:rPr>
          <w:b/>
          <w:sz w:val="28"/>
          <w:szCs w:val="28"/>
        </w:rPr>
        <w:t>y</w:t>
      </w:r>
      <w:r>
        <w:rPr>
          <w:b/>
          <w:spacing w:val="-4"/>
          <w:sz w:val="28"/>
          <w:szCs w:val="28"/>
        </w:rPr>
        <w:t>o</w:t>
      </w:r>
      <w:r>
        <w:rPr>
          <w:b/>
          <w:sz w:val="28"/>
          <w:szCs w:val="28"/>
        </w:rPr>
        <w:t>f</w:t>
      </w:r>
      <w:r>
        <w:rPr>
          <w:b/>
          <w:spacing w:val="-1"/>
          <w:sz w:val="28"/>
          <w:szCs w:val="28"/>
        </w:rPr>
        <w:t>S</w:t>
      </w:r>
      <w:r>
        <w:rPr>
          <w:b/>
          <w:sz w:val="28"/>
          <w:szCs w:val="28"/>
        </w:rPr>
        <w:t>QL</w:t>
      </w:r>
      <w:r>
        <w:rPr>
          <w:b/>
          <w:spacing w:val="4"/>
          <w:sz w:val="28"/>
          <w:szCs w:val="28"/>
        </w:rPr>
        <w:t>Q</w:t>
      </w:r>
      <w:r>
        <w:rPr>
          <w:b/>
          <w:spacing w:val="-6"/>
          <w:sz w:val="28"/>
          <w:szCs w:val="28"/>
        </w:rPr>
        <w:t>u</w:t>
      </w:r>
      <w:r>
        <w:rPr>
          <w:b/>
          <w:spacing w:val="1"/>
          <w:sz w:val="28"/>
          <w:szCs w:val="28"/>
        </w:rPr>
        <w:t>er</w:t>
      </w:r>
      <w:r>
        <w:rPr>
          <w:b/>
          <w:sz w:val="28"/>
          <w:szCs w:val="28"/>
        </w:rPr>
        <w:t>i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s</w:t>
      </w:r>
    </w:p>
    <w:p w:rsidR="00235722" w:rsidRDefault="007D7CA6">
      <w:pPr>
        <w:tabs>
          <w:tab w:val="left" w:pos="2160"/>
        </w:tabs>
        <w:spacing w:before="18" w:line="260" w:lineRule="exact"/>
        <w:ind w:left="2160" w:right="1146" w:hanging="360"/>
        <w:rPr>
          <w:sz w:val="24"/>
          <w:szCs w:val="24"/>
        </w:rPr>
      </w:pPr>
      <w:r>
        <w:rPr>
          <w:sz w:val="24"/>
          <w:szCs w:val="24"/>
        </w:rPr>
        <w:tab/>
        <w:t>Aqu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S</w:t>
      </w:r>
      <w:r>
        <w:rPr>
          <w:spacing w:val="5"/>
          <w:sz w:val="24"/>
          <w:szCs w:val="24"/>
        </w:rPr>
        <w:t>Q</w:t>
      </w:r>
      <w:r>
        <w:rPr>
          <w:sz w:val="24"/>
          <w:szCs w:val="24"/>
        </w:rPr>
        <w:t>L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fup to</w:t>
      </w:r>
      <w:r>
        <w:rPr>
          <w:spacing w:val="-2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x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,but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y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 xml:space="preserve">t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w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 xml:space="preserve">,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.</w:t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8"/>
          <w:sz w:val="24"/>
          <w:szCs w:val="24"/>
        </w:rPr>
        <w:t>f</w:t>
      </w:r>
      <w:r>
        <w:rPr>
          <w:spacing w:val="10"/>
          <w:sz w:val="24"/>
          <w:szCs w:val="24"/>
        </w:rPr>
        <w:t>o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w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:</w:t>
      </w:r>
    </w:p>
    <w:p w:rsidR="00235722" w:rsidRDefault="00235722">
      <w:pPr>
        <w:spacing w:before="13" w:line="260" w:lineRule="exact"/>
        <w:rPr>
          <w:sz w:val="26"/>
          <w:szCs w:val="26"/>
        </w:rPr>
      </w:pPr>
    </w:p>
    <w:p w:rsidR="00235722" w:rsidRDefault="007D7CA6">
      <w:pPr>
        <w:ind w:left="2520" w:right="7849" w:hanging="720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T&lt;</w:t>
      </w:r>
      <w:r>
        <w:rPr>
          <w:spacing w:val="-6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>li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&gt;</w:t>
      </w: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M&lt;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>li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&gt;</w:t>
      </w:r>
    </w:p>
    <w:p w:rsidR="00235722" w:rsidRDefault="007D7CA6">
      <w:pPr>
        <w:spacing w:line="260" w:lineRule="exact"/>
        <w:ind w:left="3240"/>
        <w:rPr>
          <w:sz w:val="24"/>
          <w:szCs w:val="24"/>
        </w:rPr>
      </w:pPr>
      <w:r>
        <w:rPr>
          <w:spacing w:val="2"/>
          <w:sz w:val="24"/>
          <w:szCs w:val="24"/>
        </w:rPr>
        <w:t>[</w:t>
      </w:r>
      <w:r>
        <w:rPr>
          <w:spacing w:val="-5"/>
          <w:sz w:val="24"/>
          <w:szCs w:val="24"/>
        </w:rPr>
        <w:t>W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E&lt;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&gt;]</w:t>
      </w:r>
    </w:p>
    <w:p w:rsidR="00235722" w:rsidRDefault="007D7CA6">
      <w:pPr>
        <w:spacing w:before="7" w:line="260" w:lineRule="exact"/>
        <w:ind w:left="4680" w:right="4560" w:hanging="720"/>
        <w:rPr>
          <w:sz w:val="24"/>
          <w:szCs w:val="24"/>
        </w:rPr>
      </w:pPr>
      <w:r>
        <w:rPr>
          <w:spacing w:val="2"/>
          <w:sz w:val="24"/>
          <w:szCs w:val="24"/>
        </w:rPr>
        <w:t>[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OUP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>Y&lt;g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up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(</w:t>
      </w:r>
      <w:r>
        <w:rPr>
          <w:spacing w:val="-2"/>
          <w:sz w:val="24"/>
          <w:szCs w:val="24"/>
        </w:rPr>
        <w:t>s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 xml:space="preserve">&gt;] </w:t>
      </w:r>
      <w:r>
        <w:rPr>
          <w:spacing w:val="2"/>
          <w:sz w:val="24"/>
          <w:szCs w:val="24"/>
        </w:rPr>
        <w:t>[</w:t>
      </w:r>
      <w:r>
        <w:rPr>
          <w:sz w:val="24"/>
          <w:szCs w:val="24"/>
        </w:rPr>
        <w:t>H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V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NG&lt;g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up</w:t>
      </w:r>
      <w:r>
        <w:rPr>
          <w:spacing w:val="-6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n&gt;]</w:t>
      </w:r>
    </w:p>
    <w:p w:rsidR="00235722" w:rsidRDefault="007D7CA6">
      <w:pPr>
        <w:spacing w:line="260" w:lineRule="exact"/>
        <w:ind w:left="5400"/>
        <w:rPr>
          <w:sz w:val="24"/>
          <w:szCs w:val="24"/>
        </w:rPr>
      </w:pPr>
      <w:r>
        <w:rPr>
          <w:spacing w:val="2"/>
          <w:sz w:val="24"/>
          <w:szCs w:val="24"/>
        </w:rPr>
        <w:t>[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>Y&lt;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>li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&gt;]</w:t>
      </w:r>
    </w:p>
    <w:p w:rsidR="00235722" w:rsidRDefault="00235722">
      <w:pPr>
        <w:spacing w:before="18" w:line="260" w:lineRule="exact"/>
        <w:rPr>
          <w:sz w:val="26"/>
          <w:szCs w:val="26"/>
        </w:rPr>
      </w:pPr>
    </w:p>
    <w:p w:rsidR="00235722" w:rsidRDefault="007D7CA6">
      <w:pPr>
        <w:ind w:left="1800"/>
        <w:rPr>
          <w:sz w:val="24"/>
          <w:szCs w:val="24"/>
        </w:rPr>
      </w:pP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T-</w:t>
      </w:r>
      <w:r>
        <w:rPr>
          <w:spacing w:val="-1"/>
          <w:sz w:val="24"/>
          <w:szCs w:val="24"/>
        </w:rPr>
        <w:t>c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>li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sor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u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nsto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</w:p>
    <w:p w:rsidR="00235722" w:rsidRDefault="007D7CA6">
      <w:pPr>
        <w:tabs>
          <w:tab w:val="left" w:pos="2160"/>
        </w:tabs>
        <w:spacing w:before="21" w:line="260" w:lineRule="exact"/>
        <w:ind w:left="2160" w:right="1796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-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>(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li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)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ee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equ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ut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ot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o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 xml:space="preserve">e 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ee</w:t>
      </w:r>
      <w:r>
        <w:rPr>
          <w:spacing w:val="5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nn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dqu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</w:p>
    <w:p w:rsidR="00235722" w:rsidRDefault="007D7CA6">
      <w:pPr>
        <w:tabs>
          <w:tab w:val="left" w:pos="2160"/>
        </w:tabs>
        <w:spacing w:before="18" w:line="260" w:lineRule="exact"/>
        <w:ind w:left="2160" w:right="1900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eWH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E-</w:t>
      </w:r>
      <w:r>
        <w:rPr>
          <w:spacing w:val="4"/>
          <w:sz w:val="24"/>
          <w:szCs w:val="24"/>
        </w:rPr>
        <w:t>c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d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s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ec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-9"/>
          <w:sz w:val="24"/>
          <w:szCs w:val="24"/>
        </w:rPr>
        <w:t>j</w:t>
      </w:r>
      <w:r>
        <w:rPr>
          <w:spacing w:val="10"/>
          <w:sz w:val="24"/>
          <w:szCs w:val="24"/>
        </w:rPr>
        <w:t>o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up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8"/>
          <w:sz w:val="24"/>
          <w:szCs w:val="24"/>
        </w:rPr>
        <w:t>f</w:t>
      </w:r>
      <w:r>
        <w:rPr>
          <w:spacing w:val="2"/>
          <w:sz w:val="24"/>
          <w:szCs w:val="24"/>
        </w:rPr>
        <w:t>r</w:t>
      </w:r>
      <w:r>
        <w:rPr>
          <w:spacing w:val="10"/>
          <w:sz w:val="24"/>
          <w:szCs w:val="24"/>
        </w:rPr>
        <w:t>o</w:t>
      </w:r>
      <w:r>
        <w:rPr>
          <w:sz w:val="24"/>
          <w:szCs w:val="24"/>
        </w:rPr>
        <w:t>m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 xml:space="preserve">e 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1"/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F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-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</w:p>
    <w:p w:rsidR="00235722" w:rsidRDefault="007D7CA6">
      <w:pPr>
        <w:spacing w:before="1"/>
        <w:ind w:left="1800"/>
        <w:rPr>
          <w:sz w:val="24"/>
          <w:szCs w:val="24"/>
        </w:rPr>
      </w:pP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OUP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>Y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sg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up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</w:p>
    <w:p w:rsidR="00235722" w:rsidRDefault="007D7CA6">
      <w:pPr>
        <w:spacing w:line="280" w:lineRule="exact"/>
        <w:ind w:left="1800"/>
        <w:rPr>
          <w:sz w:val="24"/>
          <w:szCs w:val="24"/>
        </w:rPr>
      </w:pPr>
      <w:r>
        <w:rPr>
          <w:position w:val="-1"/>
          <w:sz w:val="24"/>
          <w:szCs w:val="24"/>
        </w:rPr>
        <w:t>H</w:t>
      </w:r>
      <w:r>
        <w:rPr>
          <w:spacing w:val="-5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V</w:t>
      </w:r>
      <w:r>
        <w:rPr>
          <w:spacing w:val="2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NG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4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i</w:t>
      </w:r>
      <w:r>
        <w:rPr>
          <w:spacing w:val="2"/>
          <w:position w:val="-1"/>
          <w:sz w:val="24"/>
          <w:szCs w:val="24"/>
        </w:rPr>
        <w:t>f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sa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d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r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ec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fg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oups</w:t>
      </w:r>
    </w:p>
    <w:p w:rsidR="00235722" w:rsidRDefault="007D7CA6">
      <w:pPr>
        <w:spacing w:line="280" w:lineRule="exact"/>
        <w:ind w:left="1800"/>
        <w:rPr>
          <w:sz w:val="24"/>
          <w:szCs w:val="24"/>
        </w:rPr>
      </w:pPr>
      <w:r>
        <w:rPr>
          <w:position w:val="-1"/>
          <w:sz w:val="24"/>
          <w:szCs w:val="24"/>
        </w:rPr>
        <w:t>O</w:t>
      </w:r>
      <w:r>
        <w:rPr>
          <w:spacing w:val="-1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D</w:t>
      </w:r>
      <w:r>
        <w:rPr>
          <w:spacing w:val="2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Y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2"/>
          <w:position w:val="-1"/>
          <w:sz w:val="24"/>
          <w:szCs w:val="24"/>
        </w:rPr>
        <w:t>f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rd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p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y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ng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9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t</w:t>
      </w:r>
      <w:r>
        <w:rPr>
          <w:spacing w:val="5"/>
          <w:position w:val="-1"/>
          <w:sz w:val="24"/>
          <w:szCs w:val="24"/>
        </w:rPr>
        <w:t xml:space="preserve"> o</w:t>
      </w:r>
      <w:r>
        <w:rPr>
          <w:position w:val="-1"/>
          <w:sz w:val="24"/>
          <w:szCs w:val="24"/>
        </w:rPr>
        <w:t>faqu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6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y</w:t>
      </w:r>
    </w:p>
    <w:p w:rsidR="00235722" w:rsidRDefault="007D7CA6">
      <w:pPr>
        <w:tabs>
          <w:tab w:val="left" w:pos="2160"/>
        </w:tabs>
        <w:spacing w:before="21" w:line="260" w:lineRule="exact"/>
        <w:ind w:left="2160" w:right="1199" w:hanging="360"/>
        <w:rPr>
          <w:sz w:val="24"/>
          <w:szCs w:val="24"/>
        </w:rPr>
      </w:pPr>
      <w:r>
        <w:rPr>
          <w:sz w:val="24"/>
          <w:szCs w:val="24"/>
        </w:rPr>
        <w:tab/>
        <w:t>Aqu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v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dby</w:t>
      </w:r>
      <w:r>
        <w:rPr>
          <w:spacing w:val="2"/>
          <w:sz w:val="24"/>
          <w:szCs w:val="24"/>
        </w:rPr>
        <w:t>f</w:t>
      </w:r>
      <w:r>
        <w:rPr>
          <w:spacing w:val="-9"/>
          <w:sz w:val="24"/>
          <w:szCs w:val="24"/>
        </w:rPr>
        <w:t>i</w:t>
      </w:r>
      <w:r>
        <w:rPr>
          <w:spacing w:val="6"/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pp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y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>W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pacing w:val="5"/>
          <w:sz w:val="24"/>
          <w:szCs w:val="24"/>
        </w:rPr>
        <w:t>E</w:t>
      </w:r>
      <w:r>
        <w:rPr>
          <w:spacing w:val="2"/>
          <w:sz w:val="24"/>
          <w:szCs w:val="24"/>
        </w:rPr>
        <w:t>-</w:t>
      </w:r>
      <w:r>
        <w:rPr>
          <w:spacing w:val="4"/>
          <w:sz w:val="24"/>
          <w:szCs w:val="24"/>
        </w:rPr>
        <w:t>c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</w:t>
      </w:r>
      <w:r>
        <w:rPr>
          <w:spacing w:val="3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OUP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>Y</w:t>
      </w:r>
      <w:r>
        <w:rPr>
          <w:spacing w:val="-1"/>
          <w:sz w:val="24"/>
          <w:szCs w:val="24"/>
        </w:rPr>
        <w:t xml:space="preserve"> 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>H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V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 xml:space="preserve">NG,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-3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lly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S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pacing w:val="3"/>
          <w:sz w:val="24"/>
          <w:szCs w:val="24"/>
        </w:rPr>
        <w:t>T</w:t>
      </w:r>
      <w:r>
        <w:rPr>
          <w:spacing w:val="2"/>
          <w:sz w:val="24"/>
          <w:szCs w:val="24"/>
        </w:rPr>
        <w:t>-</w:t>
      </w:r>
      <w:r>
        <w:rPr>
          <w:spacing w:val="-1"/>
          <w:sz w:val="24"/>
          <w:szCs w:val="24"/>
        </w:rPr>
        <w:t>c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</w:p>
    <w:p w:rsidR="00235722" w:rsidRDefault="00235722">
      <w:pPr>
        <w:spacing w:before="7" w:line="120" w:lineRule="exact"/>
        <w:rPr>
          <w:sz w:val="12"/>
          <w:szCs w:val="12"/>
        </w:rPr>
      </w:pPr>
    </w:p>
    <w:p w:rsidR="00235722" w:rsidRDefault="00235722">
      <w:pPr>
        <w:spacing w:line="200" w:lineRule="exact"/>
      </w:pPr>
    </w:p>
    <w:p w:rsidR="00235722" w:rsidRDefault="007D7CA6">
      <w:pPr>
        <w:ind w:left="1800"/>
        <w:rPr>
          <w:sz w:val="28"/>
          <w:szCs w:val="28"/>
        </w:rPr>
      </w:pPr>
      <w:r>
        <w:rPr>
          <w:b/>
          <w:spacing w:val="2"/>
          <w:sz w:val="28"/>
          <w:szCs w:val="28"/>
        </w:rPr>
        <w:t>I</w:t>
      </w:r>
      <w:r>
        <w:rPr>
          <w:b/>
          <w:spacing w:val="1"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S</w:t>
      </w:r>
      <w:r>
        <w:rPr>
          <w:b/>
          <w:spacing w:val="2"/>
          <w:sz w:val="28"/>
          <w:szCs w:val="28"/>
        </w:rPr>
        <w:t>E</w:t>
      </w:r>
      <w:r>
        <w:rPr>
          <w:b/>
          <w:spacing w:val="1"/>
          <w:sz w:val="28"/>
          <w:szCs w:val="28"/>
        </w:rPr>
        <w:t>R</w:t>
      </w:r>
      <w:r>
        <w:rPr>
          <w:b/>
          <w:spacing w:val="2"/>
          <w:sz w:val="28"/>
          <w:szCs w:val="28"/>
        </w:rPr>
        <w:t>T</w:t>
      </w:r>
      <w:r>
        <w:rPr>
          <w:b/>
          <w:sz w:val="28"/>
          <w:szCs w:val="28"/>
        </w:rPr>
        <w:t>,</w:t>
      </w:r>
      <w:r>
        <w:rPr>
          <w:b/>
          <w:spacing w:val="1"/>
          <w:sz w:val="28"/>
          <w:szCs w:val="28"/>
        </w:rPr>
        <w:t>D</w:t>
      </w:r>
      <w:r>
        <w:rPr>
          <w:b/>
          <w:spacing w:val="2"/>
          <w:sz w:val="28"/>
          <w:szCs w:val="28"/>
        </w:rPr>
        <w:t>ELET</w:t>
      </w:r>
      <w:r>
        <w:rPr>
          <w:b/>
          <w:sz w:val="28"/>
          <w:szCs w:val="28"/>
        </w:rPr>
        <w:t>Ea</w:t>
      </w:r>
      <w:r>
        <w:rPr>
          <w:b/>
          <w:spacing w:val="-6"/>
          <w:sz w:val="28"/>
          <w:szCs w:val="28"/>
        </w:rPr>
        <w:t>n</w:t>
      </w:r>
      <w:r>
        <w:rPr>
          <w:b/>
          <w:sz w:val="28"/>
          <w:szCs w:val="28"/>
        </w:rPr>
        <w:t>d</w:t>
      </w:r>
      <w:r>
        <w:rPr>
          <w:b/>
          <w:spacing w:val="1"/>
          <w:sz w:val="28"/>
          <w:szCs w:val="28"/>
        </w:rPr>
        <w:t>U</w:t>
      </w:r>
      <w:r>
        <w:rPr>
          <w:b/>
          <w:spacing w:val="3"/>
          <w:sz w:val="28"/>
          <w:szCs w:val="28"/>
        </w:rPr>
        <w:t>P</w:t>
      </w:r>
      <w:r>
        <w:rPr>
          <w:b/>
          <w:spacing w:val="1"/>
          <w:sz w:val="28"/>
          <w:szCs w:val="28"/>
        </w:rPr>
        <w:t>DA</w:t>
      </w:r>
      <w:r>
        <w:rPr>
          <w:b/>
          <w:spacing w:val="2"/>
          <w:sz w:val="28"/>
          <w:szCs w:val="28"/>
        </w:rPr>
        <w:t>T</w:t>
      </w:r>
      <w:r>
        <w:rPr>
          <w:b/>
          <w:sz w:val="28"/>
          <w:szCs w:val="28"/>
        </w:rPr>
        <w:t>E</w:t>
      </w:r>
      <w:r>
        <w:rPr>
          <w:b/>
          <w:spacing w:val="-1"/>
          <w:sz w:val="28"/>
          <w:szCs w:val="28"/>
        </w:rPr>
        <w:t>St</w:t>
      </w:r>
      <w:r>
        <w:rPr>
          <w:b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6"/>
          <w:sz w:val="28"/>
          <w:szCs w:val="28"/>
        </w:rPr>
        <w:t>e</w:t>
      </w:r>
      <w:r>
        <w:rPr>
          <w:b/>
          <w:spacing w:val="-1"/>
          <w:sz w:val="28"/>
          <w:szCs w:val="28"/>
        </w:rPr>
        <w:t>m</w:t>
      </w:r>
      <w:r>
        <w:rPr>
          <w:b/>
          <w:spacing w:val="6"/>
          <w:sz w:val="28"/>
          <w:szCs w:val="28"/>
        </w:rPr>
        <w:t>e</w:t>
      </w:r>
      <w:r>
        <w:rPr>
          <w:b/>
          <w:spacing w:val="-6"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t</w:t>
      </w:r>
      <w:r>
        <w:rPr>
          <w:b/>
          <w:sz w:val="28"/>
          <w:szCs w:val="28"/>
        </w:rPr>
        <w:t>s</w:t>
      </w:r>
      <w:r>
        <w:rPr>
          <w:b/>
          <w:spacing w:val="4"/>
          <w:sz w:val="28"/>
          <w:szCs w:val="28"/>
        </w:rPr>
        <w:t>i</w:t>
      </w:r>
      <w:r>
        <w:rPr>
          <w:b/>
          <w:sz w:val="28"/>
          <w:szCs w:val="28"/>
        </w:rPr>
        <w:t>n</w:t>
      </w:r>
      <w:r>
        <w:rPr>
          <w:b/>
          <w:spacing w:val="4"/>
          <w:sz w:val="28"/>
          <w:szCs w:val="28"/>
        </w:rPr>
        <w:t>S</w:t>
      </w:r>
      <w:r>
        <w:rPr>
          <w:b/>
          <w:sz w:val="28"/>
          <w:szCs w:val="28"/>
        </w:rPr>
        <w:t>QL</w:t>
      </w:r>
    </w:p>
    <w:p w:rsidR="00235722" w:rsidRDefault="007D7CA6">
      <w:pPr>
        <w:spacing w:line="260" w:lineRule="exact"/>
        <w:ind w:left="1800"/>
        <w:rPr>
          <w:sz w:val="24"/>
          <w:szCs w:val="24"/>
        </w:rPr>
      </w:pPr>
      <w:r>
        <w:rPr>
          <w:b/>
          <w:spacing w:val="-1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e</w:t>
      </w:r>
      <w:r>
        <w:rPr>
          <w:b/>
          <w:spacing w:val="-2"/>
          <w:sz w:val="24"/>
          <w:szCs w:val="24"/>
        </w:rPr>
        <w:t>I</w:t>
      </w:r>
      <w:r>
        <w:rPr>
          <w:b/>
          <w:sz w:val="24"/>
          <w:szCs w:val="24"/>
        </w:rPr>
        <w:t>N</w:t>
      </w:r>
      <w:r>
        <w:rPr>
          <w:b/>
          <w:spacing w:val="1"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RTCo</w:t>
      </w:r>
      <w:r>
        <w:rPr>
          <w:b/>
          <w:spacing w:val="2"/>
          <w:sz w:val="24"/>
          <w:szCs w:val="24"/>
        </w:rPr>
        <w:t>m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d</w:t>
      </w:r>
    </w:p>
    <w:p w:rsidR="00235722" w:rsidRDefault="007D7CA6">
      <w:pPr>
        <w:spacing w:line="280" w:lineRule="exact"/>
        <w:ind w:left="1800"/>
        <w:rPr>
          <w:sz w:val="24"/>
          <w:szCs w:val="24"/>
        </w:rPr>
      </w:pPr>
      <w:r>
        <w:rPr>
          <w:spacing w:val="2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 xml:space="preserve"> a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e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 xml:space="preserve">e </w:t>
      </w:r>
      <w:r>
        <w:rPr>
          <w:spacing w:val="1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QL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4"/>
          <w:position w:val="-1"/>
          <w:sz w:val="24"/>
          <w:szCs w:val="24"/>
        </w:rPr>
        <w:t>mm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d</w:t>
      </w:r>
      <w:r>
        <w:rPr>
          <w:position w:val="-1"/>
          <w:sz w:val="24"/>
          <w:szCs w:val="24"/>
        </w:rPr>
        <w:t>sto</w:t>
      </w:r>
      <w:r>
        <w:rPr>
          <w:spacing w:val="-9"/>
          <w:position w:val="-1"/>
          <w:sz w:val="24"/>
          <w:szCs w:val="24"/>
        </w:rPr>
        <w:t>m</w:t>
      </w:r>
      <w:r>
        <w:rPr>
          <w:spacing w:val="5"/>
          <w:position w:val="-1"/>
          <w:sz w:val="24"/>
          <w:szCs w:val="24"/>
        </w:rPr>
        <w:t>od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2"/>
          <w:position w:val="-1"/>
          <w:sz w:val="24"/>
          <w:szCs w:val="24"/>
        </w:rPr>
        <w:t>f</w:t>
      </w:r>
      <w:r>
        <w:rPr>
          <w:position w:val="-1"/>
          <w:sz w:val="24"/>
          <w:szCs w:val="24"/>
        </w:rPr>
        <w:t>y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;</w:t>
      </w:r>
      <w:r>
        <w:rPr>
          <w:spacing w:val="2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1"/>
          <w:position w:val="-1"/>
          <w:sz w:val="24"/>
          <w:szCs w:val="24"/>
        </w:rPr>
        <w:t>S</w:t>
      </w:r>
      <w:r>
        <w:rPr>
          <w:spacing w:val="2"/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>R</w:t>
      </w:r>
      <w:r>
        <w:rPr>
          <w:spacing w:val="2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,D</w:t>
      </w:r>
      <w:r>
        <w:rPr>
          <w:spacing w:val="2"/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LE</w:t>
      </w:r>
      <w:r>
        <w:rPr>
          <w:spacing w:val="2"/>
          <w:position w:val="-1"/>
          <w:sz w:val="24"/>
          <w:szCs w:val="24"/>
        </w:rPr>
        <w:t>T</w:t>
      </w:r>
      <w:r>
        <w:rPr>
          <w:spacing w:val="-2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,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d U</w:t>
      </w:r>
      <w:r>
        <w:rPr>
          <w:spacing w:val="1"/>
          <w:position w:val="-1"/>
          <w:sz w:val="24"/>
          <w:szCs w:val="24"/>
        </w:rPr>
        <w:t>P</w:t>
      </w:r>
      <w:r>
        <w:rPr>
          <w:position w:val="-1"/>
          <w:sz w:val="24"/>
          <w:szCs w:val="24"/>
        </w:rPr>
        <w:t>D</w:t>
      </w:r>
      <w:r>
        <w:rPr>
          <w:spacing w:val="-5"/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E</w:t>
      </w:r>
    </w:p>
    <w:p w:rsidR="00235722" w:rsidRDefault="007D7CA6">
      <w:pPr>
        <w:tabs>
          <w:tab w:val="left" w:pos="2160"/>
        </w:tabs>
        <w:spacing w:before="21" w:line="260" w:lineRule="exact"/>
        <w:ind w:left="2160" w:right="1751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dto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dd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up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oa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 by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z w:val="24"/>
          <w:szCs w:val="24"/>
        </w:rPr>
        <w:t>y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 a</w:t>
      </w:r>
      <w:r>
        <w:rPr>
          <w:spacing w:val="-4"/>
          <w:sz w:val="24"/>
          <w:szCs w:val="24"/>
        </w:rPr>
        <w:t>li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 xml:space="preserve">f </w:t>
      </w:r>
      <w:r>
        <w:rPr>
          <w:spacing w:val="-5"/>
          <w:sz w:val="24"/>
          <w:szCs w:val="24"/>
        </w:rPr>
        <w:t>v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u</w:t>
      </w:r>
      <w:r>
        <w:rPr>
          <w:spacing w:val="4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235722" w:rsidRDefault="007D7CA6">
      <w:pPr>
        <w:spacing w:before="1"/>
        <w:ind w:left="1800"/>
        <w:rPr>
          <w:sz w:val="24"/>
          <w:szCs w:val="24"/>
        </w:rPr>
      </w:pPr>
      <w:r>
        <w:rPr>
          <w:spacing w:val="-5"/>
          <w:sz w:val="24"/>
          <w:szCs w:val="24"/>
        </w:rPr>
        <w:t>A</w:t>
      </w:r>
      <w:r>
        <w:rPr>
          <w:spacing w:val="5"/>
          <w:sz w:val="24"/>
          <w:szCs w:val="24"/>
        </w:rPr>
        <w:t>tt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>v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u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>s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ou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d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>li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sw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</w:p>
    <w:p w:rsidR="00235722" w:rsidRDefault="007D7CA6">
      <w:pPr>
        <w:spacing w:line="260" w:lineRule="exact"/>
        <w:ind w:left="2160"/>
        <w:rPr>
          <w:sz w:val="24"/>
          <w:szCs w:val="24"/>
        </w:rPr>
      </w:pPr>
      <w:r>
        <w:rPr>
          <w:spacing w:val="-1"/>
          <w:sz w:val="24"/>
          <w:szCs w:val="24"/>
        </w:rPr>
        <w:t>CR</w:t>
      </w:r>
      <w:r>
        <w:rPr>
          <w:spacing w:val="2"/>
          <w:sz w:val="24"/>
          <w:szCs w:val="24"/>
        </w:rPr>
        <w:t>E</w:t>
      </w:r>
      <w:r>
        <w:rPr>
          <w:spacing w:val="-5"/>
          <w:sz w:val="24"/>
          <w:szCs w:val="24"/>
        </w:rPr>
        <w:t>A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A</w:t>
      </w:r>
      <w:r>
        <w:rPr>
          <w:spacing w:val="-1"/>
          <w:sz w:val="24"/>
          <w:szCs w:val="24"/>
        </w:rPr>
        <w:t>B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pacing w:val="10"/>
          <w:sz w:val="24"/>
          <w:szCs w:val="24"/>
        </w:rPr>
        <w:t>o</w:t>
      </w:r>
      <w:r>
        <w:rPr>
          <w:spacing w:val="-4"/>
          <w:sz w:val="24"/>
          <w:szCs w:val="24"/>
        </w:rPr>
        <w:t>mm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</w:p>
    <w:p w:rsidR="00235722" w:rsidRDefault="00235722">
      <w:pPr>
        <w:spacing w:before="1" w:line="280" w:lineRule="exact"/>
        <w:rPr>
          <w:sz w:val="28"/>
          <w:szCs w:val="28"/>
        </w:rPr>
      </w:pPr>
    </w:p>
    <w:p w:rsidR="00235722" w:rsidRDefault="00AC1525">
      <w:pPr>
        <w:ind w:left="1800"/>
        <w:rPr>
          <w:sz w:val="24"/>
          <w:szCs w:val="24"/>
        </w:rPr>
      </w:pPr>
      <w:r w:rsidRPr="00AC1525">
        <w:pict>
          <v:group id="_x0000_s1063" style="position:absolute;left:0;text-align:left;margin-left:107.5pt;margin-top:13.6pt;width:433.25pt;height:28.6pt;z-index:-1439;mso-position-horizontal-relative:page" coordorigin="2150,272" coordsize="8665,572">
            <v:shape id="_x0000_s1065" style="position:absolute;left:2160;top:282;width:8645;height:274" coordorigin="2160,282" coordsize="8645,274" path="m2160,555r8645,l10805,282r-8645,l2160,555xe" fillcolor="yellow" stroked="f">
              <v:path arrowok="t"/>
            </v:shape>
            <v:shape id="_x0000_s1064" style="position:absolute;left:2160;top:555;width:5760;height:278" coordorigin="2160,555" coordsize="5760,278" path="m2160,834r5760,l7920,555r-5760,l2160,834xe" fillcolor="yellow" stroked="f">
              <v:path arrowok="t"/>
            </v:shape>
            <w10:wrap anchorx="page"/>
          </v:group>
        </w:pict>
      </w:r>
      <w:r w:rsidR="007D7CA6">
        <w:rPr>
          <w:b/>
          <w:spacing w:val="-1"/>
          <w:sz w:val="24"/>
          <w:szCs w:val="24"/>
        </w:rPr>
        <w:t>E</w:t>
      </w:r>
      <w:r w:rsidR="007D7CA6">
        <w:rPr>
          <w:b/>
          <w:spacing w:val="-5"/>
          <w:sz w:val="24"/>
          <w:szCs w:val="24"/>
        </w:rPr>
        <w:t>x</w:t>
      </w:r>
      <w:r w:rsidR="007D7CA6">
        <w:rPr>
          <w:b/>
          <w:spacing w:val="5"/>
          <w:sz w:val="24"/>
          <w:szCs w:val="24"/>
        </w:rPr>
        <w:t>a</w:t>
      </w:r>
      <w:r w:rsidR="007D7CA6">
        <w:rPr>
          <w:b/>
          <w:spacing w:val="-3"/>
          <w:sz w:val="24"/>
          <w:szCs w:val="24"/>
        </w:rPr>
        <w:t>m</w:t>
      </w:r>
      <w:r w:rsidR="007D7CA6">
        <w:rPr>
          <w:b/>
          <w:spacing w:val="6"/>
          <w:sz w:val="24"/>
          <w:szCs w:val="24"/>
        </w:rPr>
        <w:t>p</w:t>
      </w:r>
      <w:r w:rsidR="007D7CA6">
        <w:rPr>
          <w:b/>
          <w:spacing w:val="-4"/>
          <w:sz w:val="24"/>
          <w:szCs w:val="24"/>
        </w:rPr>
        <w:t>l</w:t>
      </w:r>
      <w:r w:rsidR="007D7CA6">
        <w:rPr>
          <w:b/>
          <w:sz w:val="24"/>
          <w:szCs w:val="24"/>
        </w:rPr>
        <w:t>e</w:t>
      </w:r>
    </w:p>
    <w:p w:rsidR="00235722" w:rsidRDefault="007D7CA6">
      <w:pPr>
        <w:spacing w:line="260" w:lineRule="exact"/>
        <w:ind w:left="2160"/>
        <w:rPr>
          <w:sz w:val="24"/>
          <w:szCs w:val="24"/>
        </w:rPr>
      </w:pP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EV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>(</w:t>
      </w:r>
      <w:r>
        <w:rPr>
          <w:spacing w:val="-3"/>
          <w:sz w:val="24"/>
          <w:szCs w:val="24"/>
        </w:rPr>
        <w:t>‘</w:t>
      </w:r>
      <w:r>
        <w:rPr>
          <w:spacing w:val="3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-3"/>
          <w:sz w:val="24"/>
          <w:szCs w:val="24"/>
        </w:rPr>
        <w:t>’</w:t>
      </w:r>
      <w:r>
        <w:rPr>
          <w:spacing w:val="2"/>
          <w:sz w:val="24"/>
          <w:szCs w:val="24"/>
        </w:rPr>
        <w:t>,’</w:t>
      </w:r>
      <w:r>
        <w:rPr>
          <w:sz w:val="24"/>
          <w:szCs w:val="24"/>
        </w:rPr>
        <w:t>K</w:t>
      </w:r>
      <w:r>
        <w:rPr>
          <w:spacing w:val="-3"/>
          <w:sz w:val="24"/>
          <w:szCs w:val="24"/>
        </w:rPr>
        <w:t>’</w:t>
      </w:r>
      <w:r>
        <w:rPr>
          <w:spacing w:val="2"/>
          <w:sz w:val="24"/>
          <w:szCs w:val="24"/>
        </w:rPr>
        <w:t>,</w:t>
      </w:r>
      <w:r>
        <w:rPr>
          <w:spacing w:val="-3"/>
          <w:sz w:val="24"/>
          <w:szCs w:val="24"/>
        </w:rPr>
        <w:t>’</w:t>
      </w:r>
      <w:r>
        <w:rPr>
          <w:spacing w:val="-2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n</w:t>
      </w:r>
      <w:r>
        <w:rPr>
          <w:spacing w:val="-4"/>
          <w:sz w:val="24"/>
          <w:szCs w:val="24"/>
        </w:rPr>
        <w:t>i</w:t>
      </w:r>
      <w:r>
        <w:rPr>
          <w:spacing w:val="-3"/>
          <w:sz w:val="24"/>
          <w:szCs w:val="24"/>
        </w:rPr>
        <w:t>’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</w:rPr>
        <w:t>‘</w:t>
      </w:r>
      <w:r>
        <w:rPr>
          <w:sz w:val="24"/>
          <w:szCs w:val="24"/>
        </w:rPr>
        <w:t>65329865</w:t>
      </w:r>
      <w:r>
        <w:rPr>
          <w:spacing w:val="5"/>
          <w:sz w:val="24"/>
          <w:szCs w:val="24"/>
        </w:rPr>
        <w:t>3</w:t>
      </w:r>
      <w:r>
        <w:rPr>
          <w:spacing w:val="-3"/>
          <w:sz w:val="24"/>
          <w:szCs w:val="24"/>
        </w:rPr>
        <w:t>’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</w:rPr>
        <w:t>‘</w:t>
      </w:r>
      <w:r>
        <w:rPr>
          <w:sz w:val="24"/>
          <w:szCs w:val="24"/>
        </w:rPr>
        <w:t>3</w:t>
      </w:r>
      <w:r>
        <w:rPr>
          <w:spacing w:val="3"/>
          <w:sz w:val="24"/>
          <w:szCs w:val="24"/>
        </w:rPr>
        <w:t>0</w:t>
      </w:r>
      <w:r>
        <w:rPr>
          <w:spacing w:val="2"/>
          <w:sz w:val="24"/>
          <w:szCs w:val="24"/>
        </w:rPr>
        <w:t>-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-</w:t>
      </w:r>
    </w:p>
    <w:p w:rsidR="00235722" w:rsidRDefault="007D7CA6">
      <w:pPr>
        <w:spacing w:line="260" w:lineRule="exact"/>
        <w:ind w:left="2160"/>
        <w:rPr>
          <w:sz w:val="24"/>
          <w:szCs w:val="24"/>
        </w:rPr>
        <w:sectPr w:rsidR="00235722">
          <w:pgSz w:w="12240" w:h="15840"/>
          <w:pgMar w:top="860" w:right="0" w:bottom="280" w:left="0" w:header="673" w:footer="625" w:gutter="0"/>
          <w:cols w:space="720"/>
        </w:sectPr>
      </w:pPr>
      <w:r>
        <w:rPr>
          <w:sz w:val="24"/>
          <w:szCs w:val="24"/>
        </w:rPr>
        <w:t>52</w:t>
      </w:r>
      <w:r>
        <w:rPr>
          <w:spacing w:val="-3"/>
          <w:sz w:val="24"/>
          <w:szCs w:val="24"/>
        </w:rPr>
        <w:t>’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</w:rPr>
        <w:t>‘</w:t>
      </w:r>
      <w:r>
        <w:rPr>
          <w:sz w:val="24"/>
          <w:szCs w:val="24"/>
        </w:rPr>
        <w:t>98O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3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,</w:t>
      </w:r>
      <w:r>
        <w:rPr>
          <w:spacing w:val="-5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pacing w:val="2"/>
          <w:sz w:val="24"/>
          <w:szCs w:val="24"/>
        </w:rPr>
        <w:t>,T</w:t>
      </w:r>
      <w:r>
        <w:rPr>
          <w:sz w:val="24"/>
          <w:szCs w:val="24"/>
        </w:rPr>
        <w:t>X</w:t>
      </w:r>
      <w:r>
        <w:rPr>
          <w:spacing w:val="-3"/>
          <w:sz w:val="24"/>
          <w:szCs w:val="24"/>
        </w:rPr>
        <w:t>’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</w:rPr>
        <w:t>‘</w:t>
      </w:r>
      <w:r>
        <w:rPr>
          <w:spacing w:val="3"/>
          <w:sz w:val="24"/>
          <w:szCs w:val="24"/>
        </w:rPr>
        <w:t>M</w:t>
      </w:r>
      <w:r>
        <w:rPr>
          <w:spacing w:val="-3"/>
          <w:sz w:val="24"/>
          <w:szCs w:val="24"/>
        </w:rPr>
        <w:t>’</w:t>
      </w:r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>3</w:t>
      </w:r>
      <w:r>
        <w:rPr>
          <w:sz w:val="24"/>
          <w:szCs w:val="24"/>
        </w:rPr>
        <w:t>7000,</w:t>
      </w:r>
      <w:r>
        <w:rPr>
          <w:spacing w:val="-3"/>
          <w:sz w:val="24"/>
          <w:szCs w:val="24"/>
        </w:rPr>
        <w:t>‘</w:t>
      </w:r>
      <w:r>
        <w:rPr>
          <w:sz w:val="24"/>
          <w:szCs w:val="24"/>
        </w:rPr>
        <w:t>9876</w:t>
      </w:r>
      <w:r>
        <w:rPr>
          <w:spacing w:val="-5"/>
          <w:sz w:val="24"/>
          <w:szCs w:val="24"/>
        </w:rPr>
        <w:t>5</w:t>
      </w:r>
      <w:r>
        <w:rPr>
          <w:sz w:val="24"/>
          <w:szCs w:val="24"/>
        </w:rPr>
        <w:t>4321</w:t>
      </w:r>
      <w:r>
        <w:rPr>
          <w:spacing w:val="-3"/>
          <w:sz w:val="24"/>
          <w:szCs w:val="24"/>
        </w:rPr>
        <w:t>’</w:t>
      </w:r>
      <w:r>
        <w:rPr>
          <w:sz w:val="24"/>
          <w:szCs w:val="24"/>
        </w:rPr>
        <w:t>,4</w:t>
      </w:r>
      <w:r>
        <w:rPr>
          <w:spacing w:val="5"/>
          <w:sz w:val="24"/>
          <w:szCs w:val="24"/>
        </w:rPr>
        <w:t>)</w:t>
      </w:r>
      <w:r>
        <w:rPr>
          <w:sz w:val="24"/>
          <w:szCs w:val="24"/>
        </w:rPr>
        <w:t>;</w:t>
      </w:r>
    </w:p>
    <w:p w:rsidR="00235722" w:rsidRDefault="00235722">
      <w:pPr>
        <w:spacing w:before="8" w:line="160" w:lineRule="exact"/>
        <w:rPr>
          <w:sz w:val="16"/>
          <w:szCs w:val="16"/>
        </w:rPr>
      </w:pPr>
    </w:p>
    <w:p w:rsidR="00235722" w:rsidRDefault="00235722">
      <w:pPr>
        <w:spacing w:line="200" w:lineRule="exact"/>
      </w:pPr>
    </w:p>
    <w:p w:rsidR="00235722" w:rsidRDefault="00AC1525">
      <w:pPr>
        <w:tabs>
          <w:tab w:val="left" w:pos="2160"/>
        </w:tabs>
        <w:spacing w:before="37" w:line="260" w:lineRule="exact"/>
        <w:ind w:left="2160" w:right="1283" w:hanging="360"/>
        <w:rPr>
          <w:sz w:val="24"/>
          <w:szCs w:val="24"/>
        </w:rPr>
      </w:pPr>
      <w:r w:rsidRPr="00AC1525">
        <w:pict>
          <v:group id="_x0000_s1061" style="position:absolute;left:0;text-align:left;margin-left:0;margin-top:54pt;width:612pt;height:0;z-index:-1438;mso-position-horizontal-relative:page;mso-position-vertical-relative:page" coordorigin=",1080" coordsize="12240,0">
            <v:shape id="_x0000_s1062" style="position:absolute;top:1080;width:12240;height:0" coordorigin=",1080" coordsize="12240,0" path="m,1080r12240,e" filled="f" strokeweight=".25397mm">
              <v:path arrowok="t"/>
            </v:shape>
            <w10:wrap anchorx="page" anchory="page"/>
          </v:group>
        </w:pict>
      </w:r>
      <w:r w:rsidR="007D7CA6">
        <w:rPr>
          <w:sz w:val="24"/>
          <w:szCs w:val="24"/>
        </w:rPr>
        <w:tab/>
        <w:t>An</w:t>
      </w:r>
      <w:r w:rsidR="007D7CA6">
        <w:rPr>
          <w:spacing w:val="4"/>
          <w:sz w:val="24"/>
          <w:szCs w:val="24"/>
        </w:rPr>
        <w:t>a</w:t>
      </w:r>
      <w:r w:rsidR="007D7CA6">
        <w:rPr>
          <w:spacing w:val="-9"/>
          <w:sz w:val="24"/>
          <w:szCs w:val="24"/>
        </w:rPr>
        <w:t>l</w:t>
      </w:r>
      <w:r w:rsidR="007D7CA6">
        <w:rPr>
          <w:spacing w:val="5"/>
          <w:sz w:val="24"/>
          <w:szCs w:val="24"/>
        </w:rPr>
        <w:t>t</w:t>
      </w:r>
      <w:r w:rsidR="007D7CA6">
        <w:rPr>
          <w:spacing w:val="-1"/>
          <w:sz w:val="24"/>
          <w:szCs w:val="24"/>
        </w:rPr>
        <w:t>e</w:t>
      </w:r>
      <w:r w:rsidR="007D7CA6">
        <w:rPr>
          <w:spacing w:val="2"/>
          <w:sz w:val="24"/>
          <w:szCs w:val="24"/>
        </w:rPr>
        <w:t>r</w:t>
      </w:r>
      <w:r w:rsidR="007D7CA6">
        <w:rPr>
          <w:sz w:val="24"/>
          <w:szCs w:val="24"/>
        </w:rPr>
        <w:t>n</w:t>
      </w:r>
      <w:r w:rsidR="007D7CA6">
        <w:rPr>
          <w:spacing w:val="-1"/>
          <w:sz w:val="24"/>
          <w:szCs w:val="24"/>
        </w:rPr>
        <w:t>a</w:t>
      </w:r>
      <w:r w:rsidR="007D7CA6">
        <w:rPr>
          <w:spacing w:val="5"/>
          <w:sz w:val="24"/>
          <w:szCs w:val="24"/>
        </w:rPr>
        <w:t>t</w:t>
      </w:r>
      <w:r w:rsidR="007D7CA6">
        <w:rPr>
          <w:sz w:val="24"/>
          <w:szCs w:val="24"/>
        </w:rPr>
        <w:t>e</w:t>
      </w:r>
      <w:r w:rsidR="007D7CA6">
        <w:rPr>
          <w:spacing w:val="-8"/>
          <w:sz w:val="24"/>
          <w:szCs w:val="24"/>
        </w:rPr>
        <w:t>f</w:t>
      </w:r>
      <w:r w:rsidR="007D7CA6">
        <w:rPr>
          <w:spacing w:val="5"/>
          <w:sz w:val="24"/>
          <w:szCs w:val="24"/>
        </w:rPr>
        <w:t>o</w:t>
      </w:r>
      <w:r w:rsidR="007D7CA6">
        <w:rPr>
          <w:spacing w:val="2"/>
          <w:sz w:val="24"/>
          <w:szCs w:val="24"/>
        </w:rPr>
        <w:t>r</w:t>
      </w:r>
      <w:r w:rsidR="007D7CA6">
        <w:rPr>
          <w:sz w:val="24"/>
          <w:szCs w:val="24"/>
        </w:rPr>
        <w:t>m</w:t>
      </w:r>
      <w:r w:rsidR="007D7CA6">
        <w:rPr>
          <w:spacing w:val="5"/>
          <w:sz w:val="24"/>
          <w:szCs w:val="24"/>
        </w:rPr>
        <w:t>o</w:t>
      </w:r>
      <w:r w:rsidR="007D7CA6">
        <w:rPr>
          <w:sz w:val="24"/>
          <w:szCs w:val="24"/>
        </w:rPr>
        <w:t>f</w:t>
      </w:r>
      <w:r w:rsidR="007D7CA6">
        <w:rPr>
          <w:spacing w:val="2"/>
          <w:sz w:val="24"/>
          <w:szCs w:val="24"/>
        </w:rPr>
        <w:t>I</w:t>
      </w:r>
      <w:r w:rsidR="007D7CA6">
        <w:rPr>
          <w:sz w:val="24"/>
          <w:szCs w:val="24"/>
        </w:rPr>
        <w:t>N</w:t>
      </w:r>
      <w:r w:rsidR="007D7CA6">
        <w:rPr>
          <w:spacing w:val="1"/>
          <w:sz w:val="24"/>
          <w:szCs w:val="24"/>
        </w:rPr>
        <w:t>S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1"/>
          <w:sz w:val="24"/>
          <w:szCs w:val="24"/>
        </w:rPr>
        <w:t>R</w:t>
      </w:r>
      <w:r w:rsidR="007D7CA6">
        <w:rPr>
          <w:sz w:val="24"/>
          <w:szCs w:val="24"/>
        </w:rPr>
        <w:t>T</w:t>
      </w:r>
      <w:r w:rsidR="007D7CA6">
        <w:rPr>
          <w:spacing w:val="-2"/>
          <w:sz w:val="24"/>
          <w:szCs w:val="24"/>
        </w:rPr>
        <w:t>s</w:t>
      </w:r>
      <w:r w:rsidR="007D7CA6">
        <w:rPr>
          <w:sz w:val="24"/>
          <w:szCs w:val="24"/>
        </w:rPr>
        <w:t>p</w:t>
      </w:r>
      <w:r w:rsidR="007D7CA6">
        <w:rPr>
          <w:spacing w:val="-1"/>
          <w:sz w:val="24"/>
          <w:szCs w:val="24"/>
        </w:rPr>
        <w:t>e</w:t>
      </w:r>
      <w:r w:rsidR="007D7CA6">
        <w:rPr>
          <w:spacing w:val="4"/>
          <w:sz w:val="24"/>
          <w:szCs w:val="24"/>
        </w:rPr>
        <w:t>c</w:t>
      </w:r>
      <w:r w:rsidR="007D7CA6">
        <w:rPr>
          <w:spacing w:val="-4"/>
          <w:sz w:val="24"/>
          <w:szCs w:val="24"/>
        </w:rPr>
        <w:t>i</w:t>
      </w:r>
      <w:r w:rsidR="007D7CA6">
        <w:rPr>
          <w:spacing w:val="2"/>
          <w:sz w:val="24"/>
          <w:szCs w:val="24"/>
        </w:rPr>
        <w:t>f</w:t>
      </w:r>
      <w:r w:rsidR="007D7CA6">
        <w:rPr>
          <w:spacing w:val="-4"/>
          <w:sz w:val="24"/>
          <w:szCs w:val="24"/>
        </w:rPr>
        <w:t>i</w:t>
      </w:r>
      <w:r w:rsidR="007D7CA6">
        <w:rPr>
          <w:spacing w:val="-1"/>
          <w:sz w:val="24"/>
          <w:szCs w:val="24"/>
        </w:rPr>
        <w:t>e</w:t>
      </w:r>
      <w:r w:rsidR="007D7CA6">
        <w:rPr>
          <w:sz w:val="24"/>
          <w:szCs w:val="24"/>
        </w:rPr>
        <w:t>s</w:t>
      </w:r>
      <w:r w:rsidR="007D7CA6">
        <w:rPr>
          <w:spacing w:val="4"/>
          <w:sz w:val="24"/>
          <w:szCs w:val="24"/>
        </w:rPr>
        <w:t>e</w:t>
      </w:r>
      <w:r w:rsidR="007D7CA6">
        <w:rPr>
          <w:spacing w:val="-5"/>
          <w:sz w:val="24"/>
          <w:szCs w:val="24"/>
        </w:rPr>
        <w:t>x</w:t>
      </w:r>
      <w:r w:rsidR="007D7CA6">
        <w:rPr>
          <w:spacing w:val="5"/>
          <w:sz w:val="24"/>
          <w:szCs w:val="24"/>
        </w:rPr>
        <w:t>p</w:t>
      </w:r>
      <w:r w:rsidR="007D7CA6">
        <w:rPr>
          <w:sz w:val="24"/>
          <w:szCs w:val="24"/>
        </w:rPr>
        <w:t>l</w:t>
      </w:r>
      <w:r w:rsidR="007D7CA6">
        <w:rPr>
          <w:spacing w:val="-4"/>
          <w:sz w:val="24"/>
          <w:szCs w:val="24"/>
        </w:rPr>
        <w:t>i</w:t>
      </w:r>
      <w:r w:rsidR="007D7CA6">
        <w:rPr>
          <w:spacing w:val="4"/>
          <w:sz w:val="24"/>
          <w:szCs w:val="24"/>
        </w:rPr>
        <w:t>c</w:t>
      </w:r>
      <w:r w:rsidR="007D7CA6">
        <w:rPr>
          <w:spacing w:val="-9"/>
          <w:sz w:val="24"/>
          <w:szCs w:val="24"/>
        </w:rPr>
        <w:t>i</w:t>
      </w:r>
      <w:r w:rsidR="007D7CA6">
        <w:rPr>
          <w:spacing w:val="10"/>
          <w:sz w:val="24"/>
          <w:szCs w:val="24"/>
        </w:rPr>
        <w:t>t</w:t>
      </w:r>
      <w:r w:rsidR="007D7CA6">
        <w:rPr>
          <w:sz w:val="24"/>
          <w:szCs w:val="24"/>
        </w:rPr>
        <w:t>ly</w:t>
      </w:r>
      <w:r w:rsidR="007D7CA6">
        <w:rPr>
          <w:spacing w:val="5"/>
          <w:sz w:val="24"/>
          <w:szCs w:val="24"/>
        </w:rPr>
        <w:t>t</w:t>
      </w:r>
      <w:r w:rsidR="007D7CA6">
        <w:rPr>
          <w:spacing w:val="-5"/>
          <w:sz w:val="24"/>
          <w:szCs w:val="24"/>
        </w:rPr>
        <w:t>h</w:t>
      </w:r>
      <w:r w:rsidR="007D7CA6">
        <w:rPr>
          <w:sz w:val="24"/>
          <w:szCs w:val="24"/>
        </w:rPr>
        <w:t>e</w:t>
      </w:r>
      <w:r w:rsidR="007D7CA6">
        <w:rPr>
          <w:spacing w:val="-1"/>
          <w:sz w:val="24"/>
          <w:szCs w:val="24"/>
        </w:rPr>
        <w:t>a</w:t>
      </w:r>
      <w:r w:rsidR="007D7CA6">
        <w:rPr>
          <w:spacing w:val="5"/>
          <w:sz w:val="24"/>
          <w:szCs w:val="24"/>
        </w:rPr>
        <w:t>t</w:t>
      </w:r>
      <w:r w:rsidR="007D7CA6">
        <w:rPr>
          <w:sz w:val="24"/>
          <w:szCs w:val="24"/>
        </w:rPr>
        <w:t>t</w:t>
      </w:r>
      <w:r w:rsidR="007D7CA6">
        <w:rPr>
          <w:spacing w:val="2"/>
          <w:sz w:val="24"/>
          <w:szCs w:val="24"/>
        </w:rPr>
        <w:t>r</w:t>
      </w:r>
      <w:r w:rsidR="007D7CA6">
        <w:rPr>
          <w:spacing w:val="-4"/>
          <w:sz w:val="24"/>
          <w:szCs w:val="24"/>
        </w:rPr>
        <w:t>i</w:t>
      </w:r>
      <w:r w:rsidR="007D7CA6">
        <w:rPr>
          <w:spacing w:val="-5"/>
          <w:sz w:val="24"/>
          <w:szCs w:val="24"/>
        </w:rPr>
        <w:t>b</w:t>
      </w:r>
      <w:r w:rsidR="007D7CA6">
        <w:rPr>
          <w:sz w:val="24"/>
          <w:szCs w:val="24"/>
        </w:rPr>
        <w:t>u</w:t>
      </w:r>
      <w:r w:rsidR="007D7CA6">
        <w:rPr>
          <w:spacing w:val="5"/>
          <w:sz w:val="24"/>
          <w:szCs w:val="24"/>
        </w:rPr>
        <w:t>t</w:t>
      </w:r>
      <w:r w:rsidR="007D7CA6">
        <w:rPr>
          <w:sz w:val="24"/>
          <w:szCs w:val="24"/>
        </w:rPr>
        <w:t>e</w:t>
      </w:r>
      <w:r w:rsidR="007D7CA6">
        <w:rPr>
          <w:spacing w:val="-5"/>
          <w:sz w:val="24"/>
          <w:szCs w:val="24"/>
        </w:rPr>
        <w:t>n</w:t>
      </w:r>
      <w:r w:rsidR="007D7CA6">
        <w:rPr>
          <w:spacing w:val="4"/>
          <w:sz w:val="24"/>
          <w:szCs w:val="24"/>
        </w:rPr>
        <w:t>a</w:t>
      </w:r>
      <w:r w:rsidR="007D7CA6">
        <w:rPr>
          <w:spacing w:val="-4"/>
          <w:sz w:val="24"/>
          <w:szCs w:val="24"/>
        </w:rPr>
        <w:t>m</w:t>
      </w:r>
      <w:r w:rsidR="007D7CA6">
        <w:rPr>
          <w:spacing w:val="-1"/>
          <w:sz w:val="24"/>
          <w:szCs w:val="24"/>
        </w:rPr>
        <w:t>e</w:t>
      </w:r>
      <w:r w:rsidR="007D7CA6">
        <w:rPr>
          <w:sz w:val="24"/>
          <w:szCs w:val="24"/>
        </w:rPr>
        <w:t>s</w:t>
      </w:r>
      <w:r w:rsidR="007D7CA6">
        <w:rPr>
          <w:spacing w:val="5"/>
          <w:sz w:val="24"/>
          <w:szCs w:val="24"/>
        </w:rPr>
        <w:t>t</w:t>
      </w:r>
      <w:r w:rsidR="007D7CA6">
        <w:rPr>
          <w:spacing w:val="-5"/>
          <w:sz w:val="24"/>
          <w:szCs w:val="24"/>
        </w:rPr>
        <w:t>h</w:t>
      </w:r>
      <w:r w:rsidR="007D7CA6">
        <w:rPr>
          <w:spacing w:val="-1"/>
          <w:sz w:val="24"/>
          <w:szCs w:val="24"/>
        </w:rPr>
        <w:t>a</w:t>
      </w:r>
      <w:r w:rsidR="007D7CA6">
        <w:rPr>
          <w:sz w:val="24"/>
          <w:szCs w:val="24"/>
        </w:rPr>
        <w:t>t</w:t>
      </w:r>
      <w:r w:rsidR="007D7CA6">
        <w:rPr>
          <w:spacing w:val="-1"/>
          <w:sz w:val="24"/>
          <w:szCs w:val="24"/>
        </w:rPr>
        <w:t>c</w:t>
      </w:r>
      <w:r w:rsidR="007D7CA6">
        <w:rPr>
          <w:sz w:val="24"/>
          <w:szCs w:val="24"/>
        </w:rPr>
        <w:t>o</w:t>
      </w:r>
      <w:r w:rsidR="007D7CA6">
        <w:rPr>
          <w:spacing w:val="2"/>
          <w:sz w:val="24"/>
          <w:szCs w:val="24"/>
        </w:rPr>
        <w:t>rr</w:t>
      </w:r>
      <w:r w:rsidR="007D7CA6">
        <w:rPr>
          <w:spacing w:val="-1"/>
          <w:sz w:val="24"/>
          <w:szCs w:val="24"/>
        </w:rPr>
        <w:t>e</w:t>
      </w:r>
      <w:r w:rsidR="007D7CA6">
        <w:rPr>
          <w:spacing w:val="-2"/>
          <w:sz w:val="24"/>
          <w:szCs w:val="24"/>
        </w:rPr>
        <w:t>s</w:t>
      </w:r>
      <w:r w:rsidR="007D7CA6">
        <w:rPr>
          <w:sz w:val="24"/>
          <w:szCs w:val="24"/>
        </w:rPr>
        <w:t>p</w:t>
      </w:r>
      <w:r w:rsidR="007D7CA6">
        <w:rPr>
          <w:spacing w:val="5"/>
          <w:sz w:val="24"/>
          <w:szCs w:val="24"/>
        </w:rPr>
        <w:t>o</w:t>
      </w:r>
      <w:r w:rsidR="007D7CA6">
        <w:rPr>
          <w:spacing w:val="-5"/>
          <w:sz w:val="24"/>
          <w:szCs w:val="24"/>
        </w:rPr>
        <w:t>n</w:t>
      </w:r>
      <w:r w:rsidR="007D7CA6">
        <w:rPr>
          <w:sz w:val="24"/>
          <w:szCs w:val="24"/>
        </w:rPr>
        <w:t>dto</w:t>
      </w:r>
      <w:r w:rsidR="007D7CA6">
        <w:rPr>
          <w:spacing w:val="5"/>
          <w:sz w:val="24"/>
          <w:szCs w:val="24"/>
        </w:rPr>
        <w:t>t</w:t>
      </w:r>
      <w:r w:rsidR="007D7CA6">
        <w:rPr>
          <w:spacing w:val="-5"/>
          <w:sz w:val="24"/>
          <w:szCs w:val="24"/>
        </w:rPr>
        <w:t>h</w:t>
      </w:r>
      <w:r w:rsidR="007D7CA6">
        <w:rPr>
          <w:sz w:val="24"/>
          <w:szCs w:val="24"/>
        </w:rPr>
        <w:t xml:space="preserve">e </w:t>
      </w:r>
      <w:r w:rsidR="007D7CA6">
        <w:rPr>
          <w:spacing w:val="-5"/>
          <w:sz w:val="24"/>
          <w:szCs w:val="24"/>
        </w:rPr>
        <w:t>v</w:t>
      </w:r>
      <w:r w:rsidR="007D7CA6">
        <w:rPr>
          <w:spacing w:val="4"/>
          <w:sz w:val="24"/>
          <w:szCs w:val="24"/>
        </w:rPr>
        <w:t>a</w:t>
      </w:r>
      <w:r w:rsidR="007D7CA6">
        <w:rPr>
          <w:spacing w:val="-4"/>
          <w:sz w:val="24"/>
          <w:szCs w:val="24"/>
        </w:rPr>
        <w:t>l</w:t>
      </w:r>
      <w:r w:rsidR="007D7CA6">
        <w:rPr>
          <w:sz w:val="24"/>
          <w:szCs w:val="24"/>
        </w:rPr>
        <w:t>u</w:t>
      </w:r>
      <w:r w:rsidR="007D7CA6">
        <w:rPr>
          <w:spacing w:val="4"/>
          <w:sz w:val="24"/>
          <w:szCs w:val="24"/>
        </w:rPr>
        <w:t>e</w:t>
      </w:r>
      <w:r w:rsidR="007D7CA6">
        <w:rPr>
          <w:sz w:val="24"/>
          <w:szCs w:val="24"/>
        </w:rPr>
        <w:t>s</w:t>
      </w:r>
      <w:r w:rsidR="007D7CA6">
        <w:rPr>
          <w:spacing w:val="-4"/>
          <w:sz w:val="24"/>
          <w:szCs w:val="24"/>
        </w:rPr>
        <w:t>i</w:t>
      </w:r>
      <w:r w:rsidR="007D7CA6">
        <w:rPr>
          <w:sz w:val="24"/>
          <w:szCs w:val="24"/>
        </w:rPr>
        <w:t>n</w:t>
      </w:r>
      <w:r w:rsidR="007D7CA6">
        <w:rPr>
          <w:spacing w:val="5"/>
          <w:sz w:val="24"/>
          <w:szCs w:val="24"/>
        </w:rPr>
        <w:t>t</w:t>
      </w:r>
      <w:r w:rsidR="007D7CA6">
        <w:rPr>
          <w:spacing w:val="-5"/>
          <w:sz w:val="24"/>
          <w:szCs w:val="24"/>
        </w:rPr>
        <w:t>h</w:t>
      </w:r>
      <w:r w:rsidR="007D7CA6">
        <w:rPr>
          <w:sz w:val="24"/>
          <w:szCs w:val="24"/>
        </w:rPr>
        <w:t>e</w:t>
      </w:r>
      <w:r w:rsidR="007D7CA6">
        <w:rPr>
          <w:spacing w:val="-5"/>
          <w:sz w:val="24"/>
          <w:szCs w:val="24"/>
        </w:rPr>
        <w:t>n</w:t>
      </w:r>
      <w:r w:rsidR="007D7CA6">
        <w:rPr>
          <w:spacing w:val="-1"/>
          <w:sz w:val="24"/>
          <w:szCs w:val="24"/>
        </w:rPr>
        <w:t>e</w:t>
      </w:r>
      <w:r w:rsidR="007D7CA6">
        <w:rPr>
          <w:sz w:val="24"/>
          <w:szCs w:val="24"/>
        </w:rPr>
        <w:t>w</w:t>
      </w:r>
      <w:r w:rsidR="007D7CA6">
        <w:rPr>
          <w:spacing w:val="5"/>
          <w:sz w:val="24"/>
          <w:szCs w:val="24"/>
        </w:rPr>
        <w:t>t</w:t>
      </w:r>
      <w:r w:rsidR="007D7CA6">
        <w:rPr>
          <w:sz w:val="24"/>
          <w:szCs w:val="24"/>
        </w:rPr>
        <w:t>u</w:t>
      </w:r>
      <w:r w:rsidR="007D7CA6">
        <w:rPr>
          <w:spacing w:val="5"/>
          <w:sz w:val="24"/>
          <w:szCs w:val="24"/>
        </w:rPr>
        <w:t>p</w:t>
      </w:r>
      <w:r w:rsidR="007D7CA6">
        <w:rPr>
          <w:spacing w:val="-9"/>
          <w:sz w:val="24"/>
          <w:szCs w:val="24"/>
        </w:rPr>
        <w:t>l</w:t>
      </w:r>
      <w:r w:rsidR="007D7CA6">
        <w:rPr>
          <w:sz w:val="24"/>
          <w:szCs w:val="24"/>
        </w:rPr>
        <w:t>e</w:t>
      </w:r>
    </w:p>
    <w:p w:rsidR="00235722" w:rsidRDefault="007D7CA6">
      <w:pPr>
        <w:spacing w:line="280" w:lineRule="exact"/>
        <w:ind w:left="1800"/>
        <w:rPr>
          <w:sz w:val="24"/>
          <w:szCs w:val="24"/>
        </w:rPr>
      </w:pPr>
      <w:r>
        <w:rPr>
          <w:spacing w:val="-5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tt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u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w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hN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2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L</w:t>
      </w:r>
      <w:r>
        <w:rPr>
          <w:spacing w:val="-5"/>
          <w:position w:val="-1"/>
          <w:sz w:val="24"/>
          <w:szCs w:val="24"/>
        </w:rPr>
        <w:t>v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u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e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8"/>
          <w:position w:val="-1"/>
          <w:sz w:val="24"/>
          <w:szCs w:val="24"/>
        </w:rPr>
        <w:t>f</w:t>
      </w:r>
      <w:r>
        <w:rPr>
          <w:position w:val="-1"/>
          <w:sz w:val="24"/>
          <w:szCs w:val="24"/>
        </w:rPr>
        <w:t>t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u</w:t>
      </w:r>
      <w:r>
        <w:rPr>
          <w:position w:val="-1"/>
          <w:sz w:val="24"/>
          <w:szCs w:val="24"/>
        </w:rPr>
        <w:t>t</w:t>
      </w:r>
    </w:p>
    <w:p w:rsidR="00235722" w:rsidRDefault="007D7CA6">
      <w:pPr>
        <w:tabs>
          <w:tab w:val="left" w:pos="2160"/>
        </w:tabs>
        <w:spacing w:before="21" w:line="260" w:lineRule="exact"/>
        <w:ind w:left="2160" w:right="1175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E</w:t>
      </w:r>
      <w:r>
        <w:rPr>
          <w:spacing w:val="-5"/>
          <w:sz w:val="24"/>
          <w:szCs w:val="24"/>
        </w:rPr>
        <w:t>x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:U1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: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ta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up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ra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w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E</w:t>
      </w:r>
      <w:r>
        <w:rPr>
          <w:spacing w:val="-8"/>
          <w:sz w:val="24"/>
          <w:szCs w:val="24"/>
        </w:rPr>
        <w:t xml:space="preserve"> 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rw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mwe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nly</w:t>
      </w:r>
      <w:r>
        <w:rPr>
          <w:spacing w:val="5"/>
          <w:sz w:val="24"/>
          <w:szCs w:val="24"/>
        </w:rPr>
        <w:t>k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w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>F</w:t>
      </w:r>
      <w:r>
        <w:rPr>
          <w:spacing w:val="5"/>
          <w:sz w:val="24"/>
          <w:szCs w:val="24"/>
        </w:rPr>
        <w:t>N</w:t>
      </w:r>
      <w:r>
        <w:rPr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 xml:space="preserve">, </w:t>
      </w:r>
      <w:r>
        <w:rPr>
          <w:spacing w:val="-2"/>
          <w:sz w:val="24"/>
          <w:szCs w:val="24"/>
        </w:rPr>
        <w:t>L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1"/>
          <w:sz w:val="24"/>
          <w:szCs w:val="24"/>
        </w:rPr>
        <w:t>SS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235722" w:rsidRDefault="00235722">
      <w:pPr>
        <w:spacing w:before="4" w:line="240" w:lineRule="exact"/>
        <w:rPr>
          <w:sz w:val="24"/>
          <w:szCs w:val="24"/>
        </w:rPr>
      </w:pPr>
    </w:p>
    <w:p w:rsidR="00235722" w:rsidRDefault="007D7CA6">
      <w:pPr>
        <w:spacing w:before="29"/>
        <w:ind w:left="2160"/>
        <w:rPr>
          <w:sz w:val="24"/>
          <w:szCs w:val="24"/>
        </w:rPr>
      </w:pP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>(</w:t>
      </w:r>
      <w:r>
        <w:rPr>
          <w:spacing w:val="-3"/>
          <w:sz w:val="24"/>
          <w:szCs w:val="24"/>
        </w:rPr>
        <w:t>F</w:t>
      </w:r>
      <w:r>
        <w:rPr>
          <w:sz w:val="24"/>
          <w:szCs w:val="24"/>
        </w:rPr>
        <w:t>NA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>SS</w:t>
      </w:r>
      <w:r>
        <w:rPr>
          <w:sz w:val="24"/>
          <w:szCs w:val="24"/>
        </w:rPr>
        <w:t>N)V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>(</w:t>
      </w:r>
      <w:r>
        <w:rPr>
          <w:spacing w:val="-3"/>
          <w:sz w:val="24"/>
          <w:szCs w:val="24"/>
        </w:rPr>
        <w:t>‘</w:t>
      </w:r>
      <w:r>
        <w:rPr>
          <w:spacing w:val="3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d</w:t>
      </w:r>
      <w:r>
        <w:rPr>
          <w:spacing w:val="-3"/>
          <w:sz w:val="24"/>
          <w:szCs w:val="24"/>
        </w:rPr>
        <w:t>’</w:t>
      </w:r>
      <w:r>
        <w:rPr>
          <w:sz w:val="24"/>
          <w:szCs w:val="24"/>
        </w:rPr>
        <w:t>,</w:t>
      </w:r>
      <w:r>
        <w:rPr>
          <w:spacing w:val="-3"/>
          <w:sz w:val="24"/>
          <w:szCs w:val="24"/>
        </w:rPr>
        <w:t xml:space="preserve"> ‘</w:t>
      </w:r>
      <w:r>
        <w:rPr>
          <w:spacing w:val="-2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’</w:t>
      </w:r>
      <w:r>
        <w:rPr>
          <w:sz w:val="24"/>
          <w:szCs w:val="24"/>
        </w:rPr>
        <w:t>,</w:t>
      </w:r>
    </w:p>
    <w:p w:rsidR="00235722" w:rsidRDefault="00AC1525">
      <w:pPr>
        <w:spacing w:before="2"/>
        <w:ind w:left="2160"/>
        <w:rPr>
          <w:sz w:val="24"/>
          <w:szCs w:val="24"/>
        </w:rPr>
      </w:pPr>
      <w:r w:rsidRPr="00AC1525">
        <w:pict>
          <v:group id="_x0000_s1058" style="position:absolute;left:0;text-align:left;margin-left:107.5pt;margin-top:-13.9pt;width:424.1pt;height:28.6pt;z-index:-1437;mso-position-horizontal-relative:page" coordorigin="2150,-278" coordsize="8482,572">
            <v:shape id="_x0000_s1060" style="position:absolute;left:2160;top:-268;width:8462;height:278" coordorigin="2160,-268" coordsize="8462,278" path="m2160,10r8462,l10622,-268r-8462,l2160,10xe" fillcolor="yellow" stroked="f">
              <v:path arrowok="t"/>
            </v:shape>
            <v:shape id="_x0000_s1059" style="position:absolute;left:2160;top:10;width:1320;height:274" coordorigin="2160,10" coordsize="1320,274" path="m2160,284r1320,l3480,10r-1320,l2160,284xe" fillcolor="yellow" stroked="f">
              <v:path arrowok="t"/>
            </v:shape>
            <w10:wrap anchorx="page"/>
          </v:group>
        </w:pict>
      </w:r>
      <w:r w:rsidR="007D7CA6">
        <w:rPr>
          <w:spacing w:val="-3"/>
          <w:sz w:val="24"/>
          <w:szCs w:val="24"/>
        </w:rPr>
        <w:t>‘</w:t>
      </w:r>
      <w:r w:rsidR="007D7CA6">
        <w:rPr>
          <w:sz w:val="24"/>
          <w:szCs w:val="24"/>
        </w:rPr>
        <w:t>653298653</w:t>
      </w:r>
      <w:r w:rsidR="007D7CA6">
        <w:rPr>
          <w:spacing w:val="-3"/>
          <w:sz w:val="24"/>
          <w:szCs w:val="24"/>
        </w:rPr>
        <w:t>’</w:t>
      </w:r>
      <w:r w:rsidR="007D7CA6">
        <w:rPr>
          <w:spacing w:val="8"/>
          <w:sz w:val="24"/>
          <w:szCs w:val="24"/>
        </w:rPr>
        <w:t>)</w:t>
      </w:r>
      <w:r w:rsidR="007D7CA6">
        <w:rPr>
          <w:sz w:val="24"/>
          <w:szCs w:val="24"/>
        </w:rPr>
        <w:t>;</w:t>
      </w:r>
    </w:p>
    <w:p w:rsidR="00235722" w:rsidRDefault="00235722">
      <w:pPr>
        <w:spacing w:before="18" w:line="260" w:lineRule="exact"/>
        <w:rPr>
          <w:sz w:val="26"/>
          <w:szCs w:val="26"/>
        </w:rPr>
      </w:pPr>
    </w:p>
    <w:p w:rsidR="00235722" w:rsidRDefault="007D7CA6">
      <w:pPr>
        <w:ind w:left="1800"/>
        <w:rPr>
          <w:sz w:val="24"/>
          <w:szCs w:val="24"/>
        </w:rPr>
      </w:pPr>
      <w:r>
        <w:rPr>
          <w:sz w:val="24"/>
          <w:szCs w:val="24"/>
        </w:rPr>
        <w:t>Only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he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i</w:t>
      </w:r>
      <w:r>
        <w:rPr>
          <w:spacing w:val="-3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eDDL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4"/>
          <w:sz w:val="24"/>
          <w:szCs w:val="24"/>
        </w:rPr>
        <w:t>mm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nds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ut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lly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dby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</w:p>
    <w:p w:rsidR="00235722" w:rsidRDefault="007D7CA6">
      <w:pPr>
        <w:spacing w:line="260" w:lineRule="exact"/>
        <w:ind w:left="2160"/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B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Sw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nupd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dto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ed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</w:p>
    <w:p w:rsidR="00235722" w:rsidRDefault="007D7CA6">
      <w:pPr>
        <w:tabs>
          <w:tab w:val="left" w:pos="2160"/>
        </w:tabs>
        <w:spacing w:before="21" w:line="260" w:lineRule="exact"/>
        <w:ind w:left="2160" w:right="1211" w:hanging="360"/>
        <w:rPr>
          <w:sz w:val="24"/>
          <w:szCs w:val="24"/>
        </w:rPr>
      </w:pPr>
      <w:r>
        <w:rPr>
          <w:sz w:val="24"/>
          <w:szCs w:val="24"/>
        </w:rPr>
        <w:tab/>
        <w:t>A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ot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ow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4"/>
          <w:sz w:val="24"/>
          <w:szCs w:val="24"/>
        </w:rPr>
        <w:t>m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l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up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l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8"/>
          <w:sz w:val="24"/>
          <w:szCs w:val="24"/>
        </w:rPr>
        <w:t>f</w:t>
      </w:r>
      <w:r>
        <w:rPr>
          <w:spacing w:val="2"/>
          <w:sz w:val="24"/>
          <w:szCs w:val="24"/>
        </w:rPr>
        <w:t>r</w:t>
      </w:r>
      <w:r>
        <w:rPr>
          <w:spacing w:val="10"/>
          <w:sz w:val="24"/>
          <w:szCs w:val="24"/>
        </w:rPr>
        <w:t>o</w:t>
      </w:r>
      <w:r>
        <w:rPr>
          <w:sz w:val="24"/>
          <w:szCs w:val="24"/>
        </w:rPr>
        <w:t>maqu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o a</w:t>
      </w:r>
      <w:r>
        <w:rPr>
          <w:spacing w:val="2"/>
          <w:sz w:val="24"/>
          <w:szCs w:val="24"/>
        </w:rPr>
        <w:t xml:space="preserve"> r</w:t>
      </w:r>
      <w:r>
        <w:rPr>
          <w:spacing w:val="-1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</w:p>
    <w:p w:rsidR="00235722" w:rsidRDefault="007D7CA6">
      <w:pPr>
        <w:tabs>
          <w:tab w:val="left" w:pos="2160"/>
        </w:tabs>
        <w:spacing w:before="23" w:line="260" w:lineRule="exact"/>
        <w:ind w:left="2160" w:right="1515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E</w:t>
      </w:r>
      <w:r>
        <w:rPr>
          <w:spacing w:val="-5"/>
          <w:sz w:val="24"/>
          <w:szCs w:val="24"/>
        </w:rPr>
        <w:t>x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: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 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 xml:space="preserve">e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9"/>
          <w:sz w:val="24"/>
          <w:szCs w:val="24"/>
        </w:rPr>
        <w:t>l</w:t>
      </w:r>
      <w:r>
        <w:rPr>
          <w:spacing w:val="10"/>
          <w:sz w:val="24"/>
          <w:szCs w:val="24"/>
        </w:rPr>
        <w:t>o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 xml:space="preserve">, 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eac</w:t>
      </w:r>
      <w:r>
        <w:rPr>
          <w:sz w:val="24"/>
          <w:szCs w:val="24"/>
        </w:rPr>
        <w:t>hd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.</w:t>
      </w:r>
    </w:p>
    <w:p w:rsidR="00235722" w:rsidRDefault="00235722">
      <w:pPr>
        <w:spacing w:before="4" w:line="240" w:lineRule="exact"/>
        <w:rPr>
          <w:sz w:val="24"/>
          <w:szCs w:val="24"/>
        </w:rPr>
      </w:pPr>
    </w:p>
    <w:p w:rsidR="00235722" w:rsidRDefault="00AC1525">
      <w:pPr>
        <w:spacing w:before="34" w:line="260" w:lineRule="exact"/>
        <w:ind w:left="2520" w:right="1548"/>
        <w:rPr>
          <w:sz w:val="24"/>
          <w:szCs w:val="24"/>
        </w:rPr>
      </w:pPr>
      <w:r w:rsidRPr="00AC1525">
        <w:pict>
          <v:group id="_x0000_s1055" style="position:absolute;left:0;text-align:left;margin-left:125.5pt;margin-top:1.35pt;width:407.55pt;height:28.6pt;z-index:-1436;mso-position-horizontal-relative:page" coordorigin="2510,27" coordsize="8151,572">
            <v:shape id="_x0000_s1057" style="position:absolute;left:2520;top:37;width:8131;height:274" coordorigin="2520,37" coordsize="8131,274" path="m2520,311r8131,l10651,37r-8131,l2520,311xe" fillcolor="yellow" stroked="f">
              <v:path arrowok="t"/>
            </v:shape>
            <v:shape id="_x0000_s1056" style="position:absolute;left:2520;top:311;width:3739;height:278" coordorigin="2520,311" coordsize="3739,278" path="m2520,589r3739,l6259,311r-3739,l2520,589xe" fillcolor="yellow" stroked="f">
              <v:path arrowok="t"/>
            </v:shape>
            <w10:wrap anchorx="page"/>
          </v:group>
        </w:pict>
      </w:r>
      <w:r w:rsidR="007D7CA6">
        <w:rPr>
          <w:spacing w:val="-1"/>
          <w:sz w:val="24"/>
          <w:szCs w:val="24"/>
        </w:rPr>
        <w:t>CR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2"/>
          <w:sz w:val="24"/>
          <w:szCs w:val="24"/>
        </w:rPr>
        <w:t>T</w:t>
      </w:r>
      <w:r w:rsidR="007D7CA6">
        <w:rPr>
          <w:sz w:val="24"/>
          <w:szCs w:val="24"/>
        </w:rPr>
        <w:t>E</w:t>
      </w:r>
      <w:r w:rsidR="007D7CA6">
        <w:rPr>
          <w:spacing w:val="2"/>
          <w:sz w:val="24"/>
          <w:szCs w:val="24"/>
        </w:rPr>
        <w:t>T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-1"/>
          <w:sz w:val="24"/>
          <w:szCs w:val="24"/>
        </w:rPr>
        <w:t>B</w:t>
      </w:r>
      <w:r w:rsidR="007D7CA6">
        <w:rPr>
          <w:spacing w:val="-2"/>
          <w:sz w:val="24"/>
          <w:szCs w:val="24"/>
        </w:rPr>
        <w:t>L</w:t>
      </w:r>
      <w:r w:rsidR="007D7CA6">
        <w:rPr>
          <w:sz w:val="24"/>
          <w:szCs w:val="24"/>
        </w:rPr>
        <w:t>ED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1"/>
          <w:sz w:val="24"/>
          <w:szCs w:val="24"/>
        </w:rPr>
        <w:t>P</w:t>
      </w:r>
      <w:r w:rsidR="007D7CA6">
        <w:rPr>
          <w:spacing w:val="2"/>
          <w:sz w:val="24"/>
          <w:szCs w:val="24"/>
        </w:rPr>
        <w:t>T</w:t>
      </w:r>
      <w:r w:rsidR="007D7CA6">
        <w:rPr>
          <w:spacing w:val="1"/>
          <w:sz w:val="24"/>
          <w:szCs w:val="24"/>
        </w:rPr>
        <w:t>S</w:t>
      </w:r>
      <w:r w:rsidR="007D7CA6">
        <w:rPr>
          <w:sz w:val="24"/>
          <w:szCs w:val="24"/>
        </w:rPr>
        <w:t>_</w:t>
      </w:r>
      <w:r w:rsidR="007D7CA6">
        <w:rPr>
          <w:spacing w:val="2"/>
          <w:sz w:val="24"/>
          <w:szCs w:val="24"/>
        </w:rPr>
        <w:t>I</w:t>
      </w:r>
      <w:r w:rsidR="007D7CA6">
        <w:rPr>
          <w:sz w:val="24"/>
          <w:szCs w:val="24"/>
        </w:rPr>
        <w:t>N</w:t>
      </w:r>
      <w:r w:rsidR="007D7CA6">
        <w:rPr>
          <w:spacing w:val="-3"/>
          <w:sz w:val="24"/>
          <w:szCs w:val="24"/>
        </w:rPr>
        <w:t>F</w:t>
      </w:r>
      <w:r w:rsidR="007D7CA6">
        <w:rPr>
          <w:sz w:val="24"/>
          <w:szCs w:val="24"/>
        </w:rPr>
        <w:t>O</w:t>
      </w:r>
      <w:r w:rsidR="007D7CA6">
        <w:rPr>
          <w:spacing w:val="2"/>
          <w:sz w:val="24"/>
          <w:szCs w:val="24"/>
        </w:rPr>
        <w:t>(</w:t>
      </w:r>
      <w:r w:rsidR="007D7CA6">
        <w:rPr>
          <w:sz w:val="24"/>
          <w:szCs w:val="24"/>
        </w:rPr>
        <w:t>D</w:t>
      </w:r>
      <w:r w:rsidR="007D7CA6">
        <w:rPr>
          <w:spacing w:val="-2"/>
          <w:sz w:val="24"/>
          <w:szCs w:val="24"/>
        </w:rPr>
        <w:t>E</w:t>
      </w:r>
      <w:r w:rsidR="007D7CA6">
        <w:rPr>
          <w:spacing w:val="1"/>
          <w:sz w:val="24"/>
          <w:szCs w:val="24"/>
        </w:rPr>
        <w:t>P</w:t>
      </w:r>
      <w:r w:rsidR="007D7CA6">
        <w:rPr>
          <w:spacing w:val="2"/>
          <w:sz w:val="24"/>
          <w:szCs w:val="24"/>
        </w:rPr>
        <w:t>T</w:t>
      </w:r>
      <w:r w:rsidR="007D7CA6">
        <w:rPr>
          <w:sz w:val="24"/>
          <w:szCs w:val="24"/>
        </w:rPr>
        <w:t>_N</w:t>
      </w:r>
      <w:r w:rsidR="007D7CA6">
        <w:rPr>
          <w:spacing w:val="-6"/>
          <w:sz w:val="24"/>
          <w:szCs w:val="24"/>
        </w:rPr>
        <w:t>A</w:t>
      </w:r>
      <w:r w:rsidR="007D7CA6">
        <w:rPr>
          <w:spacing w:val="-2"/>
          <w:sz w:val="24"/>
          <w:szCs w:val="24"/>
        </w:rPr>
        <w:t>M</w:t>
      </w:r>
      <w:r w:rsidR="007D7CA6">
        <w:rPr>
          <w:sz w:val="24"/>
          <w:szCs w:val="24"/>
        </w:rPr>
        <w:t>EVA</w:t>
      </w:r>
      <w:r w:rsidR="007D7CA6">
        <w:rPr>
          <w:spacing w:val="-1"/>
          <w:sz w:val="24"/>
          <w:szCs w:val="24"/>
        </w:rPr>
        <w:t>RC</w:t>
      </w:r>
      <w:r w:rsidR="007D7CA6">
        <w:rPr>
          <w:spacing w:val="5"/>
          <w:sz w:val="24"/>
          <w:szCs w:val="24"/>
        </w:rPr>
        <w:t>H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-1"/>
          <w:sz w:val="24"/>
          <w:szCs w:val="24"/>
        </w:rPr>
        <w:t>R</w:t>
      </w:r>
      <w:r w:rsidR="007D7CA6">
        <w:rPr>
          <w:spacing w:val="2"/>
          <w:sz w:val="24"/>
          <w:szCs w:val="24"/>
        </w:rPr>
        <w:t>(</w:t>
      </w:r>
      <w:r w:rsidR="007D7CA6">
        <w:rPr>
          <w:sz w:val="24"/>
          <w:szCs w:val="24"/>
        </w:rPr>
        <w:t>1O</w:t>
      </w:r>
      <w:r w:rsidR="007D7CA6">
        <w:rPr>
          <w:spacing w:val="2"/>
          <w:sz w:val="24"/>
          <w:szCs w:val="24"/>
        </w:rPr>
        <w:t>)</w:t>
      </w:r>
      <w:r w:rsidR="007D7CA6">
        <w:rPr>
          <w:sz w:val="24"/>
          <w:szCs w:val="24"/>
        </w:rPr>
        <w:t>,NO_O</w:t>
      </w:r>
      <w:r w:rsidR="007D7CA6">
        <w:rPr>
          <w:spacing w:val="-3"/>
          <w:sz w:val="24"/>
          <w:szCs w:val="24"/>
        </w:rPr>
        <w:t>F</w:t>
      </w:r>
      <w:r w:rsidR="007D7CA6">
        <w:rPr>
          <w:sz w:val="24"/>
          <w:szCs w:val="24"/>
        </w:rPr>
        <w:t>_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2"/>
          <w:sz w:val="24"/>
          <w:szCs w:val="24"/>
        </w:rPr>
        <w:t>M</w:t>
      </w:r>
      <w:r w:rsidR="007D7CA6">
        <w:rPr>
          <w:spacing w:val="1"/>
          <w:sz w:val="24"/>
          <w:szCs w:val="24"/>
        </w:rPr>
        <w:t>P</w:t>
      </w:r>
      <w:r w:rsidR="007D7CA6">
        <w:rPr>
          <w:sz w:val="24"/>
          <w:szCs w:val="24"/>
        </w:rPr>
        <w:t xml:space="preserve">S </w:t>
      </w:r>
      <w:r w:rsidR="007D7CA6">
        <w:rPr>
          <w:spacing w:val="2"/>
          <w:sz w:val="24"/>
          <w:szCs w:val="24"/>
        </w:rPr>
        <w:t>I</w:t>
      </w:r>
      <w:r w:rsidR="007D7CA6">
        <w:rPr>
          <w:sz w:val="24"/>
          <w:szCs w:val="24"/>
        </w:rPr>
        <w:t>N</w:t>
      </w:r>
      <w:r w:rsidR="007D7CA6">
        <w:rPr>
          <w:spacing w:val="2"/>
          <w:sz w:val="24"/>
          <w:szCs w:val="24"/>
        </w:rPr>
        <w:t>TE</w:t>
      </w:r>
      <w:r w:rsidR="007D7CA6">
        <w:rPr>
          <w:spacing w:val="-5"/>
          <w:sz w:val="24"/>
          <w:szCs w:val="24"/>
        </w:rPr>
        <w:t>G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1"/>
          <w:sz w:val="24"/>
          <w:szCs w:val="24"/>
        </w:rPr>
        <w:t>R</w:t>
      </w:r>
      <w:r w:rsidR="007D7CA6">
        <w:rPr>
          <w:sz w:val="24"/>
          <w:szCs w:val="24"/>
        </w:rPr>
        <w:t>,</w:t>
      </w:r>
      <w:r w:rsidR="007D7CA6">
        <w:rPr>
          <w:spacing w:val="2"/>
          <w:sz w:val="24"/>
          <w:szCs w:val="24"/>
        </w:rPr>
        <w:t>T</w:t>
      </w:r>
      <w:r w:rsidR="007D7CA6">
        <w:rPr>
          <w:sz w:val="24"/>
          <w:szCs w:val="24"/>
        </w:rPr>
        <w:t>O</w:t>
      </w:r>
      <w:r w:rsidR="007D7CA6">
        <w:rPr>
          <w:spacing w:val="2"/>
          <w:sz w:val="24"/>
          <w:szCs w:val="24"/>
        </w:rPr>
        <w:t>T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-2"/>
          <w:sz w:val="24"/>
          <w:szCs w:val="24"/>
        </w:rPr>
        <w:t>L</w:t>
      </w:r>
      <w:r w:rsidR="007D7CA6">
        <w:rPr>
          <w:sz w:val="24"/>
          <w:szCs w:val="24"/>
        </w:rPr>
        <w:t>_</w:t>
      </w:r>
      <w:r w:rsidR="007D7CA6">
        <w:rPr>
          <w:spacing w:val="6"/>
          <w:sz w:val="24"/>
          <w:szCs w:val="24"/>
        </w:rPr>
        <w:t>S</w:t>
      </w:r>
      <w:r w:rsidR="007D7CA6">
        <w:rPr>
          <w:spacing w:val="-5"/>
          <w:sz w:val="24"/>
          <w:szCs w:val="24"/>
        </w:rPr>
        <w:t>A</w:t>
      </w:r>
      <w:r w:rsidR="007D7CA6">
        <w:rPr>
          <w:sz w:val="24"/>
          <w:szCs w:val="24"/>
        </w:rPr>
        <w:t>L</w:t>
      </w:r>
      <w:r w:rsidR="007D7CA6">
        <w:rPr>
          <w:spacing w:val="2"/>
          <w:sz w:val="24"/>
          <w:szCs w:val="24"/>
        </w:rPr>
        <w:t>I</w:t>
      </w:r>
      <w:r w:rsidR="007D7CA6">
        <w:rPr>
          <w:sz w:val="24"/>
          <w:szCs w:val="24"/>
        </w:rPr>
        <w:t>N</w:t>
      </w:r>
      <w:r w:rsidR="007D7CA6">
        <w:rPr>
          <w:spacing w:val="2"/>
          <w:sz w:val="24"/>
          <w:szCs w:val="24"/>
        </w:rPr>
        <w:t>TE</w:t>
      </w:r>
      <w:r w:rsidR="007D7CA6">
        <w:rPr>
          <w:sz w:val="24"/>
          <w:szCs w:val="24"/>
        </w:rPr>
        <w:t>G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1"/>
          <w:sz w:val="24"/>
          <w:szCs w:val="24"/>
        </w:rPr>
        <w:t>R</w:t>
      </w:r>
      <w:r w:rsidR="007D7CA6">
        <w:rPr>
          <w:spacing w:val="2"/>
          <w:sz w:val="24"/>
          <w:szCs w:val="24"/>
        </w:rPr>
        <w:t>)</w:t>
      </w:r>
      <w:r w:rsidR="007D7CA6">
        <w:rPr>
          <w:sz w:val="24"/>
          <w:szCs w:val="24"/>
        </w:rPr>
        <w:t>;</w:t>
      </w:r>
    </w:p>
    <w:p w:rsidR="00235722" w:rsidRDefault="00235722">
      <w:pPr>
        <w:spacing w:before="4" w:line="240" w:lineRule="exact"/>
        <w:rPr>
          <w:sz w:val="24"/>
          <w:szCs w:val="24"/>
        </w:rPr>
      </w:pPr>
    </w:p>
    <w:p w:rsidR="00235722" w:rsidRDefault="00AC1525">
      <w:pPr>
        <w:spacing w:before="29"/>
        <w:ind w:left="2520" w:right="2091"/>
        <w:rPr>
          <w:sz w:val="24"/>
          <w:szCs w:val="24"/>
        </w:rPr>
      </w:pPr>
      <w:r w:rsidRPr="00AC1525">
        <w:pict>
          <v:group id="_x0000_s1051" style="position:absolute;left:0;text-align:left;margin-left:125.5pt;margin-top:1.35pt;width:380.45pt;height:42.5pt;z-index:-1435;mso-position-horizontal-relative:page" coordorigin="2510,27" coordsize="7609,850">
            <v:shape id="_x0000_s1054" style="position:absolute;left:2520;top:37;width:7589;height:278" coordorigin="2520,37" coordsize="7589,278" path="m2520,315r7589,l10109,37r-7589,l2520,315xe" fillcolor="yellow" stroked="f">
              <v:path arrowok="t"/>
            </v:shape>
            <v:shape id="_x0000_s1053" style="position:absolute;left:2520;top:315;width:7454;height:274" coordorigin="2520,315" coordsize="7454,274" path="m2520,589r7454,l9974,315r-7454,l2520,589xe" fillcolor="yellow" stroked="f">
              <v:path arrowok="t"/>
            </v:shape>
            <v:shape id="_x0000_s1052" style="position:absolute;left:2520;top:589;width:6379;height:278" coordorigin="2520,589" coordsize="6379,278" path="m2520,867r6379,l8899,589r-6379,l2520,867xe" fillcolor="yellow" stroked="f">
              <v:path arrowok="t"/>
            </v:shape>
            <w10:wrap anchorx="page"/>
          </v:group>
        </w:pict>
      </w:r>
      <w:r w:rsidR="007D7CA6">
        <w:rPr>
          <w:spacing w:val="2"/>
          <w:sz w:val="24"/>
          <w:szCs w:val="24"/>
        </w:rPr>
        <w:t>I</w:t>
      </w:r>
      <w:r w:rsidR="007D7CA6">
        <w:rPr>
          <w:sz w:val="24"/>
          <w:szCs w:val="24"/>
        </w:rPr>
        <w:t>N</w:t>
      </w:r>
      <w:r w:rsidR="007D7CA6">
        <w:rPr>
          <w:spacing w:val="1"/>
          <w:sz w:val="24"/>
          <w:szCs w:val="24"/>
        </w:rPr>
        <w:t>S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1"/>
          <w:sz w:val="24"/>
          <w:szCs w:val="24"/>
        </w:rPr>
        <w:t>R</w:t>
      </w:r>
      <w:r w:rsidR="007D7CA6">
        <w:rPr>
          <w:sz w:val="24"/>
          <w:szCs w:val="24"/>
        </w:rPr>
        <w:t>T</w:t>
      </w:r>
      <w:r w:rsidR="007D7CA6">
        <w:rPr>
          <w:spacing w:val="2"/>
          <w:sz w:val="24"/>
          <w:szCs w:val="24"/>
        </w:rPr>
        <w:t>I</w:t>
      </w:r>
      <w:r w:rsidR="007D7CA6">
        <w:rPr>
          <w:sz w:val="24"/>
          <w:szCs w:val="24"/>
        </w:rPr>
        <w:t>N</w:t>
      </w:r>
      <w:r w:rsidR="007D7CA6">
        <w:rPr>
          <w:spacing w:val="2"/>
          <w:sz w:val="24"/>
          <w:szCs w:val="24"/>
        </w:rPr>
        <w:t>T</w:t>
      </w:r>
      <w:r w:rsidR="007D7CA6">
        <w:rPr>
          <w:sz w:val="24"/>
          <w:szCs w:val="24"/>
        </w:rPr>
        <w:t>OD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3"/>
          <w:sz w:val="24"/>
          <w:szCs w:val="24"/>
        </w:rPr>
        <w:t>P</w:t>
      </w:r>
      <w:r w:rsidR="007D7CA6">
        <w:rPr>
          <w:spacing w:val="2"/>
          <w:sz w:val="24"/>
          <w:szCs w:val="24"/>
        </w:rPr>
        <w:t>T</w:t>
      </w:r>
      <w:r w:rsidR="007D7CA6">
        <w:rPr>
          <w:spacing w:val="1"/>
          <w:sz w:val="24"/>
          <w:szCs w:val="24"/>
        </w:rPr>
        <w:t>S</w:t>
      </w:r>
      <w:r w:rsidR="007D7CA6">
        <w:rPr>
          <w:spacing w:val="2"/>
          <w:sz w:val="24"/>
          <w:szCs w:val="24"/>
        </w:rPr>
        <w:t>I</w:t>
      </w:r>
      <w:r w:rsidR="007D7CA6">
        <w:rPr>
          <w:sz w:val="24"/>
          <w:szCs w:val="24"/>
        </w:rPr>
        <w:t>N</w:t>
      </w:r>
      <w:r w:rsidR="007D7CA6">
        <w:rPr>
          <w:spacing w:val="-3"/>
          <w:sz w:val="24"/>
          <w:szCs w:val="24"/>
        </w:rPr>
        <w:t>F</w:t>
      </w:r>
      <w:r w:rsidR="007D7CA6">
        <w:rPr>
          <w:sz w:val="24"/>
          <w:szCs w:val="24"/>
        </w:rPr>
        <w:t>O</w:t>
      </w:r>
      <w:r w:rsidR="007D7CA6">
        <w:rPr>
          <w:spacing w:val="2"/>
          <w:sz w:val="24"/>
          <w:szCs w:val="24"/>
        </w:rPr>
        <w:t>(</w:t>
      </w:r>
      <w:r w:rsidR="007D7CA6">
        <w:rPr>
          <w:sz w:val="24"/>
          <w:szCs w:val="24"/>
        </w:rPr>
        <w:t>D</w:t>
      </w:r>
      <w:r w:rsidR="007D7CA6">
        <w:rPr>
          <w:spacing w:val="-2"/>
          <w:sz w:val="24"/>
          <w:szCs w:val="24"/>
        </w:rPr>
        <w:t>E</w:t>
      </w:r>
      <w:r w:rsidR="007D7CA6">
        <w:rPr>
          <w:spacing w:val="1"/>
          <w:sz w:val="24"/>
          <w:szCs w:val="24"/>
        </w:rPr>
        <w:t>P</w:t>
      </w:r>
      <w:r w:rsidR="007D7CA6">
        <w:rPr>
          <w:spacing w:val="2"/>
          <w:sz w:val="24"/>
          <w:szCs w:val="24"/>
        </w:rPr>
        <w:t>T</w:t>
      </w:r>
      <w:r w:rsidR="007D7CA6">
        <w:rPr>
          <w:sz w:val="24"/>
          <w:szCs w:val="24"/>
        </w:rPr>
        <w:t>_N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-2"/>
          <w:sz w:val="24"/>
          <w:szCs w:val="24"/>
        </w:rPr>
        <w:t>M</w:t>
      </w:r>
      <w:r w:rsidR="007D7CA6">
        <w:rPr>
          <w:spacing w:val="2"/>
          <w:sz w:val="24"/>
          <w:szCs w:val="24"/>
        </w:rPr>
        <w:t>E</w:t>
      </w:r>
      <w:r w:rsidR="007D7CA6">
        <w:rPr>
          <w:sz w:val="24"/>
          <w:szCs w:val="24"/>
        </w:rPr>
        <w:t>,N</w:t>
      </w:r>
      <w:r w:rsidR="007D7CA6">
        <w:rPr>
          <w:spacing w:val="-5"/>
          <w:sz w:val="24"/>
          <w:szCs w:val="24"/>
        </w:rPr>
        <w:t>O</w:t>
      </w:r>
      <w:r w:rsidR="007D7CA6">
        <w:rPr>
          <w:sz w:val="24"/>
          <w:szCs w:val="24"/>
        </w:rPr>
        <w:t>_O</w:t>
      </w:r>
      <w:r w:rsidR="007D7CA6">
        <w:rPr>
          <w:spacing w:val="-3"/>
          <w:sz w:val="24"/>
          <w:szCs w:val="24"/>
        </w:rPr>
        <w:t>F</w:t>
      </w:r>
      <w:r w:rsidR="007D7CA6">
        <w:rPr>
          <w:sz w:val="24"/>
          <w:szCs w:val="24"/>
        </w:rPr>
        <w:t>_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2"/>
          <w:sz w:val="24"/>
          <w:szCs w:val="24"/>
        </w:rPr>
        <w:t>M</w:t>
      </w:r>
      <w:r w:rsidR="007D7CA6">
        <w:rPr>
          <w:spacing w:val="1"/>
          <w:sz w:val="24"/>
          <w:szCs w:val="24"/>
        </w:rPr>
        <w:t>PS</w:t>
      </w:r>
      <w:r w:rsidR="007D7CA6">
        <w:rPr>
          <w:sz w:val="24"/>
          <w:szCs w:val="24"/>
        </w:rPr>
        <w:t>,</w:t>
      </w:r>
      <w:r w:rsidR="007D7CA6">
        <w:rPr>
          <w:spacing w:val="2"/>
          <w:sz w:val="24"/>
          <w:szCs w:val="24"/>
        </w:rPr>
        <w:t>T</w:t>
      </w:r>
      <w:r w:rsidR="007D7CA6">
        <w:rPr>
          <w:sz w:val="24"/>
          <w:szCs w:val="24"/>
        </w:rPr>
        <w:t>O</w:t>
      </w:r>
      <w:r w:rsidR="007D7CA6">
        <w:rPr>
          <w:spacing w:val="2"/>
          <w:sz w:val="24"/>
          <w:szCs w:val="24"/>
        </w:rPr>
        <w:t>T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-2"/>
          <w:sz w:val="24"/>
          <w:szCs w:val="24"/>
        </w:rPr>
        <w:t>L</w:t>
      </w:r>
      <w:r w:rsidR="007D7CA6">
        <w:rPr>
          <w:sz w:val="24"/>
          <w:szCs w:val="24"/>
        </w:rPr>
        <w:t>_</w:t>
      </w:r>
      <w:r w:rsidR="007D7CA6">
        <w:rPr>
          <w:spacing w:val="1"/>
          <w:sz w:val="24"/>
          <w:szCs w:val="24"/>
        </w:rPr>
        <w:t>S</w:t>
      </w:r>
      <w:r w:rsidR="007D7CA6">
        <w:rPr>
          <w:sz w:val="24"/>
          <w:szCs w:val="24"/>
        </w:rPr>
        <w:t>A</w:t>
      </w:r>
      <w:r w:rsidR="007D7CA6">
        <w:rPr>
          <w:spacing w:val="-2"/>
          <w:sz w:val="24"/>
          <w:szCs w:val="24"/>
        </w:rPr>
        <w:t>L</w:t>
      </w:r>
      <w:r w:rsidR="007D7CA6">
        <w:rPr>
          <w:sz w:val="24"/>
          <w:szCs w:val="24"/>
        </w:rPr>
        <w:t xml:space="preserve">) </w:t>
      </w:r>
      <w:r w:rsidR="007D7CA6">
        <w:rPr>
          <w:spacing w:val="1"/>
          <w:sz w:val="24"/>
          <w:szCs w:val="24"/>
        </w:rPr>
        <w:t>S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2"/>
          <w:sz w:val="24"/>
          <w:szCs w:val="24"/>
        </w:rPr>
        <w:t>L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1"/>
          <w:sz w:val="24"/>
          <w:szCs w:val="24"/>
        </w:rPr>
        <w:t>C</w:t>
      </w:r>
      <w:r w:rsidR="007D7CA6">
        <w:rPr>
          <w:sz w:val="24"/>
          <w:szCs w:val="24"/>
        </w:rPr>
        <w:t>TDN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-2"/>
          <w:sz w:val="24"/>
          <w:szCs w:val="24"/>
        </w:rPr>
        <w:t>M</w:t>
      </w:r>
      <w:r w:rsidR="007D7CA6">
        <w:rPr>
          <w:spacing w:val="2"/>
          <w:sz w:val="24"/>
          <w:szCs w:val="24"/>
        </w:rPr>
        <w:t>E</w:t>
      </w:r>
      <w:r w:rsidR="007D7CA6">
        <w:rPr>
          <w:sz w:val="24"/>
          <w:szCs w:val="24"/>
        </w:rPr>
        <w:t>,</w:t>
      </w:r>
      <w:r w:rsidR="007D7CA6">
        <w:rPr>
          <w:spacing w:val="-1"/>
          <w:sz w:val="24"/>
          <w:szCs w:val="24"/>
        </w:rPr>
        <w:t>C</w:t>
      </w:r>
      <w:r w:rsidR="007D7CA6">
        <w:rPr>
          <w:sz w:val="24"/>
          <w:szCs w:val="24"/>
        </w:rPr>
        <w:t>OUNT</w:t>
      </w:r>
      <w:r w:rsidR="007D7CA6">
        <w:rPr>
          <w:spacing w:val="2"/>
          <w:sz w:val="24"/>
          <w:szCs w:val="24"/>
        </w:rPr>
        <w:t>(</w:t>
      </w:r>
      <w:r w:rsidR="007D7CA6">
        <w:rPr>
          <w:sz w:val="24"/>
          <w:szCs w:val="24"/>
        </w:rPr>
        <w:t>*</w:t>
      </w:r>
      <w:r w:rsidR="007D7CA6">
        <w:rPr>
          <w:spacing w:val="2"/>
          <w:sz w:val="24"/>
          <w:szCs w:val="24"/>
        </w:rPr>
        <w:t>)</w:t>
      </w:r>
      <w:r w:rsidR="007D7CA6">
        <w:rPr>
          <w:sz w:val="24"/>
          <w:szCs w:val="24"/>
        </w:rPr>
        <w:t>,</w:t>
      </w:r>
      <w:r w:rsidR="007D7CA6">
        <w:rPr>
          <w:spacing w:val="1"/>
          <w:sz w:val="24"/>
          <w:szCs w:val="24"/>
        </w:rPr>
        <w:t>S</w:t>
      </w:r>
      <w:r w:rsidR="007D7CA6">
        <w:rPr>
          <w:sz w:val="24"/>
          <w:szCs w:val="24"/>
        </w:rPr>
        <w:t>UM</w:t>
      </w:r>
      <w:r w:rsidR="007D7CA6">
        <w:rPr>
          <w:spacing w:val="-3"/>
          <w:sz w:val="24"/>
          <w:szCs w:val="24"/>
        </w:rPr>
        <w:t>(</w:t>
      </w:r>
      <w:r w:rsidR="007D7CA6">
        <w:rPr>
          <w:spacing w:val="1"/>
          <w:sz w:val="24"/>
          <w:szCs w:val="24"/>
        </w:rPr>
        <w:t>S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2"/>
          <w:sz w:val="24"/>
          <w:szCs w:val="24"/>
        </w:rPr>
        <w:t>L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3"/>
          <w:sz w:val="24"/>
          <w:szCs w:val="24"/>
        </w:rPr>
        <w:t>R</w:t>
      </w:r>
      <w:r w:rsidR="007D7CA6">
        <w:rPr>
          <w:spacing w:val="5"/>
          <w:sz w:val="24"/>
          <w:szCs w:val="24"/>
        </w:rPr>
        <w:t>Y</w:t>
      </w:r>
      <w:r w:rsidR="007D7CA6">
        <w:rPr>
          <w:sz w:val="24"/>
          <w:szCs w:val="24"/>
        </w:rPr>
        <w:t>)</w:t>
      </w:r>
      <w:r w:rsidR="007D7CA6">
        <w:rPr>
          <w:spacing w:val="-3"/>
          <w:sz w:val="24"/>
          <w:szCs w:val="24"/>
        </w:rPr>
        <w:t>F</w:t>
      </w:r>
      <w:r w:rsidR="007D7CA6">
        <w:rPr>
          <w:spacing w:val="-1"/>
          <w:sz w:val="24"/>
          <w:szCs w:val="24"/>
        </w:rPr>
        <w:t>R</w:t>
      </w:r>
      <w:r w:rsidR="007D7CA6">
        <w:rPr>
          <w:spacing w:val="5"/>
          <w:sz w:val="24"/>
          <w:szCs w:val="24"/>
        </w:rPr>
        <w:t>O</w:t>
      </w:r>
      <w:r w:rsidR="007D7CA6">
        <w:rPr>
          <w:sz w:val="24"/>
          <w:szCs w:val="24"/>
        </w:rPr>
        <w:t>MD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1"/>
          <w:sz w:val="24"/>
          <w:szCs w:val="24"/>
        </w:rPr>
        <w:t>P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-1"/>
          <w:sz w:val="24"/>
          <w:szCs w:val="24"/>
        </w:rPr>
        <w:t>R</w:t>
      </w:r>
      <w:r w:rsidR="007D7CA6">
        <w:rPr>
          <w:spacing w:val="2"/>
          <w:sz w:val="24"/>
          <w:szCs w:val="24"/>
        </w:rPr>
        <w:t>T</w:t>
      </w:r>
      <w:r w:rsidR="007D7CA6">
        <w:rPr>
          <w:spacing w:val="-2"/>
          <w:sz w:val="24"/>
          <w:szCs w:val="24"/>
        </w:rPr>
        <w:t>M</w:t>
      </w:r>
      <w:r w:rsidR="007D7CA6">
        <w:rPr>
          <w:spacing w:val="2"/>
          <w:sz w:val="24"/>
          <w:szCs w:val="24"/>
        </w:rPr>
        <w:t>E</w:t>
      </w:r>
      <w:r w:rsidR="007D7CA6">
        <w:rPr>
          <w:sz w:val="24"/>
          <w:szCs w:val="24"/>
        </w:rPr>
        <w:t>N</w:t>
      </w:r>
      <w:r w:rsidR="007D7CA6">
        <w:rPr>
          <w:spacing w:val="2"/>
          <w:sz w:val="24"/>
          <w:szCs w:val="24"/>
        </w:rPr>
        <w:t>T</w:t>
      </w:r>
      <w:r w:rsidR="007D7CA6">
        <w:rPr>
          <w:sz w:val="24"/>
          <w:szCs w:val="24"/>
        </w:rPr>
        <w:t xml:space="preserve">, 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2"/>
          <w:sz w:val="24"/>
          <w:szCs w:val="24"/>
        </w:rPr>
        <w:t>M</w:t>
      </w:r>
      <w:r w:rsidR="007D7CA6">
        <w:rPr>
          <w:spacing w:val="1"/>
          <w:sz w:val="24"/>
          <w:szCs w:val="24"/>
        </w:rPr>
        <w:t>P</w:t>
      </w:r>
      <w:r w:rsidR="007D7CA6">
        <w:rPr>
          <w:spacing w:val="-2"/>
          <w:sz w:val="24"/>
          <w:szCs w:val="24"/>
        </w:rPr>
        <w:t>L</w:t>
      </w:r>
      <w:r w:rsidR="007D7CA6">
        <w:rPr>
          <w:sz w:val="24"/>
          <w:szCs w:val="24"/>
        </w:rPr>
        <w:t>OY</w:t>
      </w:r>
      <w:r w:rsidR="007D7CA6">
        <w:rPr>
          <w:spacing w:val="2"/>
          <w:sz w:val="24"/>
          <w:szCs w:val="24"/>
        </w:rPr>
        <w:t>E</w:t>
      </w:r>
      <w:r w:rsidR="007D7CA6">
        <w:rPr>
          <w:sz w:val="24"/>
          <w:szCs w:val="24"/>
        </w:rPr>
        <w:t>E</w:t>
      </w:r>
      <w:r w:rsidR="007D7CA6">
        <w:rPr>
          <w:spacing w:val="-5"/>
          <w:sz w:val="24"/>
          <w:szCs w:val="24"/>
        </w:rPr>
        <w:t>W</w:t>
      </w:r>
      <w:r w:rsidR="007D7CA6">
        <w:rPr>
          <w:sz w:val="24"/>
          <w:szCs w:val="24"/>
        </w:rPr>
        <w:t>H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1"/>
          <w:sz w:val="24"/>
          <w:szCs w:val="24"/>
        </w:rPr>
        <w:t>R</w:t>
      </w:r>
      <w:r w:rsidR="007D7CA6">
        <w:rPr>
          <w:sz w:val="24"/>
          <w:szCs w:val="24"/>
        </w:rPr>
        <w:t>EDNU</w:t>
      </w:r>
      <w:r w:rsidR="007D7CA6">
        <w:rPr>
          <w:spacing w:val="-2"/>
          <w:sz w:val="24"/>
          <w:szCs w:val="24"/>
        </w:rPr>
        <w:t>M</w:t>
      </w:r>
      <w:r w:rsidR="007D7CA6">
        <w:rPr>
          <w:spacing w:val="-1"/>
          <w:sz w:val="24"/>
          <w:szCs w:val="24"/>
        </w:rPr>
        <w:t>B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1"/>
          <w:sz w:val="24"/>
          <w:szCs w:val="24"/>
        </w:rPr>
        <w:t>R</w:t>
      </w:r>
      <w:r w:rsidR="007D7CA6">
        <w:rPr>
          <w:sz w:val="24"/>
          <w:szCs w:val="24"/>
        </w:rPr>
        <w:t>=DNOG</w:t>
      </w:r>
      <w:r w:rsidR="007D7CA6">
        <w:rPr>
          <w:spacing w:val="-1"/>
          <w:sz w:val="24"/>
          <w:szCs w:val="24"/>
        </w:rPr>
        <w:t>R</w:t>
      </w:r>
      <w:r w:rsidR="007D7CA6">
        <w:rPr>
          <w:sz w:val="24"/>
          <w:szCs w:val="24"/>
        </w:rPr>
        <w:t>O</w:t>
      </w:r>
      <w:r w:rsidR="007D7CA6">
        <w:rPr>
          <w:spacing w:val="5"/>
          <w:sz w:val="24"/>
          <w:szCs w:val="24"/>
        </w:rPr>
        <w:t>U</w:t>
      </w:r>
      <w:r w:rsidR="007D7CA6">
        <w:rPr>
          <w:sz w:val="24"/>
          <w:szCs w:val="24"/>
        </w:rPr>
        <w:t>P</w:t>
      </w:r>
      <w:r w:rsidR="007D7CA6">
        <w:rPr>
          <w:spacing w:val="-1"/>
          <w:sz w:val="24"/>
          <w:szCs w:val="24"/>
        </w:rPr>
        <w:t>B</w:t>
      </w:r>
      <w:r w:rsidR="007D7CA6">
        <w:rPr>
          <w:sz w:val="24"/>
          <w:szCs w:val="24"/>
        </w:rPr>
        <w:t>YDN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-2"/>
          <w:sz w:val="24"/>
          <w:szCs w:val="24"/>
        </w:rPr>
        <w:t>M</w:t>
      </w:r>
      <w:r w:rsidR="007D7CA6">
        <w:rPr>
          <w:spacing w:val="2"/>
          <w:sz w:val="24"/>
          <w:szCs w:val="24"/>
        </w:rPr>
        <w:t>E</w:t>
      </w:r>
      <w:r w:rsidR="007D7CA6">
        <w:rPr>
          <w:sz w:val="24"/>
          <w:szCs w:val="24"/>
        </w:rPr>
        <w:t>;</w:t>
      </w:r>
    </w:p>
    <w:p w:rsidR="00235722" w:rsidRDefault="00235722">
      <w:pPr>
        <w:spacing w:before="16" w:line="260" w:lineRule="exact"/>
        <w:rPr>
          <w:sz w:val="26"/>
          <w:szCs w:val="26"/>
        </w:rPr>
      </w:pPr>
    </w:p>
    <w:p w:rsidR="00235722" w:rsidRDefault="007D7CA6">
      <w:pPr>
        <w:ind w:left="1800" w:right="1584"/>
        <w:rPr>
          <w:sz w:val="24"/>
          <w:szCs w:val="24"/>
        </w:rPr>
      </w:pPr>
      <w:r>
        <w:rPr>
          <w:sz w:val="24"/>
          <w:szCs w:val="24"/>
        </w:rPr>
        <w:t>No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:</w:t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eD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P</w:t>
      </w:r>
      <w:r>
        <w:rPr>
          <w:spacing w:val="2"/>
          <w:sz w:val="24"/>
          <w:szCs w:val="24"/>
        </w:rPr>
        <w:t>T</w:t>
      </w:r>
      <w:r>
        <w:rPr>
          <w:spacing w:val="1"/>
          <w:sz w:val="24"/>
          <w:szCs w:val="24"/>
        </w:rPr>
        <w:t>S</w:t>
      </w:r>
      <w:r>
        <w:rPr>
          <w:spacing w:val="-5"/>
          <w:sz w:val="24"/>
          <w:szCs w:val="24"/>
        </w:rPr>
        <w:t>_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>F</w:t>
      </w:r>
      <w:r>
        <w:rPr>
          <w:sz w:val="24"/>
          <w:szCs w:val="24"/>
        </w:rPr>
        <w:t>O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y 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t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eu</w:t>
      </w:r>
      <w:r>
        <w:rPr>
          <w:spacing w:val="1"/>
          <w:sz w:val="24"/>
          <w:szCs w:val="24"/>
        </w:rPr>
        <w:t>p</w:t>
      </w:r>
      <w:r>
        <w:rPr>
          <w:spacing w:val="2"/>
          <w:sz w:val="24"/>
          <w:szCs w:val="24"/>
        </w:rPr>
        <w:t>-</w:t>
      </w:r>
      <w:r>
        <w:rPr>
          <w:sz w:val="24"/>
          <w:szCs w:val="24"/>
        </w:rPr>
        <w:t>to</w:t>
      </w:r>
      <w:r>
        <w:rPr>
          <w:spacing w:val="2"/>
          <w:sz w:val="24"/>
          <w:szCs w:val="24"/>
        </w:rPr>
        <w:t>-</w:t>
      </w:r>
      <w:r>
        <w:rPr>
          <w:spacing w:val="-5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 xml:space="preserve"> i</w:t>
      </w:r>
      <w:r>
        <w:rPr>
          <w:sz w:val="24"/>
          <w:szCs w:val="24"/>
        </w:rPr>
        <w:t>fwe</w:t>
      </w:r>
      <w:r>
        <w:rPr>
          <w:spacing w:val="4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ge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up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 D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P</w:t>
      </w:r>
      <w:r>
        <w:rPr>
          <w:spacing w:val="-5"/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T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NTor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ns</w:t>
      </w:r>
      <w:r>
        <w:rPr>
          <w:spacing w:val="4"/>
          <w:sz w:val="24"/>
          <w:szCs w:val="24"/>
        </w:rPr>
        <w:t>a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3"/>
          <w:sz w:val="24"/>
          <w:szCs w:val="24"/>
        </w:rPr>
        <w:t>s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ngU3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 xml:space="preserve">. </w:t>
      </w:r>
      <w:r>
        <w:rPr>
          <w:spacing w:val="2"/>
          <w:sz w:val="24"/>
          <w:szCs w:val="24"/>
        </w:rPr>
        <w:t>(</w:t>
      </w:r>
      <w:r>
        <w:rPr>
          <w:spacing w:val="-5"/>
          <w:sz w:val="24"/>
          <w:szCs w:val="24"/>
        </w:rPr>
        <w:t>W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veto</w:t>
      </w:r>
      <w:r>
        <w:rPr>
          <w:spacing w:val="-6"/>
          <w:sz w:val="24"/>
          <w:szCs w:val="24"/>
        </w:rPr>
        <w:t>c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eav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w </w:t>
      </w:r>
      <w:r>
        <w:rPr>
          <w:spacing w:val="2"/>
          <w:sz w:val="24"/>
          <w:szCs w:val="24"/>
        </w:rPr>
        <w:t>(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)tok</w:t>
      </w:r>
      <w:r>
        <w:rPr>
          <w:spacing w:val="-1"/>
          <w:sz w:val="24"/>
          <w:szCs w:val="24"/>
        </w:rPr>
        <w:t>ee</w:t>
      </w:r>
      <w:r>
        <w:rPr>
          <w:sz w:val="24"/>
          <w:szCs w:val="24"/>
        </w:rPr>
        <w:t>p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e up tod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6"/>
          <w:sz w:val="24"/>
          <w:szCs w:val="24"/>
        </w:rPr>
        <w:t>e</w:t>
      </w:r>
      <w:r>
        <w:rPr>
          <w:spacing w:val="2"/>
          <w:sz w:val="24"/>
          <w:szCs w:val="24"/>
        </w:rPr>
        <w:t>.</w:t>
      </w:r>
      <w:r>
        <w:rPr>
          <w:sz w:val="24"/>
          <w:szCs w:val="24"/>
        </w:rPr>
        <w:t>)</w:t>
      </w:r>
    </w:p>
    <w:p w:rsidR="00235722" w:rsidRDefault="00235722">
      <w:pPr>
        <w:spacing w:before="5" w:line="100" w:lineRule="exact"/>
        <w:rPr>
          <w:sz w:val="10"/>
          <w:szCs w:val="10"/>
        </w:rPr>
      </w:pPr>
    </w:p>
    <w:p w:rsidR="00235722" w:rsidRDefault="00235722">
      <w:pPr>
        <w:spacing w:line="200" w:lineRule="exact"/>
      </w:pPr>
    </w:p>
    <w:p w:rsidR="00235722" w:rsidRDefault="007D7CA6">
      <w:pPr>
        <w:ind w:left="1800"/>
        <w:rPr>
          <w:sz w:val="26"/>
          <w:szCs w:val="26"/>
        </w:rPr>
      </w:pPr>
      <w:r>
        <w:rPr>
          <w:b/>
          <w:sz w:val="26"/>
          <w:szCs w:val="26"/>
        </w:rPr>
        <w:t>T</w:t>
      </w:r>
      <w:r>
        <w:rPr>
          <w:b/>
          <w:spacing w:val="-4"/>
          <w:sz w:val="26"/>
          <w:szCs w:val="26"/>
        </w:rPr>
        <w:t>h</w:t>
      </w:r>
      <w:r>
        <w:rPr>
          <w:b/>
          <w:sz w:val="26"/>
          <w:szCs w:val="26"/>
        </w:rPr>
        <w:t>eDELE</w:t>
      </w:r>
      <w:r>
        <w:rPr>
          <w:b/>
          <w:spacing w:val="5"/>
          <w:sz w:val="26"/>
          <w:szCs w:val="26"/>
        </w:rPr>
        <w:t>T</w:t>
      </w:r>
      <w:r>
        <w:rPr>
          <w:b/>
          <w:sz w:val="26"/>
          <w:szCs w:val="26"/>
        </w:rPr>
        <w:t>ECom</w:t>
      </w:r>
      <w:r>
        <w:rPr>
          <w:b/>
          <w:spacing w:val="-4"/>
          <w:sz w:val="26"/>
          <w:szCs w:val="26"/>
        </w:rPr>
        <w:t>m</w:t>
      </w:r>
      <w:r>
        <w:rPr>
          <w:b/>
          <w:spacing w:val="5"/>
          <w:sz w:val="26"/>
          <w:szCs w:val="26"/>
        </w:rPr>
        <w:t>a</w:t>
      </w:r>
      <w:r>
        <w:rPr>
          <w:b/>
          <w:sz w:val="26"/>
          <w:szCs w:val="26"/>
        </w:rPr>
        <w:t>nd</w:t>
      </w:r>
    </w:p>
    <w:p w:rsidR="00235722" w:rsidRDefault="007D7CA6">
      <w:pPr>
        <w:spacing w:line="280" w:lineRule="exact"/>
        <w:ind w:left="1800"/>
        <w:rPr>
          <w:sz w:val="24"/>
          <w:szCs w:val="24"/>
        </w:rPr>
      </w:pPr>
      <w:r>
        <w:rPr>
          <w:spacing w:val="-1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9"/>
          <w:position w:val="-1"/>
          <w:sz w:val="24"/>
          <w:szCs w:val="24"/>
        </w:rPr>
        <w:t>m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v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up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10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ma</w:t>
      </w:r>
      <w:r>
        <w:rPr>
          <w:spacing w:val="2"/>
          <w:position w:val="-1"/>
          <w:sz w:val="24"/>
          <w:szCs w:val="24"/>
        </w:rPr>
        <w:t xml:space="preserve"> r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</w:p>
    <w:p w:rsidR="00235722" w:rsidRDefault="007D7CA6">
      <w:pPr>
        <w:spacing w:before="3"/>
        <w:ind w:left="1800"/>
        <w:rPr>
          <w:sz w:val="24"/>
          <w:szCs w:val="24"/>
        </w:rPr>
      </w:pPr>
      <w:r>
        <w:rPr>
          <w:spacing w:val="2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ud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sa</w:t>
      </w:r>
      <w:r>
        <w:rPr>
          <w:spacing w:val="-5"/>
          <w:sz w:val="24"/>
          <w:szCs w:val="24"/>
        </w:rPr>
        <w:t>W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pacing w:val="3"/>
          <w:sz w:val="24"/>
          <w:szCs w:val="24"/>
        </w:rPr>
        <w:t>E</w:t>
      </w:r>
      <w:r>
        <w:rPr>
          <w:spacing w:val="2"/>
          <w:sz w:val="24"/>
          <w:szCs w:val="24"/>
        </w:rPr>
        <w:t>-</w:t>
      </w:r>
      <w:r>
        <w:rPr>
          <w:spacing w:val="4"/>
          <w:sz w:val="24"/>
          <w:szCs w:val="24"/>
        </w:rPr>
        <w:t>c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eto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up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sto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ed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</w:p>
    <w:p w:rsidR="00235722" w:rsidRDefault="007D7CA6">
      <w:pPr>
        <w:tabs>
          <w:tab w:val="left" w:pos="2160"/>
        </w:tabs>
        <w:spacing w:before="21" w:line="260" w:lineRule="exact"/>
        <w:ind w:left="2160" w:right="1916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up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ed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8"/>
          <w:sz w:val="24"/>
          <w:szCs w:val="24"/>
        </w:rPr>
        <w:t>f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y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e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 xml:space="preserve">e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 xml:space="preserve">e </w:t>
      </w:r>
      <w:r>
        <w:rPr>
          <w:spacing w:val="2"/>
          <w:sz w:val="24"/>
          <w:szCs w:val="24"/>
        </w:rPr>
        <w:t>(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>C</w:t>
      </w:r>
      <w:r>
        <w:rPr>
          <w:spacing w:val="-5"/>
          <w:sz w:val="24"/>
          <w:szCs w:val="24"/>
        </w:rPr>
        <w:t>A</w:t>
      </w:r>
      <w:r>
        <w:rPr>
          <w:spacing w:val="1"/>
          <w:sz w:val="24"/>
          <w:szCs w:val="24"/>
        </w:rPr>
        <w:t>S</w:t>
      </w:r>
      <w:r>
        <w:rPr>
          <w:spacing w:val="3"/>
          <w:sz w:val="24"/>
          <w:szCs w:val="24"/>
        </w:rPr>
        <w:t>C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DE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i</w:t>
      </w:r>
      <w:r>
        <w:rPr>
          <w:spacing w:val="-3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 xml:space="preserve">na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)</w:t>
      </w:r>
    </w:p>
    <w:p w:rsidR="00235722" w:rsidRDefault="007D7CA6">
      <w:pPr>
        <w:tabs>
          <w:tab w:val="left" w:pos="2160"/>
        </w:tabs>
        <w:spacing w:before="18" w:line="260" w:lineRule="exact"/>
        <w:ind w:left="2160" w:right="1243" w:hanging="360"/>
        <w:rPr>
          <w:sz w:val="24"/>
          <w:szCs w:val="24"/>
        </w:rPr>
      </w:pPr>
      <w:r>
        <w:rPr>
          <w:sz w:val="24"/>
          <w:szCs w:val="24"/>
        </w:rPr>
        <w:tab/>
        <w:t xml:space="preserve">A </w:t>
      </w:r>
      <w:r>
        <w:rPr>
          <w:spacing w:val="-4"/>
          <w:sz w:val="24"/>
          <w:szCs w:val="24"/>
        </w:rPr>
        <w:t>mi</w:t>
      </w:r>
      <w:r>
        <w:rPr>
          <w:spacing w:val="3"/>
          <w:sz w:val="24"/>
          <w:szCs w:val="24"/>
        </w:rPr>
        <w:t>ss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5"/>
          <w:sz w:val="24"/>
          <w:szCs w:val="24"/>
        </w:rPr>
        <w:t>W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pacing w:val="3"/>
          <w:sz w:val="24"/>
          <w:szCs w:val="24"/>
        </w:rPr>
        <w:t>E</w:t>
      </w:r>
      <w:r>
        <w:rPr>
          <w:spacing w:val="2"/>
          <w:sz w:val="24"/>
          <w:szCs w:val="24"/>
        </w:rPr>
        <w:t>-</w:t>
      </w:r>
      <w:r>
        <w:rPr>
          <w:spacing w:val="4"/>
          <w:sz w:val="24"/>
          <w:szCs w:val="24"/>
        </w:rPr>
        <w:t>c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l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p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eto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ed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d;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 xml:space="preserve">e 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ec</w:t>
      </w:r>
      <w:r>
        <w:rPr>
          <w:spacing w:val="10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e</w:t>
      </w:r>
    </w:p>
    <w:p w:rsidR="00235722" w:rsidRDefault="007D7CA6">
      <w:pPr>
        <w:spacing w:before="1"/>
        <w:ind w:left="1800"/>
        <w:rPr>
          <w:sz w:val="24"/>
          <w:szCs w:val="24"/>
        </w:rPr>
      </w:pPr>
      <w:r>
        <w:rPr>
          <w:spacing w:val="-1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8"/>
          <w:sz w:val="24"/>
          <w:szCs w:val="24"/>
        </w:rPr>
        <w:t>f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3"/>
          <w:sz w:val="24"/>
          <w:szCs w:val="24"/>
        </w:rPr>
        <w:t>s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ou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d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d</w:t>
      </w:r>
    </w:p>
    <w:p w:rsidR="00235722" w:rsidRDefault="007D7CA6">
      <w:pPr>
        <w:spacing w:line="280" w:lineRule="exact"/>
        <w:ind w:left="1800"/>
        <w:rPr>
          <w:sz w:val="24"/>
          <w:szCs w:val="24"/>
        </w:rPr>
      </w:pPr>
      <w:r>
        <w:rPr>
          <w:spacing w:val="2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4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up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sd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dd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ds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1"/>
          <w:position w:val="-1"/>
          <w:sz w:val="24"/>
          <w:szCs w:val="24"/>
        </w:rPr>
        <w:t>m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f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up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t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2"/>
          <w:position w:val="-1"/>
          <w:sz w:val="24"/>
          <w:szCs w:val="24"/>
        </w:rPr>
        <w:t>f</w:t>
      </w:r>
      <w:r>
        <w:rPr>
          <w:position w:val="-1"/>
          <w:sz w:val="24"/>
          <w:szCs w:val="24"/>
        </w:rPr>
        <w:t>y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</w:p>
    <w:p w:rsidR="00235722" w:rsidRDefault="007D7CA6">
      <w:pPr>
        <w:spacing w:line="260" w:lineRule="exact"/>
        <w:ind w:left="2160"/>
        <w:rPr>
          <w:sz w:val="24"/>
          <w:szCs w:val="24"/>
        </w:rPr>
      </w:pPr>
      <w:r>
        <w:rPr>
          <w:spacing w:val="-5"/>
          <w:sz w:val="24"/>
          <w:szCs w:val="24"/>
        </w:rPr>
        <w:t>W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E-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</w:p>
    <w:p w:rsidR="00235722" w:rsidRDefault="00235722">
      <w:pPr>
        <w:spacing w:before="1" w:line="280" w:lineRule="exact"/>
        <w:rPr>
          <w:sz w:val="28"/>
          <w:szCs w:val="28"/>
        </w:rPr>
      </w:pPr>
    </w:p>
    <w:p w:rsidR="00235722" w:rsidRDefault="007D7CA6">
      <w:pPr>
        <w:ind w:left="1800"/>
        <w:rPr>
          <w:sz w:val="24"/>
          <w:szCs w:val="24"/>
        </w:rPr>
      </w:pPr>
      <w:r>
        <w:rPr>
          <w:b/>
          <w:spacing w:val="-1"/>
          <w:sz w:val="24"/>
          <w:szCs w:val="24"/>
        </w:rPr>
        <w:t>E</w:t>
      </w:r>
      <w:r>
        <w:rPr>
          <w:b/>
          <w:spacing w:val="-5"/>
          <w:sz w:val="24"/>
          <w:szCs w:val="24"/>
        </w:rPr>
        <w:t>x</w:t>
      </w:r>
      <w:r>
        <w:rPr>
          <w:b/>
          <w:spacing w:val="5"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6"/>
          <w:sz w:val="24"/>
          <w:szCs w:val="24"/>
        </w:rPr>
        <w:t>p</w:t>
      </w:r>
      <w:r>
        <w:rPr>
          <w:b/>
          <w:spacing w:val="-4"/>
          <w:sz w:val="24"/>
          <w:szCs w:val="24"/>
        </w:rPr>
        <w:t>l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>:</w:t>
      </w:r>
    </w:p>
    <w:p w:rsidR="00235722" w:rsidRDefault="007D7CA6">
      <w:pPr>
        <w:spacing w:line="260" w:lineRule="exact"/>
        <w:ind w:left="2520"/>
        <w:rPr>
          <w:sz w:val="24"/>
          <w:szCs w:val="24"/>
        </w:rPr>
      </w:pPr>
      <w:r>
        <w:rPr>
          <w:position w:val="-1"/>
          <w:sz w:val="24"/>
          <w:szCs w:val="24"/>
          <w:highlight w:val="yellow"/>
        </w:rPr>
        <w:t>D</w:t>
      </w:r>
      <w:r>
        <w:rPr>
          <w:spacing w:val="2"/>
          <w:position w:val="-1"/>
          <w:sz w:val="24"/>
          <w:szCs w:val="24"/>
          <w:highlight w:val="yellow"/>
        </w:rPr>
        <w:t>E</w:t>
      </w:r>
      <w:r>
        <w:rPr>
          <w:spacing w:val="-2"/>
          <w:position w:val="-1"/>
          <w:sz w:val="24"/>
          <w:szCs w:val="24"/>
          <w:highlight w:val="yellow"/>
        </w:rPr>
        <w:t>L</w:t>
      </w:r>
      <w:r>
        <w:rPr>
          <w:spacing w:val="2"/>
          <w:position w:val="-1"/>
          <w:sz w:val="24"/>
          <w:szCs w:val="24"/>
          <w:highlight w:val="yellow"/>
        </w:rPr>
        <w:t>ET</w:t>
      </w:r>
      <w:r>
        <w:rPr>
          <w:position w:val="-1"/>
          <w:sz w:val="24"/>
          <w:szCs w:val="24"/>
          <w:highlight w:val="yellow"/>
        </w:rPr>
        <w:t>E</w:t>
      </w:r>
      <w:r>
        <w:rPr>
          <w:spacing w:val="-3"/>
          <w:position w:val="-1"/>
          <w:sz w:val="24"/>
          <w:szCs w:val="24"/>
          <w:highlight w:val="yellow"/>
        </w:rPr>
        <w:t>F</w:t>
      </w:r>
      <w:r>
        <w:rPr>
          <w:spacing w:val="-1"/>
          <w:position w:val="-1"/>
          <w:sz w:val="24"/>
          <w:szCs w:val="24"/>
          <w:highlight w:val="yellow"/>
        </w:rPr>
        <w:t>R</w:t>
      </w:r>
      <w:r>
        <w:rPr>
          <w:position w:val="-1"/>
          <w:sz w:val="24"/>
          <w:szCs w:val="24"/>
          <w:highlight w:val="yellow"/>
        </w:rPr>
        <w:t>OM</w:t>
      </w:r>
      <w:r>
        <w:rPr>
          <w:spacing w:val="2"/>
          <w:position w:val="-1"/>
          <w:sz w:val="24"/>
          <w:szCs w:val="24"/>
          <w:highlight w:val="yellow"/>
        </w:rPr>
        <w:t>E</w:t>
      </w:r>
      <w:r>
        <w:rPr>
          <w:spacing w:val="-2"/>
          <w:position w:val="-1"/>
          <w:sz w:val="24"/>
          <w:szCs w:val="24"/>
          <w:highlight w:val="yellow"/>
        </w:rPr>
        <w:t>M</w:t>
      </w:r>
      <w:r>
        <w:rPr>
          <w:spacing w:val="1"/>
          <w:position w:val="-1"/>
          <w:sz w:val="24"/>
          <w:szCs w:val="24"/>
          <w:highlight w:val="yellow"/>
        </w:rPr>
        <w:t>P</w:t>
      </w:r>
      <w:r>
        <w:rPr>
          <w:spacing w:val="-2"/>
          <w:position w:val="-1"/>
          <w:sz w:val="24"/>
          <w:szCs w:val="24"/>
          <w:highlight w:val="yellow"/>
        </w:rPr>
        <w:t>L</w:t>
      </w:r>
      <w:r>
        <w:rPr>
          <w:position w:val="-1"/>
          <w:sz w:val="24"/>
          <w:szCs w:val="24"/>
          <w:highlight w:val="yellow"/>
        </w:rPr>
        <w:t>OY</w:t>
      </w:r>
      <w:r>
        <w:rPr>
          <w:spacing w:val="2"/>
          <w:position w:val="-1"/>
          <w:sz w:val="24"/>
          <w:szCs w:val="24"/>
          <w:highlight w:val="yellow"/>
        </w:rPr>
        <w:t>E</w:t>
      </w:r>
      <w:r>
        <w:rPr>
          <w:position w:val="-1"/>
          <w:sz w:val="24"/>
          <w:szCs w:val="24"/>
          <w:highlight w:val="yellow"/>
        </w:rPr>
        <w:t>E</w:t>
      </w:r>
      <w:r>
        <w:rPr>
          <w:spacing w:val="-5"/>
          <w:position w:val="-1"/>
          <w:sz w:val="24"/>
          <w:szCs w:val="24"/>
          <w:highlight w:val="yellow"/>
        </w:rPr>
        <w:t>W</w:t>
      </w:r>
      <w:r>
        <w:rPr>
          <w:position w:val="-1"/>
          <w:sz w:val="24"/>
          <w:szCs w:val="24"/>
          <w:highlight w:val="yellow"/>
        </w:rPr>
        <w:t>H</w:t>
      </w:r>
      <w:r>
        <w:rPr>
          <w:spacing w:val="2"/>
          <w:position w:val="-1"/>
          <w:sz w:val="24"/>
          <w:szCs w:val="24"/>
          <w:highlight w:val="yellow"/>
        </w:rPr>
        <w:t>E</w:t>
      </w:r>
      <w:r>
        <w:rPr>
          <w:spacing w:val="-1"/>
          <w:position w:val="-1"/>
          <w:sz w:val="24"/>
          <w:szCs w:val="24"/>
          <w:highlight w:val="yellow"/>
        </w:rPr>
        <w:t>R</w:t>
      </w:r>
      <w:r>
        <w:rPr>
          <w:position w:val="-1"/>
          <w:sz w:val="24"/>
          <w:szCs w:val="24"/>
          <w:highlight w:val="yellow"/>
        </w:rPr>
        <w:t>E</w:t>
      </w:r>
      <w:r>
        <w:rPr>
          <w:spacing w:val="-2"/>
          <w:position w:val="-1"/>
          <w:sz w:val="24"/>
          <w:szCs w:val="24"/>
          <w:highlight w:val="yellow"/>
        </w:rPr>
        <w:t>L</w:t>
      </w:r>
      <w:r>
        <w:rPr>
          <w:spacing w:val="5"/>
          <w:position w:val="-1"/>
          <w:sz w:val="24"/>
          <w:szCs w:val="24"/>
          <w:highlight w:val="yellow"/>
        </w:rPr>
        <w:t>N</w:t>
      </w:r>
      <w:r>
        <w:rPr>
          <w:spacing w:val="-5"/>
          <w:position w:val="-1"/>
          <w:sz w:val="24"/>
          <w:szCs w:val="24"/>
          <w:highlight w:val="yellow"/>
        </w:rPr>
        <w:t>A</w:t>
      </w:r>
      <w:r>
        <w:rPr>
          <w:spacing w:val="-2"/>
          <w:position w:val="-1"/>
          <w:sz w:val="24"/>
          <w:szCs w:val="24"/>
          <w:highlight w:val="yellow"/>
        </w:rPr>
        <w:t>M</w:t>
      </w:r>
      <w:r>
        <w:rPr>
          <w:spacing w:val="7"/>
          <w:position w:val="-1"/>
          <w:sz w:val="24"/>
          <w:szCs w:val="24"/>
          <w:highlight w:val="yellow"/>
        </w:rPr>
        <w:t>E</w:t>
      </w:r>
      <w:r>
        <w:rPr>
          <w:position w:val="-1"/>
          <w:sz w:val="24"/>
          <w:szCs w:val="24"/>
          <w:highlight w:val="yellow"/>
        </w:rPr>
        <w:t>=</w:t>
      </w:r>
      <w:r>
        <w:rPr>
          <w:spacing w:val="-3"/>
          <w:position w:val="-1"/>
          <w:sz w:val="24"/>
          <w:szCs w:val="24"/>
          <w:highlight w:val="yellow"/>
        </w:rPr>
        <w:t>’</w:t>
      </w:r>
      <w:r>
        <w:rPr>
          <w:spacing w:val="-1"/>
          <w:position w:val="-1"/>
          <w:sz w:val="24"/>
          <w:szCs w:val="24"/>
          <w:highlight w:val="yellow"/>
        </w:rPr>
        <w:t>B</w:t>
      </w:r>
      <w:r>
        <w:rPr>
          <w:spacing w:val="2"/>
          <w:position w:val="-1"/>
          <w:sz w:val="24"/>
          <w:szCs w:val="24"/>
          <w:highlight w:val="yellow"/>
        </w:rPr>
        <w:t>r</w:t>
      </w:r>
      <w:r>
        <w:rPr>
          <w:spacing w:val="5"/>
          <w:position w:val="-1"/>
          <w:sz w:val="24"/>
          <w:szCs w:val="24"/>
          <w:highlight w:val="yellow"/>
        </w:rPr>
        <w:t>o</w:t>
      </w:r>
      <w:r>
        <w:rPr>
          <w:position w:val="-1"/>
          <w:sz w:val="24"/>
          <w:szCs w:val="24"/>
          <w:highlight w:val="yellow"/>
        </w:rPr>
        <w:t>wn</w:t>
      </w:r>
      <w:r>
        <w:rPr>
          <w:spacing w:val="-3"/>
          <w:position w:val="-1"/>
          <w:sz w:val="24"/>
          <w:szCs w:val="24"/>
          <w:highlight w:val="yellow"/>
        </w:rPr>
        <w:t>’</w:t>
      </w:r>
      <w:r>
        <w:rPr>
          <w:position w:val="-1"/>
          <w:sz w:val="24"/>
          <w:szCs w:val="24"/>
          <w:highlight w:val="yellow"/>
        </w:rPr>
        <w:t>;</w:t>
      </w:r>
    </w:p>
    <w:p w:rsidR="00235722" w:rsidRDefault="00235722">
      <w:pPr>
        <w:spacing w:before="12" w:line="240" w:lineRule="exact"/>
        <w:rPr>
          <w:sz w:val="24"/>
          <w:szCs w:val="24"/>
        </w:rPr>
      </w:pPr>
    </w:p>
    <w:p w:rsidR="00235722" w:rsidRDefault="007D7CA6">
      <w:pPr>
        <w:spacing w:before="29" w:line="260" w:lineRule="exact"/>
        <w:ind w:left="2520"/>
        <w:rPr>
          <w:sz w:val="24"/>
          <w:szCs w:val="24"/>
        </w:rPr>
      </w:pPr>
      <w:r>
        <w:rPr>
          <w:position w:val="-1"/>
          <w:sz w:val="24"/>
          <w:szCs w:val="24"/>
          <w:highlight w:val="yellow"/>
        </w:rPr>
        <w:t>D</w:t>
      </w:r>
      <w:r>
        <w:rPr>
          <w:spacing w:val="2"/>
          <w:position w:val="-1"/>
          <w:sz w:val="24"/>
          <w:szCs w:val="24"/>
          <w:highlight w:val="yellow"/>
        </w:rPr>
        <w:t>E</w:t>
      </w:r>
      <w:r>
        <w:rPr>
          <w:spacing w:val="-2"/>
          <w:position w:val="-1"/>
          <w:sz w:val="24"/>
          <w:szCs w:val="24"/>
          <w:highlight w:val="yellow"/>
        </w:rPr>
        <w:t>L</w:t>
      </w:r>
      <w:r>
        <w:rPr>
          <w:spacing w:val="2"/>
          <w:position w:val="-1"/>
          <w:sz w:val="24"/>
          <w:szCs w:val="24"/>
          <w:highlight w:val="yellow"/>
        </w:rPr>
        <w:t>ET</w:t>
      </w:r>
      <w:r>
        <w:rPr>
          <w:position w:val="-1"/>
          <w:sz w:val="24"/>
          <w:szCs w:val="24"/>
          <w:highlight w:val="yellow"/>
        </w:rPr>
        <w:t>E</w:t>
      </w:r>
      <w:r>
        <w:rPr>
          <w:spacing w:val="-3"/>
          <w:position w:val="-1"/>
          <w:sz w:val="24"/>
          <w:szCs w:val="24"/>
          <w:highlight w:val="yellow"/>
        </w:rPr>
        <w:t>F</w:t>
      </w:r>
      <w:r>
        <w:rPr>
          <w:spacing w:val="-1"/>
          <w:position w:val="-1"/>
          <w:sz w:val="24"/>
          <w:szCs w:val="24"/>
          <w:highlight w:val="yellow"/>
        </w:rPr>
        <w:t>R</w:t>
      </w:r>
      <w:r>
        <w:rPr>
          <w:position w:val="-1"/>
          <w:sz w:val="24"/>
          <w:szCs w:val="24"/>
          <w:highlight w:val="yellow"/>
        </w:rPr>
        <w:t>OM</w:t>
      </w:r>
      <w:r>
        <w:rPr>
          <w:spacing w:val="2"/>
          <w:position w:val="-1"/>
          <w:sz w:val="24"/>
          <w:szCs w:val="24"/>
          <w:highlight w:val="yellow"/>
        </w:rPr>
        <w:t>E</w:t>
      </w:r>
      <w:r>
        <w:rPr>
          <w:spacing w:val="-2"/>
          <w:position w:val="-1"/>
          <w:sz w:val="24"/>
          <w:szCs w:val="24"/>
          <w:highlight w:val="yellow"/>
        </w:rPr>
        <w:t>M</w:t>
      </w:r>
      <w:r>
        <w:rPr>
          <w:spacing w:val="1"/>
          <w:position w:val="-1"/>
          <w:sz w:val="24"/>
          <w:szCs w:val="24"/>
          <w:highlight w:val="yellow"/>
        </w:rPr>
        <w:t>P</w:t>
      </w:r>
      <w:r>
        <w:rPr>
          <w:spacing w:val="-2"/>
          <w:position w:val="-1"/>
          <w:sz w:val="24"/>
          <w:szCs w:val="24"/>
          <w:highlight w:val="yellow"/>
        </w:rPr>
        <w:t>L</w:t>
      </w:r>
      <w:r>
        <w:rPr>
          <w:position w:val="-1"/>
          <w:sz w:val="24"/>
          <w:szCs w:val="24"/>
          <w:highlight w:val="yellow"/>
        </w:rPr>
        <w:t>OY</w:t>
      </w:r>
      <w:r>
        <w:rPr>
          <w:spacing w:val="2"/>
          <w:position w:val="-1"/>
          <w:sz w:val="24"/>
          <w:szCs w:val="24"/>
          <w:highlight w:val="yellow"/>
        </w:rPr>
        <w:t>E</w:t>
      </w:r>
      <w:r>
        <w:rPr>
          <w:position w:val="-1"/>
          <w:sz w:val="24"/>
          <w:szCs w:val="24"/>
          <w:highlight w:val="yellow"/>
        </w:rPr>
        <w:t>E</w:t>
      </w:r>
      <w:r>
        <w:rPr>
          <w:spacing w:val="-5"/>
          <w:position w:val="-1"/>
          <w:sz w:val="24"/>
          <w:szCs w:val="24"/>
          <w:highlight w:val="yellow"/>
        </w:rPr>
        <w:t>W</w:t>
      </w:r>
      <w:r>
        <w:rPr>
          <w:position w:val="-1"/>
          <w:sz w:val="24"/>
          <w:szCs w:val="24"/>
          <w:highlight w:val="yellow"/>
        </w:rPr>
        <w:t>H</w:t>
      </w:r>
      <w:r>
        <w:rPr>
          <w:spacing w:val="2"/>
          <w:position w:val="-1"/>
          <w:sz w:val="24"/>
          <w:szCs w:val="24"/>
          <w:highlight w:val="yellow"/>
        </w:rPr>
        <w:t>E</w:t>
      </w:r>
      <w:r>
        <w:rPr>
          <w:spacing w:val="-1"/>
          <w:position w:val="-1"/>
          <w:sz w:val="24"/>
          <w:szCs w:val="24"/>
          <w:highlight w:val="yellow"/>
        </w:rPr>
        <w:t>R</w:t>
      </w:r>
      <w:r>
        <w:rPr>
          <w:position w:val="-1"/>
          <w:sz w:val="24"/>
          <w:szCs w:val="24"/>
          <w:highlight w:val="yellow"/>
        </w:rPr>
        <w:t>E</w:t>
      </w:r>
      <w:r>
        <w:rPr>
          <w:spacing w:val="1"/>
          <w:position w:val="-1"/>
          <w:sz w:val="24"/>
          <w:szCs w:val="24"/>
          <w:highlight w:val="yellow"/>
        </w:rPr>
        <w:t>SS</w:t>
      </w:r>
      <w:r>
        <w:rPr>
          <w:position w:val="-1"/>
          <w:sz w:val="24"/>
          <w:szCs w:val="24"/>
          <w:highlight w:val="yellow"/>
        </w:rPr>
        <w:t>N=’123456789</w:t>
      </w:r>
      <w:r>
        <w:rPr>
          <w:spacing w:val="3"/>
          <w:position w:val="-1"/>
          <w:sz w:val="24"/>
          <w:szCs w:val="24"/>
          <w:highlight w:val="yellow"/>
        </w:rPr>
        <w:t>’</w:t>
      </w:r>
      <w:r>
        <w:rPr>
          <w:position w:val="-1"/>
          <w:sz w:val="24"/>
          <w:szCs w:val="24"/>
          <w:highlight w:val="yellow"/>
        </w:rPr>
        <w:t>;</w:t>
      </w:r>
    </w:p>
    <w:p w:rsidR="00235722" w:rsidRDefault="00235722">
      <w:pPr>
        <w:spacing w:before="12" w:line="240" w:lineRule="exact"/>
        <w:rPr>
          <w:sz w:val="24"/>
          <w:szCs w:val="24"/>
        </w:rPr>
      </w:pPr>
    </w:p>
    <w:p w:rsidR="00235722" w:rsidRDefault="007D7CA6">
      <w:pPr>
        <w:spacing w:before="29"/>
        <w:ind w:left="2520"/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ET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OM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>W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EDNO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</w:t>
      </w:r>
    </w:p>
    <w:p w:rsidR="00235722" w:rsidRDefault="00AC1525">
      <w:pPr>
        <w:spacing w:before="2"/>
        <w:ind w:left="2520"/>
        <w:rPr>
          <w:sz w:val="24"/>
          <w:szCs w:val="24"/>
        </w:rPr>
        <w:sectPr w:rsidR="00235722">
          <w:pgSz w:w="12240" w:h="15840"/>
          <w:pgMar w:top="860" w:right="0" w:bottom="280" w:left="0" w:header="673" w:footer="625" w:gutter="0"/>
          <w:cols w:space="720"/>
        </w:sectPr>
      </w:pPr>
      <w:r w:rsidRPr="00AC1525">
        <w:pict>
          <v:group id="_x0000_s1048" style="position:absolute;left:0;text-align:left;margin-left:125.5pt;margin-top:-13.9pt;width:391.5pt;height:28.6pt;z-index:-1434;mso-position-horizontal-relative:page" coordorigin="2510,-278" coordsize="7830,572">
            <v:shape id="_x0000_s1050" style="position:absolute;left:2520;top:-268;width:4795;height:278" coordorigin="2520,-268" coordsize="4795,278" path="m2520,10r4795,l7315,-268r-4795,l2520,10xe" fillcolor="yellow" stroked="f">
              <v:path arrowok="t"/>
            </v:shape>
            <v:shape id="_x0000_s1049" style="position:absolute;left:2520;top:10;width:7810;height:274" coordorigin="2520,10" coordsize="7810,274" path="m2520,284r7810,l10330,10r-7810,l2520,284xe" fillcolor="yellow" stroked="f">
              <v:path arrowok="t"/>
            </v:shape>
            <w10:wrap anchorx="page"/>
          </v:group>
        </w:pict>
      </w:r>
      <w:r w:rsidR="007D7CA6">
        <w:rPr>
          <w:spacing w:val="2"/>
          <w:sz w:val="24"/>
          <w:szCs w:val="24"/>
        </w:rPr>
        <w:t>(</w:t>
      </w:r>
      <w:r w:rsidR="007D7CA6">
        <w:rPr>
          <w:spacing w:val="1"/>
          <w:sz w:val="24"/>
          <w:szCs w:val="24"/>
        </w:rPr>
        <w:t>S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2"/>
          <w:sz w:val="24"/>
          <w:szCs w:val="24"/>
        </w:rPr>
        <w:t>L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1"/>
          <w:sz w:val="24"/>
          <w:szCs w:val="24"/>
        </w:rPr>
        <w:t>C</w:t>
      </w:r>
      <w:r w:rsidR="007D7CA6">
        <w:rPr>
          <w:sz w:val="24"/>
          <w:szCs w:val="24"/>
        </w:rPr>
        <w:t>TDNU</w:t>
      </w:r>
      <w:r w:rsidR="007D7CA6">
        <w:rPr>
          <w:spacing w:val="-2"/>
          <w:sz w:val="24"/>
          <w:szCs w:val="24"/>
        </w:rPr>
        <w:t>M</w:t>
      </w:r>
      <w:r w:rsidR="007D7CA6">
        <w:rPr>
          <w:spacing w:val="-1"/>
          <w:sz w:val="24"/>
          <w:szCs w:val="24"/>
        </w:rPr>
        <w:t>B</w:t>
      </w:r>
      <w:r w:rsidR="007D7CA6">
        <w:rPr>
          <w:spacing w:val="2"/>
          <w:sz w:val="24"/>
          <w:szCs w:val="24"/>
        </w:rPr>
        <w:t>E</w:t>
      </w:r>
      <w:r w:rsidR="007D7CA6">
        <w:rPr>
          <w:sz w:val="24"/>
          <w:szCs w:val="24"/>
        </w:rPr>
        <w:t>R</w:t>
      </w:r>
      <w:r w:rsidR="007D7CA6">
        <w:rPr>
          <w:spacing w:val="-3"/>
          <w:sz w:val="24"/>
          <w:szCs w:val="24"/>
        </w:rPr>
        <w:t>F</w:t>
      </w:r>
      <w:r w:rsidR="007D7CA6">
        <w:rPr>
          <w:spacing w:val="-1"/>
          <w:sz w:val="24"/>
          <w:szCs w:val="24"/>
        </w:rPr>
        <w:t>R</w:t>
      </w:r>
      <w:r w:rsidR="007D7CA6">
        <w:rPr>
          <w:spacing w:val="5"/>
          <w:sz w:val="24"/>
          <w:szCs w:val="24"/>
        </w:rPr>
        <w:t>O</w:t>
      </w:r>
      <w:r w:rsidR="007D7CA6">
        <w:rPr>
          <w:sz w:val="24"/>
          <w:szCs w:val="24"/>
        </w:rPr>
        <w:t>MD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1"/>
          <w:sz w:val="24"/>
          <w:szCs w:val="24"/>
        </w:rPr>
        <w:t>P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-1"/>
          <w:sz w:val="24"/>
          <w:szCs w:val="24"/>
        </w:rPr>
        <w:t>R</w:t>
      </w:r>
      <w:r w:rsidR="007D7CA6">
        <w:rPr>
          <w:spacing w:val="2"/>
          <w:sz w:val="24"/>
          <w:szCs w:val="24"/>
        </w:rPr>
        <w:t>T</w:t>
      </w:r>
      <w:r w:rsidR="007D7CA6">
        <w:rPr>
          <w:spacing w:val="-2"/>
          <w:sz w:val="24"/>
          <w:szCs w:val="24"/>
        </w:rPr>
        <w:t>M</w:t>
      </w:r>
      <w:r w:rsidR="007D7CA6">
        <w:rPr>
          <w:spacing w:val="2"/>
          <w:sz w:val="24"/>
          <w:szCs w:val="24"/>
        </w:rPr>
        <w:t>E</w:t>
      </w:r>
      <w:r w:rsidR="007D7CA6">
        <w:rPr>
          <w:sz w:val="24"/>
          <w:szCs w:val="24"/>
        </w:rPr>
        <w:t>NT</w:t>
      </w:r>
      <w:r w:rsidR="007D7CA6">
        <w:rPr>
          <w:spacing w:val="-5"/>
          <w:sz w:val="24"/>
          <w:szCs w:val="24"/>
        </w:rPr>
        <w:t>W</w:t>
      </w:r>
      <w:r w:rsidR="007D7CA6">
        <w:rPr>
          <w:sz w:val="24"/>
          <w:szCs w:val="24"/>
        </w:rPr>
        <w:t>H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1"/>
          <w:sz w:val="24"/>
          <w:szCs w:val="24"/>
        </w:rPr>
        <w:t>R</w:t>
      </w:r>
      <w:r w:rsidR="007D7CA6">
        <w:rPr>
          <w:sz w:val="24"/>
          <w:szCs w:val="24"/>
        </w:rPr>
        <w:t>ED</w:t>
      </w:r>
      <w:r w:rsidR="007D7CA6">
        <w:rPr>
          <w:spacing w:val="5"/>
          <w:sz w:val="24"/>
          <w:szCs w:val="24"/>
        </w:rPr>
        <w:t>N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-2"/>
          <w:sz w:val="24"/>
          <w:szCs w:val="24"/>
        </w:rPr>
        <w:t>M</w:t>
      </w:r>
      <w:r w:rsidR="007D7CA6">
        <w:rPr>
          <w:spacing w:val="2"/>
          <w:sz w:val="24"/>
          <w:szCs w:val="24"/>
        </w:rPr>
        <w:t>E</w:t>
      </w:r>
      <w:r w:rsidR="007D7CA6">
        <w:rPr>
          <w:sz w:val="24"/>
          <w:szCs w:val="24"/>
        </w:rPr>
        <w:t>=</w:t>
      </w:r>
      <w:r w:rsidR="007D7CA6">
        <w:rPr>
          <w:spacing w:val="2"/>
          <w:sz w:val="24"/>
          <w:szCs w:val="24"/>
        </w:rPr>
        <w:t>’</w:t>
      </w:r>
      <w:r w:rsidR="007D7CA6">
        <w:rPr>
          <w:spacing w:val="-1"/>
          <w:sz w:val="24"/>
          <w:szCs w:val="24"/>
        </w:rPr>
        <w:t>Re</w:t>
      </w:r>
      <w:r w:rsidR="007D7CA6">
        <w:rPr>
          <w:spacing w:val="3"/>
          <w:sz w:val="24"/>
          <w:szCs w:val="24"/>
        </w:rPr>
        <w:t>s</w:t>
      </w:r>
      <w:r w:rsidR="007D7CA6">
        <w:rPr>
          <w:spacing w:val="-1"/>
          <w:sz w:val="24"/>
          <w:szCs w:val="24"/>
        </w:rPr>
        <w:t>ea</w:t>
      </w:r>
      <w:r w:rsidR="007D7CA6">
        <w:rPr>
          <w:spacing w:val="2"/>
          <w:sz w:val="24"/>
          <w:szCs w:val="24"/>
        </w:rPr>
        <w:t>r</w:t>
      </w:r>
      <w:r w:rsidR="007D7CA6">
        <w:rPr>
          <w:spacing w:val="4"/>
          <w:sz w:val="24"/>
          <w:szCs w:val="24"/>
        </w:rPr>
        <w:t>c</w:t>
      </w:r>
      <w:r w:rsidR="007D7CA6">
        <w:rPr>
          <w:spacing w:val="-5"/>
          <w:sz w:val="24"/>
          <w:szCs w:val="24"/>
        </w:rPr>
        <w:t>h</w:t>
      </w:r>
      <w:r w:rsidR="007D7CA6">
        <w:rPr>
          <w:spacing w:val="-3"/>
          <w:sz w:val="24"/>
          <w:szCs w:val="24"/>
        </w:rPr>
        <w:t>’</w:t>
      </w:r>
      <w:r w:rsidR="007D7CA6">
        <w:rPr>
          <w:spacing w:val="5"/>
          <w:sz w:val="24"/>
          <w:szCs w:val="24"/>
        </w:rPr>
        <w:t>)</w:t>
      </w:r>
      <w:r w:rsidR="007D7CA6">
        <w:rPr>
          <w:sz w:val="24"/>
          <w:szCs w:val="24"/>
        </w:rPr>
        <w:t>;</w:t>
      </w:r>
    </w:p>
    <w:p w:rsidR="00235722" w:rsidRDefault="00235722">
      <w:pPr>
        <w:spacing w:before="2" w:line="140" w:lineRule="exact"/>
        <w:rPr>
          <w:sz w:val="15"/>
          <w:szCs w:val="15"/>
        </w:rPr>
      </w:pPr>
    </w:p>
    <w:p w:rsidR="00235722" w:rsidRDefault="00235722">
      <w:pPr>
        <w:spacing w:line="200" w:lineRule="exact"/>
      </w:pPr>
    </w:p>
    <w:p w:rsidR="00235722" w:rsidRDefault="007D7CA6">
      <w:pPr>
        <w:spacing w:before="29"/>
        <w:ind w:left="2520"/>
        <w:rPr>
          <w:sz w:val="24"/>
          <w:szCs w:val="24"/>
        </w:rPr>
      </w:pPr>
      <w:r>
        <w:rPr>
          <w:sz w:val="24"/>
          <w:szCs w:val="24"/>
          <w:highlight w:val="yellow"/>
        </w:rPr>
        <w:t>D</w:t>
      </w:r>
      <w:r>
        <w:rPr>
          <w:spacing w:val="2"/>
          <w:sz w:val="24"/>
          <w:szCs w:val="24"/>
          <w:highlight w:val="yellow"/>
        </w:rPr>
        <w:t>E</w:t>
      </w:r>
      <w:r>
        <w:rPr>
          <w:spacing w:val="-2"/>
          <w:sz w:val="24"/>
          <w:szCs w:val="24"/>
          <w:highlight w:val="yellow"/>
        </w:rPr>
        <w:t>L</w:t>
      </w:r>
      <w:r>
        <w:rPr>
          <w:spacing w:val="2"/>
          <w:sz w:val="24"/>
          <w:szCs w:val="24"/>
          <w:highlight w:val="yellow"/>
        </w:rPr>
        <w:t>ET</w:t>
      </w:r>
      <w:r>
        <w:rPr>
          <w:sz w:val="24"/>
          <w:szCs w:val="24"/>
          <w:highlight w:val="yellow"/>
        </w:rPr>
        <w:t>E</w:t>
      </w:r>
      <w:r>
        <w:rPr>
          <w:spacing w:val="-3"/>
          <w:sz w:val="24"/>
          <w:szCs w:val="24"/>
          <w:highlight w:val="yellow"/>
        </w:rPr>
        <w:t>F</w:t>
      </w:r>
      <w:r>
        <w:rPr>
          <w:spacing w:val="-1"/>
          <w:sz w:val="24"/>
          <w:szCs w:val="24"/>
          <w:highlight w:val="yellow"/>
        </w:rPr>
        <w:t>R</w:t>
      </w:r>
      <w:r>
        <w:rPr>
          <w:sz w:val="24"/>
          <w:szCs w:val="24"/>
          <w:highlight w:val="yellow"/>
        </w:rPr>
        <w:t>OM</w:t>
      </w:r>
      <w:r>
        <w:rPr>
          <w:spacing w:val="2"/>
          <w:sz w:val="24"/>
          <w:szCs w:val="24"/>
          <w:highlight w:val="yellow"/>
        </w:rPr>
        <w:t>E</w:t>
      </w:r>
      <w:r>
        <w:rPr>
          <w:spacing w:val="-2"/>
          <w:sz w:val="24"/>
          <w:szCs w:val="24"/>
          <w:highlight w:val="yellow"/>
        </w:rPr>
        <w:t>M</w:t>
      </w:r>
      <w:r>
        <w:rPr>
          <w:spacing w:val="1"/>
          <w:sz w:val="24"/>
          <w:szCs w:val="24"/>
          <w:highlight w:val="yellow"/>
        </w:rPr>
        <w:t>P</w:t>
      </w:r>
      <w:r>
        <w:rPr>
          <w:spacing w:val="-2"/>
          <w:sz w:val="24"/>
          <w:szCs w:val="24"/>
          <w:highlight w:val="yellow"/>
        </w:rPr>
        <w:t>L</w:t>
      </w:r>
      <w:r>
        <w:rPr>
          <w:sz w:val="24"/>
          <w:szCs w:val="24"/>
          <w:highlight w:val="yellow"/>
        </w:rPr>
        <w:t>OY</w:t>
      </w:r>
      <w:r>
        <w:rPr>
          <w:spacing w:val="2"/>
          <w:sz w:val="24"/>
          <w:szCs w:val="24"/>
          <w:highlight w:val="yellow"/>
        </w:rPr>
        <w:t>E</w:t>
      </w:r>
      <w:r>
        <w:rPr>
          <w:spacing w:val="1"/>
          <w:sz w:val="24"/>
          <w:szCs w:val="24"/>
          <w:highlight w:val="yellow"/>
        </w:rPr>
        <w:t>E</w:t>
      </w:r>
      <w:r>
        <w:rPr>
          <w:sz w:val="24"/>
          <w:szCs w:val="24"/>
        </w:rPr>
        <w:t>;</w:t>
      </w:r>
    </w:p>
    <w:p w:rsidR="00235722" w:rsidRDefault="00235722">
      <w:pPr>
        <w:spacing w:before="1" w:line="100" w:lineRule="exact"/>
        <w:rPr>
          <w:sz w:val="10"/>
          <w:szCs w:val="10"/>
        </w:rPr>
      </w:pPr>
    </w:p>
    <w:p w:rsidR="00235722" w:rsidRDefault="00235722">
      <w:pPr>
        <w:spacing w:line="200" w:lineRule="exact"/>
      </w:pPr>
    </w:p>
    <w:p w:rsidR="00235722" w:rsidRDefault="00AC1525">
      <w:pPr>
        <w:ind w:left="1800"/>
        <w:rPr>
          <w:sz w:val="26"/>
          <w:szCs w:val="26"/>
        </w:rPr>
      </w:pPr>
      <w:r w:rsidRPr="00AC1525">
        <w:pict>
          <v:group id="_x0000_s1046" style="position:absolute;left:0;text-align:left;margin-left:0;margin-top:54pt;width:612pt;height:0;z-index:-1433;mso-position-horizontal-relative:page;mso-position-vertical-relative:page" coordorigin=",1080" coordsize="12240,0">
            <v:shape id="_x0000_s1047" style="position:absolute;top:1080;width:12240;height:0" coordorigin=",1080" coordsize="12240,0" path="m,1080r12240,e" filled="f" strokeweight=".25397mm">
              <v:path arrowok="t"/>
            </v:shape>
            <w10:wrap anchorx="page" anchory="page"/>
          </v:group>
        </w:pict>
      </w:r>
      <w:r w:rsidR="007D7CA6">
        <w:rPr>
          <w:b/>
          <w:sz w:val="26"/>
          <w:szCs w:val="26"/>
        </w:rPr>
        <w:t>T</w:t>
      </w:r>
      <w:r w:rsidR="007D7CA6">
        <w:rPr>
          <w:b/>
          <w:spacing w:val="-4"/>
          <w:sz w:val="26"/>
          <w:szCs w:val="26"/>
        </w:rPr>
        <w:t>h</w:t>
      </w:r>
      <w:r w:rsidR="007D7CA6">
        <w:rPr>
          <w:b/>
          <w:sz w:val="26"/>
          <w:szCs w:val="26"/>
        </w:rPr>
        <w:t>eUPDATE</w:t>
      </w:r>
      <w:r w:rsidR="007D7CA6">
        <w:rPr>
          <w:b/>
          <w:spacing w:val="5"/>
          <w:sz w:val="26"/>
          <w:szCs w:val="26"/>
        </w:rPr>
        <w:t>C</w:t>
      </w:r>
      <w:r w:rsidR="007D7CA6">
        <w:rPr>
          <w:b/>
          <w:sz w:val="26"/>
          <w:szCs w:val="26"/>
        </w:rPr>
        <w:t>om</w:t>
      </w:r>
      <w:r w:rsidR="007D7CA6">
        <w:rPr>
          <w:b/>
          <w:spacing w:val="-4"/>
          <w:sz w:val="26"/>
          <w:szCs w:val="26"/>
        </w:rPr>
        <w:t>m</w:t>
      </w:r>
      <w:r w:rsidR="007D7CA6">
        <w:rPr>
          <w:b/>
          <w:spacing w:val="5"/>
          <w:sz w:val="26"/>
          <w:szCs w:val="26"/>
        </w:rPr>
        <w:t>a</w:t>
      </w:r>
      <w:r w:rsidR="007D7CA6">
        <w:rPr>
          <w:b/>
          <w:sz w:val="26"/>
          <w:szCs w:val="26"/>
        </w:rPr>
        <w:t>nd</w:t>
      </w:r>
    </w:p>
    <w:p w:rsidR="00235722" w:rsidRDefault="007D7CA6">
      <w:pPr>
        <w:ind w:left="1800"/>
        <w:rPr>
          <w:sz w:val="24"/>
          <w:szCs w:val="24"/>
        </w:rPr>
      </w:pP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D</w:t>
      </w:r>
      <w:r>
        <w:rPr>
          <w:spacing w:val="-5"/>
          <w:sz w:val="24"/>
          <w:szCs w:val="24"/>
        </w:rPr>
        <w:t>A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 xml:space="preserve">E 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su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od</w:t>
      </w:r>
      <w:r>
        <w:rPr>
          <w:spacing w:val="-4"/>
          <w:sz w:val="24"/>
          <w:szCs w:val="24"/>
        </w:rPr>
        <w:t>i</w:t>
      </w:r>
      <w:r>
        <w:rPr>
          <w:spacing w:val="-3"/>
          <w:sz w:val="24"/>
          <w:szCs w:val="24"/>
        </w:rPr>
        <w:t>f</w:t>
      </w:r>
      <w:r>
        <w:rPr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tt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>v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u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e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s</w:t>
      </w:r>
      <w:r>
        <w:rPr>
          <w:spacing w:val="-1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ec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up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</w:p>
    <w:p w:rsidR="00235722" w:rsidRDefault="007D7CA6">
      <w:pPr>
        <w:spacing w:line="280" w:lineRule="exact"/>
        <w:ind w:left="180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A </w:t>
      </w:r>
      <w:r>
        <w:rPr>
          <w:spacing w:val="-5"/>
          <w:position w:val="-1"/>
          <w:sz w:val="24"/>
          <w:szCs w:val="24"/>
        </w:rPr>
        <w:t>W</w:t>
      </w:r>
      <w:r>
        <w:rPr>
          <w:position w:val="-1"/>
          <w:sz w:val="24"/>
          <w:szCs w:val="24"/>
        </w:rPr>
        <w:t>H</w:t>
      </w:r>
      <w:r>
        <w:rPr>
          <w:spacing w:val="2"/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>R</w:t>
      </w:r>
      <w:r>
        <w:rPr>
          <w:spacing w:val="2"/>
          <w:position w:val="-1"/>
          <w:sz w:val="24"/>
          <w:szCs w:val="24"/>
        </w:rPr>
        <w:t>E-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u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ec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up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sto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e</w:t>
      </w:r>
      <w:r>
        <w:rPr>
          <w:spacing w:val="-9"/>
          <w:position w:val="-1"/>
          <w:sz w:val="24"/>
          <w:szCs w:val="24"/>
        </w:rPr>
        <w:t>m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d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2"/>
          <w:position w:val="-1"/>
          <w:sz w:val="24"/>
          <w:szCs w:val="24"/>
        </w:rPr>
        <w:t>f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</w:p>
    <w:p w:rsidR="00235722" w:rsidRDefault="007D7CA6">
      <w:pPr>
        <w:spacing w:line="280" w:lineRule="exact"/>
        <w:ind w:left="1800"/>
        <w:rPr>
          <w:sz w:val="24"/>
          <w:szCs w:val="24"/>
        </w:rPr>
      </w:pPr>
      <w:r>
        <w:rPr>
          <w:position w:val="-1"/>
          <w:sz w:val="24"/>
          <w:szCs w:val="24"/>
        </w:rPr>
        <w:t>An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d</w:t>
      </w:r>
      <w:r>
        <w:rPr>
          <w:spacing w:val="5"/>
          <w:position w:val="-1"/>
          <w:sz w:val="24"/>
          <w:szCs w:val="24"/>
        </w:rPr>
        <w:t>d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  <w:r>
        <w:rPr>
          <w:spacing w:val="1"/>
          <w:position w:val="-1"/>
          <w:sz w:val="24"/>
          <w:szCs w:val="24"/>
        </w:rPr>
        <w:t>S</w:t>
      </w:r>
      <w:r>
        <w:rPr>
          <w:spacing w:val="2"/>
          <w:position w:val="-1"/>
          <w:sz w:val="24"/>
          <w:szCs w:val="24"/>
        </w:rPr>
        <w:t>E</w:t>
      </w:r>
      <w:r>
        <w:rPr>
          <w:spacing w:val="3"/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>-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u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4"/>
          <w:position w:val="-1"/>
          <w:sz w:val="24"/>
          <w:szCs w:val="24"/>
        </w:rPr>
        <w:t>c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2"/>
          <w:position w:val="-1"/>
          <w:sz w:val="24"/>
          <w:szCs w:val="24"/>
        </w:rPr>
        <w:t>f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t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u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sto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e</w:t>
      </w:r>
      <w:r>
        <w:rPr>
          <w:spacing w:val="-9"/>
          <w:position w:val="-1"/>
          <w:sz w:val="24"/>
          <w:szCs w:val="24"/>
        </w:rPr>
        <w:t>m</w:t>
      </w:r>
      <w:r>
        <w:rPr>
          <w:spacing w:val="5"/>
          <w:position w:val="-1"/>
          <w:sz w:val="24"/>
          <w:szCs w:val="24"/>
        </w:rPr>
        <w:t>od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3"/>
          <w:position w:val="-1"/>
          <w:sz w:val="24"/>
          <w:szCs w:val="24"/>
        </w:rPr>
        <w:t>f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 xml:space="preserve">d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9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r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w</w:t>
      </w:r>
      <w:r>
        <w:rPr>
          <w:spacing w:val="-5"/>
          <w:position w:val="-1"/>
          <w:sz w:val="24"/>
          <w:szCs w:val="24"/>
        </w:rPr>
        <w:t>v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u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</w:p>
    <w:p w:rsidR="00235722" w:rsidRDefault="007D7CA6">
      <w:pPr>
        <w:spacing w:line="280" w:lineRule="exact"/>
        <w:ind w:left="1800"/>
        <w:rPr>
          <w:sz w:val="24"/>
          <w:szCs w:val="24"/>
        </w:rPr>
      </w:pPr>
      <w:r>
        <w:rPr>
          <w:spacing w:val="2"/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>ac</w:t>
      </w:r>
      <w:r>
        <w:rPr>
          <w:position w:val="-1"/>
          <w:sz w:val="24"/>
          <w:szCs w:val="24"/>
        </w:rPr>
        <w:t>h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4"/>
          <w:position w:val="-1"/>
          <w:sz w:val="24"/>
          <w:szCs w:val="24"/>
        </w:rPr>
        <w:t>mm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 xml:space="preserve">nd </w:t>
      </w:r>
      <w:r>
        <w:rPr>
          <w:spacing w:val="-9"/>
          <w:position w:val="-1"/>
          <w:sz w:val="24"/>
          <w:szCs w:val="24"/>
        </w:rPr>
        <w:t>m</w:t>
      </w:r>
      <w:r>
        <w:rPr>
          <w:spacing w:val="5"/>
          <w:position w:val="-1"/>
          <w:sz w:val="24"/>
          <w:szCs w:val="24"/>
        </w:rPr>
        <w:t>od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3"/>
          <w:position w:val="-1"/>
          <w:sz w:val="24"/>
          <w:szCs w:val="24"/>
        </w:rPr>
        <w:t>f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up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</w:p>
    <w:p w:rsidR="00235722" w:rsidRDefault="007D7CA6">
      <w:pPr>
        <w:spacing w:line="280" w:lineRule="exact"/>
        <w:ind w:left="1800"/>
        <w:rPr>
          <w:sz w:val="24"/>
          <w:szCs w:val="24"/>
        </w:rPr>
      </w:pPr>
      <w:r>
        <w:rPr>
          <w:spacing w:val="-1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g</w:t>
      </w:r>
      <w:r>
        <w:rPr>
          <w:spacing w:val="6"/>
          <w:position w:val="-1"/>
          <w:sz w:val="24"/>
          <w:szCs w:val="24"/>
        </w:rPr>
        <w:t>r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y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5"/>
          <w:position w:val="-1"/>
          <w:sz w:val="24"/>
          <w:szCs w:val="24"/>
        </w:rPr>
        <w:t>ou</w:t>
      </w:r>
      <w:r>
        <w:rPr>
          <w:spacing w:val="-9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d</w:t>
      </w:r>
      <w:r>
        <w:rPr>
          <w:spacing w:val="-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e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n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ce</w:t>
      </w:r>
      <w:r>
        <w:rPr>
          <w:position w:val="-1"/>
          <w:sz w:val="24"/>
          <w:szCs w:val="24"/>
        </w:rPr>
        <w:t>d</w:t>
      </w:r>
    </w:p>
    <w:p w:rsidR="00235722" w:rsidRDefault="007D7CA6">
      <w:pPr>
        <w:spacing w:line="260" w:lineRule="exact"/>
        <w:ind w:left="1800"/>
        <w:rPr>
          <w:sz w:val="24"/>
          <w:szCs w:val="24"/>
        </w:rPr>
      </w:pPr>
      <w:r>
        <w:rPr>
          <w:spacing w:val="2"/>
          <w:sz w:val="24"/>
          <w:szCs w:val="24"/>
        </w:rPr>
        <w:t>E</w:t>
      </w:r>
      <w:r>
        <w:rPr>
          <w:spacing w:val="-5"/>
          <w:sz w:val="24"/>
          <w:szCs w:val="24"/>
        </w:rPr>
        <w:t>x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: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ge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</w:t>
      </w:r>
      <w:r>
        <w:rPr>
          <w:spacing w:val="-1"/>
          <w:sz w:val="24"/>
          <w:szCs w:val="24"/>
        </w:rPr>
        <w:t>ca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4"/>
          <w:sz w:val="24"/>
          <w:szCs w:val="24"/>
        </w:rPr>
        <w:t>lli</w:t>
      </w:r>
      <w:r>
        <w:rPr>
          <w:sz w:val="24"/>
          <w:szCs w:val="24"/>
        </w:rPr>
        <w:t>ngd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m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j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t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r10to</w:t>
      </w:r>
    </w:p>
    <w:p w:rsidR="00235722" w:rsidRDefault="007D7CA6">
      <w:pPr>
        <w:spacing w:line="260" w:lineRule="exact"/>
        <w:ind w:left="1800"/>
        <w:rPr>
          <w:sz w:val="24"/>
          <w:szCs w:val="24"/>
        </w:rPr>
      </w:pPr>
      <w:r>
        <w:rPr>
          <w:spacing w:val="-3"/>
          <w:position w:val="-1"/>
          <w:sz w:val="24"/>
          <w:szCs w:val="24"/>
        </w:rPr>
        <w:t>‘</w:t>
      </w:r>
      <w:r>
        <w:rPr>
          <w:spacing w:val="-1"/>
          <w:position w:val="-1"/>
          <w:sz w:val="24"/>
          <w:szCs w:val="24"/>
        </w:rPr>
        <w:t>B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l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’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d 5,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ec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v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l</w:t>
      </w:r>
      <w:r>
        <w:rPr>
          <w:spacing w:val="-5"/>
          <w:position w:val="-1"/>
          <w:sz w:val="24"/>
          <w:szCs w:val="24"/>
        </w:rPr>
        <w:t>y</w:t>
      </w:r>
      <w:r>
        <w:rPr>
          <w:position w:val="-1"/>
          <w:sz w:val="24"/>
          <w:szCs w:val="24"/>
        </w:rPr>
        <w:t>.</w:t>
      </w:r>
    </w:p>
    <w:p w:rsidR="00235722" w:rsidRDefault="00235722">
      <w:pPr>
        <w:spacing w:before="12" w:line="240" w:lineRule="exact"/>
        <w:rPr>
          <w:sz w:val="24"/>
          <w:szCs w:val="24"/>
        </w:rPr>
      </w:pPr>
    </w:p>
    <w:p w:rsidR="00235722" w:rsidRDefault="00AC1525">
      <w:pPr>
        <w:spacing w:before="29"/>
        <w:ind w:left="2520" w:right="2438"/>
        <w:rPr>
          <w:sz w:val="24"/>
          <w:szCs w:val="24"/>
        </w:rPr>
      </w:pPr>
      <w:r w:rsidRPr="00AC1525">
        <w:pict>
          <v:group id="_x0000_s1043" style="position:absolute;left:0;text-align:left;margin-left:125.5pt;margin-top:1.35pt;width:363.15pt;height:28.6pt;z-index:-1432;mso-position-horizontal-relative:page" coordorigin="2510,27" coordsize="7263,572">
            <v:shape id="_x0000_s1045" style="position:absolute;left:2520;top:37;width:7243;height:278" coordorigin="2520,37" coordsize="7243,278" path="m2520,315r7243,l9763,37r-7243,l2520,315xe" fillcolor="yellow" stroked="f">
              <v:path arrowok="t"/>
            </v:shape>
            <v:shape id="_x0000_s1044" style="position:absolute;left:2520;top:315;width:1603;height:274" coordorigin="2520,315" coordsize="1603,274" path="m2520,589r1603,l4123,315r-1603,l2520,589xe" fillcolor="yellow" stroked="f">
              <v:path arrowok="t"/>
            </v:shape>
            <w10:wrap anchorx="page"/>
          </v:group>
        </w:pict>
      </w:r>
      <w:r w:rsidR="007D7CA6">
        <w:rPr>
          <w:sz w:val="24"/>
          <w:szCs w:val="24"/>
        </w:rPr>
        <w:t>U</w:t>
      </w:r>
      <w:r w:rsidR="007D7CA6">
        <w:rPr>
          <w:spacing w:val="1"/>
          <w:sz w:val="24"/>
          <w:szCs w:val="24"/>
        </w:rPr>
        <w:t>P</w:t>
      </w:r>
      <w:r w:rsidR="007D7CA6">
        <w:rPr>
          <w:sz w:val="24"/>
          <w:szCs w:val="24"/>
        </w:rPr>
        <w:t>D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2"/>
          <w:sz w:val="24"/>
          <w:szCs w:val="24"/>
        </w:rPr>
        <w:t>T</w:t>
      </w:r>
      <w:r w:rsidR="007D7CA6">
        <w:rPr>
          <w:sz w:val="24"/>
          <w:szCs w:val="24"/>
        </w:rPr>
        <w:t>E</w:t>
      </w:r>
      <w:r w:rsidR="007D7CA6">
        <w:rPr>
          <w:spacing w:val="1"/>
          <w:sz w:val="24"/>
          <w:szCs w:val="24"/>
        </w:rPr>
        <w:t>P</w:t>
      </w:r>
      <w:r w:rsidR="007D7CA6">
        <w:rPr>
          <w:spacing w:val="-1"/>
          <w:sz w:val="24"/>
          <w:szCs w:val="24"/>
        </w:rPr>
        <w:t>R</w:t>
      </w:r>
      <w:r w:rsidR="007D7CA6">
        <w:rPr>
          <w:sz w:val="24"/>
          <w:szCs w:val="24"/>
        </w:rPr>
        <w:t>O</w:t>
      </w:r>
      <w:r w:rsidR="007D7CA6">
        <w:rPr>
          <w:spacing w:val="-2"/>
          <w:sz w:val="24"/>
          <w:szCs w:val="24"/>
        </w:rPr>
        <w:t>J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1"/>
          <w:sz w:val="24"/>
          <w:szCs w:val="24"/>
        </w:rPr>
        <w:t>C</w:t>
      </w:r>
      <w:r w:rsidR="007D7CA6">
        <w:rPr>
          <w:sz w:val="24"/>
          <w:szCs w:val="24"/>
        </w:rPr>
        <w:t>T</w:t>
      </w:r>
      <w:r w:rsidR="007D7CA6">
        <w:rPr>
          <w:spacing w:val="1"/>
          <w:sz w:val="24"/>
          <w:szCs w:val="24"/>
        </w:rPr>
        <w:t>S</w:t>
      </w:r>
      <w:r w:rsidR="007D7CA6">
        <w:rPr>
          <w:spacing w:val="-2"/>
          <w:sz w:val="24"/>
          <w:szCs w:val="24"/>
        </w:rPr>
        <w:t>E</w:t>
      </w:r>
      <w:r w:rsidR="007D7CA6">
        <w:rPr>
          <w:sz w:val="24"/>
          <w:szCs w:val="24"/>
        </w:rPr>
        <w:t>T</w:t>
      </w:r>
      <w:r w:rsidR="007D7CA6">
        <w:rPr>
          <w:spacing w:val="1"/>
          <w:sz w:val="24"/>
          <w:szCs w:val="24"/>
        </w:rPr>
        <w:t>P</w:t>
      </w:r>
      <w:r w:rsidR="007D7CA6">
        <w:rPr>
          <w:spacing w:val="-2"/>
          <w:sz w:val="24"/>
          <w:szCs w:val="24"/>
        </w:rPr>
        <w:t>L</w:t>
      </w:r>
      <w:r w:rsidR="007D7CA6">
        <w:rPr>
          <w:sz w:val="24"/>
          <w:szCs w:val="24"/>
        </w:rPr>
        <w:t>O</w:t>
      </w:r>
      <w:r w:rsidR="007D7CA6">
        <w:rPr>
          <w:spacing w:val="3"/>
          <w:sz w:val="24"/>
          <w:szCs w:val="24"/>
        </w:rPr>
        <w:t>C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2"/>
          <w:sz w:val="24"/>
          <w:szCs w:val="24"/>
        </w:rPr>
        <w:t>TI</w:t>
      </w:r>
      <w:r w:rsidR="007D7CA6">
        <w:rPr>
          <w:sz w:val="24"/>
          <w:szCs w:val="24"/>
        </w:rPr>
        <w:t>ON=</w:t>
      </w:r>
      <w:r w:rsidR="007D7CA6">
        <w:rPr>
          <w:spacing w:val="-3"/>
          <w:sz w:val="24"/>
          <w:szCs w:val="24"/>
        </w:rPr>
        <w:t>‘</w:t>
      </w:r>
      <w:r w:rsidR="007D7CA6">
        <w:rPr>
          <w:spacing w:val="-1"/>
          <w:sz w:val="24"/>
          <w:szCs w:val="24"/>
        </w:rPr>
        <w:t>B</w:t>
      </w:r>
      <w:r w:rsidR="007D7CA6">
        <w:rPr>
          <w:spacing w:val="4"/>
          <w:sz w:val="24"/>
          <w:szCs w:val="24"/>
        </w:rPr>
        <w:t>e</w:t>
      </w:r>
      <w:r w:rsidR="007D7CA6">
        <w:rPr>
          <w:spacing w:val="-4"/>
          <w:sz w:val="24"/>
          <w:szCs w:val="24"/>
        </w:rPr>
        <w:t>l</w:t>
      </w:r>
      <w:r w:rsidR="007D7CA6">
        <w:rPr>
          <w:spacing w:val="-5"/>
          <w:sz w:val="24"/>
          <w:szCs w:val="24"/>
        </w:rPr>
        <w:t>l</w:t>
      </w:r>
      <w:r w:rsidR="007D7CA6">
        <w:rPr>
          <w:spacing w:val="4"/>
          <w:sz w:val="24"/>
          <w:szCs w:val="24"/>
        </w:rPr>
        <w:t>a</w:t>
      </w:r>
      <w:r w:rsidR="007D7CA6">
        <w:rPr>
          <w:sz w:val="24"/>
          <w:szCs w:val="24"/>
        </w:rPr>
        <w:t>i</w:t>
      </w:r>
      <w:r w:rsidR="007D7CA6">
        <w:rPr>
          <w:spacing w:val="2"/>
          <w:sz w:val="24"/>
          <w:szCs w:val="24"/>
        </w:rPr>
        <w:t>r</w:t>
      </w:r>
      <w:r w:rsidR="007D7CA6">
        <w:rPr>
          <w:spacing w:val="-1"/>
          <w:sz w:val="24"/>
          <w:szCs w:val="24"/>
        </w:rPr>
        <w:t>e</w:t>
      </w:r>
      <w:r w:rsidR="007D7CA6">
        <w:rPr>
          <w:spacing w:val="-3"/>
          <w:sz w:val="24"/>
          <w:szCs w:val="24"/>
        </w:rPr>
        <w:t>’</w:t>
      </w:r>
      <w:r w:rsidR="007D7CA6">
        <w:rPr>
          <w:sz w:val="24"/>
          <w:szCs w:val="24"/>
        </w:rPr>
        <w:t>, DNUM=5</w:t>
      </w:r>
      <w:r w:rsidR="007D7CA6">
        <w:rPr>
          <w:spacing w:val="-5"/>
          <w:sz w:val="24"/>
          <w:szCs w:val="24"/>
        </w:rPr>
        <w:t>W</w:t>
      </w:r>
      <w:r w:rsidR="007D7CA6">
        <w:rPr>
          <w:sz w:val="24"/>
          <w:szCs w:val="24"/>
        </w:rPr>
        <w:t>H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1"/>
          <w:sz w:val="24"/>
          <w:szCs w:val="24"/>
        </w:rPr>
        <w:t>R</w:t>
      </w:r>
      <w:r w:rsidR="007D7CA6">
        <w:rPr>
          <w:sz w:val="24"/>
          <w:szCs w:val="24"/>
        </w:rPr>
        <w:t xml:space="preserve">E </w:t>
      </w:r>
      <w:r w:rsidR="007D7CA6">
        <w:rPr>
          <w:spacing w:val="1"/>
          <w:sz w:val="24"/>
          <w:szCs w:val="24"/>
        </w:rPr>
        <w:t>P</w:t>
      </w:r>
      <w:r w:rsidR="007D7CA6">
        <w:rPr>
          <w:sz w:val="24"/>
          <w:szCs w:val="24"/>
        </w:rPr>
        <w:t>NU</w:t>
      </w:r>
      <w:r w:rsidR="007D7CA6">
        <w:rPr>
          <w:spacing w:val="-2"/>
          <w:sz w:val="24"/>
          <w:szCs w:val="24"/>
        </w:rPr>
        <w:t>M</w:t>
      </w:r>
      <w:r w:rsidR="007D7CA6">
        <w:rPr>
          <w:spacing w:val="-1"/>
          <w:sz w:val="24"/>
          <w:szCs w:val="24"/>
        </w:rPr>
        <w:t>B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1"/>
          <w:sz w:val="24"/>
          <w:szCs w:val="24"/>
        </w:rPr>
        <w:t>R</w:t>
      </w:r>
      <w:r w:rsidR="007D7CA6">
        <w:rPr>
          <w:sz w:val="24"/>
          <w:szCs w:val="24"/>
        </w:rPr>
        <w:t>=1</w:t>
      </w:r>
      <w:r w:rsidR="007D7CA6">
        <w:rPr>
          <w:spacing w:val="4"/>
          <w:sz w:val="24"/>
          <w:szCs w:val="24"/>
        </w:rPr>
        <w:t>0</w:t>
      </w:r>
      <w:r w:rsidR="007D7CA6">
        <w:rPr>
          <w:sz w:val="24"/>
          <w:szCs w:val="24"/>
        </w:rPr>
        <w:t>;</w:t>
      </w:r>
    </w:p>
    <w:p w:rsidR="00235722" w:rsidRDefault="00235722">
      <w:pPr>
        <w:spacing w:before="14" w:line="260" w:lineRule="exact"/>
        <w:rPr>
          <w:sz w:val="26"/>
          <w:szCs w:val="26"/>
        </w:rPr>
      </w:pPr>
    </w:p>
    <w:p w:rsidR="00235722" w:rsidRDefault="007D7CA6">
      <w:pPr>
        <w:spacing w:line="260" w:lineRule="exact"/>
        <w:ind w:left="1800"/>
        <w:rPr>
          <w:sz w:val="24"/>
          <w:szCs w:val="24"/>
        </w:rPr>
      </w:pPr>
      <w:r>
        <w:rPr>
          <w:spacing w:val="2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x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m</w:t>
      </w:r>
      <w:r>
        <w:rPr>
          <w:spacing w:val="5"/>
          <w:position w:val="-1"/>
          <w:sz w:val="24"/>
          <w:szCs w:val="24"/>
        </w:rPr>
        <w:t>p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:</w:t>
      </w:r>
      <w:r>
        <w:rPr>
          <w:spacing w:val="5"/>
          <w:position w:val="-1"/>
          <w:sz w:val="24"/>
          <w:szCs w:val="24"/>
        </w:rPr>
        <w:t>G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v</w:t>
      </w:r>
      <w:r>
        <w:rPr>
          <w:position w:val="-1"/>
          <w:sz w:val="24"/>
          <w:szCs w:val="24"/>
        </w:rPr>
        <w:t>e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ll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m</w:t>
      </w:r>
      <w:r>
        <w:rPr>
          <w:spacing w:val="5"/>
          <w:position w:val="-1"/>
          <w:sz w:val="24"/>
          <w:szCs w:val="24"/>
        </w:rPr>
        <w:t>p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10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y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e</w:t>
      </w:r>
      <w:r>
        <w:rPr>
          <w:spacing w:val="-3"/>
          <w:position w:val="-1"/>
          <w:sz w:val="24"/>
          <w:szCs w:val="24"/>
        </w:rPr>
        <w:t>‘</w:t>
      </w:r>
      <w:r>
        <w:rPr>
          <w:spacing w:val="3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ea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4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h’d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m</w:t>
      </w:r>
      <w:r>
        <w:rPr>
          <w:spacing w:val="4"/>
          <w:position w:val="-1"/>
          <w:sz w:val="24"/>
          <w:szCs w:val="24"/>
        </w:rPr>
        <w:t>e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t a10%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6"/>
          <w:position w:val="-1"/>
          <w:sz w:val="24"/>
          <w:szCs w:val="24"/>
        </w:rPr>
        <w:t>r</w:t>
      </w:r>
      <w:r>
        <w:rPr>
          <w:spacing w:val="-9"/>
          <w:position w:val="-1"/>
          <w:sz w:val="24"/>
          <w:szCs w:val="24"/>
        </w:rPr>
        <w:t>y</w:t>
      </w:r>
      <w:r>
        <w:rPr>
          <w:position w:val="-1"/>
          <w:sz w:val="24"/>
          <w:szCs w:val="24"/>
        </w:rPr>
        <w:t>.</w:t>
      </w:r>
    </w:p>
    <w:p w:rsidR="00235722" w:rsidRDefault="00235722">
      <w:pPr>
        <w:spacing w:before="12" w:line="240" w:lineRule="exact"/>
        <w:rPr>
          <w:sz w:val="24"/>
          <w:szCs w:val="24"/>
        </w:rPr>
      </w:pPr>
    </w:p>
    <w:p w:rsidR="00235722" w:rsidRDefault="007D7CA6">
      <w:pPr>
        <w:spacing w:before="29"/>
        <w:ind w:left="2520"/>
        <w:rPr>
          <w:sz w:val="24"/>
          <w:szCs w:val="24"/>
        </w:rPr>
      </w:pP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D</w:t>
      </w:r>
      <w:r>
        <w:rPr>
          <w:spacing w:val="-5"/>
          <w:sz w:val="24"/>
          <w:szCs w:val="24"/>
        </w:rPr>
        <w:t>A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S</w:t>
      </w:r>
      <w:r>
        <w:rPr>
          <w:spacing w:val="-5"/>
          <w:sz w:val="24"/>
          <w:szCs w:val="24"/>
        </w:rPr>
        <w:t>A</w:t>
      </w:r>
      <w:r>
        <w:rPr>
          <w:spacing w:val="2"/>
          <w:sz w:val="24"/>
          <w:szCs w:val="24"/>
        </w:rPr>
        <w:t>L</w:t>
      </w:r>
      <w:r>
        <w:rPr>
          <w:spacing w:val="-5"/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Y=</w:t>
      </w:r>
      <w:r>
        <w:rPr>
          <w:spacing w:val="1"/>
          <w:sz w:val="24"/>
          <w:szCs w:val="24"/>
        </w:rPr>
        <w:t xml:space="preserve"> S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>L</w:t>
      </w:r>
      <w:r>
        <w:rPr>
          <w:spacing w:val="-5"/>
          <w:sz w:val="24"/>
          <w:szCs w:val="24"/>
        </w:rPr>
        <w:t>A</w:t>
      </w:r>
      <w:r>
        <w:rPr>
          <w:spacing w:val="3"/>
          <w:sz w:val="24"/>
          <w:szCs w:val="24"/>
        </w:rPr>
        <w:t>R</w:t>
      </w:r>
      <w:r>
        <w:rPr>
          <w:sz w:val="24"/>
          <w:szCs w:val="24"/>
        </w:rPr>
        <w:t>Y*1</w:t>
      </w:r>
      <w:r>
        <w:rPr>
          <w:spacing w:val="2"/>
          <w:sz w:val="24"/>
          <w:szCs w:val="24"/>
        </w:rPr>
        <w:t>.</w:t>
      </w:r>
      <w:r>
        <w:rPr>
          <w:sz w:val="24"/>
          <w:szCs w:val="24"/>
        </w:rPr>
        <w:t>1</w:t>
      </w:r>
    </w:p>
    <w:p w:rsidR="00235722" w:rsidRDefault="007D7CA6">
      <w:pPr>
        <w:spacing w:line="260" w:lineRule="exact"/>
        <w:ind w:left="2520"/>
        <w:rPr>
          <w:sz w:val="24"/>
          <w:szCs w:val="24"/>
        </w:rPr>
      </w:pPr>
      <w:r>
        <w:rPr>
          <w:spacing w:val="-5"/>
          <w:sz w:val="24"/>
          <w:szCs w:val="24"/>
        </w:rPr>
        <w:t>W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EDNO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(</w:t>
      </w:r>
      <w:r>
        <w:rPr>
          <w:spacing w:val="-3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TDNU</w:t>
      </w:r>
      <w:r>
        <w:rPr>
          <w:spacing w:val="-2"/>
          <w:sz w:val="24"/>
          <w:szCs w:val="24"/>
        </w:rPr>
        <w:t>M</w:t>
      </w:r>
      <w:r>
        <w:rPr>
          <w:spacing w:val="-1"/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OMD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P</w:t>
      </w:r>
      <w:r>
        <w:rPr>
          <w:spacing w:val="-5"/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T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NT</w:t>
      </w:r>
    </w:p>
    <w:p w:rsidR="00235722" w:rsidRDefault="00AC1525">
      <w:pPr>
        <w:spacing w:before="2"/>
        <w:ind w:left="2520"/>
        <w:rPr>
          <w:sz w:val="24"/>
          <w:szCs w:val="24"/>
        </w:rPr>
      </w:pPr>
      <w:r w:rsidRPr="00AC1525">
        <w:pict>
          <v:group id="_x0000_s1039" style="position:absolute;left:0;text-align:left;margin-left:89.5pt;margin-top:-27.6pt;width:358.85pt;height:42.3pt;z-index:-1431;mso-position-horizontal-relative:page" coordorigin="1790,-552" coordsize="7177,846">
            <v:shape id="_x0000_s1042" style="position:absolute;left:2520;top:-542;width:5486;height:274" coordorigin="2520,-542" coordsize="5486,274" path="m2520,-268r5486,l8006,-542r-5486,l2520,-268xe" fillcolor="yellow" stroked="f">
              <v:path arrowok="t"/>
            </v:shape>
            <v:shape id="_x0000_s1041" style="position:absolute;left:1800;top:-268;width:7157;height:278" coordorigin="1800,-268" coordsize="7157,278" path="m1800,10r7157,l8957,-268r-7157,l1800,10xe" fillcolor="yellow" stroked="f">
              <v:path arrowok="t"/>
            </v:shape>
            <v:shape id="_x0000_s1040" style="position:absolute;left:1800;top:10;width:3835;height:274" coordorigin="1800,10" coordsize="3835,274" path="m1800,284r3835,l5635,10r-3835,l1800,284xe" fillcolor="yellow" stroked="f">
              <v:path arrowok="t"/>
            </v:shape>
            <w10:wrap anchorx="page"/>
          </v:group>
        </w:pict>
      </w:r>
      <w:r w:rsidR="007D7CA6">
        <w:rPr>
          <w:spacing w:val="-5"/>
          <w:sz w:val="24"/>
          <w:szCs w:val="24"/>
        </w:rPr>
        <w:t>W</w:t>
      </w:r>
      <w:r w:rsidR="007D7CA6">
        <w:rPr>
          <w:sz w:val="24"/>
          <w:szCs w:val="24"/>
        </w:rPr>
        <w:t>H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1"/>
          <w:sz w:val="24"/>
          <w:szCs w:val="24"/>
        </w:rPr>
        <w:t>R</w:t>
      </w:r>
      <w:r w:rsidR="007D7CA6">
        <w:rPr>
          <w:sz w:val="24"/>
          <w:szCs w:val="24"/>
        </w:rPr>
        <w:t>ED</w:t>
      </w:r>
      <w:r w:rsidR="007D7CA6">
        <w:rPr>
          <w:spacing w:val="5"/>
          <w:sz w:val="24"/>
          <w:szCs w:val="24"/>
        </w:rPr>
        <w:t>N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-2"/>
          <w:sz w:val="24"/>
          <w:szCs w:val="24"/>
        </w:rPr>
        <w:t>M</w:t>
      </w:r>
      <w:r w:rsidR="007D7CA6">
        <w:rPr>
          <w:spacing w:val="2"/>
          <w:sz w:val="24"/>
          <w:szCs w:val="24"/>
        </w:rPr>
        <w:t>E</w:t>
      </w:r>
      <w:r w:rsidR="007D7CA6">
        <w:rPr>
          <w:sz w:val="24"/>
          <w:szCs w:val="24"/>
        </w:rPr>
        <w:t>=</w:t>
      </w:r>
      <w:r w:rsidR="007D7CA6">
        <w:rPr>
          <w:spacing w:val="2"/>
          <w:sz w:val="24"/>
          <w:szCs w:val="24"/>
        </w:rPr>
        <w:t>’</w:t>
      </w:r>
      <w:r w:rsidR="007D7CA6">
        <w:rPr>
          <w:spacing w:val="-1"/>
          <w:sz w:val="24"/>
          <w:szCs w:val="24"/>
        </w:rPr>
        <w:t>Re</w:t>
      </w:r>
      <w:r w:rsidR="007D7CA6">
        <w:rPr>
          <w:spacing w:val="3"/>
          <w:sz w:val="24"/>
          <w:szCs w:val="24"/>
        </w:rPr>
        <w:t>s</w:t>
      </w:r>
      <w:r w:rsidR="007D7CA6">
        <w:rPr>
          <w:spacing w:val="-1"/>
          <w:sz w:val="24"/>
          <w:szCs w:val="24"/>
        </w:rPr>
        <w:t>ea</w:t>
      </w:r>
      <w:r w:rsidR="007D7CA6">
        <w:rPr>
          <w:spacing w:val="2"/>
          <w:sz w:val="24"/>
          <w:szCs w:val="24"/>
        </w:rPr>
        <w:t>r</w:t>
      </w:r>
      <w:r w:rsidR="007D7CA6">
        <w:rPr>
          <w:spacing w:val="4"/>
          <w:sz w:val="24"/>
          <w:szCs w:val="24"/>
        </w:rPr>
        <w:t>c</w:t>
      </w:r>
      <w:r w:rsidR="007D7CA6">
        <w:rPr>
          <w:spacing w:val="-5"/>
          <w:sz w:val="24"/>
          <w:szCs w:val="24"/>
        </w:rPr>
        <w:t>h</w:t>
      </w:r>
      <w:r w:rsidR="007D7CA6">
        <w:rPr>
          <w:spacing w:val="-3"/>
          <w:sz w:val="24"/>
          <w:szCs w:val="24"/>
        </w:rPr>
        <w:t>’</w:t>
      </w:r>
      <w:r w:rsidR="007D7CA6">
        <w:rPr>
          <w:spacing w:val="6"/>
          <w:sz w:val="24"/>
          <w:szCs w:val="24"/>
        </w:rPr>
        <w:t>)</w:t>
      </w:r>
      <w:r w:rsidR="007D7CA6">
        <w:rPr>
          <w:sz w:val="24"/>
          <w:szCs w:val="24"/>
        </w:rPr>
        <w:t>;</w:t>
      </w:r>
    </w:p>
    <w:p w:rsidR="00235722" w:rsidRDefault="00235722">
      <w:pPr>
        <w:spacing w:line="100" w:lineRule="exact"/>
        <w:rPr>
          <w:sz w:val="10"/>
          <w:szCs w:val="10"/>
        </w:rPr>
      </w:pPr>
    </w:p>
    <w:p w:rsidR="00235722" w:rsidRDefault="00235722">
      <w:pPr>
        <w:spacing w:line="200" w:lineRule="exact"/>
      </w:pPr>
    </w:p>
    <w:p w:rsidR="00235722" w:rsidRDefault="007D7CA6">
      <w:pPr>
        <w:tabs>
          <w:tab w:val="left" w:pos="2160"/>
        </w:tabs>
        <w:spacing w:line="260" w:lineRule="exact"/>
        <w:ind w:left="2160" w:right="1594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qu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,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od</w:t>
      </w:r>
      <w:r>
        <w:rPr>
          <w:spacing w:val="-4"/>
          <w:sz w:val="24"/>
          <w:szCs w:val="24"/>
        </w:rPr>
        <w:t>i</w:t>
      </w:r>
      <w:r>
        <w:rPr>
          <w:spacing w:val="-3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6"/>
          <w:sz w:val="24"/>
          <w:szCs w:val="24"/>
        </w:rPr>
        <w:t>S</w:t>
      </w:r>
      <w:r>
        <w:rPr>
          <w:spacing w:val="-5"/>
          <w:sz w:val="24"/>
          <w:szCs w:val="24"/>
        </w:rPr>
        <w:t>A</w:t>
      </w:r>
      <w:r>
        <w:rPr>
          <w:spacing w:val="2"/>
          <w:sz w:val="24"/>
          <w:szCs w:val="24"/>
        </w:rPr>
        <w:t>L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-5"/>
          <w:sz w:val="24"/>
          <w:szCs w:val="24"/>
        </w:rPr>
        <w:t>v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e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ds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g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6"/>
          <w:sz w:val="24"/>
          <w:szCs w:val="24"/>
        </w:rPr>
        <w:t>S</w:t>
      </w:r>
      <w:r>
        <w:rPr>
          <w:spacing w:val="-5"/>
          <w:sz w:val="24"/>
          <w:szCs w:val="24"/>
        </w:rPr>
        <w:t>A</w:t>
      </w:r>
      <w:r>
        <w:rPr>
          <w:spacing w:val="2"/>
          <w:sz w:val="24"/>
          <w:szCs w:val="24"/>
        </w:rPr>
        <w:t>L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Yv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ue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ea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up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e</w:t>
      </w:r>
    </w:p>
    <w:p w:rsidR="00235722" w:rsidRDefault="007D7CA6">
      <w:pPr>
        <w:tabs>
          <w:tab w:val="left" w:pos="2160"/>
        </w:tabs>
        <w:spacing w:before="23" w:line="260" w:lineRule="exact"/>
        <w:ind w:left="2160" w:right="1445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8"/>
          <w:sz w:val="24"/>
          <w:szCs w:val="24"/>
        </w:rPr>
        <w:t>f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eto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S</w:t>
      </w:r>
      <w:r>
        <w:rPr>
          <w:spacing w:val="-5"/>
          <w:sz w:val="24"/>
          <w:szCs w:val="24"/>
        </w:rPr>
        <w:t>A</w:t>
      </w:r>
      <w:r>
        <w:rPr>
          <w:spacing w:val="2"/>
          <w:sz w:val="24"/>
          <w:szCs w:val="24"/>
        </w:rPr>
        <w:t>L</w:t>
      </w:r>
      <w:r>
        <w:rPr>
          <w:spacing w:val="-5"/>
          <w:sz w:val="24"/>
          <w:szCs w:val="24"/>
        </w:rPr>
        <w:t>A</w:t>
      </w:r>
      <w:r>
        <w:rPr>
          <w:spacing w:val="3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g</w:t>
      </w:r>
      <w:r>
        <w:rPr>
          <w:sz w:val="24"/>
          <w:szCs w:val="24"/>
        </w:rPr>
        <w:t>ht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f=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8"/>
          <w:sz w:val="24"/>
          <w:szCs w:val="24"/>
        </w:rPr>
        <w:t>f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sto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 xml:space="preserve">d </w:t>
      </w:r>
      <w:r>
        <w:rPr>
          <w:spacing w:val="6"/>
          <w:sz w:val="24"/>
          <w:szCs w:val="24"/>
        </w:rPr>
        <w:t>S</w:t>
      </w:r>
      <w:r>
        <w:rPr>
          <w:spacing w:val="-5"/>
          <w:sz w:val="24"/>
          <w:szCs w:val="24"/>
        </w:rPr>
        <w:t>A</w:t>
      </w:r>
      <w:r>
        <w:rPr>
          <w:spacing w:val="2"/>
          <w:sz w:val="24"/>
          <w:szCs w:val="24"/>
        </w:rPr>
        <w:t>L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Yv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 xml:space="preserve">e 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e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od</w:t>
      </w:r>
      <w:r>
        <w:rPr>
          <w:spacing w:val="-4"/>
          <w:sz w:val="24"/>
          <w:szCs w:val="24"/>
        </w:rPr>
        <w:t>i</w:t>
      </w:r>
      <w:r>
        <w:rPr>
          <w:spacing w:val="-3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</w:p>
    <w:p w:rsidR="00235722" w:rsidRDefault="007D7CA6">
      <w:pPr>
        <w:tabs>
          <w:tab w:val="left" w:pos="2160"/>
        </w:tabs>
        <w:spacing w:before="18" w:line="260" w:lineRule="exact"/>
        <w:ind w:left="2160" w:right="1549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8"/>
          <w:sz w:val="24"/>
          <w:szCs w:val="24"/>
        </w:rPr>
        <w:t>f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eto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S</w:t>
      </w:r>
      <w:r>
        <w:rPr>
          <w:spacing w:val="-5"/>
          <w:sz w:val="24"/>
          <w:szCs w:val="24"/>
        </w:rPr>
        <w:t>A</w:t>
      </w:r>
      <w:r>
        <w:rPr>
          <w:spacing w:val="2"/>
          <w:sz w:val="24"/>
          <w:szCs w:val="24"/>
        </w:rPr>
        <w:t>L</w:t>
      </w:r>
      <w:r>
        <w:rPr>
          <w:spacing w:val="-5"/>
          <w:sz w:val="24"/>
          <w:szCs w:val="24"/>
        </w:rPr>
        <w:t>A</w:t>
      </w:r>
      <w:r>
        <w:rPr>
          <w:spacing w:val="3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pacing w:val="-8"/>
          <w:sz w:val="24"/>
          <w:szCs w:val="24"/>
        </w:rPr>
        <w:t>f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o</w:t>
      </w:r>
      <w:r>
        <w:rPr>
          <w:spacing w:val="-8"/>
          <w:sz w:val="24"/>
          <w:szCs w:val="24"/>
        </w:rPr>
        <w:t>f</w:t>
      </w:r>
      <w:r>
        <w:rPr>
          <w:sz w:val="24"/>
          <w:szCs w:val="24"/>
        </w:rPr>
        <w:t>=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8"/>
          <w:sz w:val="24"/>
          <w:szCs w:val="24"/>
        </w:rPr>
        <w:t>f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sto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w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>L</w:t>
      </w:r>
      <w:r>
        <w:rPr>
          <w:spacing w:val="-5"/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-5"/>
          <w:sz w:val="24"/>
          <w:szCs w:val="24"/>
        </w:rPr>
        <w:t>v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 xml:space="preserve">ue </w:t>
      </w:r>
      <w:r>
        <w:rPr>
          <w:spacing w:val="4"/>
          <w:sz w:val="24"/>
          <w:szCs w:val="24"/>
        </w:rPr>
        <w:t>a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od</w:t>
      </w:r>
      <w:r>
        <w:rPr>
          <w:spacing w:val="-4"/>
          <w:sz w:val="24"/>
          <w:szCs w:val="24"/>
        </w:rPr>
        <w:t>i</w:t>
      </w:r>
      <w:r>
        <w:rPr>
          <w:spacing w:val="-3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</w:p>
    <w:p w:rsidR="00235722" w:rsidRDefault="007D7CA6">
      <w:pPr>
        <w:spacing w:before="9" w:line="640" w:lineRule="atLeast"/>
        <w:ind w:left="1800" w:right="7923"/>
        <w:rPr>
          <w:sz w:val="28"/>
          <w:szCs w:val="28"/>
        </w:rPr>
      </w:pPr>
      <w:r>
        <w:rPr>
          <w:b/>
          <w:spacing w:val="6"/>
          <w:sz w:val="28"/>
          <w:szCs w:val="28"/>
        </w:rPr>
        <w:t>M</w:t>
      </w:r>
      <w:r>
        <w:rPr>
          <w:b/>
          <w:sz w:val="28"/>
          <w:szCs w:val="28"/>
        </w:rPr>
        <w:t>O</w:t>
      </w:r>
      <w:r>
        <w:rPr>
          <w:b/>
          <w:spacing w:val="1"/>
          <w:sz w:val="28"/>
          <w:szCs w:val="28"/>
        </w:rPr>
        <w:t>R</w:t>
      </w:r>
      <w:r>
        <w:rPr>
          <w:b/>
          <w:sz w:val="28"/>
          <w:szCs w:val="28"/>
        </w:rPr>
        <w:t>E</w:t>
      </w:r>
      <w:r>
        <w:rPr>
          <w:b/>
          <w:spacing w:val="-1"/>
          <w:sz w:val="28"/>
          <w:szCs w:val="28"/>
        </w:rPr>
        <w:t>S</w:t>
      </w:r>
      <w:r>
        <w:rPr>
          <w:b/>
          <w:sz w:val="28"/>
          <w:szCs w:val="28"/>
        </w:rPr>
        <w:t>QL</w:t>
      </w:r>
      <w:r>
        <w:rPr>
          <w:b/>
          <w:spacing w:val="-1"/>
          <w:sz w:val="28"/>
          <w:szCs w:val="28"/>
        </w:rPr>
        <w:t>(</w:t>
      </w:r>
      <w:r>
        <w:rPr>
          <w:b/>
          <w:spacing w:val="1"/>
          <w:sz w:val="28"/>
          <w:szCs w:val="28"/>
        </w:rPr>
        <w:t>V</w:t>
      </w:r>
      <w:r>
        <w:rPr>
          <w:b/>
          <w:sz w:val="28"/>
          <w:szCs w:val="28"/>
        </w:rPr>
        <w:t>i</w:t>
      </w:r>
      <w:r>
        <w:rPr>
          <w:b/>
          <w:spacing w:val="1"/>
          <w:sz w:val="28"/>
          <w:szCs w:val="28"/>
        </w:rPr>
        <w:t>e</w:t>
      </w:r>
      <w:r>
        <w:rPr>
          <w:b/>
          <w:spacing w:val="-4"/>
          <w:sz w:val="28"/>
          <w:szCs w:val="28"/>
        </w:rPr>
        <w:t>w</w:t>
      </w:r>
      <w:r>
        <w:rPr>
          <w:b/>
          <w:spacing w:val="2"/>
          <w:sz w:val="28"/>
          <w:szCs w:val="28"/>
        </w:rPr>
        <w:t>s</w:t>
      </w:r>
      <w:r>
        <w:rPr>
          <w:b/>
          <w:sz w:val="28"/>
          <w:szCs w:val="28"/>
        </w:rPr>
        <w:t xml:space="preserve">) </w:t>
      </w:r>
      <w:r>
        <w:rPr>
          <w:b/>
          <w:spacing w:val="1"/>
          <w:sz w:val="28"/>
          <w:szCs w:val="28"/>
        </w:rPr>
        <w:t>V</w:t>
      </w:r>
      <w:r>
        <w:rPr>
          <w:b/>
          <w:sz w:val="28"/>
          <w:szCs w:val="28"/>
        </w:rPr>
        <w:t>i</w:t>
      </w:r>
      <w:r>
        <w:rPr>
          <w:b/>
          <w:spacing w:val="1"/>
          <w:sz w:val="28"/>
          <w:szCs w:val="28"/>
        </w:rPr>
        <w:t>e</w:t>
      </w:r>
      <w:r>
        <w:rPr>
          <w:b/>
          <w:spacing w:val="-4"/>
          <w:sz w:val="28"/>
          <w:szCs w:val="28"/>
        </w:rPr>
        <w:t>w</w:t>
      </w:r>
      <w:r>
        <w:rPr>
          <w:b/>
          <w:sz w:val="28"/>
          <w:szCs w:val="28"/>
        </w:rPr>
        <w:t>s</w:t>
      </w:r>
      <w:r>
        <w:rPr>
          <w:b/>
          <w:spacing w:val="4"/>
          <w:sz w:val="28"/>
          <w:szCs w:val="28"/>
        </w:rPr>
        <w:t>i</w:t>
      </w:r>
      <w:r>
        <w:rPr>
          <w:b/>
          <w:sz w:val="28"/>
          <w:szCs w:val="28"/>
        </w:rPr>
        <w:t>n</w:t>
      </w:r>
      <w:r>
        <w:rPr>
          <w:b/>
          <w:spacing w:val="4"/>
          <w:sz w:val="28"/>
          <w:szCs w:val="28"/>
        </w:rPr>
        <w:t>S</w:t>
      </w:r>
      <w:r>
        <w:rPr>
          <w:b/>
          <w:sz w:val="28"/>
          <w:szCs w:val="28"/>
        </w:rPr>
        <w:t>QL</w:t>
      </w:r>
    </w:p>
    <w:p w:rsidR="00235722" w:rsidRDefault="007D7CA6">
      <w:pPr>
        <w:spacing w:line="280" w:lineRule="exact"/>
        <w:ind w:left="1800"/>
        <w:rPr>
          <w:sz w:val="24"/>
          <w:szCs w:val="24"/>
        </w:rPr>
      </w:pPr>
      <w:r>
        <w:rPr>
          <w:position w:val="-1"/>
          <w:sz w:val="24"/>
          <w:szCs w:val="24"/>
        </w:rPr>
        <w:t>A v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w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sa</w:t>
      </w:r>
      <w:r>
        <w:rPr>
          <w:spacing w:val="-1"/>
          <w:position w:val="-1"/>
          <w:sz w:val="24"/>
          <w:szCs w:val="24"/>
        </w:rPr>
        <w:t>“</w:t>
      </w:r>
      <w:r>
        <w:rPr>
          <w:position w:val="-1"/>
          <w:sz w:val="24"/>
          <w:szCs w:val="24"/>
        </w:rPr>
        <w:t>v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u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4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”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b</w:t>
      </w:r>
      <w:r>
        <w:rPr>
          <w:spacing w:val="-9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 xml:space="preserve">e 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t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sd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6"/>
          <w:position w:val="-1"/>
          <w:sz w:val="24"/>
          <w:szCs w:val="24"/>
        </w:rPr>
        <w:t>r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v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10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mo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b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2"/>
          <w:position w:val="-1"/>
          <w:sz w:val="24"/>
          <w:szCs w:val="24"/>
        </w:rPr>
        <w:t>(</w:t>
      </w:r>
      <w:r>
        <w:rPr>
          <w:spacing w:val="-5"/>
          <w:position w:val="-1"/>
          <w:sz w:val="24"/>
          <w:szCs w:val="24"/>
        </w:rPr>
        <w:t>b</w:t>
      </w:r>
      <w:r>
        <w:rPr>
          <w:spacing w:val="4"/>
          <w:position w:val="-1"/>
          <w:sz w:val="24"/>
          <w:szCs w:val="24"/>
        </w:rPr>
        <w:t>a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e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b</w:t>
      </w:r>
      <w:r>
        <w:rPr>
          <w:spacing w:val="-4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ro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 v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5"/>
          <w:position w:val="-1"/>
          <w:sz w:val="24"/>
          <w:szCs w:val="24"/>
        </w:rPr>
        <w:t>w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)</w:t>
      </w:r>
    </w:p>
    <w:p w:rsidR="00235722" w:rsidRDefault="007D7CA6">
      <w:pPr>
        <w:spacing w:line="280" w:lineRule="exact"/>
        <w:ind w:left="1800"/>
        <w:rPr>
          <w:sz w:val="24"/>
          <w:szCs w:val="24"/>
        </w:rPr>
      </w:pPr>
      <w:r>
        <w:rPr>
          <w:position w:val="-1"/>
          <w:sz w:val="24"/>
          <w:szCs w:val="24"/>
        </w:rPr>
        <w:t>A v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wd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ot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x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tph</w:t>
      </w:r>
      <w:r>
        <w:rPr>
          <w:spacing w:val="-5"/>
          <w:position w:val="-1"/>
          <w:sz w:val="24"/>
          <w:szCs w:val="24"/>
        </w:rPr>
        <w:t>y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ll</w:t>
      </w:r>
      <w:r>
        <w:rPr>
          <w:spacing w:val="-5"/>
          <w:position w:val="-1"/>
          <w:sz w:val="24"/>
          <w:szCs w:val="24"/>
        </w:rPr>
        <w:t>y</w:t>
      </w:r>
      <w:r>
        <w:rPr>
          <w:position w:val="-1"/>
          <w:sz w:val="24"/>
          <w:szCs w:val="24"/>
        </w:rPr>
        <w:t>.</w:t>
      </w:r>
    </w:p>
    <w:p w:rsidR="00235722" w:rsidRDefault="007D7CA6">
      <w:pPr>
        <w:spacing w:line="280" w:lineRule="exact"/>
        <w:ind w:left="1800"/>
        <w:rPr>
          <w:sz w:val="24"/>
          <w:szCs w:val="24"/>
        </w:rPr>
      </w:pPr>
      <w:r>
        <w:rPr>
          <w:spacing w:val="5"/>
          <w:position w:val="-1"/>
          <w:sz w:val="24"/>
          <w:szCs w:val="24"/>
        </w:rPr>
        <w:t>V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w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ws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r</w:t>
      </w:r>
      <w:r>
        <w:rPr>
          <w:spacing w:val="-4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i</w:t>
      </w:r>
      <w:r>
        <w:rPr>
          <w:spacing w:val="1"/>
          <w:position w:val="-1"/>
          <w:sz w:val="24"/>
          <w:szCs w:val="24"/>
        </w:rPr>
        <w:t>m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dupd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e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6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.</w:t>
      </w:r>
    </w:p>
    <w:p w:rsidR="00235722" w:rsidRDefault="007D7CA6">
      <w:pPr>
        <w:spacing w:line="280" w:lineRule="exact"/>
        <w:ind w:left="1800"/>
        <w:rPr>
          <w:sz w:val="24"/>
          <w:szCs w:val="24"/>
        </w:rPr>
      </w:pPr>
      <w:r>
        <w:rPr>
          <w:spacing w:val="5"/>
          <w:position w:val="-1"/>
          <w:sz w:val="24"/>
          <w:szCs w:val="24"/>
        </w:rPr>
        <w:t>V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w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l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ws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5"/>
          <w:position w:val="-1"/>
          <w:sz w:val="24"/>
          <w:szCs w:val="24"/>
        </w:rPr>
        <w:t>u</w:t>
      </w:r>
      <w:r>
        <w:rPr>
          <w:position w:val="-1"/>
          <w:sz w:val="24"/>
          <w:szCs w:val="24"/>
        </w:rPr>
        <w:t>llqu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6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y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s</w:t>
      </w:r>
    </w:p>
    <w:p w:rsidR="00235722" w:rsidRDefault="007D7CA6">
      <w:pPr>
        <w:tabs>
          <w:tab w:val="left" w:pos="2160"/>
        </w:tabs>
        <w:spacing w:before="21" w:line="260" w:lineRule="exact"/>
        <w:ind w:left="2160" w:right="1179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sa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v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tw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y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x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ce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.</w:t>
      </w:r>
      <w:r>
        <w:rPr>
          <w:sz w:val="24"/>
          <w:szCs w:val="24"/>
        </w:rPr>
        <w:t>g.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fw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ga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z w:val="24"/>
          <w:szCs w:val="24"/>
        </w:rPr>
        <w:t>l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 qu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n,av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d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equ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</w:rPr>
        <w:t xml:space="preserve"> 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im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4"/>
          <w:sz w:val="24"/>
          <w:szCs w:val="24"/>
        </w:rPr>
        <w:t>mm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</w:p>
    <w:p w:rsidR="00235722" w:rsidRDefault="007D7CA6">
      <w:pPr>
        <w:spacing w:line="260" w:lineRule="exact"/>
        <w:ind w:left="2160"/>
        <w:rPr>
          <w:sz w:val="24"/>
          <w:szCs w:val="24"/>
        </w:rPr>
      </w:pP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ov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w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equ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u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.</w:t>
      </w:r>
    </w:p>
    <w:p w:rsidR="00235722" w:rsidRDefault="00235722">
      <w:pPr>
        <w:spacing w:before="5" w:line="100" w:lineRule="exact"/>
        <w:rPr>
          <w:sz w:val="10"/>
          <w:szCs w:val="10"/>
        </w:rPr>
      </w:pPr>
    </w:p>
    <w:p w:rsidR="00235722" w:rsidRDefault="00235722">
      <w:pPr>
        <w:spacing w:line="200" w:lineRule="exact"/>
      </w:pPr>
    </w:p>
    <w:p w:rsidR="00235722" w:rsidRDefault="007D7CA6">
      <w:pPr>
        <w:ind w:left="1800"/>
        <w:rPr>
          <w:sz w:val="26"/>
          <w:szCs w:val="26"/>
        </w:rPr>
      </w:pPr>
      <w:r>
        <w:rPr>
          <w:b/>
          <w:sz w:val="26"/>
          <w:szCs w:val="26"/>
        </w:rPr>
        <w:t>SQLcom</w:t>
      </w:r>
      <w:r>
        <w:rPr>
          <w:b/>
          <w:spacing w:val="-4"/>
          <w:sz w:val="26"/>
          <w:szCs w:val="26"/>
        </w:rPr>
        <w:t>m</w:t>
      </w:r>
      <w:r>
        <w:rPr>
          <w:b/>
          <w:spacing w:val="5"/>
          <w:sz w:val="26"/>
          <w:szCs w:val="26"/>
        </w:rPr>
        <w:t>a</w:t>
      </w:r>
      <w:r>
        <w:rPr>
          <w:b/>
          <w:sz w:val="26"/>
          <w:szCs w:val="26"/>
        </w:rPr>
        <w:t>nd</w:t>
      </w:r>
    </w:p>
    <w:p w:rsidR="00235722" w:rsidRDefault="007D7CA6">
      <w:pPr>
        <w:tabs>
          <w:tab w:val="left" w:pos="2160"/>
        </w:tabs>
        <w:spacing w:before="17" w:line="260" w:lineRule="exact"/>
        <w:ind w:left="2160" w:right="1818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-1"/>
          <w:sz w:val="24"/>
          <w:szCs w:val="24"/>
        </w:rPr>
        <w:t>CR</w:t>
      </w:r>
      <w:r>
        <w:rPr>
          <w:spacing w:val="2"/>
          <w:sz w:val="24"/>
          <w:szCs w:val="24"/>
        </w:rPr>
        <w:t>E</w:t>
      </w:r>
      <w:r>
        <w:rPr>
          <w:spacing w:val="-5"/>
          <w:sz w:val="24"/>
          <w:szCs w:val="24"/>
        </w:rPr>
        <w:t>A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EV</w:t>
      </w:r>
      <w:r>
        <w:rPr>
          <w:spacing w:val="2"/>
          <w:sz w:val="24"/>
          <w:szCs w:val="24"/>
        </w:rPr>
        <w:t>IE</w:t>
      </w:r>
      <w:r>
        <w:rPr>
          <w:sz w:val="24"/>
          <w:szCs w:val="24"/>
        </w:rPr>
        <w:t>W&lt;v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w&gt;&lt;ap</w:t>
      </w:r>
      <w:r>
        <w:rPr>
          <w:spacing w:val="5"/>
          <w:sz w:val="24"/>
          <w:szCs w:val="24"/>
        </w:rPr>
        <w:t>o</w:t>
      </w:r>
      <w:r>
        <w:rPr>
          <w:spacing w:val="-2"/>
          <w:sz w:val="24"/>
          <w:szCs w:val="24"/>
        </w:rPr>
        <w:t>s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b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e l</w:t>
      </w:r>
      <w:r>
        <w:rPr>
          <w:spacing w:val="-4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pacing w:val="5"/>
          <w:sz w:val="24"/>
          <w:szCs w:val="24"/>
        </w:rPr>
        <w:t>ut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s&gt;&lt;aqu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yto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ec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z w:val="24"/>
          <w:szCs w:val="24"/>
        </w:rPr>
        <w:t>y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he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ev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w&gt;</w:t>
      </w:r>
    </w:p>
    <w:p w:rsidR="00235722" w:rsidRDefault="007D7CA6">
      <w:pPr>
        <w:spacing w:before="1"/>
        <w:ind w:left="1800"/>
        <w:rPr>
          <w:sz w:val="24"/>
          <w:szCs w:val="24"/>
        </w:rPr>
      </w:pP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f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ot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-3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d,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 xml:space="preserve">e </w:t>
      </w:r>
      <w:r>
        <w:rPr>
          <w:spacing w:val="5"/>
          <w:sz w:val="24"/>
          <w:szCs w:val="24"/>
        </w:rPr>
        <w:t>w</w:t>
      </w:r>
      <w:r>
        <w:rPr>
          <w:sz w:val="24"/>
          <w:szCs w:val="24"/>
        </w:rPr>
        <w:t>i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l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</w:t>
      </w:r>
      <w:r>
        <w:rPr>
          <w:spacing w:val="3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a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 xml:space="preserve">e 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)</w:t>
      </w:r>
    </w:p>
    <w:p w:rsidR="00235722" w:rsidRDefault="007D7CA6">
      <w:pPr>
        <w:tabs>
          <w:tab w:val="left" w:pos="2160"/>
        </w:tabs>
        <w:spacing w:before="21" w:line="260" w:lineRule="exact"/>
        <w:ind w:left="2160" w:right="1353" w:hanging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1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t</w:t>
      </w:r>
      <w:r>
        <w:rPr>
          <w:spacing w:val="-3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9"/>
          <w:sz w:val="24"/>
          <w:szCs w:val="24"/>
        </w:rPr>
        <w:t>l</w:t>
      </w:r>
      <w:r>
        <w:rPr>
          <w:spacing w:val="10"/>
          <w:sz w:val="24"/>
          <w:szCs w:val="24"/>
        </w:rPr>
        <w:t>o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e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l</w:t>
      </w:r>
      <w:r>
        <w:rPr>
          <w:spacing w:val="10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>w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j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t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 xml:space="preserve">s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nwh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ew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k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.</w:t>
      </w:r>
    </w:p>
    <w:p w:rsidR="00235722" w:rsidRDefault="007D7CA6">
      <w:pPr>
        <w:spacing w:line="260" w:lineRule="exact"/>
        <w:ind w:left="1800"/>
        <w:rPr>
          <w:sz w:val="24"/>
          <w:szCs w:val="24"/>
        </w:rPr>
        <w:sectPr w:rsidR="00235722">
          <w:pgSz w:w="12240" w:h="15840"/>
          <w:pgMar w:top="860" w:right="0" w:bottom="280" w:left="0" w:header="673" w:footer="625" w:gutter="0"/>
          <w:cols w:space="720"/>
        </w:sectPr>
      </w:pP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z w:val="24"/>
          <w:szCs w:val="24"/>
        </w:rPr>
        <w:t>ya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-5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3"/>
          <w:sz w:val="24"/>
          <w:szCs w:val="24"/>
        </w:rPr>
        <w:t>R</w:t>
      </w:r>
      <w:r>
        <w:rPr>
          <w:spacing w:val="-5"/>
          <w:sz w:val="24"/>
          <w:szCs w:val="24"/>
        </w:rPr>
        <w:t>K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_ON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e</w:t>
      </w:r>
    </w:p>
    <w:p w:rsidR="00235722" w:rsidRDefault="00235722">
      <w:pPr>
        <w:spacing w:before="2" w:line="140" w:lineRule="exact"/>
        <w:rPr>
          <w:sz w:val="15"/>
          <w:szCs w:val="15"/>
        </w:rPr>
      </w:pPr>
    </w:p>
    <w:p w:rsidR="00235722" w:rsidRDefault="00235722">
      <w:pPr>
        <w:spacing w:line="200" w:lineRule="exact"/>
      </w:pPr>
    </w:p>
    <w:p w:rsidR="00235722" w:rsidRDefault="00AC1525">
      <w:pPr>
        <w:spacing w:before="34" w:line="260" w:lineRule="exact"/>
        <w:ind w:left="2520" w:right="6001"/>
        <w:rPr>
          <w:sz w:val="24"/>
          <w:szCs w:val="24"/>
        </w:rPr>
      </w:pPr>
      <w:r w:rsidRPr="00AC1525">
        <w:pict>
          <v:group id="_x0000_s1037" style="position:absolute;left:0;text-align:left;margin-left:0;margin-top:54pt;width:612pt;height:0;z-index:-1430;mso-position-horizontal-relative:page;mso-position-vertical-relative:page" coordorigin=",1080" coordsize="12240,0">
            <v:shape id="_x0000_s1038" style="position:absolute;top:1080;width:12240;height:0" coordorigin=",1080" coordsize="12240,0" path="m,1080r12240,e" filled="f" strokeweight=".25397mm">
              <v:path arrowok="t"/>
            </v:shape>
            <w10:wrap anchorx="page" anchory="page"/>
          </v:group>
        </w:pict>
      </w:r>
      <w:r w:rsidRPr="00AC1525">
        <w:pict>
          <v:group id="_x0000_s1031" style="position:absolute;left:0;text-align:left;margin-left:89.5pt;margin-top:1.35pt;width:270.75pt;height:69.9pt;z-index:-1429;mso-position-horizontal-relative:page" coordorigin="1790,27" coordsize="5415,1398">
            <v:shape id="_x0000_s1036" style="position:absolute;left:2520;top:37;width:3672;height:274" coordorigin="2520,37" coordsize="3672,274" path="m2520,311r3672,l6192,37r-3672,l2520,311xe" fillcolor="yellow" stroked="f">
              <v:path arrowok="t"/>
            </v:shape>
            <v:shape id="_x0000_s1035" style="position:absolute;left:1800;top:311;width:1027;height:274" coordorigin="1800,311" coordsize="1027,274" path="m1800,584r1027,l2827,311r-1027,l1800,584xe" fillcolor="yellow" stroked="f">
              <v:path arrowok="t"/>
            </v:shape>
            <v:shape id="_x0000_s1034" style="position:absolute;left:1800;top:584;width:5366;height:278" coordorigin="1800,584" coordsize="5366,278" path="m1800,863r5366,l7166,584r-5366,l1800,863xe" fillcolor="yellow" stroked="f">
              <v:path arrowok="t"/>
            </v:shape>
            <v:shape id="_x0000_s1033" style="position:absolute;left:1800;top:863;width:5328;height:274" coordorigin="1800,863" coordsize="5328,274" path="m1800,1136r5328,l7128,863r-5328,l1800,1136xe" fillcolor="yellow" stroked="f">
              <v:path arrowok="t"/>
            </v:shape>
            <v:shape id="_x0000_s1032" style="position:absolute;left:1800;top:1136;width:5395;height:278" coordorigin="1800,1136" coordsize="5395,278" path="m1800,1415r5395,l7195,1136r-5395,l1800,1415xe" fillcolor="yellow" stroked="f">
              <v:path arrowok="t"/>
            </v:shape>
            <w10:wrap anchorx="page"/>
          </v:group>
        </w:pict>
      </w:r>
      <w:r w:rsidR="007D7CA6">
        <w:rPr>
          <w:spacing w:val="-1"/>
          <w:sz w:val="24"/>
          <w:szCs w:val="24"/>
        </w:rPr>
        <w:t>CR</w:t>
      </w:r>
      <w:r w:rsidR="007D7CA6">
        <w:rPr>
          <w:spacing w:val="2"/>
          <w:sz w:val="24"/>
          <w:szCs w:val="24"/>
        </w:rPr>
        <w:t>E</w:t>
      </w:r>
      <w:r w:rsidR="007D7CA6">
        <w:rPr>
          <w:spacing w:val="-5"/>
          <w:sz w:val="24"/>
          <w:szCs w:val="24"/>
        </w:rPr>
        <w:t>A</w:t>
      </w:r>
      <w:r w:rsidR="007D7CA6">
        <w:rPr>
          <w:spacing w:val="2"/>
          <w:sz w:val="24"/>
          <w:szCs w:val="24"/>
        </w:rPr>
        <w:t>T</w:t>
      </w:r>
      <w:r w:rsidR="007D7CA6">
        <w:rPr>
          <w:sz w:val="24"/>
          <w:szCs w:val="24"/>
        </w:rPr>
        <w:t>EV</w:t>
      </w:r>
      <w:r w:rsidR="007D7CA6">
        <w:rPr>
          <w:spacing w:val="2"/>
          <w:sz w:val="24"/>
          <w:szCs w:val="24"/>
        </w:rPr>
        <w:t>IE</w:t>
      </w:r>
      <w:r w:rsidR="007D7CA6">
        <w:rPr>
          <w:sz w:val="24"/>
          <w:szCs w:val="24"/>
        </w:rPr>
        <w:t>W</w:t>
      </w:r>
      <w:r w:rsidR="007D7CA6">
        <w:rPr>
          <w:spacing w:val="-5"/>
          <w:sz w:val="24"/>
          <w:szCs w:val="24"/>
        </w:rPr>
        <w:t>W</w:t>
      </w:r>
      <w:r w:rsidR="007D7CA6">
        <w:rPr>
          <w:spacing w:val="5"/>
          <w:sz w:val="24"/>
          <w:szCs w:val="24"/>
        </w:rPr>
        <w:t>O</w:t>
      </w:r>
      <w:r w:rsidR="007D7CA6">
        <w:rPr>
          <w:spacing w:val="3"/>
          <w:sz w:val="24"/>
          <w:szCs w:val="24"/>
        </w:rPr>
        <w:t>R</w:t>
      </w:r>
      <w:r w:rsidR="007D7CA6">
        <w:rPr>
          <w:spacing w:val="-5"/>
          <w:sz w:val="24"/>
          <w:szCs w:val="24"/>
        </w:rPr>
        <w:t>K</w:t>
      </w:r>
      <w:r w:rsidR="007D7CA6">
        <w:rPr>
          <w:spacing w:val="1"/>
          <w:sz w:val="24"/>
          <w:szCs w:val="24"/>
        </w:rPr>
        <w:t>S</w:t>
      </w:r>
      <w:r w:rsidR="007D7CA6">
        <w:rPr>
          <w:sz w:val="24"/>
          <w:szCs w:val="24"/>
        </w:rPr>
        <w:t>_ON_N</w:t>
      </w:r>
      <w:r w:rsidR="007D7CA6">
        <w:rPr>
          <w:spacing w:val="2"/>
          <w:sz w:val="24"/>
          <w:szCs w:val="24"/>
        </w:rPr>
        <w:t>E</w:t>
      </w:r>
      <w:r w:rsidR="007D7CA6">
        <w:rPr>
          <w:sz w:val="24"/>
          <w:szCs w:val="24"/>
        </w:rPr>
        <w:t xml:space="preserve">W </w:t>
      </w:r>
      <w:r w:rsidR="007D7CA6">
        <w:rPr>
          <w:spacing w:val="-5"/>
          <w:sz w:val="24"/>
          <w:szCs w:val="24"/>
        </w:rPr>
        <w:t>A</w:t>
      </w:r>
      <w:r w:rsidR="007D7CA6">
        <w:rPr>
          <w:sz w:val="24"/>
          <w:szCs w:val="24"/>
        </w:rPr>
        <w:t>S</w:t>
      </w:r>
    </w:p>
    <w:p w:rsidR="00235722" w:rsidRDefault="007D7CA6">
      <w:pPr>
        <w:spacing w:line="260" w:lineRule="exact"/>
        <w:ind w:left="2520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-3"/>
          <w:sz w:val="24"/>
          <w:szCs w:val="24"/>
        </w:rPr>
        <w:t>F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</w:rPr>
        <w:t>L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,HOU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S</w:t>
      </w:r>
    </w:p>
    <w:p w:rsidR="00235722" w:rsidRDefault="007D7CA6">
      <w:pPr>
        <w:spacing w:before="7" w:line="260" w:lineRule="exact"/>
        <w:ind w:left="2520" w:right="4998"/>
        <w:rPr>
          <w:sz w:val="24"/>
          <w:szCs w:val="24"/>
        </w:rPr>
      </w:pP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EE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</w:t>
      </w:r>
      <w:r>
        <w:rPr>
          <w:spacing w:val="-2"/>
          <w:sz w:val="24"/>
          <w:szCs w:val="24"/>
        </w:rPr>
        <w:t>J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pacing w:val="-2"/>
          <w:sz w:val="24"/>
          <w:szCs w:val="24"/>
        </w:rPr>
        <w:t>T</w:t>
      </w:r>
      <w:r>
        <w:rPr>
          <w:sz w:val="24"/>
          <w:szCs w:val="24"/>
        </w:rPr>
        <w:t>,</w:t>
      </w:r>
      <w:r>
        <w:rPr>
          <w:spacing w:val="-5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3"/>
          <w:sz w:val="24"/>
          <w:szCs w:val="24"/>
        </w:rPr>
        <w:t>R</w:t>
      </w:r>
      <w:r>
        <w:rPr>
          <w:spacing w:val="-5"/>
          <w:sz w:val="24"/>
          <w:szCs w:val="24"/>
        </w:rPr>
        <w:t>K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 xml:space="preserve">_ON </w:t>
      </w:r>
      <w:r>
        <w:rPr>
          <w:spacing w:val="-5"/>
          <w:sz w:val="24"/>
          <w:szCs w:val="24"/>
        </w:rPr>
        <w:t>W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>SS</w:t>
      </w:r>
      <w:r>
        <w:rPr>
          <w:sz w:val="24"/>
          <w:szCs w:val="24"/>
        </w:rPr>
        <w:t>N=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SS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NO=</w:t>
      </w:r>
      <w:r>
        <w:rPr>
          <w:spacing w:val="1"/>
          <w:sz w:val="24"/>
          <w:szCs w:val="24"/>
        </w:rPr>
        <w:t xml:space="preserve"> P</w:t>
      </w:r>
      <w:r>
        <w:rPr>
          <w:sz w:val="24"/>
          <w:szCs w:val="24"/>
        </w:rPr>
        <w:t>NU</w:t>
      </w:r>
      <w:r>
        <w:rPr>
          <w:spacing w:val="-2"/>
          <w:sz w:val="24"/>
          <w:szCs w:val="24"/>
        </w:rPr>
        <w:t>M</w:t>
      </w:r>
      <w:r>
        <w:rPr>
          <w:spacing w:val="-1"/>
          <w:sz w:val="24"/>
          <w:szCs w:val="24"/>
        </w:rPr>
        <w:t>B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;</w:t>
      </w:r>
    </w:p>
    <w:p w:rsidR="00235722" w:rsidRDefault="00235722">
      <w:pPr>
        <w:spacing w:before="15" w:line="260" w:lineRule="exact"/>
        <w:rPr>
          <w:sz w:val="26"/>
          <w:szCs w:val="26"/>
        </w:rPr>
      </w:pPr>
    </w:p>
    <w:p w:rsidR="00235722" w:rsidRDefault="007D7CA6">
      <w:pPr>
        <w:ind w:left="1800"/>
        <w:rPr>
          <w:sz w:val="24"/>
          <w:szCs w:val="24"/>
        </w:rPr>
      </w:pPr>
      <w:r>
        <w:rPr>
          <w:spacing w:val="-5"/>
          <w:sz w:val="24"/>
          <w:szCs w:val="24"/>
        </w:rPr>
        <w:t>W</w:t>
      </w:r>
      <w:r>
        <w:rPr>
          <w:sz w:val="24"/>
          <w:szCs w:val="24"/>
        </w:rPr>
        <w:t xml:space="preserve">e 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>ec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z w:val="24"/>
          <w:szCs w:val="24"/>
        </w:rPr>
        <w:t>y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QLqu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na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w</w:t>
      </w:r>
      <w:r>
        <w:rPr>
          <w:sz w:val="24"/>
          <w:szCs w:val="24"/>
        </w:rPr>
        <w:t>ly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 vi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wwh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-4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z w:val="24"/>
          <w:szCs w:val="24"/>
        </w:rPr>
        <w:t>y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equ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y</w:t>
      </w:r>
    </w:p>
    <w:p w:rsidR="00235722" w:rsidRDefault="007D7CA6">
      <w:pPr>
        <w:spacing w:before="1"/>
        <w:ind w:left="1800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-3"/>
          <w:sz w:val="24"/>
          <w:szCs w:val="24"/>
        </w:rPr>
        <w:t>F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</w:rPr>
        <w:t>L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MWO</w:t>
      </w:r>
      <w:r>
        <w:rPr>
          <w:spacing w:val="3"/>
          <w:sz w:val="24"/>
          <w:szCs w:val="24"/>
        </w:rPr>
        <w:t>R</w:t>
      </w:r>
      <w:r>
        <w:rPr>
          <w:spacing w:val="-5"/>
          <w:sz w:val="24"/>
          <w:szCs w:val="24"/>
        </w:rPr>
        <w:t>K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_O</w:t>
      </w:r>
      <w:r>
        <w:rPr>
          <w:spacing w:val="5"/>
          <w:sz w:val="24"/>
          <w:szCs w:val="24"/>
        </w:rPr>
        <w:t>N</w:t>
      </w:r>
      <w:r>
        <w:rPr>
          <w:sz w:val="24"/>
          <w:szCs w:val="24"/>
        </w:rPr>
        <w:t>_N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W</w:t>
      </w:r>
      <w:r>
        <w:rPr>
          <w:spacing w:val="-5"/>
          <w:sz w:val="24"/>
          <w:szCs w:val="24"/>
        </w:rPr>
        <w:t>W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=</w:t>
      </w:r>
      <w:r>
        <w:rPr>
          <w:spacing w:val="-3"/>
          <w:sz w:val="24"/>
          <w:szCs w:val="24"/>
        </w:rPr>
        <w:t>‘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’</w:t>
      </w:r>
      <w:r>
        <w:rPr>
          <w:sz w:val="24"/>
          <w:szCs w:val="24"/>
        </w:rPr>
        <w:t>;</w:t>
      </w:r>
    </w:p>
    <w:p w:rsidR="00235722" w:rsidRDefault="007D7CA6">
      <w:pPr>
        <w:spacing w:line="280" w:lineRule="exact"/>
        <w:ind w:left="1800"/>
        <w:rPr>
          <w:sz w:val="24"/>
          <w:szCs w:val="24"/>
        </w:rPr>
      </w:pPr>
      <w:r>
        <w:rPr>
          <w:position w:val="-1"/>
          <w:sz w:val="24"/>
          <w:szCs w:val="24"/>
        </w:rPr>
        <w:t>W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4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n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o</w:t>
      </w:r>
      <w:r>
        <w:rPr>
          <w:spacing w:val="-9"/>
          <w:position w:val="-1"/>
          <w:sz w:val="24"/>
          <w:szCs w:val="24"/>
        </w:rPr>
        <w:t>l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g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ee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d, av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w</w:t>
      </w:r>
      <w:r>
        <w:rPr>
          <w:spacing w:val="-1"/>
          <w:position w:val="-1"/>
          <w:sz w:val="24"/>
          <w:szCs w:val="24"/>
        </w:rPr>
        <w:t>c</w:t>
      </w:r>
      <w:r>
        <w:rPr>
          <w:spacing w:val="4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nbe d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pp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</w:p>
    <w:p w:rsidR="00235722" w:rsidRDefault="00235722">
      <w:pPr>
        <w:spacing w:before="12" w:line="240" w:lineRule="exact"/>
        <w:rPr>
          <w:sz w:val="24"/>
          <w:szCs w:val="24"/>
        </w:rPr>
      </w:pPr>
    </w:p>
    <w:p w:rsidR="00235722" w:rsidRDefault="007D7CA6">
      <w:pPr>
        <w:spacing w:before="29"/>
        <w:ind w:left="1800"/>
        <w:rPr>
          <w:sz w:val="24"/>
          <w:szCs w:val="24"/>
        </w:rPr>
      </w:pPr>
      <w:r>
        <w:rPr>
          <w:sz w:val="24"/>
          <w:szCs w:val="24"/>
          <w:highlight w:val="yellow"/>
        </w:rPr>
        <w:t>D</w:t>
      </w:r>
      <w:r>
        <w:rPr>
          <w:spacing w:val="-1"/>
          <w:sz w:val="24"/>
          <w:szCs w:val="24"/>
          <w:highlight w:val="yellow"/>
        </w:rPr>
        <w:t>R</w:t>
      </w:r>
      <w:r>
        <w:rPr>
          <w:sz w:val="24"/>
          <w:szCs w:val="24"/>
          <w:highlight w:val="yellow"/>
        </w:rPr>
        <w:t>OPV</w:t>
      </w:r>
      <w:r>
        <w:rPr>
          <w:spacing w:val="2"/>
          <w:sz w:val="24"/>
          <w:szCs w:val="24"/>
          <w:highlight w:val="yellow"/>
        </w:rPr>
        <w:t>IE</w:t>
      </w:r>
      <w:r>
        <w:rPr>
          <w:sz w:val="24"/>
          <w:szCs w:val="24"/>
          <w:highlight w:val="yellow"/>
        </w:rPr>
        <w:t>W</w:t>
      </w:r>
      <w:r>
        <w:rPr>
          <w:spacing w:val="-5"/>
          <w:sz w:val="24"/>
          <w:szCs w:val="24"/>
          <w:highlight w:val="yellow"/>
        </w:rPr>
        <w:t>W</w:t>
      </w:r>
      <w:r>
        <w:rPr>
          <w:sz w:val="24"/>
          <w:szCs w:val="24"/>
          <w:highlight w:val="yellow"/>
        </w:rPr>
        <w:t>O</w:t>
      </w:r>
      <w:r>
        <w:rPr>
          <w:spacing w:val="3"/>
          <w:sz w:val="24"/>
          <w:szCs w:val="24"/>
          <w:highlight w:val="yellow"/>
        </w:rPr>
        <w:t>R</w:t>
      </w:r>
      <w:r>
        <w:rPr>
          <w:spacing w:val="-5"/>
          <w:sz w:val="24"/>
          <w:szCs w:val="24"/>
          <w:highlight w:val="yellow"/>
        </w:rPr>
        <w:t>K</w:t>
      </w:r>
      <w:r>
        <w:rPr>
          <w:spacing w:val="1"/>
          <w:sz w:val="24"/>
          <w:szCs w:val="24"/>
          <w:highlight w:val="yellow"/>
        </w:rPr>
        <w:t>S</w:t>
      </w:r>
      <w:r>
        <w:rPr>
          <w:sz w:val="24"/>
          <w:szCs w:val="24"/>
          <w:highlight w:val="yellow"/>
        </w:rPr>
        <w:t>_</w:t>
      </w:r>
      <w:r>
        <w:rPr>
          <w:spacing w:val="5"/>
          <w:sz w:val="24"/>
          <w:szCs w:val="24"/>
          <w:highlight w:val="yellow"/>
        </w:rPr>
        <w:t>O</w:t>
      </w:r>
      <w:r>
        <w:rPr>
          <w:sz w:val="24"/>
          <w:szCs w:val="24"/>
          <w:highlight w:val="yellow"/>
        </w:rPr>
        <w:t>N_N</w:t>
      </w:r>
      <w:r>
        <w:rPr>
          <w:spacing w:val="2"/>
          <w:sz w:val="24"/>
          <w:szCs w:val="24"/>
          <w:highlight w:val="yellow"/>
        </w:rPr>
        <w:t>E</w:t>
      </w:r>
      <w:r>
        <w:rPr>
          <w:sz w:val="24"/>
          <w:szCs w:val="24"/>
          <w:highlight w:val="yellow"/>
        </w:rPr>
        <w:t>W;</w:t>
      </w:r>
    </w:p>
    <w:p w:rsidR="00235722" w:rsidRDefault="00235722">
      <w:pPr>
        <w:spacing w:before="18" w:line="260" w:lineRule="exact"/>
        <w:rPr>
          <w:sz w:val="26"/>
          <w:szCs w:val="26"/>
        </w:rPr>
      </w:pPr>
    </w:p>
    <w:p w:rsidR="00235722" w:rsidRDefault="007D7CA6">
      <w:pPr>
        <w:ind w:left="1800"/>
        <w:rPr>
          <w:sz w:val="24"/>
          <w:szCs w:val="24"/>
        </w:rPr>
      </w:pPr>
      <w:r>
        <w:rPr>
          <w:sz w:val="24"/>
          <w:szCs w:val="24"/>
        </w:rPr>
        <w:t>A v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w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w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 xml:space="preserve">s 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upp</w:t>
      </w:r>
      <w:r>
        <w:rPr>
          <w:spacing w:val="5"/>
          <w:sz w:val="24"/>
          <w:szCs w:val="24"/>
        </w:rPr>
        <w:t>o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dto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eupto</w:t>
      </w:r>
      <w:r>
        <w:rPr>
          <w:spacing w:val="3"/>
          <w:sz w:val="24"/>
          <w:szCs w:val="24"/>
        </w:rPr>
        <w:t>d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;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fwe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od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z w:val="24"/>
          <w:szCs w:val="24"/>
        </w:rPr>
        <w:t>y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 xml:space="preserve">e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235722" w:rsidRDefault="007D7CA6">
      <w:pPr>
        <w:tabs>
          <w:tab w:val="left" w:pos="2160"/>
        </w:tabs>
        <w:spacing w:before="21" w:line="260" w:lineRule="exact"/>
        <w:ind w:left="2160" w:right="1329" w:hanging="360"/>
        <w:rPr>
          <w:sz w:val="24"/>
          <w:szCs w:val="24"/>
        </w:rPr>
      </w:pPr>
      <w:r>
        <w:rPr>
          <w:sz w:val="24"/>
          <w:szCs w:val="24"/>
        </w:rPr>
        <w:tab/>
        <w:t>H</w:t>
      </w:r>
      <w:r>
        <w:rPr>
          <w:spacing w:val="-1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ev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w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ea</w:t>
      </w:r>
      <w:r>
        <w:rPr>
          <w:spacing w:val="-4"/>
          <w:sz w:val="24"/>
          <w:szCs w:val="24"/>
        </w:rPr>
        <w:t>li</w:t>
      </w:r>
      <w:r>
        <w:rPr>
          <w:spacing w:val="-1"/>
          <w:sz w:val="24"/>
          <w:szCs w:val="24"/>
        </w:rPr>
        <w:t>ze</w:t>
      </w:r>
      <w:r>
        <w:rPr>
          <w:sz w:val="24"/>
          <w:szCs w:val="24"/>
        </w:rPr>
        <w:t xml:space="preserve">d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im</w:t>
      </w:r>
      <w:r>
        <w:rPr>
          <w:sz w:val="24"/>
          <w:szCs w:val="24"/>
        </w:rPr>
        <w:t xml:space="preserve">e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fv</w:t>
      </w:r>
      <w:r>
        <w:rPr>
          <w:spacing w:val="-4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wd</w:t>
      </w:r>
      <w:r>
        <w:rPr>
          <w:spacing w:val="4"/>
          <w:sz w:val="24"/>
          <w:szCs w:val="24"/>
        </w:rPr>
        <w:t>e</w:t>
      </w:r>
      <w:r>
        <w:rPr>
          <w:spacing w:val="-3"/>
          <w:sz w:val="24"/>
          <w:szCs w:val="24"/>
        </w:rPr>
        <w:t>f</w:t>
      </w:r>
      <w:r>
        <w:rPr>
          <w:sz w:val="24"/>
          <w:szCs w:val="24"/>
        </w:rPr>
        <w:t>in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ut</w:t>
      </w:r>
      <w:r>
        <w:rPr>
          <w:spacing w:val="2"/>
          <w:sz w:val="24"/>
          <w:szCs w:val="24"/>
        </w:rPr>
        <w:t>r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im</w:t>
      </w:r>
      <w:r>
        <w:rPr>
          <w:sz w:val="24"/>
          <w:szCs w:val="24"/>
        </w:rPr>
        <w:t>e we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f</w:t>
      </w:r>
      <w:r>
        <w:rPr>
          <w:sz w:val="24"/>
          <w:szCs w:val="24"/>
        </w:rPr>
        <w:t>ya qu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ev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w.</w:t>
      </w:r>
    </w:p>
    <w:p w:rsidR="00235722" w:rsidRDefault="00235722">
      <w:pPr>
        <w:spacing w:before="2" w:line="100" w:lineRule="exact"/>
        <w:rPr>
          <w:sz w:val="10"/>
          <w:szCs w:val="10"/>
        </w:rPr>
      </w:pPr>
    </w:p>
    <w:p w:rsidR="00235722" w:rsidRDefault="00235722">
      <w:pPr>
        <w:spacing w:line="200" w:lineRule="exact"/>
      </w:pPr>
    </w:p>
    <w:p w:rsidR="00235722" w:rsidRDefault="007D7CA6">
      <w:pPr>
        <w:ind w:left="1800"/>
        <w:rPr>
          <w:sz w:val="26"/>
          <w:szCs w:val="26"/>
        </w:rPr>
      </w:pPr>
      <w:r>
        <w:rPr>
          <w:b/>
          <w:sz w:val="26"/>
          <w:szCs w:val="26"/>
        </w:rPr>
        <w:t>View</w:t>
      </w:r>
      <w:r>
        <w:rPr>
          <w:b/>
          <w:spacing w:val="5"/>
          <w:sz w:val="26"/>
          <w:szCs w:val="26"/>
        </w:rPr>
        <w:t>U</w:t>
      </w:r>
      <w:r>
        <w:rPr>
          <w:b/>
          <w:sz w:val="26"/>
          <w:szCs w:val="26"/>
        </w:rPr>
        <w:t>p</w:t>
      </w:r>
      <w:r>
        <w:rPr>
          <w:b/>
          <w:spacing w:val="-4"/>
          <w:sz w:val="26"/>
          <w:szCs w:val="26"/>
        </w:rPr>
        <w:t>d</w:t>
      </w:r>
      <w:r>
        <w:rPr>
          <w:b/>
          <w:sz w:val="26"/>
          <w:szCs w:val="26"/>
        </w:rPr>
        <w:t>ate</w:t>
      </w:r>
    </w:p>
    <w:p w:rsidR="00235722" w:rsidRDefault="007D7CA6">
      <w:pPr>
        <w:spacing w:line="280" w:lineRule="exact"/>
        <w:ind w:left="1800"/>
        <w:rPr>
          <w:sz w:val="24"/>
          <w:szCs w:val="24"/>
        </w:rPr>
      </w:pPr>
      <w:r>
        <w:rPr>
          <w:position w:val="-1"/>
          <w:sz w:val="24"/>
          <w:szCs w:val="24"/>
        </w:rPr>
        <w:t>Upd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e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na</w:t>
      </w:r>
      <w:r>
        <w:rPr>
          <w:spacing w:val="-2"/>
          <w:position w:val="-1"/>
          <w:sz w:val="24"/>
          <w:szCs w:val="24"/>
        </w:rPr>
        <w:t>s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5"/>
          <w:position w:val="-1"/>
          <w:sz w:val="24"/>
          <w:szCs w:val="24"/>
        </w:rPr>
        <w:t>n</w:t>
      </w:r>
      <w:r>
        <w:rPr>
          <w:spacing w:val="5"/>
          <w:position w:val="-1"/>
          <w:sz w:val="24"/>
          <w:szCs w:val="24"/>
        </w:rPr>
        <w:t>g</w:t>
      </w:r>
      <w:r>
        <w:rPr>
          <w:spacing w:val="-4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ev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w</w:t>
      </w:r>
      <w:r>
        <w:rPr>
          <w:spacing w:val="5"/>
          <w:position w:val="-1"/>
          <w:sz w:val="24"/>
          <w:szCs w:val="24"/>
        </w:rPr>
        <w:t>w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10"/>
          <w:position w:val="-1"/>
          <w:sz w:val="24"/>
          <w:szCs w:val="24"/>
        </w:rPr>
        <w:t>t</w:t>
      </w:r>
      <w:r>
        <w:rPr>
          <w:spacing w:val="-5"/>
          <w:position w:val="-1"/>
          <w:sz w:val="24"/>
          <w:szCs w:val="24"/>
        </w:rPr>
        <w:t>h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u</w:t>
      </w:r>
      <w:r>
        <w:rPr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gg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g</w:t>
      </w:r>
      <w:r>
        <w:rPr>
          <w:spacing w:val="-6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e</w:t>
      </w:r>
      <w:r>
        <w:rPr>
          <w:spacing w:val="5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p</w:t>
      </w:r>
      <w:r>
        <w:rPr>
          <w:spacing w:val="-6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5"/>
          <w:position w:val="-1"/>
          <w:sz w:val="24"/>
          <w:szCs w:val="24"/>
        </w:rPr>
        <w:t>t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o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s</w:t>
      </w:r>
    </w:p>
    <w:p w:rsidR="00235722" w:rsidRDefault="007D7CA6">
      <w:pPr>
        <w:spacing w:line="260" w:lineRule="exact"/>
        <w:ind w:left="2702"/>
        <w:rPr>
          <w:sz w:val="24"/>
          <w:szCs w:val="24"/>
        </w:rPr>
      </w:pPr>
      <w:r>
        <w:rPr>
          <w:sz w:val="24"/>
          <w:szCs w:val="24"/>
        </w:rPr>
        <w:t>Upd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y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ec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y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nupd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3"/>
          <w:sz w:val="24"/>
          <w:szCs w:val="24"/>
        </w:rPr>
        <w:t>u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l</w:t>
      </w:r>
      <w:r>
        <w:rPr>
          <w:spacing w:val="-5"/>
          <w:sz w:val="24"/>
          <w:szCs w:val="24"/>
        </w:rPr>
        <w:t>y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 xml:space="preserve">e 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e</w:t>
      </w:r>
    </w:p>
    <w:p w:rsidR="00235722" w:rsidRDefault="007D7CA6">
      <w:pPr>
        <w:spacing w:line="280" w:lineRule="exact"/>
        <w:ind w:left="1800"/>
        <w:rPr>
          <w:sz w:val="24"/>
          <w:szCs w:val="24"/>
        </w:rPr>
      </w:pPr>
      <w:r>
        <w:rPr>
          <w:spacing w:val="5"/>
          <w:position w:val="-1"/>
          <w:sz w:val="24"/>
          <w:szCs w:val="24"/>
        </w:rPr>
        <w:t>V</w:t>
      </w:r>
      <w:r>
        <w:rPr>
          <w:spacing w:val="-9"/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5"/>
          <w:position w:val="-1"/>
          <w:sz w:val="24"/>
          <w:szCs w:val="24"/>
        </w:rPr>
        <w:t>w</w:t>
      </w:r>
      <w:r>
        <w:rPr>
          <w:position w:val="-1"/>
          <w:sz w:val="24"/>
          <w:szCs w:val="24"/>
        </w:rPr>
        <w:t>s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-5"/>
          <w:position w:val="-1"/>
          <w:sz w:val="24"/>
          <w:szCs w:val="24"/>
        </w:rPr>
        <w:t>v</w:t>
      </w:r>
      <w:r>
        <w:rPr>
          <w:spacing w:val="10"/>
          <w:position w:val="-1"/>
          <w:sz w:val="24"/>
          <w:szCs w:val="24"/>
        </w:rPr>
        <w:t>o</w:t>
      </w:r>
      <w:r>
        <w:rPr>
          <w:spacing w:val="-4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v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ng</w:t>
      </w:r>
      <w:r>
        <w:rPr>
          <w:spacing w:val="-9"/>
          <w:position w:val="-1"/>
          <w:sz w:val="24"/>
          <w:szCs w:val="24"/>
        </w:rPr>
        <w:t>j</w:t>
      </w:r>
      <w:r>
        <w:rPr>
          <w:spacing w:val="10"/>
          <w:position w:val="-1"/>
          <w:sz w:val="24"/>
          <w:szCs w:val="24"/>
        </w:rPr>
        <w:t>o</w:t>
      </w:r>
      <w:r>
        <w:rPr>
          <w:spacing w:val="-4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</w:t>
      </w:r>
      <w:r>
        <w:rPr>
          <w:spacing w:val="-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:</w:t>
      </w:r>
    </w:p>
    <w:p w:rsidR="00235722" w:rsidRDefault="007D7CA6">
      <w:pPr>
        <w:tabs>
          <w:tab w:val="left" w:pos="3060"/>
        </w:tabs>
        <w:spacing w:before="6" w:line="260" w:lineRule="exact"/>
        <w:ind w:left="3600" w:right="1454" w:hanging="898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nupd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y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pto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nupd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eu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y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 xml:space="preserve">e 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s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ut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w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s p</w:t>
      </w:r>
      <w:r>
        <w:rPr>
          <w:spacing w:val="5"/>
          <w:sz w:val="24"/>
          <w:szCs w:val="24"/>
        </w:rPr>
        <w:t>o</w:t>
      </w:r>
      <w:r>
        <w:rPr>
          <w:spacing w:val="-2"/>
          <w:sz w:val="24"/>
          <w:szCs w:val="24"/>
        </w:rPr>
        <w:t>s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b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e</w:t>
      </w:r>
    </w:p>
    <w:p w:rsidR="00235722" w:rsidRDefault="007D7CA6">
      <w:pPr>
        <w:spacing w:before="1"/>
        <w:ind w:left="1800"/>
        <w:rPr>
          <w:sz w:val="24"/>
          <w:szCs w:val="24"/>
        </w:rPr>
      </w:pPr>
      <w:r>
        <w:rPr>
          <w:spacing w:val="5"/>
          <w:sz w:val="24"/>
          <w:szCs w:val="24"/>
        </w:rPr>
        <w:t>V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w</w:t>
      </w:r>
      <w:r>
        <w:rPr>
          <w:sz w:val="24"/>
          <w:szCs w:val="24"/>
        </w:rPr>
        <w:t>sd</w:t>
      </w:r>
      <w:r>
        <w:rPr>
          <w:spacing w:val="4"/>
          <w:sz w:val="24"/>
          <w:szCs w:val="24"/>
        </w:rPr>
        <w:t>e</w:t>
      </w:r>
      <w:r>
        <w:rPr>
          <w:spacing w:val="-3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du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ngg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ups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gg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8"/>
          <w:sz w:val="24"/>
          <w:szCs w:val="24"/>
        </w:rPr>
        <w:t>f</w:t>
      </w:r>
      <w:r>
        <w:rPr>
          <w:sz w:val="24"/>
          <w:szCs w:val="24"/>
        </w:rPr>
        <w:t>u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tupd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b</w:t>
      </w:r>
      <w:r>
        <w:rPr>
          <w:spacing w:val="-9"/>
          <w:sz w:val="24"/>
          <w:szCs w:val="24"/>
        </w:rPr>
        <w:t>l</w:t>
      </w:r>
      <w:r>
        <w:rPr>
          <w:sz w:val="24"/>
          <w:szCs w:val="24"/>
        </w:rPr>
        <w:t>e</w:t>
      </w:r>
    </w:p>
    <w:p w:rsidR="00235722" w:rsidRDefault="00235722">
      <w:pPr>
        <w:spacing w:before="20" w:line="280" w:lineRule="exact"/>
        <w:rPr>
          <w:sz w:val="28"/>
          <w:szCs w:val="28"/>
        </w:rPr>
      </w:pPr>
    </w:p>
    <w:p w:rsidR="00235722" w:rsidRDefault="007D7CA6">
      <w:pPr>
        <w:ind w:left="1800"/>
        <w:rPr>
          <w:sz w:val="26"/>
          <w:szCs w:val="26"/>
        </w:rPr>
      </w:pPr>
      <w:r>
        <w:rPr>
          <w:b/>
          <w:sz w:val="26"/>
          <w:szCs w:val="26"/>
        </w:rPr>
        <w:t>Cas</w:t>
      </w:r>
      <w:r>
        <w:rPr>
          <w:b/>
          <w:spacing w:val="1"/>
          <w:sz w:val="26"/>
          <w:szCs w:val="26"/>
        </w:rPr>
        <w:t>e</w:t>
      </w:r>
      <w:r>
        <w:rPr>
          <w:b/>
          <w:sz w:val="26"/>
          <w:szCs w:val="26"/>
        </w:rPr>
        <w:t>-1</w:t>
      </w:r>
    </w:p>
    <w:p w:rsidR="00235722" w:rsidRDefault="007D7CA6">
      <w:pPr>
        <w:spacing w:line="260" w:lineRule="exact"/>
        <w:ind w:left="1800"/>
        <w:rPr>
          <w:sz w:val="24"/>
          <w:szCs w:val="24"/>
        </w:rPr>
      </w:pPr>
      <w:r>
        <w:rPr>
          <w:spacing w:val="-1"/>
          <w:sz w:val="24"/>
          <w:szCs w:val="24"/>
        </w:rPr>
        <w:t>CR</w:t>
      </w:r>
      <w:r>
        <w:rPr>
          <w:spacing w:val="2"/>
          <w:sz w:val="24"/>
          <w:szCs w:val="24"/>
        </w:rPr>
        <w:t>E</w:t>
      </w:r>
      <w:r>
        <w:rPr>
          <w:spacing w:val="-5"/>
          <w:sz w:val="24"/>
          <w:szCs w:val="24"/>
        </w:rPr>
        <w:t>A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EV</w:t>
      </w:r>
      <w:r>
        <w:rPr>
          <w:spacing w:val="2"/>
          <w:sz w:val="24"/>
          <w:szCs w:val="24"/>
        </w:rPr>
        <w:t>IE</w:t>
      </w:r>
      <w:r>
        <w:rPr>
          <w:sz w:val="24"/>
          <w:szCs w:val="24"/>
        </w:rPr>
        <w:t>W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_D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T</w:t>
      </w:r>
    </w:p>
    <w:p w:rsidR="00235722" w:rsidRDefault="007D7CA6">
      <w:pPr>
        <w:spacing w:before="2"/>
        <w:ind w:left="2520"/>
        <w:rPr>
          <w:sz w:val="24"/>
          <w:szCs w:val="24"/>
        </w:rPr>
      </w:pP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S</w:t>
      </w:r>
    </w:p>
    <w:p w:rsidR="00235722" w:rsidRDefault="007D7CA6">
      <w:pPr>
        <w:spacing w:line="260" w:lineRule="exact"/>
        <w:ind w:left="2520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,DNO</w:t>
      </w:r>
    </w:p>
    <w:p w:rsidR="00235722" w:rsidRDefault="007D7CA6">
      <w:pPr>
        <w:spacing w:before="2"/>
        <w:ind w:left="2520"/>
        <w:rPr>
          <w:sz w:val="24"/>
          <w:szCs w:val="24"/>
        </w:rPr>
      </w:pP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EE</w:t>
      </w:r>
      <w:r>
        <w:rPr>
          <w:sz w:val="24"/>
          <w:szCs w:val="24"/>
        </w:rPr>
        <w:t>;</w:t>
      </w:r>
    </w:p>
    <w:p w:rsidR="00235722" w:rsidRDefault="00235722">
      <w:pPr>
        <w:spacing w:before="1" w:line="280" w:lineRule="exact"/>
        <w:rPr>
          <w:sz w:val="28"/>
          <w:szCs w:val="28"/>
        </w:rPr>
      </w:pPr>
    </w:p>
    <w:p w:rsidR="00235722" w:rsidRDefault="007D7CA6">
      <w:pPr>
        <w:spacing w:line="260" w:lineRule="exact"/>
        <w:ind w:left="2520" w:right="8178" w:hanging="720"/>
        <w:rPr>
          <w:sz w:val="24"/>
          <w:szCs w:val="24"/>
        </w:rPr>
      </w:pP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D</w:t>
      </w:r>
      <w:r>
        <w:rPr>
          <w:spacing w:val="-5"/>
          <w:sz w:val="24"/>
          <w:szCs w:val="24"/>
        </w:rPr>
        <w:t>A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_D</w:t>
      </w:r>
      <w:r>
        <w:rPr>
          <w:spacing w:val="2"/>
          <w:sz w:val="24"/>
          <w:szCs w:val="24"/>
        </w:rPr>
        <w:t>E</w:t>
      </w:r>
      <w:r>
        <w:rPr>
          <w:spacing w:val="-3"/>
          <w:sz w:val="24"/>
          <w:szCs w:val="24"/>
        </w:rPr>
        <w:t>P</w:t>
      </w:r>
      <w:r>
        <w:rPr>
          <w:sz w:val="24"/>
          <w:szCs w:val="24"/>
        </w:rPr>
        <w:t xml:space="preserve">T </w:t>
      </w: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TDNO=4</w:t>
      </w:r>
    </w:p>
    <w:p w:rsidR="00235722" w:rsidRDefault="007D7CA6">
      <w:pPr>
        <w:spacing w:line="260" w:lineRule="exact"/>
        <w:ind w:left="2520"/>
        <w:rPr>
          <w:sz w:val="24"/>
          <w:szCs w:val="24"/>
        </w:rPr>
      </w:pPr>
      <w:r>
        <w:rPr>
          <w:spacing w:val="-5"/>
          <w:sz w:val="24"/>
          <w:szCs w:val="24"/>
        </w:rPr>
        <w:t>W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E=</w:t>
      </w:r>
      <w:r>
        <w:rPr>
          <w:spacing w:val="-3"/>
          <w:sz w:val="24"/>
          <w:szCs w:val="24"/>
        </w:rPr>
        <w:t>‘</w:t>
      </w:r>
      <w:r>
        <w:rPr>
          <w:spacing w:val="1"/>
          <w:sz w:val="24"/>
          <w:szCs w:val="24"/>
        </w:rPr>
        <w:t>S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IT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’</w:t>
      </w:r>
      <w:r>
        <w:rPr>
          <w:sz w:val="24"/>
          <w:szCs w:val="24"/>
        </w:rPr>
        <w:t>;</w:t>
      </w:r>
    </w:p>
    <w:p w:rsidR="00235722" w:rsidRDefault="00235722">
      <w:pPr>
        <w:spacing w:before="1" w:line="280" w:lineRule="exact"/>
        <w:rPr>
          <w:sz w:val="28"/>
          <w:szCs w:val="28"/>
        </w:rPr>
      </w:pPr>
    </w:p>
    <w:p w:rsidR="00235722" w:rsidRDefault="007D7CA6">
      <w:pPr>
        <w:ind w:left="1800"/>
        <w:rPr>
          <w:sz w:val="26"/>
          <w:szCs w:val="26"/>
        </w:rPr>
      </w:pPr>
      <w:r>
        <w:rPr>
          <w:b/>
          <w:sz w:val="26"/>
          <w:szCs w:val="26"/>
        </w:rPr>
        <w:t>Cas</w:t>
      </w:r>
      <w:r>
        <w:rPr>
          <w:b/>
          <w:spacing w:val="1"/>
          <w:sz w:val="26"/>
          <w:szCs w:val="26"/>
        </w:rPr>
        <w:t>e</w:t>
      </w:r>
      <w:r>
        <w:rPr>
          <w:b/>
          <w:sz w:val="26"/>
          <w:szCs w:val="26"/>
        </w:rPr>
        <w:t>-2</w:t>
      </w:r>
    </w:p>
    <w:p w:rsidR="00235722" w:rsidRDefault="007D7CA6">
      <w:pPr>
        <w:spacing w:line="260" w:lineRule="exact"/>
        <w:ind w:left="1800"/>
        <w:rPr>
          <w:sz w:val="24"/>
          <w:szCs w:val="24"/>
        </w:rPr>
      </w:pPr>
      <w:r>
        <w:rPr>
          <w:spacing w:val="-1"/>
          <w:sz w:val="24"/>
          <w:szCs w:val="24"/>
        </w:rPr>
        <w:t>CR</w:t>
      </w:r>
      <w:r>
        <w:rPr>
          <w:spacing w:val="2"/>
          <w:sz w:val="24"/>
          <w:szCs w:val="24"/>
        </w:rPr>
        <w:t>E</w:t>
      </w:r>
      <w:r>
        <w:rPr>
          <w:spacing w:val="-5"/>
          <w:sz w:val="24"/>
          <w:szCs w:val="24"/>
        </w:rPr>
        <w:t>A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EV</w:t>
      </w:r>
      <w:r>
        <w:rPr>
          <w:spacing w:val="2"/>
          <w:sz w:val="24"/>
          <w:szCs w:val="24"/>
        </w:rPr>
        <w:t>IE</w:t>
      </w:r>
      <w:r>
        <w:rPr>
          <w:sz w:val="24"/>
          <w:szCs w:val="24"/>
        </w:rPr>
        <w:t>WD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P</w:t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_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>F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(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P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_N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O_O</w:t>
      </w:r>
      <w:r>
        <w:rPr>
          <w:spacing w:val="-3"/>
          <w:sz w:val="24"/>
          <w:szCs w:val="24"/>
        </w:rPr>
        <w:t>F</w:t>
      </w:r>
      <w:r>
        <w:rPr>
          <w:sz w:val="24"/>
          <w:szCs w:val="24"/>
        </w:rPr>
        <w:t>_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PS</w:t>
      </w:r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_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A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)</w:t>
      </w:r>
    </w:p>
    <w:p w:rsidR="00235722" w:rsidRDefault="007D7CA6">
      <w:pPr>
        <w:spacing w:line="260" w:lineRule="exact"/>
        <w:ind w:left="2520"/>
        <w:rPr>
          <w:sz w:val="24"/>
          <w:szCs w:val="24"/>
        </w:rPr>
      </w:pP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S</w:t>
      </w:r>
    </w:p>
    <w:p w:rsidR="00235722" w:rsidRDefault="007D7CA6">
      <w:pPr>
        <w:spacing w:before="7" w:line="260" w:lineRule="exact"/>
        <w:ind w:left="2520" w:right="4875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TDN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OUN</w:t>
      </w:r>
      <w:r>
        <w:rPr>
          <w:spacing w:val="2"/>
          <w:sz w:val="24"/>
          <w:szCs w:val="24"/>
        </w:rPr>
        <w:t>T(</w:t>
      </w:r>
      <w:r>
        <w:rPr>
          <w:sz w:val="24"/>
          <w:szCs w:val="24"/>
        </w:rPr>
        <w:t>*</w:t>
      </w:r>
      <w:r>
        <w:rPr>
          <w:spacing w:val="-3"/>
          <w:sz w:val="24"/>
          <w:szCs w:val="24"/>
        </w:rPr>
        <w:t>)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(</w:t>
      </w:r>
      <w:r>
        <w:rPr>
          <w:spacing w:val="1"/>
          <w:sz w:val="24"/>
          <w:szCs w:val="24"/>
        </w:rPr>
        <w:t>S</w:t>
      </w:r>
      <w:r>
        <w:rPr>
          <w:spacing w:val="-5"/>
          <w:sz w:val="24"/>
          <w:szCs w:val="24"/>
        </w:rPr>
        <w:t>A</w:t>
      </w:r>
      <w:r>
        <w:rPr>
          <w:spacing w:val="2"/>
          <w:sz w:val="24"/>
          <w:szCs w:val="24"/>
        </w:rPr>
        <w:t>L</w:t>
      </w:r>
      <w:r>
        <w:rPr>
          <w:spacing w:val="-5"/>
          <w:sz w:val="24"/>
          <w:szCs w:val="24"/>
        </w:rPr>
        <w:t>A</w:t>
      </w:r>
      <w:r>
        <w:rPr>
          <w:spacing w:val="3"/>
          <w:sz w:val="24"/>
          <w:szCs w:val="24"/>
        </w:rPr>
        <w:t>R</w:t>
      </w:r>
      <w:r>
        <w:rPr>
          <w:sz w:val="24"/>
          <w:szCs w:val="24"/>
        </w:rPr>
        <w:t xml:space="preserve">Y) </w:t>
      </w: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EE</w:t>
      </w:r>
      <w:r>
        <w:rPr>
          <w:sz w:val="24"/>
          <w:szCs w:val="24"/>
        </w:rPr>
        <w:t>,</w:t>
      </w:r>
      <w:r>
        <w:rPr>
          <w:spacing w:val="-5"/>
          <w:sz w:val="24"/>
          <w:szCs w:val="24"/>
        </w:rPr>
        <w:t>D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P</w:t>
      </w:r>
      <w:r>
        <w:rPr>
          <w:spacing w:val="-5"/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T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NT</w:t>
      </w:r>
    </w:p>
    <w:p w:rsidR="00235722" w:rsidRDefault="007D7CA6">
      <w:pPr>
        <w:spacing w:before="4" w:line="260" w:lineRule="exact"/>
        <w:ind w:left="2520" w:right="6853"/>
        <w:rPr>
          <w:sz w:val="24"/>
          <w:szCs w:val="24"/>
        </w:rPr>
      </w:pPr>
      <w:r>
        <w:rPr>
          <w:spacing w:val="-5"/>
          <w:sz w:val="24"/>
          <w:szCs w:val="24"/>
        </w:rPr>
        <w:t>W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EDNO=DNU</w:t>
      </w:r>
      <w:r>
        <w:rPr>
          <w:spacing w:val="-2"/>
          <w:sz w:val="24"/>
          <w:szCs w:val="24"/>
        </w:rPr>
        <w:t>M</w:t>
      </w:r>
      <w:r>
        <w:rPr>
          <w:spacing w:val="-1"/>
          <w:sz w:val="24"/>
          <w:szCs w:val="24"/>
        </w:rPr>
        <w:t>B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 G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OUP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>YDNA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;</w:t>
      </w:r>
    </w:p>
    <w:p w:rsidR="00235722" w:rsidRDefault="00235722">
      <w:pPr>
        <w:spacing w:before="13" w:line="260" w:lineRule="exact"/>
        <w:rPr>
          <w:sz w:val="26"/>
          <w:szCs w:val="26"/>
        </w:rPr>
      </w:pPr>
    </w:p>
    <w:p w:rsidR="00235722" w:rsidRDefault="007D7CA6">
      <w:pPr>
        <w:ind w:left="1800"/>
        <w:rPr>
          <w:sz w:val="24"/>
          <w:szCs w:val="24"/>
        </w:rPr>
      </w:pP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D</w:t>
      </w:r>
      <w:r>
        <w:rPr>
          <w:spacing w:val="-5"/>
          <w:sz w:val="24"/>
          <w:szCs w:val="24"/>
        </w:rPr>
        <w:t>A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ED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P</w:t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_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F</w:t>
      </w:r>
      <w:r>
        <w:rPr>
          <w:sz w:val="24"/>
          <w:szCs w:val="24"/>
        </w:rPr>
        <w:t>O</w:t>
      </w:r>
    </w:p>
    <w:p w:rsidR="00235722" w:rsidRDefault="007D7CA6">
      <w:pPr>
        <w:spacing w:before="2"/>
        <w:ind w:left="3365"/>
        <w:rPr>
          <w:sz w:val="24"/>
          <w:szCs w:val="24"/>
        </w:rPr>
      </w:pPr>
      <w:r>
        <w:rPr>
          <w:spacing w:val="-3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T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_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AL=1000000</w:t>
      </w:r>
    </w:p>
    <w:p w:rsidR="00235722" w:rsidRDefault="007D7CA6">
      <w:pPr>
        <w:spacing w:line="260" w:lineRule="exact"/>
        <w:ind w:left="3365"/>
        <w:rPr>
          <w:sz w:val="24"/>
          <w:szCs w:val="24"/>
        </w:rPr>
      </w:pPr>
      <w:r>
        <w:rPr>
          <w:spacing w:val="-5"/>
          <w:sz w:val="24"/>
          <w:szCs w:val="24"/>
        </w:rPr>
        <w:t>W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EDN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E=</w:t>
      </w:r>
      <w:r>
        <w:rPr>
          <w:spacing w:val="-3"/>
          <w:sz w:val="24"/>
          <w:szCs w:val="24"/>
        </w:rPr>
        <w:t>‘</w:t>
      </w:r>
      <w:r>
        <w:rPr>
          <w:spacing w:val="-1"/>
          <w:sz w:val="24"/>
          <w:szCs w:val="24"/>
        </w:rPr>
        <w:t>Re</w:t>
      </w:r>
      <w:r>
        <w:rPr>
          <w:spacing w:val="3"/>
          <w:sz w:val="24"/>
          <w:szCs w:val="24"/>
        </w:rPr>
        <w:t>s</w:t>
      </w:r>
      <w:r>
        <w:rPr>
          <w:spacing w:val="-1"/>
          <w:sz w:val="24"/>
          <w:szCs w:val="24"/>
        </w:rPr>
        <w:t>ea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2"/>
          <w:sz w:val="24"/>
          <w:szCs w:val="24"/>
        </w:rPr>
        <w:t>’</w:t>
      </w:r>
      <w:r>
        <w:rPr>
          <w:sz w:val="24"/>
          <w:szCs w:val="24"/>
        </w:rPr>
        <w:t>;</w:t>
      </w:r>
    </w:p>
    <w:p w:rsidR="00235722" w:rsidRDefault="007D7CA6">
      <w:pPr>
        <w:spacing w:before="2"/>
        <w:ind w:left="4642" w:right="4430"/>
        <w:jc w:val="center"/>
        <w:rPr>
          <w:sz w:val="24"/>
          <w:szCs w:val="24"/>
        </w:rPr>
        <w:sectPr w:rsidR="00235722">
          <w:pgSz w:w="12240" w:h="15840"/>
          <w:pgMar w:top="860" w:right="0" w:bottom="280" w:left="0" w:header="673" w:footer="625" w:gutter="0"/>
          <w:cols w:space="720"/>
        </w:sectPr>
      </w:pPr>
      <w:r>
        <w:rPr>
          <w:spacing w:val="2"/>
          <w:sz w:val="24"/>
          <w:szCs w:val="24"/>
        </w:rPr>
        <w:t>---</w:t>
      </w:r>
      <w:r>
        <w:rPr>
          <w:spacing w:val="-3"/>
          <w:sz w:val="24"/>
          <w:szCs w:val="24"/>
        </w:rPr>
        <w:t>-</w:t>
      </w:r>
      <w:r>
        <w:rPr>
          <w:spacing w:val="2"/>
          <w:sz w:val="24"/>
          <w:szCs w:val="24"/>
        </w:rPr>
        <w:t>--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ot</w:t>
      </w:r>
      <w:r>
        <w:rPr>
          <w:spacing w:val="-5"/>
          <w:sz w:val="24"/>
          <w:szCs w:val="24"/>
        </w:rPr>
        <w:t xml:space="preserve"> p</w:t>
      </w:r>
      <w:r>
        <w:rPr>
          <w:spacing w:val="5"/>
          <w:sz w:val="24"/>
          <w:szCs w:val="24"/>
        </w:rPr>
        <w:t>o</w:t>
      </w:r>
      <w:r>
        <w:rPr>
          <w:spacing w:val="-2"/>
          <w:sz w:val="24"/>
          <w:szCs w:val="24"/>
        </w:rPr>
        <w:t>s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b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6"/>
          <w:sz w:val="24"/>
          <w:szCs w:val="24"/>
        </w:rPr>
        <w:t>(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ea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pacing w:val="3"/>
          <w:w w:val="99"/>
          <w:sz w:val="24"/>
          <w:szCs w:val="24"/>
        </w:rPr>
        <w:t>s</w:t>
      </w:r>
      <w:r>
        <w:rPr>
          <w:spacing w:val="-2"/>
          <w:w w:val="99"/>
          <w:sz w:val="24"/>
          <w:szCs w:val="24"/>
        </w:rPr>
        <w:t>s</w:t>
      </w:r>
      <w:r>
        <w:rPr>
          <w:w w:val="99"/>
          <w:sz w:val="24"/>
          <w:szCs w:val="24"/>
        </w:rPr>
        <w:t>)</w:t>
      </w:r>
    </w:p>
    <w:p w:rsidR="00235722" w:rsidRDefault="00235722">
      <w:pPr>
        <w:spacing w:before="1" w:line="160" w:lineRule="exact"/>
        <w:rPr>
          <w:sz w:val="16"/>
          <w:szCs w:val="16"/>
        </w:rPr>
      </w:pPr>
    </w:p>
    <w:p w:rsidR="00235722" w:rsidRDefault="00235722">
      <w:pPr>
        <w:spacing w:line="200" w:lineRule="exact"/>
      </w:pPr>
    </w:p>
    <w:p w:rsidR="00235722" w:rsidRDefault="00AC1525">
      <w:pPr>
        <w:spacing w:before="26"/>
        <w:ind w:left="1800"/>
        <w:rPr>
          <w:sz w:val="26"/>
          <w:szCs w:val="26"/>
        </w:rPr>
      </w:pPr>
      <w:r w:rsidRPr="00AC1525">
        <w:pict>
          <v:group id="_x0000_s1029" style="position:absolute;left:0;text-align:left;margin-left:0;margin-top:54pt;width:612pt;height:0;z-index:-1428;mso-position-horizontal-relative:page;mso-position-vertical-relative:page" coordorigin=",1080" coordsize="12240,0">
            <v:shape id="_x0000_s1030" style="position:absolute;top:1080;width:12240;height:0" coordorigin=",1080" coordsize="12240,0" path="m,1080r12240,e" filled="f" strokeweight=".25397mm">
              <v:path arrowok="t"/>
            </v:shape>
            <w10:wrap anchorx="page" anchory="page"/>
          </v:group>
        </w:pict>
      </w:r>
      <w:r w:rsidR="007D7CA6">
        <w:rPr>
          <w:b/>
          <w:sz w:val="26"/>
          <w:szCs w:val="26"/>
        </w:rPr>
        <w:t>Cas</w:t>
      </w:r>
      <w:r w:rsidR="007D7CA6">
        <w:rPr>
          <w:b/>
          <w:spacing w:val="1"/>
          <w:sz w:val="26"/>
          <w:szCs w:val="26"/>
        </w:rPr>
        <w:t>e</w:t>
      </w:r>
      <w:r w:rsidR="007D7CA6">
        <w:rPr>
          <w:b/>
          <w:sz w:val="26"/>
          <w:szCs w:val="26"/>
        </w:rPr>
        <w:t>-3</w:t>
      </w:r>
    </w:p>
    <w:p w:rsidR="00235722" w:rsidRDefault="007D7CA6">
      <w:pPr>
        <w:spacing w:line="260" w:lineRule="exact"/>
        <w:ind w:left="2520"/>
        <w:rPr>
          <w:sz w:val="24"/>
          <w:szCs w:val="24"/>
        </w:rPr>
      </w:pPr>
      <w:r>
        <w:rPr>
          <w:spacing w:val="-1"/>
          <w:sz w:val="24"/>
          <w:szCs w:val="24"/>
        </w:rPr>
        <w:t>CR</w:t>
      </w:r>
      <w:r>
        <w:rPr>
          <w:spacing w:val="2"/>
          <w:sz w:val="24"/>
          <w:szCs w:val="24"/>
        </w:rPr>
        <w:t>E</w:t>
      </w:r>
      <w:r>
        <w:rPr>
          <w:spacing w:val="-5"/>
          <w:sz w:val="24"/>
          <w:szCs w:val="24"/>
        </w:rPr>
        <w:t>A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EV</w:t>
      </w:r>
      <w:r>
        <w:rPr>
          <w:spacing w:val="2"/>
          <w:sz w:val="24"/>
          <w:szCs w:val="24"/>
        </w:rPr>
        <w:t>IE</w:t>
      </w:r>
      <w:r>
        <w:rPr>
          <w:sz w:val="24"/>
          <w:szCs w:val="24"/>
        </w:rPr>
        <w:t>W</w:t>
      </w:r>
      <w:r>
        <w:rPr>
          <w:spacing w:val="-5"/>
          <w:sz w:val="24"/>
          <w:szCs w:val="24"/>
        </w:rPr>
        <w:t>W</w:t>
      </w:r>
      <w:r>
        <w:rPr>
          <w:spacing w:val="5"/>
          <w:sz w:val="24"/>
          <w:szCs w:val="24"/>
        </w:rPr>
        <w:t>O</w:t>
      </w:r>
      <w:r>
        <w:rPr>
          <w:spacing w:val="3"/>
          <w:sz w:val="24"/>
          <w:szCs w:val="24"/>
        </w:rPr>
        <w:t>R</w:t>
      </w:r>
      <w:r>
        <w:rPr>
          <w:spacing w:val="-5"/>
          <w:sz w:val="24"/>
          <w:szCs w:val="24"/>
        </w:rPr>
        <w:t>K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_ON_N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W</w:t>
      </w:r>
    </w:p>
    <w:p w:rsidR="00235722" w:rsidRDefault="007D7CA6">
      <w:pPr>
        <w:spacing w:line="260" w:lineRule="exact"/>
        <w:ind w:left="3240" w:right="8663"/>
        <w:jc w:val="both"/>
        <w:rPr>
          <w:sz w:val="24"/>
          <w:szCs w:val="24"/>
        </w:rPr>
      </w:pP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S</w:t>
      </w:r>
    </w:p>
    <w:p w:rsidR="00235722" w:rsidRDefault="007D7CA6">
      <w:pPr>
        <w:spacing w:before="2"/>
        <w:ind w:left="3240" w:right="4277"/>
        <w:jc w:val="both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-3"/>
          <w:sz w:val="24"/>
          <w:szCs w:val="24"/>
        </w:rPr>
        <w:t>F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</w:rPr>
        <w:t>L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,HOU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S </w:t>
      </w: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P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OY</w:t>
      </w:r>
      <w:r>
        <w:rPr>
          <w:spacing w:val="2"/>
          <w:sz w:val="24"/>
          <w:szCs w:val="24"/>
        </w:rPr>
        <w:t>EE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</w:t>
      </w:r>
      <w:r>
        <w:rPr>
          <w:spacing w:val="-2"/>
          <w:sz w:val="24"/>
          <w:szCs w:val="24"/>
        </w:rPr>
        <w:t>J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pacing w:val="-2"/>
          <w:sz w:val="24"/>
          <w:szCs w:val="24"/>
        </w:rPr>
        <w:t>T</w:t>
      </w:r>
      <w:r>
        <w:rPr>
          <w:sz w:val="24"/>
          <w:szCs w:val="24"/>
        </w:rPr>
        <w:t>,</w:t>
      </w:r>
      <w:r>
        <w:rPr>
          <w:spacing w:val="-5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3"/>
          <w:sz w:val="24"/>
          <w:szCs w:val="24"/>
        </w:rPr>
        <w:t>R</w:t>
      </w:r>
      <w:r>
        <w:rPr>
          <w:spacing w:val="-5"/>
          <w:sz w:val="24"/>
          <w:szCs w:val="24"/>
        </w:rPr>
        <w:t>K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 xml:space="preserve">_ON </w:t>
      </w:r>
      <w:r>
        <w:rPr>
          <w:spacing w:val="-5"/>
          <w:sz w:val="24"/>
          <w:szCs w:val="24"/>
        </w:rPr>
        <w:t>W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>SS</w:t>
      </w:r>
      <w:r>
        <w:rPr>
          <w:sz w:val="24"/>
          <w:szCs w:val="24"/>
        </w:rPr>
        <w:t>N=</w:t>
      </w:r>
      <w:r>
        <w:rPr>
          <w:spacing w:val="2"/>
          <w:sz w:val="24"/>
          <w:szCs w:val="24"/>
        </w:rPr>
        <w:t>E</w:t>
      </w:r>
      <w:r>
        <w:rPr>
          <w:spacing w:val="1"/>
          <w:sz w:val="24"/>
          <w:szCs w:val="24"/>
        </w:rPr>
        <w:t>SS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NO=</w:t>
      </w:r>
      <w:r>
        <w:rPr>
          <w:spacing w:val="1"/>
          <w:sz w:val="24"/>
          <w:szCs w:val="24"/>
        </w:rPr>
        <w:t xml:space="preserve"> P</w:t>
      </w:r>
      <w:r>
        <w:rPr>
          <w:sz w:val="24"/>
          <w:szCs w:val="24"/>
        </w:rPr>
        <w:t>NU</w:t>
      </w:r>
      <w:r>
        <w:rPr>
          <w:spacing w:val="-2"/>
          <w:sz w:val="24"/>
          <w:szCs w:val="24"/>
        </w:rPr>
        <w:t>M</w:t>
      </w:r>
      <w:r>
        <w:rPr>
          <w:spacing w:val="-1"/>
          <w:sz w:val="24"/>
          <w:szCs w:val="24"/>
        </w:rPr>
        <w:t>B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;</w:t>
      </w:r>
    </w:p>
    <w:p w:rsidR="00235722" w:rsidRDefault="00235722">
      <w:pPr>
        <w:spacing w:before="1" w:line="280" w:lineRule="exact"/>
        <w:rPr>
          <w:sz w:val="28"/>
          <w:szCs w:val="28"/>
        </w:rPr>
      </w:pPr>
    </w:p>
    <w:p w:rsidR="00235722" w:rsidRDefault="007D7CA6">
      <w:pPr>
        <w:spacing w:line="260" w:lineRule="exact"/>
        <w:ind w:left="1800" w:right="1219"/>
        <w:rPr>
          <w:sz w:val="24"/>
          <w:szCs w:val="24"/>
        </w:rPr>
      </w:pPr>
      <w:r>
        <w:rPr>
          <w:sz w:val="24"/>
          <w:szCs w:val="24"/>
        </w:rPr>
        <w:t>upd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P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3"/>
          <w:sz w:val="24"/>
          <w:szCs w:val="24"/>
        </w:rPr>
        <w:t>‘</w:t>
      </w:r>
      <w:r>
        <w:rPr>
          <w:spacing w:val="-2"/>
          <w:sz w:val="24"/>
          <w:szCs w:val="24"/>
        </w:rPr>
        <w:t>J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hn</w:t>
      </w:r>
      <w:r>
        <w:rPr>
          <w:spacing w:val="6"/>
          <w:sz w:val="24"/>
          <w:szCs w:val="24"/>
        </w:rPr>
        <w:t>S</w:t>
      </w:r>
      <w:r>
        <w:rPr>
          <w:spacing w:val="-4"/>
          <w:sz w:val="24"/>
          <w:szCs w:val="24"/>
        </w:rPr>
        <w:t>m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h’</w:t>
      </w:r>
      <w:r>
        <w:rPr>
          <w:spacing w:val="-8"/>
          <w:sz w:val="24"/>
          <w:szCs w:val="24"/>
        </w:rPr>
        <w:t>f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m</w:t>
      </w:r>
      <w:r>
        <w:rPr>
          <w:spacing w:val="-3"/>
          <w:sz w:val="24"/>
          <w:szCs w:val="24"/>
        </w:rPr>
        <w:t>‘</w:t>
      </w:r>
      <w:r>
        <w:rPr>
          <w:spacing w:val="1"/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du</w:t>
      </w:r>
      <w:r>
        <w:rPr>
          <w:spacing w:val="-6"/>
          <w:sz w:val="24"/>
          <w:szCs w:val="24"/>
        </w:rPr>
        <w:t>c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X’to</w:t>
      </w:r>
      <w:r>
        <w:rPr>
          <w:spacing w:val="-3"/>
          <w:sz w:val="24"/>
          <w:szCs w:val="24"/>
        </w:rPr>
        <w:t>‘</w:t>
      </w:r>
      <w:r>
        <w:rPr>
          <w:spacing w:val="1"/>
          <w:sz w:val="24"/>
          <w:szCs w:val="24"/>
        </w:rPr>
        <w:t>P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du</w:t>
      </w:r>
      <w:r>
        <w:rPr>
          <w:spacing w:val="-6"/>
          <w:sz w:val="24"/>
          <w:szCs w:val="24"/>
        </w:rPr>
        <w:t>c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Y’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 xml:space="preserve">y </w:t>
      </w: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>ep</w:t>
      </w:r>
      <w:r>
        <w:rPr>
          <w:spacing w:val="5"/>
          <w:sz w:val="24"/>
          <w:szCs w:val="24"/>
        </w:rPr>
        <w:t>o</w:t>
      </w:r>
      <w:r>
        <w:rPr>
          <w:spacing w:val="-2"/>
          <w:sz w:val="24"/>
          <w:szCs w:val="24"/>
        </w:rPr>
        <w:t>s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b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 xml:space="preserve">e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 xml:space="preserve">f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ea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8"/>
          <w:sz w:val="24"/>
          <w:szCs w:val="24"/>
        </w:rPr>
        <w:t>f</w:t>
      </w:r>
      <w:r>
        <w:rPr>
          <w:spacing w:val="10"/>
          <w:sz w:val="24"/>
          <w:szCs w:val="24"/>
        </w:rPr>
        <w:t>o</w:t>
      </w:r>
      <w:r>
        <w:rPr>
          <w:spacing w:val="-4"/>
          <w:sz w:val="24"/>
          <w:szCs w:val="24"/>
        </w:rPr>
        <w:t>l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ow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</w:t>
      </w:r>
    </w:p>
    <w:p w:rsidR="00235722" w:rsidRDefault="00235722">
      <w:pPr>
        <w:spacing w:before="13" w:line="260" w:lineRule="exact"/>
        <w:rPr>
          <w:sz w:val="26"/>
          <w:szCs w:val="26"/>
        </w:rPr>
      </w:pPr>
    </w:p>
    <w:p w:rsidR="00235722" w:rsidRDefault="007D7CA6">
      <w:pPr>
        <w:ind w:left="3240" w:right="6205" w:hanging="720"/>
        <w:rPr>
          <w:sz w:val="24"/>
          <w:szCs w:val="24"/>
        </w:rPr>
      </w:pP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D</w:t>
      </w:r>
      <w:r>
        <w:rPr>
          <w:spacing w:val="-5"/>
          <w:sz w:val="24"/>
          <w:szCs w:val="24"/>
        </w:rPr>
        <w:t>A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>W</w:t>
      </w:r>
      <w:r>
        <w:rPr>
          <w:sz w:val="24"/>
          <w:szCs w:val="24"/>
        </w:rPr>
        <w:t>O</w:t>
      </w:r>
      <w:r>
        <w:rPr>
          <w:spacing w:val="3"/>
          <w:sz w:val="24"/>
          <w:szCs w:val="24"/>
        </w:rPr>
        <w:t>R</w:t>
      </w:r>
      <w:r>
        <w:rPr>
          <w:spacing w:val="-5"/>
          <w:sz w:val="24"/>
          <w:szCs w:val="24"/>
        </w:rPr>
        <w:t>K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_ON</w:t>
      </w:r>
      <w:r>
        <w:rPr>
          <w:spacing w:val="5"/>
          <w:sz w:val="24"/>
          <w:szCs w:val="24"/>
        </w:rPr>
        <w:t>_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W</w:t>
      </w: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 xml:space="preserve">T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E=</w:t>
      </w:r>
      <w:r>
        <w:rPr>
          <w:spacing w:val="-3"/>
          <w:sz w:val="24"/>
          <w:szCs w:val="24"/>
        </w:rPr>
        <w:t>‘</w:t>
      </w:r>
      <w:r>
        <w:rPr>
          <w:spacing w:val="1"/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du</w:t>
      </w:r>
      <w:r>
        <w:rPr>
          <w:spacing w:val="-6"/>
          <w:sz w:val="24"/>
          <w:szCs w:val="24"/>
        </w:rPr>
        <w:t>c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Y’ </w:t>
      </w:r>
      <w:r>
        <w:rPr>
          <w:spacing w:val="-5"/>
          <w:sz w:val="24"/>
          <w:szCs w:val="24"/>
        </w:rPr>
        <w:t>W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>L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E=</w:t>
      </w:r>
      <w:r>
        <w:rPr>
          <w:spacing w:val="-3"/>
          <w:sz w:val="24"/>
          <w:szCs w:val="24"/>
        </w:rPr>
        <w:t>‘</w:t>
      </w:r>
      <w:r>
        <w:rPr>
          <w:spacing w:val="6"/>
          <w:sz w:val="24"/>
          <w:szCs w:val="24"/>
        </w:rPr>
        <w:t>S</w:t>
      </w:r>
      <w:r>
        <w:rPr>
          <w:spacing w:val="-4"/>
          <w:sz w:val="24"/>
          <w:szCs w:val="24"/>
        </w:rPr>
        <w:t>m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 xml:space="preserve">h’ 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-3"/>
          <w:sz w:val="24"/>
          <w:szCs w:val="24"/>
        </w:rPr>
        <w:t>F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E=</w:t>
      </w:r>
      <w:r>
        <w:rPr>
          <w:spacing w:val="-3"/>
          <w:sz w:val="24"/>
          <w:szCs w:val="24"/>
        </w:rPr>
        <w:t>‘</w:t>
      </w:r>
      <w:r>
        <w:rPr>
          <w:spacing w:val="-2"/>
          <w:sz w:val="24"/>
          <w:szCs w:val="24"/>
        </w:rPr>
        <w:t>J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hn’</w:t>
      </w:r>
    </w:p>
    <w:p w:rsidR="00235722" w:rsidRDefault="007D7CA6">
      <w:pPr>
        <w:spacing w:line="260" w:lineRule="exact"/>
        <w:ind w:left="3240" w:right="6142"/>
        <w:jc w:val="both"/>
        <w:rPr>
          <w:sz w:val="24"/>
          <w:szCs w:val="24"/>
        </w:rPr>
      </w:pP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1"/>
          <w:sz w:val="24"/>
          <w:szCs w:val="24"/>
        </w:rPr>
        <w:t>P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E=</w:t>
      </w:r>
      <w:r>
        <w:rPr>
          <w:spacing w:val="-3"/>
          <w:sz w:val="24"/>
          <w:szCs w:val="24"/>
        </w:rPr>
        <w:t>‘</w:t>
      </w:r>
      <w:r>
        <w:rPr>
          <w:spacing w:val="1"/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du</w:t>
      </w:r>
      <w:r>
        <w:rPr>
          <w:spacing w:val="-6"/>
          <w:sz w:val="24"/>
          <w:szCs w:val="24"/>
        </w:rPr>
        <w:t>c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X</w:t>
      </w:r>
      <w:r>
        <w:rPr>
          <w:spacing w:val="-3"/>
          <w:sz w:val="24"/>
          <w:szCs w:val="24"/>
        </w:rPr>
        <w:t>’</w:t>
      </w:r>
      <w:r>
        <w:rPr>
          <w:sz w:val="24"/>
          <w:szCs w:val="24"/>
        </w:rPr>
        <w:t>;</w:t>
      </w:r>
    </w:p>
    <w:p w:rsidR="00235722" w:rsidRDefault="00235722">
      <w:pPr>
        <w:spacing w:before="16" w:line="260" w:lineRule="exact"/>
        <w:rPr>
          <w:sz w:val="26"/>
          <w:szCs w:val="26"/>
        </w:rPr>
      </w:pPr>
    </w:p>
    <w:p w:rsidR="00235722" w:rsidRDefault="007D7CA6">
      <w:pPr>
        <w:ind w:left="2520"/>
        <w:rPr>
          <w:sz w:val="24"/>
          <w:szCs w:val="24"/>
        </w:rPr>
      </w:pP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D</w:t>
      </w:r>
      <w:r>
        <w:rPr>
          <w:spacing w:val="-5"/>
          <w:sz w:val="24"/>
          <w:szCs w:val="24"/>
        </w:rPr>
        <w:t>A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</w:t>
      </w:r>
      <w:r>
        <w:rPr>
          <w:spacing w:val="-2"/>
          <w:sz w:val="24"/>
          <w:szCs w:val="24"/>
        </w:rPr>
        <w:t>J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</w:p>
    <w:p w:rsidR="00235722" w:rsidRDefault="007D7CA6">
      <w:pPr>
        <w:spacing w:before="7" w:line="260" w:lineRule="exact"/>
        <w:ind w:left="3240" w:right="5719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E=</w:t>
      </w:r>
      <w:r>
        <w:rPr>
          <w:spacing w:val="-3"/>
          <w:sz w:val="24"/>
          <w:szCs w:val="24"/>
        </w:rPr>
        <w:t>‘</w:t>
      </w:r>
      <w:r>
        <w:rPr>
          <w:spacing w:val="1"/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du</w:t>
      </w:r>
      <w:r>
        <w:rPr>
          <w:spacing w:val="-6"/>
          <w:sz w:val="24"/>
          <w:szCs w:val="24"/>
        </w:rPr>
        <w:t>c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Y’ </w:t>
      </w:r>
      <w:r>
        <w:rPr>
          <w:spacing w:val="-5"/>
          <w:sz w:val="24"/>
          <w:szCs w:val="24"/>
        </w:rPr>
        <w:t>W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NA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E=</w:t>
      </w:r>
      <w:r>
        <w:rPr>
          <w:spacing w:val="-3"/>
          <w:sz w:val="24"/>
          <w:szCs w:val="24"/>
        </w:rPr>
        <w:t>‘</w:t>
      </w:r>
      <w:r>
        <w:rPr>
          <w:spacing w:val="1"/>
          <w:sz w:val="24"/>
          <w:szCs w:val="24"/>
        </w:rPr>
        <w:t>P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du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X</w:t>
      </w:r>
      <w:r>
        <w:rPr>
          <w:spacing w:val="-3"/>
          <w:sz w:val="24"/>
          <w:szCs w:val="24"/>
        </w:rPr>
        <w:t>’</w:t>
      </w:r>
      <w:r>
        <w:rPr>
          <w:spacing w:val="2"/>
          <w:sz w:val="24"/>
          <w:szCs w:val="24"/>
        </w:rPr>
        <w:t>)</w:t>
      </w:r>
      <w:r>
        <w:rPr>
          <w:sz w:val="24"/>
          <w:szCs w:val="24"/>
        </w:rPr>
        <w:t>;</w:t>
      </w:r>
    </w:p>
    <w:p w:rsidR="00235722" w:rsidRDefault="007D7CA6">
      <w:pPr>
        <w:spacing w:line="260" w:lineRule="exact"/>
        <w:ind w:left="3240" w:right="6818"/>
        <w:jc w:val="both"/>
        <w:rPr>
          <w:sz w:val="24"/>
          <w:szCs w:val="24"/>
        </w:rPr>
      </w:pPr>
      <w:r>
        <w:rPr>
          <w:spacing w:val="2"/>
          <w:position w:val="-1"/>
          <w:sz w:val="24"/>
          <w:szCs w:val="24"/>
        </w:rPr>
        <w:t>---</w:t>
      </w:r>
      <w:r>
        <w:rPr>
          <w:spacing w:val="-3"/>
          <w:position w:val="-1"/>
          <w:sz w:val="24"/>
          <w:szCs w:val="24"/>
        </w:rPr>
        <w:t>-</w:t>
      </w:r>
      <w:r>
        <w:rPr>
          <w:spacing w:val="2"/>
          <w:position w:val="-1"/>
          <w:sz w:val="24"/>
          <w:szCs w:val="24"/>
        </w:rPr>
        <w:t>--</w:t>
      </w:r>
      <w:r>
        <w:rPr>
          <w:spacing w:val="-3"/>
          <w:position w:val="-1"/>
          <w:sz w:val="24"/>
          <w:szCs w:val="24"/>
        </w:rPr>
        <w:t>-</w:t>
      </w:r>
      <w:r>
        <w:rPr>
          <w:spacing w:val="2"/>
          <w:position w:val="-1"/>
          <w:sz w:val="24"/>
          <w:szCs w:val="24"/>
        </w:rPr>
        <w:t>-</w:t>
      </w:r>
      <w:r>
        <w:rPr>
          <w:spacing w:val="-3"/>
          <w:position w:val="-1"/>
          <w:sz w:val="24"/>
          <w:szCs w:val="24"/>
        </w:rPr>
        <w:t>-</w:t>
      </w:r>
      <w:r>
        <w:rPr>
          <w:spacing w:val="2"/>
          <w:position w:val="-1"/>
          <w:sz w:val="24"/>
          <w:szCs w:val="24"/>
        </w:rPr>
        <w:t>--</w:t>
      </w:r>
      <w:r>
        <w:rPr>
          <w:spacing w:val="-3"/>
          <w:position w:val="-1"/>
          <w:sz w:val="24"/>
          <w:szCs w:val="24"/>
        </w:rPr>
        <w:t>-</w:t>
      </w:r>
      <w:r>
        <w:rPr>
          <w:spacing w:val="3"/>
          <w:position w:val="-1"/>
          <w:sz w:val="24"/>
          <w:szCs w:val="24"/>
        </w:rPr>
        <w:t>-</w:t>
      </w:r>
      <w:r>
        <w:rPr>
          <w:spacing w:val="-5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ot</w:t>
      </w:r>
      <w:r>
        <w:rPr>
          <w:spacing w:val="-8"/>
          <w:position w:val="-1"/>
          <w:sz w:val="24"/>
          <w:szCs w:val="24"/>
        </w:rPr>
        <w:t>f</w:t>
      </w:r>
      <w:r>
        <w:rPr>
          <w:spacing w:val="-1"/>
          <w:position w:val="-1"/>
          <w:sz w:val="24"/>
          <w:szCs w:val="24"/>
        </w:rPr>
        <w:t>ea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4"/>
          <w:position w:val="-1"/>
          <w:sz w:val="24"/>
          <w:szCs w:val="24"/>
        </w:rPr>
        <w:t>i</w:t>
      </w:r>
      <w:r>
        <w:rPr>
          <w:spacing w:val="5"/>
          <w:position w:val="-1"/>
          <w:sz w:val="24"/>
          <w:szCs w:val="24"/>
        </w:rPr>
        <w:t>b</w:t>
      </w:r>
      <w:r>
        <w:rPr>
          <w:spacing w:val="-4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e</w:t>
      </w:r>
    </w:p>
    <w:p w:rsidR="00E84F0D" w:rsidRDefault="00E84F0D">
      <w:pPr>
        <w:spacing w:before="8"/>
        <w:ind w:left="1800"/>
        <w:rPr>
          <w:b/>
          <w:spacing w:val="4"/>
          <w:sz w:val="28"/>
          <w:szCs w:val="28"/>
        </w:rPr>
      </w:pPr>
    </w:p>
    <w:p w:rsidR="00E84F0D" w:rsidRDefault="00E84F0D">
      <w:pPr>
        <w:spacing w:before="8"/>
        <w:ind w:left="1800"/>
        <w:rPr>
          <w:b/>
          <w:spacing w:val="4"/>
          <w:sz w:val="28"/>
          <w:szCs w:val="28"/>
        </w:rPr>
      </w:pPr>
    </w:p>
    <w:p w:rsidR="00E84F0D" w:rsidRDefault="00E84F0D">
      <w:pPr>
        <w:spacing w:before="8"/>
        <w:ind w:left="1800"/>
        <w:rPr>
          <w:b/>
          <w:spacing w:val="4"/>
          <w:sz w:val="28"/>
          <w:szCs w:val="28"/>
        </w:rPr>
      </w:pPr>
    </w:p>
    <w:p w:rsidR="00E84F0D" w:rsidRDefault="00E84F0D">
      <w:pPr>
        <w:spacing w:before="8"/>
        <w:ind w:left="1800"/>
        <w:rPr>
          <w:b/>
          <w:spacing w:val="4"/>
          <w:sz w:val="28"/>
          <w:szCs w:val="28"/>
        </w:rPr>
      </w:pPr>
    </w:p>
    <w:p w:rsidR="00E84F0D" w:rsidRDefault="00E84F0D">
      <w:pPr>
        <w:spacing w:before="8"/>
        <w:ind w:left="1800"/>
        <w:rPr>
          <w:b/>
          <w:spacing w:val="4"/>
          <w:sz w:val="28"/>
          <w:szCs w:val="28"/>
        </w:rPr>
      </w:pPr>
    </w:p>
    <w:p w:rsidR="00E84F0D" w:rsidRDefault="00E84F0D">
      <w:pPr>
        <w:spacing w:before="8"/>
        <w:ind w:left="1800"/>
        <w:rPr>
          <w:b/>
          <w:spacing w:val="4"/>
          <w:sz w:val="28"/>
          <w:szCs w:val="28"/>
        </w:rPr>
      </w:pPr>
    </w:p>
    <w:p w:rsidR="00E84F0D" w:rsidRDefault="00E84F0D">
      <w:pPr>
        <w:spacing w:before="8"/>
        <w:ind w:left="1800"/>
        <w:rPr>
          <w:b/>
          <w:spacing w:val="4"/>
          <w:sz w:val="28"/>
          <w:szCs w:val="28"/>
        </w:rPr>
      </w:pPr>
    </w:p>
    <w:p w:rsidR="00E84F0D" w:rsidRDefault="00E84F0D">
      <w:pPr>
        <w:spacing w:before="8"/>
        <w:ind w:left="1800"/>
        <w:rPr>
          <w:b/>
          <w:spacing w:val="4"/>
          <w:sz w:val="28"/>
          <w:szCs w:val="28"/>
        </w:rPr>
      </w:pPr>
    </w:p>
    <w:p w:rsidR="00235722" w:rsidRDefault="007D7CA6">
      <w:pPr>
        <w:spacing w:before="8"/>
        <w:ind w:left="1800"/>
        <w:rPr>
          <w:sz w:val="28"/>
          <w:szCs w:val="28"/>
        </w:rPr>
      </w:pPr>
      <w:r>
        <w:rPr>
          <w:b/>
          <w:spacing w:val="4"/>
          <w:sz w:val="28"/>
          <w:szCs w:val="28"/>
        </w:rPr>
        <w:t>Q</w:t>
      </w:r>
      <w:r>
        <w:rPr>
          <w:b/>
          <w:spacing w:val="-6"/>
          <w:sz w:val="28"/>
          <w:szCs w:val="28"/>
        </w:rPr>
        <w:t>u</w:t>
      </w:r>
      <w:r>
        <w:rPr>
          <w:b/>
          <w:spacing w:val="1"/>
          <w:sz w:val="28"/>
          <w:szCs w:val="28"/>
        </w:rPr>
        <w:t>e</w:t>
      </w:r>
      <w:r>
        <w:rPr>
          <w:b/>
          <w:spacing w:val="2"/>
          <w:sz w:val="28"/>
          <w:szCs w:val="28"/>
        </w:rPr>
        <w:t>s</w:t>
      </w:r>
      <w:r>
        <w:rPr>
          <w:b/>
          <w:spacing w:val="-1"/>
          <w:sz w:val="28"/>
          <w:szCs w:val="28"/>
        </w:rPr>
        <w:t>t</w:t>
      </w:r>
      <w:r>
        <w:rPr>
          <w:b/>
          <w:spacing w:val="4"/>
          <w:sz w:val="28"/>
          <w:szCs w:val="28"/>
        </w:rPr>
        <w:t>i</w:t>
      </w:r>
      <w:r>
        <w:rPr>
          <w:b/>
          <w:sz w:val="28"/>
          <w:szCs w:val="28"/>
        </w:rPr>
        <w:t>o</w:t>
      </w:r>
      <w:r>
        <w:rPr>
          <w:b/>
          <w:spacing w:val="-6"/>
          <w:sz w:val="28"/>
          <w:szCs w:val="28"/>
        </w:rPr>
        <w:t>n</w:t>
      </w:r>
      <w:r>
        <w:rPr>
          <w:b/>
          <w:sz w:val="28"/>
          <w:szCs w:val="28"/>
        </w:rPr>
        <w:t>s</w:t>
      </w:r>
    </w:p>
    <w:p w:rsidR="00235722" w:rsidRDefault="007D7CA6">
      <w:pPr>
        <w:spacing w:line="260" w:lineRule="exact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8"/>
          <w:sz w:val="24"/>
          <w:szCs w:val="24"/>
        </w:rPr>
        <w:t>f</w:t>
      </w:r>
      <w:r>
        <w:rPr>
          <w:spacing w:val="10"/>
          <w:sz w:val="24"/>
          <w:szCs w:val="24"/>
        </w:rPr>
        <w:t>o</w:t>
      </w:r>
      <w:r>
        <w:rPr>
          <w:spacing w:val="-4"/>
          <w:sz w:val="24"/>
          <w:szCs w:val="24"/>
        </w:rPr>
        <w:t>l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ow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:</w:t>
      </w:r>
    </w:p>
    <w:p w:rsidR="00235722" w:rsidRDefault="007D7CA6">
      <w:pPr>
        <w:spacing w:before="2"/>
        <w:ind w:left="2520"/>
        <w:rPr>
          <w:sz w:val="24"/>
          <w:szCs w:val="24"/>
        </w:rPr>
      </w:pP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_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(</w:t>
      </w:r>
      <w:r>
        <w:rPr>
          <w:b/>
          <w:spacing w:val="-2"/>
          <w:sz w:val="24"/>
          <w:szCs w:val="24"/>
          <w:u w:val="thick" w:color="000000"/>
        </w:rPr>
        <w:t>s</w:t>
      </w:r>
      <w:r>
        <w:rPr>
          <w:b/>
          <w:sz w:val="24"/>
          <w:szCs w:val="24"/>
          <w:u w:val="thick" w:color="000000"/>
        </w:rPr>
        <w:t>a</w:t>
      </w:r>
      <w:r>
        <w:rPr>
          <w:b/>
          <w:spacing w:val="-4"/>
          <w:sz w:val="24"/>
          <w:szCs w:val="24"/>
          <w:u w:val="thick" w:color="000000"/>
        </w:rPr>
        <w:t>l</w:t>
      </w:r>
      <w:r>
        <w:rPr>
          <w:b/>
          <w:spacing w:val="-1"/>
          <w:sz w:val="24"/>
          <w:szCs w:val="24"/>
          <w:u w:val="thick" w:color="000000"/>
        </w:rPr>
        <w:t>e</w:t>
      </w:r>
      <w:r>
        <w:rPr>
          <w:b/>
          <w:spacing w:val="-2"/>
          <w:sz w:val="24"/>
          <w:szCs w:val="24"/>
          <w:u w:val="thick" w:color="000000"/>
        </w:rPr>
        <w:t>s</w:t>
      </w:r>
      <w:r>
        <w:rPr>
          <w:b/>
          <w:spacing w:val="-3"/>
          <w:sz w:val="24"/>
          <w:szCs w:val="24"/>
          <w:u w:val="thick" w:color="000000"/>
        </w:rPr>
        <w:t>m</w:t>
      </w:r>
      <w:r>
        <w:rPr>
          <w:b/>
          <w:sz w:val="24"/>
          <w:szCs w:val="24"/>
          <w:u w:val="thick" w:color="000000"/>
        </w:rPr>
        <w:t>a</w:t>
      </w:r>
      <w:r>
        <w:rPr>
          <w:b/>
          <w:spacing w:val="1"/>
          <w:sz w:val="24"/>
          <w:szCs w:val="24"/>
          <w:u w:val="thick" w:color="000000"/>
        </w:rPr>
        <w:t>n</w:t>
      </w:r>
      <w:r>
        <w:rPr>
          <w:b/>
          <w:spacing w:val="2"/>
          <w:sz w:val="24"/>
          <w:szCs w:val="24"/>
          <w:u w:val="thick" w:color="000000"/>
        </w:rPr>
        <w:t>-</w:t>
      </w:r>
      <w:r>
        <w:rPr>
          <w:b/>
          <w:spacing w:val="1"/>
          <w:sz w:val="24"/>
          <w:szCs w:val="24"/>
          <w:u w:val="thick" w:color="000000"/>
        </w:rPr>
        <w:t>nu</w:t>
      </w:r>
      <w:r>
        <w:rPr>
          <w:b/>
          <w:spacing w:val="-3"/>
          <w:sz w:val="24"/>
          <w:szCs w:val="24"/>
          <w:u w:val="thick" w:color="000000"/>
        </w:rPr>
        <w:t>m</w:t>
      </w:r>
      <w:r>
        <w:rPr>
          <w:sz w:val="24"/>
          <w:szCs w:val="24"/>
        </w:rPr>
        <w:t>,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dd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ss</w:t>
      </w:r>
      <w:r>
        <w:rPr>
          <w:sz w:val="24"/>
          <w:szCs w:val="24"/>
        </w:rPr>
        <w:t>,phn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)</w:t>
      </w:r>
    </w:p>
    <w:p w:rsidR="00235722" w:rsidRDefault="007D7CA6">
      <w:pPr>
        <w:spacing w:line="260" w:lineRule="exact"/>
        <w:ind w:left="2520"/>
        <w:rPr>
          <w:sz w:val="24"/>
          <w:szCs w:val="24"/>
        </w:rPr>
      </w:pP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du</w:t>
      </w:r>
      <w:r>
        <w:rPr>
          <w:spacing w:val="-6"/>
          <w:sz w:val="24"/>
          <w:szCs w:val="24"/>
        </w:rPr>
        <w:t>c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_</w:t>
      </w:r>
      <w:r>
        <w:rPr>
          <w:spacing w:val="-9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r</w:t>
      </w:r>
      <w:r>
        <w:rPr>
          <w:b/>
          <w:spacing w:val="2"/>
          <w:sz w:val="24"/>
          <w:szCs w:val="24"/>
        </w:rPr>
        <w:t>(</w:t>
      </w:r>
      <w:r>
        <w:rPr>
          <w:b/>
          <w:spacing w:val="1"/>
          <w:sz w:val="24"/>
          <w:szCs w:val="24"/>
          <w:u w:val="thick" w:color="000000"/>
        </w:rPr>
        <w:t>p</w:t>
      </w:r>
      <w:r>
        <w:rPr>
          <w:b/>
          <w:spacing w:val="-6"/>
          <w:sz w:val="24"/>
          <w:szCs w:val="24"/>
          <w:u w:val="thick" w:color="000000"/>
        </w:rPr>
        <w:t>r</w:t>
      </w:r>
      <w:r>
        <w:rPr>
          <w:b/>
          <w:sz w:val="24"/>
          <w:szCs w:val="24"/>
          <w:u w:val="thick" w:color="000000"/>
        </w:rPr>
        <w:t>o</w:t>
      </w:r>
      <w:r>
        <w:rPr>
          <w:b/>
          <w:spacing w:val="1"/>
          <w:sz w:val="24"/>
          <w:szCs w:val="24"/>
          <w:u w:val="thick" w:color="000000"/>
        </w:rPr>
        <w:t>d</w:t>
      </w:r>
      <w:r>
        <w:rPr>
          <w:b/>
          <w:spacing w:val="2"/>
          <w:sz w:val="24"/>
          <w:szCs w:val="24"/>
          <w:u w:val="thick" w:color="000000"/>
        </w:rPr>
        <w:t>-</w:t>
      </w:r>
      <w:r>
        <w:rPr>
          <w:b/>
          <w:spacing w:val="1"/>
          <w:sz w:val="24"/>
          <w:szCs w:val="24"/>
          <w:u w:val="thick" w:color="000000"/>
        </w:rPr>
        <w:t>nu</w:t>
      </w:r>
      <w:r>
        <w:rPr>
          <w:b/>
          <w:spacing w:val="-3"/>
          <w:sz w:val="24"/>
          <w:szCs w:val="24"/>
          <w:u w:val="thick" w:color="000000"/>
        </w:rPr>
        <w:t>m</w:t>
      </w:r>
      <w:r>
        <w:rPr>
          <w:b/>
          <w:sz w:val="24"/>
          <w:szCs w:val="24"/>
        </w:rPr>
        <w:t>,</w:t>
      </w:r>
      <w:r>
        <w:rPr>
          <w:sz w:val="24"/>
          <w:szCs w:val="24"/>
        </w:rPr>
        <w:t>p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pacing w:val="1"/>
          <w:sz w:val="24"/>
          <w:szCs w:val="24"/>
        </w:rPr>
        <w:t>d</w:t>
      </w:r>
      <w:r>
        <w:rPr>
          <w:spacing w:val="2"/>
          <w:sz w:val="24"/>
          <w:szCs w:val="24"/>
        </w:rPr>
        <w:t>-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,d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pacing w:val="6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,d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1"/>
          <w:sz w:val="24"/>
          <w:szCs w:val="24"/>
        </w:rPr>
        <w:t>e</w:t>
      </w:r>
      <w:r>
        <w:rPr>
          <w:spacing w:val="-3"/>
          <w:sz w:val="24"/>
          <w:szCs w:val="24"/>
        </w:rPr>
        <w:t>-</w:t>
      </w:r>
      <w:r>
        <w:rPr>
          <w:spacing w:val="5"/>
          <w:sz w:val="24"/>
          <w:szCs w:val="24"/>
        </w:rPr>
        <w:t>o</w:t>
      </w:r>
      <w:r>
        <w:rPr>
          <w:spacing w:val="-8"/>
          <w:sz w:val="24"/>
          <w:szCs w:val="24"/>
        </w:rPr>
        <w:t>f</w:t>
      </w:r>
      <w:r>
        <w:rPr>
          <w:spacing w:val="7"/>
          <w:sz w:val="24"/>
          <w:szCs w:val="24"/>
        </w:rPr>
        <w:t>-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u</w:t>
      </w:r>
      <w:r>
        <w:rPr>
          <w:spacing w:val="-3"/>
          <w:sz w:val="24"/>
          <w:szCs w:val="24"/>
        </w:rPr>
        <w:t>f</w:t>
      </w:r>
      <w:r>
        <w:rPr>
          <w:spacing w:val="-1"/>
          <w:sz w:val="24"/>
          <w:szCs w:val="24"/>
        </w:rPr>
        <w:t>ac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,un</w:t>
      </w:r>
      <w:r>
        <w:rPr>
          <w:spacing w:val="-9"/>
          <w:sz w:val="24"/>
          <w:szCs w:val="24"/>
        </w:rPr>
        <w:t>i</w:t>
      </w:r>
      <w:r>
        <w:rPr>
          <w:spacing w:val="7"/>
          <w:sz w:val="24"/>
          <w:szCs w:val="24"/>
        </w:rPr>
        <w:t>t</w:t>
      </w:r>
      <w:r>
        <w:rPr>
          <w:spacing w:val="2"/>
          <w:sz w:val="24"/>
          <w:szCs w:val="24"/>
        </w:rPr>
        <w:t>-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)</w:t>
      </w:r>
    </w:p>
    <w:p w:rsidR="00235722" w:rsidRDefault="007D7CA6">
      <w:pPr>
        <w:spacing w:before="2"/>
        <w:ind w:left="2520"/>
        <w:rPr>
          <w:sz w:val="24"/>
          <w:szCs w:val="24"/>
        </w:rPr>
      </w:pP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li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t_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(</w:t>
      </w:r>
      <w:r>
        <w:rPr>
          <w:b/>
          <w:spacing w:val="-1"/>
          <w:sz w:val="24"/>
          <w:szCs w:val="24"/>
          <w:u w:val="thick" w:color="000000"/>
        </w:rPr>
        <w:t>c</w:t>
      </w:r>
      <w:r>
        <w:rPr>
          <w:b/>
          <w:spacing w:val="-4"/>
          <w:sz w:val="24"/>
          <w:szCs w:val="24"/>
          <w:u w:val="thick" w:color="000000"/>
        </w:rPr>
        <w:t>l</w:t>
      </w:r>
      <w:r>
        <w:rPr>
          <w:b/>
          <w:sz w:val="24"/>
          <w:szCs w:val="24"/>
          <w:u w:val="thick" w:color="000000"/>
        </w:rPr>
        <w:t>i</w:t>
      </w:r>
      <w:r>
        <w:rPr>
          <w:b/>
          <w:spacing w:val="-1"/>
          <w:sz w:val="24"/>
          <w:szCs w:val="24"/>
          <w:u w:val="thick" w:color="000000"/>
        </w:rPr>
        <w:t>e</w:t>
      </w:r>
      <w:r>
        <w:rPr>
          <w:b/>
          <w:spacing w:val="1"/>
          <w:sz w:val="24"/>
          <w:szCs w:val="24"/>
          <w:u w:val="thick" w:color="000000"/>
        </w:rPr>
        <w:t>n</w:t>
      </w:r>
      <w:r>
        <w:rPr>
          <w:b/>
          <w:spacing w:val="2"/>
          <w:sz w:val="24"/>
          <w:szCs w:val="24"/>
          <w:u w:val="thick" w:color="000000"/>
        </w:rPr>
        <w:t>t-</w:t>
      </w:r>
      <w:r>
        <w:rPr>
          <w:b/>
          <w:spacing w:val="1"/>
          <w:sz w:val="24"/>
          <w:szCs w:val="24"/>
          <w:u w:val="thick" w:color="000000"/>
        </w:rPr>
        <w:t>nu</w:t>
      </w:r>
      <w:r>
        <w:rPr>
          <w:b/>
          <w:spacing w:val="-3"/>
          <w:sz w:val="24"/>
          <w:szCs w:val="24"/>
          <w:u w:val="thick" w:color="000000"/>
        </w:rPr>
        <w:t>m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</w:rPr>
        <w:t>c</w:t>
      </w:r>
      <w:r>
        <w:rPr>
          <w:spacing w:val="-4"/>
          <w:sz w:val="24"/>
          <w:szCs w:val="24"/>
        </w:rPr>
        <w:t>li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6"/>
          <w:sz w:val="24"/>
          <w:szCs w:val="24"/>
        </w:rPr>
        <w:t>t</w:t>
      </w:r>
      <w:r>
        <w:rPr>
          <w:spacing w:val="2"/>
          <w:sz w:val="24"/>
          <w:szCs w:val="24"/>
        </w:rPr>
        <w:t>-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</w:rPr>
        <w:t xml:space="preserve"> a</w:t>
      </w:r>
      <w:r>
        <w:rPr>
          <w:sz w:val="24"/>
          <w:szCs w:val="24"/>
        </w:rPr>
        <w:t>dd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ss</w:t>
      </w:r>
      <w:r>
        <w:rPr>
          <w:sz w:val="24"/>
          <w:szCs w:val="24"/>
        </w:rPr>
        <w:t>,ph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)</w:t>
      </w:r>
    </w:p>
    <w:p w:rsidR="00235722" w:rsidRDefault="007D7CA6">
      <w:pPr>
        <w:spacing w:line="260" w:lineRule="exact"/>
        <w:ind w:left="2520"/>
        <w:rPr>
          <w:sz w:val="24"/>
          <w:szCs w:val="24"/>
        </w:rPr>
      </w:pP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_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pacing w:val="3"/>
          <w:sz w:val="24"/>
          <w:szCs w:val="24"/>
        </w:rPr>
        <w:t>s</w:t>
      </w:r>
      <w:r>
        <w:rPr>
          <w:spacing w:val="-1"/>
          <w:sz w:val="24"/>
          <w:szCs w:val="24"/>
        </w:rPr>
        <w:t>ac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(</w:t>
      </w:r>
      <w:r>
        <w:rPr>
          <w:b/>
          <w:spacing w:val="-2"/>
          <w:sz w:val="24"/>
          <w:szCs w:val="24"/>
          <w:u w:val="thick" w:color="000000"/>
        </w:rPr>
        <w:t>s</w:t>
      </w:r>
      <w:r>
        <w:rPr>
          <w:b/>
          <w:sz w:val="24"/>
          <w:szCs w:val="24"/>
          <w:u w:val="thick" w:color="000000"/>
        </w:rPr>
        <w:t>a</w:t>
      </w:r>
      <w:r>
        <w:rPr>
          <w:b/>
          <w:spacing w:val="-4"/>
          <w:sz w:val="24"/>
          <w:szCs w:val="24"/>
          <w:u w:val="thick" w:color="000000"/>
        </w:rPr>
        <w:t>l</w:t>
      </w:r>
      <w:r>
        <w:rPr>
          <w:b/>
          <w:spacing w:val="4"/>
          <w:sz w:val="24"/>
          <w:szCs w:val="24"/>
          <w:u w:val="thick" w:color="000000"/>
        </w:rPr>
        <w:t>e</w:t>
      </w:r>
      <w:r>
        <w:rPr>
          <w:b/>
          <w:spacing w:val="-2"/>
          <w:sz w:val="24"/>
          <w:szCs w:val="24"/>
          <w:u w:val="thick" w:color="000000"/>
        </w:rPr>
        <w:t>s</w:t>
      </w:r>
      <w:r>
        <w:rPr>
          <w:b/>
          <w:spacing w:val="-3"/>
          <w:sz w:val="24"/>
          <w:szCs w:val="24"/>
          <w:u w:val="thick" w:color="000000"/>
        </w:rPr>
        <w:t>m</w:t>
      </w:r>
      <w:r>
        <w:rPr>
          <w:b/>
          <w:sz w:val="24"/>
          <w:szCs w:val="24"/>
          <w:u w:val="thick" w:color="000000"/>
        </w:rPr>
        <w:t>a</w:t>
      </w:r>
      <w:r>
        <w:rPr>
          <w:b/>
          <w:spacing w:val="2"/>
          <w:sz w:val="24"/>
          <w:szCs w:val="24"/>
          <w:u w:val="thick" w:color="000000"/>
        </w:rPr>
        <w:t>n-</w:t>
      </w:r>
      <w:r>
        <w:rPr>
          <w:b/>
          <w:spacing w:val="1"/>
          <w:sz w:val="24"/>
          <w:szCs w:val="24"/>
          <w:u w:val="thick" w:color="000000"/>
        </w:rPr>
        <w:t>nu</w:t>
      </w:r>
      <w:r>
        <w:rPr>
          <w:b/>
          <w:spacing w:val="-3"/>
          <w:sz w:val="24"/>
          <w:szCs w:val="24"/>
          <w:u w:val="thick" w:color="000000"/>
        </w:rPr>
        <w:t>m</w:t>
      </w:r>
      <w:r>
        <w:rPr>
          <w:b/>
          <w:sz w:val="24"/>
          <w:szCs w:val="24"/>
        </w:rPr>
        <w:t>,</w:t>
      </w:r>
      <w:r>
        <w:rPr>
          <w:b/>
          <w:spacing w:val="1"/>
          <w:sz w:val="24"/>
          <w:szCs w:val="24"/>
          <w:u w:val="thick" w:color="000000"/>
        </w:rPr>
        <w:t>p</w:t>
      </w:r>
      <w:r>
        <w:rPr>
          <w:b/>
          <w:spacing w:val="-6"/>
          <w:sz w:val="24"/>
          <w:szCs w:val="24"/>
          <w:u w:val="thick" w:color="000000"/>
        </w:rPr>
        <w:t>r</w:t>
      </w:r>
      <w:r>
        <w:rPr>
          <w:b/>
          <w:sz w:val="24"/>
          <w:szCs w:val="24"/>
          <w:u w:val="thick" w:color="000000"/>
        </w:rPr>
        <w:t>o</w:t>
      </w:r>
      <w:r>
        <w:rPr>
          <w:b/>
          <w:spacing w:val="1"/>
          <w:sz w:val="24"/>
          <w:szCs w:val="24"/>
          <w:u w:val="thick" w:color="000000"/>
        </w:rPr>
        <w:t>d</w:t>
      </w:r>
      <w:r>
        <w:rPr>
          <w:b/>
          <w:spacing w:val="2"/>
          <w:sz w:val="24"/>
          <w:szCs w:val="24"/>
          <w:u w:val="thick" w:color="000000"/>
        </w:rPr>
        <w:t>-</w:t>
      </w:r>
      <w:r>
        <w:rPr>
          <w:b/>
          <w:spacing w:val="1"/>
          <w:sz w:val="24"/>
          <w:szCs w:val="24"/>
          <w:u w:val="thick" w:color="000000"/>
        </w:rPr>
        <w:t>nu</w:t>
      </w:r>
      <w:r>
        <w:rPr>
          <w:b/>
          <w:spacing w:val="-3"/>
          <w:sz w:val="24"/>
          <w:szCs w:val="24"/>
          <w:u w:val="thick" w:color="000000"/>
        </w:rPr>
        <w:t>m</w:t>
      </w:r>
      <w:r>
        <w:rPr>
          <w:b/>
          <w:sz w:val="24"/>
          <w:szCs w:val="24"/>
        </w:rPr>
        <w:t>,</w:t>
      </w:r>
      <w:r>
        <w:rPr>
          <w:b/>
          <w:spacing w:val="-1"/>
          <w:sz w:val="24"/>
          <w:szCs w:val="24"/>
          <w:u w:val="thick" w:color="000000"/>
        </w:rPr>
        <w:t>c</w:t>
      </w:r>
      <w:r>
        <w:rPr>
          <w:b/>
          <w:spacing w:val="-4"/>
          <w:sz w:val="24"/>
          <w:szCs w:val="24"/>
          <w:u w:val="thick" w:color="000000"/>
        </w:rPr>
        <w:t>l</w:t>
      </w:r>
      <w:r>
        <w:rPr>
          <w:b/>
          <w:sz w:val="24"/>
          <w:szCs w:val="24"/>
          <w:u w:val="thick" w:color="000000"/>
        </w:rPr>
        <w:t>i</w:t>
      </w:r>
      <w:r>
        <w:rPr>
          <w:b/>
          <w:spacing w:val="4"/>
          <w:sz w:val="24"/>
          <w:szCs w:val="24"/>
          <w:u w:val="thick" w:color="000000"/>
        </w:rPr>
        <w:t>e</w:t>
      </w:r>
      <w:r>
        <w:rPr>
          <w:b/>
          <w:spacing w:val="1"/>
          <w:sz w:val="24"/>
          <w:szCs w:val="24"/>
          <w:u w:val="thick" w:color="000000"/>
        </w:rPr>
        <w:t>n</w:t>
      </w:r>
      <w:r>
        <w:rPr>
          <w:b/>
          <w:spacing w:val="2"/>
          <w:sz w:val="24"/>
          <w:szCs w:val="24"/>
          <w:u w:val="thick" w:color="000000"/>
        </w:rPr>
        <w:t>t-</w:t>
      </w:r>
      <w:r>
        <w:rPr>
          <w:b/>
          <w:spacing w:val="1"/>
          <w:sz w:val="24"/>
          <w:szCs w:val="24"/>
          <w:u w:val="thick" w:color="000000"/>
        </w:rPr>
        <w:t>nu</w:t>
      </w:r>
      <w:r>
        <w:rPr>
          <w:b/>
          <w:spacing w:val="-3"/>
          <w:sz w:val="24"/>
          <w:szCs w:val="24"/>
          <w:u w:val="thick" w:color="000000"/>
        </w:rPr>
        <w:t>m</w:t>
      </w:r>
      <w:r>
        <w:rPr>
          <w:b/>
          <w:sz w:val="24"/>
          <w:szCs w:val="24"/>
        </w:rPr>
        <w:t>,</w:t>
      </w:r>
      <w:r>
        <w:rPr>
          <w:spacing w:val="-5"/>
          <w:sz w:val="24"/>
          <w:szCs w:val="24"/>
        </w:rPr>
        <w:t>q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)</w:t>
      </w:r>
    </w:p>
    <w:p w:rsidR="00235722" w:rsidRDefault="007D7CA6">
      <w:pPr>
        <w:spacing w:before="2"/>
        <w:ind w:left="2880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o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p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.</w:t>
      </w:r>
    </w:p>
    <w:p w:rsidR="00235722" w:rsidRDefault="007D7CA6">
      <w:pPr>
        <w:spacing w:line="260" w:lineRule="exact"/>
        <w:ind w:left="2880"/>
        <w:rPr>
          <w:sz w:val="24"/>
          <w:szCs w:val="24"/>
        </w:rPr>
      </w:pPr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r>
        <w:rPr>
          <w:spacing w:val="-5"/>
          <w:position w:val="2"/>
          <w:sz w:val="24"/>
          <w:szCs w:val="24"/>
        </w:rPr>
        <w:t>W</w:t>
      </w:r>
      <w:r>
        <w:rPr>
          <w:spacing w:val="6"/>
          <w:position w:val="2"/>
          <w:sz w:val="24"/>
          <w:szCs w:val="24"/>
        </w:rPr>
        <w:t>r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5"/>
          <w:position w:val="2"/>
          <w:sz w:val="24"/>
          <w:szCs w:val="24"/>
        </w:rPr>
        <w:t>t</w:t>
      </w:r>
      <w:r>
        <w:rPr>
          <w:position w:val="2"/>
          <w:sz w:val="24"/>
          <w:szCs w:val="24"/>
        </w:rPr>
        <w:t>e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5"/>
          <w:position w:val="2"/>
          <w:sz w:val="24"/>
          <w:szCs w:val="24"/>
        </w:rPr>
        <w:t>h</w:t>
      </w:r>
      <w:r>
        <w:rPr>
          <w:position w:val="2"/>
          <w:sz w:val="24"/>
          <w:szCs w:val="24"/>
        </w:rPr>
        <w:t>e</w:t>
      </w:r>
      <w:r>
        <w:rPr>
          <w:spacing w:val="1"/>
          <w:position w:val="2"/>
          <w:sz w:val="24"/>
          <w:szCs w:val="24"/>
        </w:rPr>
        <w:t>S</w:t>
      </w:r>
      <w:r>
        <w:rPr>
          <w:position w:val="2"/>
          <w:sz w:val="24"/>
          <w:szCs w:val="24"/>
        </w:rPr>
        <w:t>QL</w:t>
      </w:r>
      <w:r>
        <w:rPr>
          <w:spacing w:val="-2"/>
          <w:position w:val="2"/>
          <w:sz w:val="24"/>
          <w:szCs w:val="24"/>
        </w:rPr>
        <w:t>s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-9"/>
          <w:position w:val="2"/>
          <w:sz w:val="24"/>
          <w:szCs w:val="24"/>
        </w:rPr>
        <w:t>m</w:t>
      </w:r>
      <w:r>
        <w:rPr>
          <w:spacing w:val="4"/>
          <w:position w:val="2"/>
          <w:sz w:val="24"/>
          <w:szCs w:val="24"/>
        </w:rPr>
        <w:t>e</w:t>
      </w:r>
      <w:r>
        <w:rPr>
          <w:spacing w:val="-5"/>
          <w:position w:val="2"/>
          <w:sz w:val="24"/>
          <w:szCs w:val="24"/>
        </w:rPr>
        <w:t>n</w:t>
      </w:r>
      <w:r>
        <w:rPr>
          <w:spacing w:val="5"/>
          <w:position w:val="2"/>
          <w:sz w:val="24"/>
          <w:szCs w:val="24"/>
        </w:rPr>
        <w:t>t</w:t>
      </w:r>
      <w:r>
        <w:rPr>
          <w:position w:val="2"/>
          <w:sz w:val="24"/>
          <w:szCs w:val="24"/>
        </w:rPr>
        <w:t>sto</w:t>
      </w:r>
      <w:r>
        <w:rPr>
          <w:spacing w:val="-1"/>
          <w:position w:val="2"/>
          <w:sz w:val="24"/>
          <w:szCs w:val="24"/>
        </w:rPr>
        <w:t>c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-6"/>
          <w:position w:val="2"/>
          <w:sz w:val="24"/>
          <w:szCs w:val="24"/>
        </w:rPr>
        <w:t>a</w:t>
      </w:r>
      <w:r>
        <w:rPr>
          <w:spacing w:val="5"/>
          <w:position w:val="2"/>
          <w:sz w:val="24"/>
          <w:szCs w:val="24"/>
        </w:rPr>
        <w:t>t</w:t>
      </w:r>
      <w:r>
        <w:rPr>
          <w:position w:val="2"/>
          <w:sz w:val="24"/>
          <w:szCs w:val="24"/>
        </w:rPr>
        <w:t>e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5"/>
          <w:position w:val="2"/>
          <w:sz w:val="24"/>
          <w:szCs w:val="24"/>
        </w:rPr>
        <w:t>h</w:t>
      </w:r>
      <w:r>
        <w:rPr>
          <w:position w:val="2"/>
          <w:sz w:val="24"/>
          <w:szCs w:val="24"/>
        </w:rPr>
        <w:t>e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1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b</w:t>
      </w:r>
      <w:r>
        <w:rPr>
          <w:spacing w:val="-9"/>
          <w:position w:val="2"/>
          <w:sz w:val="24"/>
          <w:szCs w:val="24"/>
        </w:rPr>
        <w:t>l</w:t>
      </w:r>
      <w:r>
        <w:rPr>
          <w:spacing w:val="4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s</w:t>
      </w:r>
      <w:r>
        <w:rPr>
          <w:spacing w:val="5"/>
          <w:position w:val="2"/>
          <w:sz w:val="24"/>
          <w:szCs w:val="24"/>
        </w:rPr>
        <w:t>w</w:t>
      </w:r>
      <w:r>
        <w:rPr>
          <w:position w:val="2"/>
          <w:sz w:val="24"/>
          <w:szCs w:val="24"/>
        </w:rPr>
        <w:t>i</w:t>
      </w:r>
      <w:r>
        <w:rPr>
          <w:spacing w:val="5"/>
          <w:position w:val="2"/>
          <w:sz w:val="24"/>
          <w:szCs w:val="24"/>
        </w:rPr>
        <w:t>t</w:t>
      </w:r>
      <w:r>
        <w:rPr>
          <w:position w:val="2"/>
          <w:sz w:val="24"/>
          <w:szCs w:val="24"/>
        </w:rPr>
        <w:t>hp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-4"/>
          <w:position w:val="2"/>
          <w:sz w:val="24"/>
          <w:szCs w:val="24"/>
        </w:rPr>
        <w:t>im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6"/>
          <w:position w:val="2"/>
          <w:sz w:val="24"/>
          <w:szCs w:val="24"/>
        </w:rPr>
        <w:t>r</w:t>
      </w:r>
      <w:r>
        <w:rPr>
          <w:position w:val="2"/>
          <w:sz w:val="24"/>
          <w:szCs w:val="24"/>
        </w:rPr>
        <w:t>yk</w:t>
      </w:r>
      <w:r>
        <w:rPr>
          <w:spacing w:val="4"/>
          <w:position w:val="2"/>
          <w:sz w:val="24"/>
          <w:szCs w:val="24"/>
        </w:rPr>
        <w:t>e</w:t>
      </w:r>
      <w:r>
        <w:rPr>
          <w:spacing w:val="-5"/>
          <w:position w:val="2"/>
          <w:sz w:val="24"/>
          <w:szCs w:val="24"/>
        </w:rPr>
        <w:t>y</w:t>
      </w:r>
      <w:r>
        <w:rPr>
          <w:spacing w:val="-2"/>
          <w:position w:val="2"/>
          <w:sz w:val="24"/>
          <w:szCs w:val="24"/>
        </w:rPr>
        <w:t>s</w:t>
      </w:r>
      <w:r>
        <w:rPr>
          <w:position w:val="2"/>
          <w:sz w:val="24"/>
          <w:szCs w:val="24"/>
        </w:rPr>
        <w:t>,</w:t>
      </w:r>
      <w:r>
        <w:rPr>
          <w:spacing w:val="-8"/>
          <w:position w:val="2"/>
          <w:sz w:val="24"/>
          <w:szCs w:val="24"/>
        </w:rPr>
        <w:t>f</w:t>
      </w:r>
      <w:r>
        <w:rPr>
          <w:spacing w:val="5"/>
          <w:position w:val="2"/>
          <w:sz w:val="24"/>
          <w:szCs w:val="24"/>
        </w:rPr>
        <w:t>o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4"/>
          <w:position w:val="2"/>
          <w:sz w:val="24"/>
          <w:szCs w:val="24"/>
        </w:rPr>
        <w:t>e</w:t>
      </w:r>
      <w:r>
        <w:rPr>
          <w:spacing w:val="-4"/>
          <w:position w:val="2"/>
          <w:sz w:val="24"/>
          <w:szCs w:val="24"/>
        </w:rPr>
        <w:t>i</w:t>
      </w:r>
      <w:r>
        <w:rPr>
          <w:spacing w:val="5"/>
          <w:position w:val="2"/>
          <w:sz w:val="24"/>
          <w:szCs w:val="24"/>
        </w:rPr>
        <w:t>g</w:t>
      </w:r>
      <w:r>
        <w:rPr>
          <w:position w:val="2"/>
          <w:sz w:val="24"/>
          <w:szCs w:val="24"/>
        </w:rPr>
        <w:t>nk</w:t>
      </w:r>
      <w:r>
        <w:rPr>
          <w:spacing w:val="4"/>
          <w:position w:val="2"/>
          <w:sz w:val="24"/>
          <w:szCs w:val="24"/>
        </w:rPr>
        <w:t>e</w:t>
      </w:r>
      <w:r>
        <w:rPr>
          <w:spacing w:val="-5"/>
          <w:position w:val="2"/>
          <w:sz w:val="24"/>
          <w:szCs w:val="24"/>
        </w:rPr>
        <w:t>y</w:t>
      </w:r>
      <w:r>
        <w:rPr>
          <w:position w:val="2"/>
          <w:sz w:val="24"/>
          <w:szCs w:val="24"/>
        </w:rPr>
        <w:t>s</w:t>
      </w:r>
    </w:p>
    <w:p w:rsidR="00235722" w:rsidRDefault="007D7CA6">
      <w:pPr>
        <w:spacing w:line="240" w:lineRule="exact"/>
        <w:ind w:left="3202" w:right="2199"/>
        <w:jc w:val="center"/>
        <w:rPr>
          <w:sz w:val="24"/>
          <w:szCs w:val="24"/>
        </w:rPr>
      </w:pP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nd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e </w:t>
      </w:r>
      <w:r>
        <w:rPr>
          <w:spacing w:val="-1"/>
          <w:sz w:val="24"/>
          <w:szCs w:val="24"/>
        </w:rPr>
        <w:t>ca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ke</w:t>
      </w:r>
      <w:r>
        <w:rPr>
          <w:spacing w:val="5"/>
          <w:sz w:val="24"/>
          <w:szCs w:val="24"/>
        </w:rPr>
        <w:t>t</w:t>
      </w:r>
      <w:r>
        <w:rPr>
          <w:spacing w:val="-3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e</w:t>
      </w:r>
      <w:r>
        <w:rPr>
          <w:spacing w:val="-1"/>
          <w:sz w:val="24"/>
          <w:szCs w:val="24"/>
        </w:rPr>
        <w:t>ce</w:t>
      </w:r>
      <w:r>
        <w:rPr>
          <w:spacing w:val="3"/>
          <w:sz w:val="24"/>
          <w:szCs w:val="24"/>
        </w:rPr>
        <w:t>s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ss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m</w:t>
      </w:r>
      <w:r>
        <w:rPr>
          <w:spacing w:val="5"/>
          <w:sz w:val="24"/>
          <w:szCs w:val="24"/>
        </w:rPr>
        <w:t>pt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s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rd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w w:val="99"/>
          <w:sz w:val="24"/>
          <w:szCs w:val="24"/>
        </w:rPr>
        <w:t>y</w:t>
      </w:r>
      <w:r>
        <w:rPr>
          <w:w w:val="99"/>
          <w:sz w:val="24"/>
          <w:szCs w:val="24"/>
        </w:rPr>
        <w:t>p</w:t>
      </w:r>
      <w:r>
        <w:rPr>
          <w:spacing w:val="4"/>
          <w:w w:val="99"/>
          <w:sz w:val="24"/>
          <w:szCs w:val="24"/>
        </w:rPr>
        <w:t>e</w:t>
      </w:r>
      <w:r>
        <w:rPr>
          <w:spacing w:val="-2"/>
          <w:w w:val="99"/>
          <w:sz w:val="24"/>
          <w:szCs w:val="24"/>
        </w:rPr>
        <w:t>s</w:t>
      </w:r>
      <w:r>
        <w:rPr>
          <w:w w:val="99"/>
          <w:sz w:val="24"/>
          <w:szCs w:val="24"/>
        </w:rPr>
        <w:t>.</w:t>
      </w:r>
    </w:p>
    <w:p w:rsidR="00235722" w:rsidRDefault="00235722">
      <w:pPr>
        <w:spacing w:before="16" w:line="260" w:lineRule="exact"/>
        <w:rPr>
          <w:sz w:val="26"/>
          <w:szCs w:val="26"/>
        </w:rPr>
      </w:pPr>
    </w:p>
    <w:p w:rsidR="00235722" w:rsidRDefault="007D7CA6">
      <w:pPr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>
        <w:rPr>
          <w:spacing w:val="-1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8"/>
          <w:sz w:val="24"/>
          <w:szCs w:val="24"/>
        </w:rPr>
        <w:t>f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8"/>
          <w:sz w:val="24"/>
          <w:szCs w:val="24"/>
        </w:rPr>
        <w:t>f</w:t>
      </w:r>
      <w:r>
        <w:rPr>
          <w:spacing w:val="10"/>
          <w:sz w:val="24"/>
          <w:szCs w:val="24"/>
        </w:rPr>
        <w:t>o</w:t>
      </w:r>
      <w:r>
        <w:rPr>
          <w:spacing w:val="-4"/>
          <w:sz w:val="24"/>
          <w:szCs w:val="24"/>
        </w:rPr>
        <w:t>l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ow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equ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su</w:t>
      </w:r>
      <w:r>
        <w:rPr>
          <w:spacing w:val="3"/>
          <w:sz w:val="24"/>
          <w:szCs w:val="24"/>
        </w:rPr>
        <w:t>s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b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:</w:t>
      </w:r>
    </w:p>
    <w:p w:rsidR="00235722" w:rsidRDefault="007D7CA6">
      <w:pPr>
        <w:spacing w:line="260" w:lineRule="exact"/>
        <w:ind w:left="2520"/>
        <w:rPr>
          <w:sz w:val="24"/>
          <w:szCs w:val="24"/>
        </w:rPr>
      </w:pP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>(</w:t>
      </w:r>
      <w:r>
        <w:rPr>
          <w:b/>
          <w:sz w:val="24"/>
          <w:szCs w:val="24"/>
          <w:u w:val="thick" w:color="000000"/>
        </w:rPr>
        <w:t>a</w:t>
      </w:r>
      <w:r>
        <w:rPr>
          <w:b/>
          <w:spacing w:val="-6"/>
          <w:sz w:val="24"/>
          <w:szCs w:val="24"/>
          <w:u w:val="thick" w:color="000000"/>
        </w:rPr>
        <w:t>r</w:t>
      </w:r>
      <w:r>
        <w:rPr>
          <w:b/>
          <w:spacing w:val="2"/>
          <w:sz w:val="24"/>
          <w:szCs w:val="24"/>
          <w:u w:val="thick" w:color="000000"/>
        </w:rPr>
        <w:t>t</w:t>
      </w:r>
      <w:r>
        <w:rPr>
          <w:b/>
          <w:sz w:val="24"/>
          <w:szCs w:val="24"/>
          <w:u w:val="thick" w:color="000000"/>
        </w:rPr>
        <w:t>_</w:t>
      </w:r>
      <w:r>
        <w:rPr>
          <w:b/>
          <w:spacing w:val="1"/>
          <w:sz w:val="24"/>
          <w:szCs w:val="24"/>
          <w:u w:val="thick" w:color="000000"/>
        </w:rPr>
        <w:t>no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</w:rPr>
        <w:t>a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_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4"/>
          <w:sz w:val="24"/>
          <w:szCs w:val="24"/>
        </w:rPr>
        <w:t>c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d,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m</w:t>
      </w:r>
      <w:r>
        <w:rPr>
          <w:spacing w:val="5"/>
          <w:sz w:val="24"/>
          <w:szCs w:val="24"/>
        </w:rPr>
        <w:t>_</w:t>
      </w:r>
      <w:r>
        <w:rPr>
          <w:sz w:val="24"/>
          <w:szCs w:val="24"/>
        </w:rPr>
        <w:t>id)</w:t>
      </w:r>
    </w:p>
    <w:p w:rsidR="00235722" w:rsidRDefault="007D7CA6">
      <w:pPr>
        <w:spacing w:before="2"/>
        <w:ind w:left="2520"/>
        <w:rPr>
          <w:sz w:val="24"/>
          <w:szCs w:val="24"/>
        </w:rPr>
      </w:pPr>
      <w:r>
        <w:rPr>
          <w:spacing w:val="-1"/>
          <w:sz w:val="24"/>
          <w:szCs w:val="24"/>
        </w:rPr>
        <w:t>ca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(</w:t>
      </w:r>
      <w:r>
        <w:rPr>
          <w:b/>
          <w:spacing w:val="-1"/>
          <w:sz w:val="24"/>
          <w:szCs w:val="24"/>
          <w:u w:val="thick" w:color="000000"/>
        </w:rPr>
        <w:t>c</w:t>
      </w:r>
      <w:r>
        <w:rPr>
          <w:b/>
          <w:sz w:val="24"/>
          <w:szCs w:val="24"/>
          <w:u w:val="thick" w:color="000000"/>
        </w:rPr>
        <w:t>i</w:t>
      </w:r>
      <w:r>
        <w:rPr>
          <w:b/>
          <w:spacing w:val="1"/>
          <w:sz w:val="24"/>
          <w:szCs w:val="24"/>
          <w:u w:val="thick" w:color="000000"/>
        </w:rPr>
        <w:t>d</w:t>
      </w:r>
      <w:r>
        <w:rPr>
          <w:b/>
          <w:sz w:val="24"/>
          <w:szCs w:val="24"/>
        </w:rPr>
        <w:t>,</w:t>
      </w:r>
      <w:r>
        <w:rPr>
          <w:spacing w:val="-1"/>
          <w:sz w:val="24"/>
          <w:szCs w:val="24"/>
        </w:rPr>
        <w:t>c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dd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ss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</w:rPr>
        <w:t>s</w:t>
      </w:r>
      <w:r>
        <w:rPr>
          <w:spacing w:val="4"/>
          <w:sz w:val="24"/>
          <w:szCs w:val="24"/>
        </w:rPr>
        <w:t>a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)</w:t>
      </w:r>
    </w:p>
    <w:p w:rsidR="00235722" w:rsidRDefault="007D7CA6">
      <w:pPr>
        <w:spacing w:line="260" w:lineRule="exact"/>
        <w:ind w:left="2520"/>
        <w:rPr>
          <w:sz w:val="24"/>
          <w:szCs w:val="24"/>
        </w:rPr>
      </w:pP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u</w:t>
      </w:r>
      <w:r>
        <w:rPr>
          <w:spacing w:val="3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m</w:t>
      </w:r>
      <w:r>
        <w:rPr>
          <w:spacing w:val="2"/>
          <w:sz w:val="24"/>
          <w:szCs w:val="24"/>
        </w:rPr>
        <w:t>(</w:t>
      </w:r>
      <w:r>
        <w:rPr>
          <w:b/>
          <w:spacing w:val="-3"/>
          <w:sz w:val="24"/>
          <w:szCs w:val="24"/>
          <w:u w:val="thick" w:color="000000"/>
        </w:rPr>
        <w:t>m</w:t>
      </w:r>
      <w:r>
        <w:rPr>
          <w:b/>
          <w:spacing w:val="1"/>
          <w:sz w:val="24"/>
          <w:szCs w:val="24"/>
          <w:u w:val="thick" w:color="000000"/>
        </w:rPr>
        <w:t>u</w:t>
      </w:r>
      <w:r>
        <w:rPr>
          <w:b/>
          <w:spacing w:val="3"/>
          <w:sz w:val="24"/>
          <w:szCs w:val="24"/>
          <w:u w:val="thick" w:color="000000"/>
        </w:rPr>
        <w:t>s</w:t>
      </w:r>
      <w:r>
        <w:rPr>
          <w:b/>
          <w:spacing w:val="-1"/>
          <w:sz w:val="24"/>
          <w:szCs w:val="24"/>
          <w:u w:val="thick" w:color="000000"/>
        </w:rPr>
        <w:t>e</w:t>
      </w:r>
      <w:r>
        <w:rPr>
          <w:b/>
          <w:spacing w:val="1"/>
          <w:sz w:val="24"/>
          <w:szCs w:val="24"/>
          <w:u w:val="thick" w:color="000000"/>
        </w:rPr>
        <w:t>u</w:t>
      </w:r>
      <w:r>
        <w:rPr>
          <w:b/>
          <w:spacing w:val="-3"/>
          <w:sz w:val="24"/>
          <w:szCs w:val="24"/>
          <w:u w:val="thick" w:color="000000"/>
        </w:rPr>
        <w:t>m</w:t>
      </w:r>
      <w:r>
        <w:rPr>
          <w:b/>
          <w:sz w:val="24"/>
          <w:szCs w:val="24"/>
          <w:u w:val="thick" w:color="000000"/>
        </w:rPr>
        <w:t>_i</w:t>
      </w:r>
      <w:r>
        <w:rPr>
          <w:b/>
          <w:spacing w:val="2"/>
          <w:sz w:val="24"/>
          <w:szCs w:val="24"/>
          <w:u w:val="thick" w:color="000000"/>
        </w:rPr>
        <w:t>d</w:t>
      </w:r>
      <w:r>
        <w:rPr>
          <w:b/>
          <w:sz w:val="24"/>
          <w:szCs w:val="24"/>
        </w:rPr>
        <w:t>,</w:t>
      </w:r>
      <w:r>
        <w:rPr>
          <w:spacing w:val="-4"/>
          <w:sz w:val="24"/>
          <w:szCs w:val="24"/>
        </w:rPr>
        <w:t>m</w:t>
      </w:r>
      <w:r>
        <w:rPr>
          <w:spacing w:val="-5"/>
          <w:sz w:val="24"/>
          <w:szCs w:val="24"/>
        </w:rPr>
        <w:t>n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4"/>
          <w:sz w:val="24"/>
          <w:szCs w:val="24"/>
        </w:rPr>
        <w:t>c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y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4"/>
          <w:sz w:val="24"/>
          <w:szCs w:val="24"/>
        </w:rPr>
        <w:t>li</w:t>
      </w:r>
      <w:r>
        <w:rPr>
          <w:spacing w:val="3"/>
          <w:sz w:val="24"/>
          <w:szCs w:val="24"/>
        </w:rPr>
        <w:t>s</w:t>
      </w:r>
      <w:r>
        <w:rPr>
          <w:spacing w:val="5"/>
          <w:sz w:val="24"/>
          <w:szCs w:val="24"/>
        </w:rPr>
        <w:t>h</w:t>
      </w:r>
      <w:r>
        <w:rPr>
          <w:spacing w:val="-4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_d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)</w:t>
      </w:r>
    </w:p>
    <w:p w:rsidR="00235722" w:rsidRDefault="007D7CA6">
      <w:pPr>
        <w:spacing w:before="2"/>
        <w:ind w:left="2880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o</w:t>
      </w:r>
      <w:r>
        <w:rPr>
          <w:spacing w:val="1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ed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il</w:t>
      </w:r>
      <w:r>
        <w:rPr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pt</w:t>
      </w:r>
      <w:r>
        <w:rPr>
          <w:spacing w:val="-5"/>
          <w:sz w:val="24"/>
          <w:szCs w:val="24"/>
        </w:rPr>
        <w:t>b</w:t>
      </w:r>
      <w:r>
        <w:rPr>
          <w:spacing w:val="4"/>
          <w:sz w:val="24"/>
          <w:szCs w:val="24"/>
        </w:rPr>
        <w:t>e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e2000.</w:t>
      </w:r>
    </w:p>
    <w:p w:rsidR="00235722" w:rsidRDefault="007D7CA6">
      <w:pPr>
        <w:spacing w:line="260" w:lineRule="exact"/>
        <w:ind w:left="2880"/>
        <w:rPr>
          <w:sz w:val="24"/>
          <w:szCs w:val="24"/>
        </w:rPr>
      </w:pPr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r>
        <w:rPr>
          <w:spacing w:val="1"/>
          <w:position w:val="2"/>
          <w:sz w:val="24"/>
          <w:szCs w:val="24"/>
        </w:rPr>
        <w:t>F</w:t>
      </w:r>
      <w:r>
        <w:rPr>
          <w:spacing w:val="-4"/>
          <w:position w:val="2"/>
          <w:sz w:val="24"/>
          <w:szCs w:val="24"/>
        </w:rPr>
        <w:t>i</w:t>
      </w:r>
      <w:r>
        <w:rPr>
          <w:position w:val="2"/>
          <w:sz w:val="24"/>
          <w:szCs w:val="24"/>
        </w:rPr>
        <w:t>nd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5"/>
          <w:position w:val="2"/>
          <w:sz w:val="24"/>
          <w:szCs w:val="24"/>
        </w:rPr>
        <w:t>h</w:t>
      </w:r>
      <w:r>
        <w:rPr>
          <w:position w:val="2"/>
          <w:sz w:val="24"/>
          <w:szCs w:val="24"/>
        </w:rPr>
        <w:t>e</w:t>
      </w:r>
      <w:r>
        <w:rPr>
          <w:spacing w:val="-1"/>
          <w:position w:val="2"/>
          <w:sz w:val="24"/>
          <w:szCs w:val="24"/>
        </w:rPr>
        <w:t>ca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1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k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2"/>
          <w:position w:val="2"/>
          <w:sz w:val="24"/>
          <w:szCs w:val="24"/>
        </w:rPr>
        <w:t>r</w:t>
      </w:r>
      <w:r>
        <w:rPr>
          <w:position w:val="2"/>
          <w:sz w:val="24"/>
          <w:szCs w:val="24"/>
        </w:rPr>
        <w:t>sw</w:t>
      </w:r>
      <w:r>
        <w:rPr>
          <w:spacing w:val="-5"/>
          <w:position w:val="2"/>
          <w:sz w:val="24"/>
          <w:szCs w:val="24"/>
        </w:rPr>
        <w:t>h</w:t>
      </w:r>
      <w:r>
        <w:rPr>
          <w:position w:val="2"/>
          <w:sz w:val="24"/>
          <w:szCs w:val="24"/>
        </w:rPr>
        <w:t>o</w:t>
      </w:r>
      <w:r>
        <w:rPr>
          <w:spacing w:val="-5"/>
          <w:position w:val="2"/>
          <w:sz w:val="24"/>
          <w:szCs w:val="24"/>
        </w:rPr>
        <w:t>h</w:t>
      </w:r>
      <w:r>
        <w:rPr>
          <w:spacing w:val="4"/>
          <w:position w:val="2"/>
          <w:sz w:val="24"/>
          <w:szCs w:val="24"/>
        </w:rPr>
        <w:t>a</w:t>
      </w:r>
      <w:r>
        <w:rPr>
          <w:spacing w:val="-5"/>
          <w:position w:val="2"/>
          <w:sz w:val="24"/>
          <w:szCs w:val="24"/>
        </w:rPr>
        <w:t>v</w:t>
      </w:r>
      <w:r>
        <w:rPr>
          <w:position w:val="2"/>
          <w:sz w:val="24"/>
          <w:szCs w:val="24"/>
        </w:rPr>
        <w:t>e</w:t>
      </w:r>
      <w:r>
        <w:rPr>
          <w:spacing w:val="-3"/>
          <w:position w:val="2"/>
          <w:sz w:val="24"/>
          <w:szCs w:val="24"/>
        </w:rPr>
        <w:t>‘</w:t>
      </w:r>
      <w:r>
        <w:rPr>
          <w:spacing w:val="5"/>
          <w:position w:val="2"/>
          <w:sz w:val="24"/>
          <w:szCs w:val="24"/>
        </w:rPr>
        <w:t>t</w:t>
      </w:r>
      <w:r>
        <w:rPr>
          <w:position w:val="2"/>
          <w:sz w:val="24"/>
          <w:szCs w:val="24"/>
        </w:rPr>
        <w:t>’</w:t>
      </w:r>
      <w:r>
        <w:rPr>
          <w:spacing w:val="-1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s</w:t>
      </w:r>
      <w:r>
        <w:rPr>
          <w:spacing w:val="-9"/>
          <w:position w:val="2"/>
          <w:sz w:val="24"/>
          <w:szCs w:val="24"/>
        </w:rPr>
        <w:t>l</w:t>
      </w:r>
      <w:r>
        <w:rPr>
          <w:spacing w:val="4"/>
          <w:position w:val="2"/>
          <w:sz w:val="24"/>
          <w:szCs w:val="24"/>
        </w:rPr>
        <w:t>a</w:t>
      </w:r>
      <w:r>
        <w:rPr>
          <w:spacing w:val="-2"/>
          <w:position w:val="2"/>
          <w:sz w:val="24"/>
          <w:szCs w:val="24"/>
        </w:rPr>
        <w:t>s</w:t>
      </w:r>
      <w:r>
        <w:rPr>
          <w:position w:val="2"/>
          <w:sz w:val="24"/>
          <w:szCs w:val="24"/>
        </w:rPr>
        <w:t>t</w:t>
      </w:r>
      <w:r>
        <w:rPr>
          <w:spacing w:val="-9"/>
          <w:position w:val="2"/>
          <w:sz w:val="24"/>
          <w:szCs w:val="24"/>
        </w:rPr>
        <w:t>l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5"/>
          <w:position w:val="2"/>
          <w:sz w:val="24"/>
          <w:szCs w:val="24"/>
        </w:rPr>
        <w:t>tt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r</w:t>
      </w:r>
      <w:r>
        <w:rPr>
          <w:spacing w:val="5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f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5"/>
          <w:position w:val="2"/>
          <w:sz w:val="24"/>
          <w:szCs w:val="24"/>
        </w:rPr>
        <w:t>h</w:t>
      </w:r>
      <w:r>
        <w:rPr>
          <w:spacing w:val="4"/>
          <w:position w:val="2"/>
          <w:sz w:val="24"/>
          <w:szCs w:val="24"/>
        </w:rPr>
        <w:t>e</w:t>
      </w:r>
      <w:r>
        <w:rPr>
          <w:spacing w:val="-9"/>
          <w:position w:val="2"/>
          <w:sz w:val="24"/>
          <w:szCs w:val="24"/>
        </w:rPr>
        <w:t>i</w:t>
      </w:r>
      <w:r>
        <w:rPr>
          <w:position w:val="2"/>
          <w:sz w:val="24"/>
          <w:szCs w:val="24"/>
        </w:rPr>
        <w:t>r</w:t>
      </w:r>
      <w:r>
        <w:rPr>
          <w:spacing w:val="-5"/>
          <w:position w:val="2"/>
          <w:sz w:val="24"/>
          <w:szCs w:val="24"/>
        </w:rPr>
        <w:t>n</w:t>
      </w:r>
      <w:r>
        <w:rPr>
          <w:spacing w:val="4"/>
          <w:position w:val="2"/>
          <w:sz w:val="24"/>
          <w:szCs w:val="24"/>
        </w:rPr>
        <w:t>a</w:t>
      </w:r>
      <w:r>
        <w:rPr>
          <w:spacing w:val="-4"/>
          <w:position w:val="2"/>
          <w:sz w:val="24"/>
          <w:szCs w:val="24"/>
        </w:rPr>
        <w:t>m</w:t>
      </w:r>
      <w:r>
        <w:rPr>
          <w:spacing w:val="4"/>
          <w:position w:val="2"/>
          <w:sz w:val="24"/>
          <w:szCs w:val="24"/>
        </w:rPr>
        <w:t>e</w:t>
      </w:r>
      <w:r>
        <w:rPr>
          <w:spacing w:val="-2"/>
          <w:position w:val="2"/>
          <w:sz w:val="24"/>
          <w:szCs w:val="24"/>
        </w:rPr>
        <w:t>s</w:t>
      </w:r>
      <w:r>
        <w:rPr>
          <w:position w:val="2"/>
          <w:sz w:val="24"/>
          <w:szCs w:val="24"/>
        </w:rPr>
        <w:t>.</w:t>
      </w:r>
    </w:p>
    <w:p w:rsidR="00235722" w:rsidRDefault="007D7CA6">
      <w:pPr>
        <w:spacing w:line="260" w:lineRule="exact"/>
        <w:ind w:left="2880"/>
        <w:rPr>
          <w:sz w:val="24"/>
          <w:szCs w:val="24"/>
        </w:rPr>
      </w:pPr>
      <w:r>
        <w:rPr>
          <w:rFonts w:ascii="Courier New" w:eastAsia="Courier New" w:hAnsi="Courier New" w:cs="Courier New"/>
          <w:position w:val="2"/>
          <w:sz w:val="24"/>
          <w:szCs w:val="24"/>
        </w:rPr>
        <w:t>o</w:t>
      </w:r>
      <w:r>
        <w:rPr>
          <w:spacing w:val="1"/>
          <w:position w:val="2"/>
          <w:sz w:val="24"/>
          <w:szCs w:val="24"/>
        </w:rPr>
        <w:t>F</w:t>
      </w:r>
      <w:r>
        <w:rPr>
          <w:spacing w:val="-4"/>
          <w:position w:val="2"/>
          <w:sz w:val="24"/>
          <w:szCs w:val="24"/>
        </w:rPr>
        <w:t>i</w:t>
      </w:r>
      <w:r>
        <w:rPr>
          <w:position w:val="2"/>
          <w:sz w:val="24"/>
          <w:szCs w:val="24"/>
        </w:rPr>
        <w:t>nd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5"/>
          <w:position w:val="2"/>
          <w:sz w:val="24"/>
          <w:szCs w:val="24"/>
        </w:rPr>
        <w:t>h</w:t>
      </w:r>
      <w:r>
        <w:rPr>
          <w:position w:val="2"/>
          <w:sz w:val="24"/>
          <w:szCs w:val="24"/>
        </w:rPr>
        <w:t>e</w:t>
      </w:r>
      <w:r>
        <w:rPr>
          <w:spacing w:val="-5"/>
          <w:position w:val="2"/>
          <w:sz w:val="24"/>
          <w:szCs w:val="24"/>
        </w:rPr>
        <w:t>n</w:t>
      </w:r>
      <w:r>
        <w:rPr>
          <w:spacing w:val="4"/>
          <w:position w:val="2"/>
          <w:sz w:val="24"/>
          <w:szCs w:val="24"/>
        </w:rPr>
        <w:t>a</w:t>
      </w:r>
      <w:r>
        <w:rPr>
          <w:spacing w:val="-4"/>
          <w:position w:val="2"/>
          <w:sz w:val="24"/>
          <w:szCs w:val="24"/>
        </w:rPr>
        <w:t>m</w:t>
      </w:r>
      <w:r>
        <w:rPr>
          <w:position w:val="2"/>
          <w:sz w:val="24"/>
          <w:szCs w:val="24"/>
        </w:rPr>
        <w:t>e</w:t>
      </w:r>
      <w:r>
        <w:rPr>
          <w:spacing w:val="4"/>
          <w:position w:val="2"/>
          <w:sz w:val="24"/>
          <w:szCs w:val="24"/>
        </w:rPr>
        <w:t>a</w:t>
      </w:r>
      <w:r>
        <w:rPr>
          <w:spacing w:val="-5"/>
          <w:position w:val="2"/>
          <w:sz w:val="24"/>
          <w:szCs w:val="24"/>
        </w:rPr>
        <w:t>n</w:t>
      </w:r>
      <w:r>
        <w:rPr>
          <w:position w:val="2"/>
          <w:sz w:val="24"/>
          <w:szCs w:val="24"/>
        </w:rPr>
        <w:t>d</w:t>
      </w:r>
      <w:r>
        <w:rPr>
          <w:spacing w:val="4"/>
          <w:position w:val="2"/>
          <w:sz w:val="24"/>
          <w:szCs w:val="24"/>
        </w:rPr>
        <w:t>c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10"/>
          <w:position w:val="2"/>
          <w:sz w:val="24"/>
          <w:szCs w:val="24"/>
        </w:rPr>
        <w:t>t</w:t>
      </w:r>
      <w:r>
        <w:rPr>
          <w:position w:val="2"/>
          <w:sz w:val="24"/>
          <w:szCs w:val="24"/>
        </w:rPr>
        <w:t>y</w:t>
      </w:r>
      <w:r>
        <w:rPr>
          <w:spacing w:val="10"/>
          <w:position w:val="2"/>
          <w:sz w:val="24"/>
          <w:szCs w:val="24"/>
        </w:rPr>
        <w:t>o</w:t>
      </w:r>
      <w:r>
        <w:rPr>
          <w:position w:val="2"/>
          <w:sz w:val="24"/>
          <w:szCs w:val="24"/>
        </w:rPr>
        <w:t>f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5"/>
          <w:position w:val="2"/>
          <w:sz w:val="24"/>
          <w:szCs w:val="24"/>
        </w:rPr>
        <w:t>h</w:t>
      </w:r>
      <w:r>
        <w:rPr>
          <w:position w:val="2"/>
          <w:sz w:val="24"/>
          <w:szCs w:val="24"/>
        </w:rPr>
        <w:t>e</w:t>
      </w:r>
      <w:r>
        <w:rPr>
          <w:spacing w:val="-9"/>
          <w:position w:val="2"/>
          <w:sz w:val="24"/>
          <w:szCs w:val="24"/>
        </w:rPr>
        <w:t>m</w:t>
      </w:r>
      <w:r>
        <w:rPr>
          <w:position w:val="2"/>
          <w:sz w:val="24"/>
          <w:szCs w:val="24"/>
        </w:rPr>
        <w:t>u</w:t>
      </w:r>
      <w:r>
        <w:rPr>
          <w:spacing w:val="-2"/>
          <w:position w:val="2"/>
          <w:sz w:val="24"/>
          <w:szCs w:val="24"/>
        </w:rPr>
        <w:t>s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5"/>
          <w:position w:val="2"/>
          <w:sz w:val="24"/>
          <w:szCs w:val="24"/>
        </w:rPr>
        <w:t>u</w:t>
      </w:r>
      <w:r>
        <w:rPr>
          <w:spacing w:val="-4"/>
          <w:position w:val="2"/>
          <w:sz w:val="24"/>
          <w:szCs w:val="24"/>
        </w:rPr>
        <w:t>m</w:t>
      </w:r>
      <w:r>
        <w:rPr>
          <w:position w:val="2"/>
          <w:sz w:val="24"/>
          <w:szCs w:val="24"/>
        </w:rPr>
        <w:t>s</w:t>
      </w:r>
      <w:r>
        <w:rPr>
          <w:spacing w:val="5"/>
          <w:position w:val="2"/>
          <w:sz w:val="24"/>
          <w:szCs w:val="24"/>
        </w:rPr>
        <w:t>w</w:t>
      </w:r>
      <w:r>
        <w:rPr>
          <w:position w:val="2"/>
          <w:sz w:val="24"/>
          <w:szCs w:val="24"/>
        </w:rPr>
        <w:t>h</w:t>
      </w:r>
      <w:r>
        <w:rPr>
          <w:spacing w:val="-1"/>
          <w:position w:val="2"/>
          <w:sz w:val="24"/>
          <w:szCs w:val="24"/>
        </w:rPr>
        <w:t>e</w:t>
      </w:r>
      <w:r>
        <w:rPr>
          <w:spacing w:val="2"/>
          <w:position w:val="2"/>
          <w:sz w:val="24"/>
          <w:szCs w:val="24"/>
        </w:rPr>
        <w:t>r</w:t>
      </w:r>
      <w:r>
        <w:rPr>
          <w:position w:val="2"/>
          <w:sz w:val="24"/>
          <w:szCs w:val="24"/>
        </w:rPr>
        <w:t>e</w:t>
      </w:r>
      <w:r>
        <w:rPr>
          <w:spacing w:val="-4"/>
          <w:position w:val="2"/>
          <w:sz w:val="24"/>
          <w:szCs w:val="24"/>
        </w:rPr>
        <w:t>m</w:t>
      </w:r>
      <w:r>
        <w:rPr>
          <w:position w:val="2"/>
          <w:sz w:val="24"/>
          <w:szCs w:val="24"/>
        </w:rPr>
        <w:t>u</w:t>
      </w:r>
      <w:r>
        <w:rPr>
          <w:spacing w:val="3"/>
          <w:position w:val="2"/>
          <w:sz w:val="24"/>
          <w:szCs w:val="24"/>
        </w:rPr>
        <w:t>s</w:t>
      </w:r>
      <w:r>
        <w:rPr>
          <w:spacing w:val="-4"/>
          <w:position w:val="2"/>
          <w:sz w:val="24"/>
          <w:szCs w:val="24"/>
        </w:rPr>
        <w:t>i</w:t>
      </w:r>
      <w:r>
        <w:rPr>
          <w:position w:val="2"/>
          <w:sz w:val="24"/>
          <w:szCs w:val="24"/>
        </w:rPr>
        <w:t>c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5"/>
          <w:position w:val="2"/>
          <w:sz w:val="24"/>
          <w:szCs w:val="24"/>
        </w:rPr>
        <w:t>t</w:t>
      </w:r>
      <w:r>
        <w:rPr>
          <w:spacing w:val="-9"/>
          <w:position w:val="2"/>
          <w:sz w:val="24"/>
          <w:szCs w:val="24"/>
        </w:rPr>
        <w:t>i</w:t>
      </w:r>
      <w:r>
        <w:rPr>
          <w:spacing w:val="4"/>
          <w:position w:val="2"/>
          <w:sz w:val="24"/>
          <w:szCs w:val="24"/>
        </w:rPr>
        <w:t>c</w:t>
      </w:r>
      <w:r>
        <w:rPr>
          <w:spacing w:val="-4"/>
          <w:position w:val="2"/>
          <w:sz w:val="24"/>
          <w:szCs w:val="24"/>
        </w:rPr>
        <w:t>l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s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2"/>
          <w:position w:val="2"/>
          <w:sz w:val="24"/>
          <w:szCs w:val="24"/>
        </w:rPr>
        <w:t>r</w:t>
      </w:r>
      <w:r>
        <w:rPr>
          <w:position w:val="2"/>
          <w:sz w:val="24"/>
          <w:szCs w:val="24"/>
        </w:rPr>
        <w:t>ek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pt</w:t>
      </w:r>
      <w:r>
        <w:rPr>
          <w:spacing w:val="-1"/>
          <w:position w:val="2"/>
          <w:sz w:val="24"/>
          <w:szCs w:val="24"/>
        </w:rPr>
        <w:t>a</w:t>
      </w:r>
      <w:r>
        <w:rPr>
          <w:spacing w:val="-5"/>
          <w:position w:val="2"/>
          <w:sz w:val="24"/>
          <w:szCs w:val="24"/>
        </w:rPr>
        <w:t>n</w:t>
      </w:r>
      <w:r>
        <w:rPr>
          <w:position w:val="2"/>
          <w:sz w:val="24"/>
          <w:szCs w:val="24"/>
        </w:rPr>
        <w:t>d</w:t>
      </w:r>
      <w:r>
        <w:rPr>
          <w:spacing w:val="-1"/>
          <w:position w:val="2"/>
          <w:sz w:val="24"/>
          <w:szCs w:val="24"/>
        </w:rPr>
        <w:t>ca</w:t>
      </w:r>
      <w:r>
        <w:rPr>
          <w:spacing w:val="2"/>
          <w:position w:val="2"/>
          <w:sz w:val="24"/>
          <w:szCs w:val="24"/>
        </w:rPr>
        <w:t>r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d</w:t>
      </w:r>
    </w:p>
    <w:p w:rsidR="00235722" w:rsidRDefault="007D7CA6">
      <w:pPr>
        <w:spacing w:line="240" w:lineRule="exact"/>
        <w:ind w:left="3240"/>
        <w:rPr>
          <w:sz w:val="24"/>
          <w:szCs w:val="24"/>
        </w:rPr>
      </w:pPr>
      <w:r>
        <w:rPr>
          <w:sz w:val="24"/>
          <w:szCs w:val="24"/>
        </w:rPr>
        <w:t>by</w:t>
      </w:r>
      <w:r>
        <w:rPr>
          <w:spacing w:val="-3"/>
          <w:sz w:val="24"/>
          <w:szCs w:val="24"/>
        </w:rPr>
        <w:t>‘</w:t>
      </w:r>
      <w:r>
        <w:rPr>
          <w:spacing w:val="3"/>
          <w:sz w:val="24"/>
          <w:szCs w:val="24"/>
        </w:rPr>
        <w:t>R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u</w:t>
      </w:r>
      <w:r>
        <w:rPr>
          <w:spacing w:val="-3"/>
          <w:sz w:val="24"/>
          <w:szCs w:val="24"/>
        </w:rPr>
        <w:t>’</w:t>
      </w:r>
      <w:r>
        <w:rPr>
          <w:sz w:val="24"/>
          <w:szCs w:val="24"/>
        </w:rPr>
        <w:t>.</w:t>
      </w:r>
    </w:p>
    <w:p w:rsidR="00235722" w:rsidRDefault="007D7CA6">
      <w:pPr>
        <w:spacing w:before="2"/>
        <w:ind w:left="2880"/>
        <w:rPr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o</w:t>
      </w:r>
      <w:r>
        <w:rPr>
          <w:spacing w:val="1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ed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il</w:t>
      </w:r>
      <w:r>
        <w:rPr>
          <w:sz w:val="24"/>
          <w:szCs w:val="24"/>
        </w:rPr>
        <w:t>s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m</w:t>
      </w:r>
      <w:r>
        <w:rPr>
          <w:spacing w:val="5"/>
          <w:sz w:val="24"/>
          <w:szCs w:val="24"/>
        </w:rPr>
        <w:t>w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9"/>
          <w:sz w:val="24"/>
          <w:szCs w:val="24"/>
        </w:rPr>
        <w:t>m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n1000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d.</w:t>
      </w:r>
    </w:p>
    <w:p w:rsidR="00235722" w:rsidRDefault="00235722">
      <w:pPr>
        <w:spacing w:before="16" w:line="240" w:lineRule="exact"/>
        <w:rPr>
          <w:sz w:val="24"/>
          <w:szCs w:val="24"/>
        </w:rPr>
      </w:pPr>
    </w:p>
    <w:p w:rsidR="00235722" w:rsidRDefault="00AC1525">
      <w:pPr>
        <w:ind w:left="2160"/>
        <w:rPr>
          <w:sz w:val="24"/>
          <w:szCs w:val="24"/>
        </w:rPr>
        <w:sectPr w:rsidR="00235722">
          <w:pgSz w:w="12240" w:h="15840"/>
          <w:pgMar w:top="860" w:right="0" w:bottom="280" w:left="0" w:header="673" w:footer="625" w:gutter="0"/>
          <w:cols w:space="720"/>
        </w:sectPr>
      </w:pPr>
      <w:r w:rsidRPr="00AC1525"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142pt;margin-top:13.55pt;width:309.5pt;height:78.55pt;z-index:-1427;mso-position-horizontal-relative:page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548"/>
                    <w:gridCol w:w="1444"/>
                    <w:gridCol w:w="2093"/>
                    <w:gridCol w:w="1597"/>
                  </w:tblGrid>
                  <w:tr w:rsidR="00235722">
                    <w:trPr>
                      <w:trHeight w:hRule="exact" w:val="293"/>
                    </w:trPr>
                    <w:tc>
                      <w:tcPr>
                        <w:tcW w:w="54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235722" w:rsidRDefault="007D7CA6">
                        <w:pPr>
                          <w:spacing w:before="2"/>
                          <w:ind w:left="40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-4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z w:val="24"/>
                            <w:szCs w:val="24"/>
                          </w:rPr>
                          <w:t>)</w:t>
                        </w:r>
                      </w:p>
                    </w:tc>
                    <w:tc>
                      <w:tcPr>
                        <w:tcW w:w="144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235722" w:rsidRDefault="007D7CA6">
                        <w:pPr>
                          <w:spacing w:before="2"/>
                          <w:ind w:left="212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ea</w:t>
                        </w:r>
                        <w:r>
                          <w:rPr>
                            <w:spacing w:val="5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sz w:val="24"/>
                            <w:szCs w:val="24"/>
                          </w:rPr>
                          <w:t>e</w:t>
                        </w:r>
                      </w:p>
                    </w:tc>
                    <w:tc>
                      <w:tcPr>
                        <w:tcW w:w="209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235722" w:rsidRDefault="007D7CA6">
                        <w:pPr>
                          <w:spacing w:before="2"/>
                          <w:ind w:left="569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pacing w:val="-9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z w:val="24"/>
                            <w:szCs w:val="24"/>
                          </w:rPr>
                          <w:t>)A</w:t>
                        </w:r>
                        <w:r>
                          <w:rPr>
                            <w:spacing w:val="-9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spacing w:val="5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z w:val="24"/>
                            <w:szCs w:val="24"/>
                          </w:rPr>
                          <w:t>r</w:t>
                        </w:r>
                      </w:p>
                    </w:tc>
                    <w:tc>
                      <w:tcPr>
                        <w:tcW w:w="159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235722" w:rsidRDefault="007D7CA6">
                        <w:pPr>
                          <w:spacing w:before="2"/>
                          <w:ind w:left="636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ii</w:t>
                        </w:r>
                        <w:r>
                          <w:rPr>
                            <w:spacing w:val="-9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z w:val="24"/>
                            <w:szCs w:val="24"/>
                          </w:rPr>
                          <w:t>)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spacing w:val="4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pacing w:val="-4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ec</w:t>
                        </w:r>
                        <w:r>
                          <w:rPr>
                            <w:sz w:val="24"/>
                            <w:szCs w:val="24"/>
                          </w:rPr>
                          <w:t>t</w:t>
                        </w:r>
                      </w:p>
                    </w:tc>
                  </w:tr>
                  <w:tr w:rsidR="00235722">
                    <w:trPr>
                      <w:trHeight w:hRule="exact" w:val="633"/>
                    </w:trPr>
                    <w:tc>
                      <w:tcPr>
                        <w:tcW w:w="54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235722" w:rsidRDefault="007D7CA6">
                        <w:pPr>
                          <w:spacing w:line="260" w:lineRule="exact"/>
                          <w:ind w:left="40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-4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z w:val="24"/>
                            <w:szCs w:val="24"/>
                          </w:rPr>
                          <w:t>v)</w:t>
                        </w:r>
                      </w:p>
                      <w:p w:rsidR="00235722" w:rsidRDefault="007D7CA6">
                        <w:pPr>
                          <w:spacing w:line="260" w:lineRule="exact"/>
                          <w:ind w:left="40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vi</w:t>
                        </w:r>
                        <w:r>
                          <w:rPr>
                            <w:spacing w:val="-9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z w:val="24"/>
                            <w:szCs w:val="24"/>
                          </w:rPr>
                          <w:t>)</w:t>
                        </w:r>
                      </w:p>
                    </w:tc>
                    <w:tc>
                      <w:tcPr>
                        <w:tcW w:w="144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235722" w:rsidRDefault="007D7CA6">
                        <w:pPr>
                          <w:spacing w:line="260" w:lineRule="exact"/>
                          <w:ind w:left="183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Upd</w:t>
                        </w:r>
                        <w:r>
                          <w:rPr>
                            <w:spacing w:val="-6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spacing w:val="5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sz w:val="24"/>
                            <w:szCs w:val="24"/>
                          </w:rPr>
                          <w:t>e</w:t>
                        </w:r>
                      </w:p>
                      <w:p w:rsidR="00235722" w:rsidRDefault="007D7CA6">
                        <w:pPr>
                          <w:spacing w:line="260" w:lineRule="exact"/>
                          <w:ind w:left="18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2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pacing w:val="-5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sz w:val="24"/>
                            <w:szCs w:val="24"/>
                          </w:rPr>
                          <w:t>t</w:t>
                        </w:r>
                      </w:p>
                    </w:tc>
                    <w:tc>
                      <w:tcPr>
                        <w:tcW w:w="209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235722" w:rsidRDefault="007D7CA6">
                        <w:pPr>
                          <w:spacing w:line="260" w:lineRule="exact"/>
                          <w:ind w:left="569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-5"/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sz w:val="24"/>
                            <w:szCs w:val="24"/>
                          </w:rPr>
                          <w:t>)D</w:t>
                        </w:r>
                        <w:r>
                          <w:rPr>
                            <w:spacing w:val="4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pacing w:val="-4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pacing w:val="5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sz w:val="24"/>
                            <w:szCs w:val="24"/>
                          </w:rPr>
                          <w:t>e</w:t>
                        </w:r>
                      </w:p>
                    </w:tc>
                    <w:tc>
                      <w:tcPr>
                        <w:tcW w:w="159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235722" w:rsidRDefault="007D7CA6">
                        <w:pPr>
                          <w:spacing w:line="260" w:lineRule="exact"/>
                          <w:ind w:left="636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spacing w:val="-4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z w:val="24"/>
                            <w:szCs w:val="24"/>
                          </w:rPr>
                          <w:t>)D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spacing w:val="5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sz w:val="24"/>
                            <w:szCs w:val="24"/>
                          </w:rPr>
                          <w:t>p</w:t>
                        </w:r>
                      </w:p>
                    </w:tc>
                  </w:tr>
                </w:tbl>
                <w:p w:rsidR="00235722" w:rsidRDefault="00235722"/>
              </w:txbxContent>
            </v:textbox>
            <w10:wrap anchorx="page"/>
          </v:shape>
        </w:pict>
      </w:r>
      <w:r w:rsidR="007D7CA6">
        <w:rPr>
          <w:sz w:val="24"/>
          <w:szCs w:val="24"/>
        </w:rPr>
        <w:t>3. D</w:t>
      </w:r>
      <w:r w:rsidR="007D7CA6">
        <w:rPr>
          <w:spacing w:val="4"/>
          <w:sz w:val="24"/>
          <w:szCs w:val="24"/>
        </w:rPr>
        <w:t>e</w:t>
      </w:r>
      <w:r w:rsidR="007D7CA6">
        <w:rPr>
          <w:spacing w:val="-3"/>
          <w:sz w:val="24"/>
          <w:szCs w:val="24"/>
        </w:rPr>
        <w:t>f</w:t>
      </w:r>
      <w:r w:rsidR="007D7CA6">
        <w:rPr>
          <w:spacing w:val="-4"/>
          <w:sz w:val="24"/>
          <w:szCs w:val="24"/>
        </w:rPr>
        <w:t>i</w:t>
      </w:r>
      <w:r w:rsidR="007D7CA6">
        <w:rPr>
          <w:sz w:val="24"/>
          <w:szCs w:val="24"/>
        </w:rPr>
        <w:t>ne</w:t>
      </w:r>
      <w:r w:rsidR="007D7CA6">
        <w:rPr>
          <w:spacing w:val="5"/>
          <w:sz w:val="24"/>
          <w:szCs w:val="24"/>
        </w:rPr>
        <w:t>t</w:t>
      </w:r>
      <w:r w:rsidR="007D7CA6">
        <w:rPr>
          <w:spacing w:val="-5"/>
          <w:sz w:val="24"/>
          <w:szCs w:val="24"/>
        </w:rPr>
        <w:t>h</w:t>
      </w:r>
      <w:bookmarkStart w:id="0" w:name="_GoBack"/>
      <w:bookmarkEnd w:id="0"/>
      <w:r w:rsidR="007D7CA6">
        <w:rPr>
          <w:sz w:val="24"/>
          <w:szCs w:val="24"/>
        </w:rPr>
        <w:t>e</w:t>
      </w:r>
      <w:r w:rsidR="007D7CA6">
        <w:rPr>
          <w:spacing w:val="-8"/>
          <w:sz w:val="24"/>
          <w:szCs w:val="24"/>
        </w:rPr>
        <w:t>f</w:t>
      </w:r>
      <w:r w:rsidR="007D7CA6">
        <w:rPr>
          <w:spacing w:val="10"/>
          <w:sz w:val="24"/>
          <w:szCs w:val="24"/>
        </w:rPr>
        <w:t>o</w:t>
      </w:r>
      <w:r w:rsidR="007D7CA6">
        <w:rPr>
          <w:spacing w:val="-4"/>
          <w:sz w:val="24"/>
          <w:szCs w:val="24"/>
        </w:rPr>
        <w:t>l</w:t>
      </w:r>
      <w:r w:rsidR="007D7CA6">
        <w:rPr>
          <w:spacing w:val="-9"/>
          <w:sz w:val="24"/>
          <w:szCs w:val="24"/>
        </w:rPr>
        <w:t>l</w:t>
      </w:r>
      <w:r w:rsidR="007D7CA6">
        <w:rPr>
          <w:spacing w:val="5"/>
          <w:sz w:val="24"/>
          <w:szCs w:val="24"/>
        </w:rPr>
        <w:t>ow</w:t>
      </w:r>
      <w:r w:rsidR="007D7CA6">
        <w:rPr>
          <w:spacing w:val="-4"/>
          <w:sz w:val="24"/>
          <w:szCs w:val="24"/>
        </w:rPr>
        <w:t>i</w:t>
      </w:r>
      <w:r w:rsidR="007D7CA6">
        <w:rPr>
          <w:spacing w:val="-5"/>
          <w:sz w:val="24"/>
          <w:szCs w:val="24"/>
        </w:rPr>
        <w:t>n</w:t>
      </w:r>
      <w:r w:rsidR="007D7CA6">
        <w:rPr>
          <w:sz w:val="24"/>
          <w:szCs w:val="24"/>
        </w:rPr>
        <w:t>g</w:t>
      </w:r>
      <w:r w:rsidR="007D7CA6">
        <w:rPr>
          <w:spacing w:val="1"/>
          <w:sz w:val="24"/>
          <w:szCs w:val="24"/>
        </w:rPr>
        <w:t>S</w:t>
      </w:r>
      <w:r w:rsidR="007D7CA6">
        <w:rPr>
          <w:sz w:val="24"/>
          <w:szCs w:val="24"/>
        </w:rPr>
        <w:t>QL</w:t>
      </w:r>
      <w:r w:rsidR="007D7CA6">
        <w:rPr>
          <w:spacing w:val="-1"/>
          <w:sz w:val="24"/>
          <w:szCs w:val="24"/>
        </w:rPr>
        <w:t>c</w:t>
      </w:r>
      <w:r w:rsidR="007D7CA6">
        <w:rPr>
          <w:spacing w:val="10"/>
          <w:sz w:val="24"/>
          <w:szCs w:val="24"/>
        </w:rPr>
        <w:t>o</w:t>
      </w:r>
      <w:r w:rsidR="007D7CA6">
        <w:rPr>
          <w:spacing w:val="-4"/>
          <w:sz w:val="24"/>
          <w:szCs w:val="24"/>
        </w:rPr>
        <w:t>mm</w:t>
      </w:r>
      <w:r w:rsidR="007D7CA6">
        <w:rPr>
          <w:spacing w:val="4"/>
          <w:sz w:val="24"/>
          <w:szCs w:val="24"/>
        </w:rPr>
        <w:t>a</w:t>
      </w:r>
      <w:r w:rsidR="007D7CA6">
        <w:rPr>
          <w:spacing w:val="-5"/>
          <w:sz w:val="24"/>
          <w:szCs w:val="24"/>
        </w:rPr>
        <w:t>n</w:t>
      </w:r>
      <w:r w:rsidR="007D7CA6">
        <w:rPr>
          <w:spacing w:val="5"/>
          <w:sz w:val="24"/>
          <w:szCs w:val="24"/>
        </w:rPr>
        <w:t>d</w:t>
      </w:r>
      <w:r w:rsidR="007D7CA6">
        <w:rPr>
          <w:sz w:val="24"/>
          <w:szCs w:val="24"/>
        </w:rPr>
        <w:t>s</w:t>
      </w:r>
      <w:r w:rsidR="007D7CA6">
        <w:rPr>
          <w:spacing w:val="5"/>
          <w:sz w:val="24"/>
          <w:szCs w:val="24"/>
        </w:rPr>
        <w:t>w</w:t>
      </w:r>
      <w:r w:rsidR="007D7CA6">
        <w:rPr>
          <w:spacing w:val="-9"/>
          <w:sz w:val="24"/>
          <w:szCs w:val="24"/>
        </w:rPr>
        <w:t>i</w:t>
      </w:r>
      <w:r w:rsidR="007D7CA6">
        <w:rPr>
          <w:spacing w:val="5"/>
          <w:sz w:val="24"/>
          <w:szCs w:val="24"/>
        </w:rPr>
        <w:t>t</w:t>
      </w:r>
      <w:r w:rsidR="007D7CA6">
        <w:rPr>
          <w:sz w:val="24"/>
          <w:szCs w:val="24"/>
        </w:rPr>
        <w:t>h</w:t>
      </w:r>
      <w:r w:rsidR="007D7CA6">
        <w:rPr>
          <w:spacing w:val="4"/>
          <w:sz w:val="24"/>
          <w:szCs w:val="24"/>
        </w:rPr>
        <w:t>e</w:t>
      </w:r>
      <w:r w:rsidR="007D7CA6">
        <w:rPr>
          <w:spacing w:val="-5"/>
          <w:sz w:val="24"/>
          <w:szCs w:val="24"/>
        </w:rPr>
        <w:t>x</w:t>
      </w:r>
      <w:r w:rsidR="007D7CA6">
        <w:rPr>
          <w:spacing w:val="4"/>
          <w:sz w:val="24"/>
          <w:szCs w:val="24"/>
        </w:rPr>
        <w:t>a</w:t>
      </w:r>
      <w:r w:rsidR="007D7CA6">
        <w:rPr>
          <w:spacing w:val="-4"/>
          <w:sz w:val="24"/>
          <w:szCs w:val="24"/>
        </w:rPr>
        <w:t>m</w:t>
      </w:r>
      <w:r w:rsidR="007D7CA6">
        <w:rPr>
          <w:spacing w:val="5"/>
          <w:sz w:val="24"/>
          <w:szCs w:val="24"/>
        </w:rPr>
        <w:t>p</w:t>
      </w:r>
      <w:r w:rsidR="007D7CA6">
        <w:rPr>
          <w:sz w:val="24"/>
          <w:szCs w:val="24"/>
        </w:rPr>
        <w:t>le:</w:t>
      </w:r>
    </w:p>
    <w:p w:rsidR="00235722" w:rsidRDefault="00235722">
      <w:pPr>
        <w:spacing w:before="2" w:line="140" w:lineRule="exact"/>
        <w:rPr>
          <w:sz w:val="15"/>
          <w:szCs w:val="15"/>
        </w:rPr>
      </w:pPr>
    </w:p>
    <w:p w:rsidR="00235722" w:rsidRDefault="00235722">
      <w:pPr>
        <w:spacing w:line="200" w:lineRule="exact"/>
      </w:pPr>
    </w:p>
    <w:p w:rsidR="00235722" w:rsidRDefault="00AC1525">
      <w:pPr>
        <w:spacing w:before="34" w:line="260" w:lineRule="exact"/>
        <w:ind w:left="2880" w:right="2529" w:hanging="720"/>
        <w:rPr>
          <w:sz w:val="24"/>
          <w:szCs w:val="24"/>
        </w:rPr>
      </w:pPr>
      <w:r w:rsidRPr="00AC1525">
        <w:pict>
          <v:group id="_x0000_s1026" style="position:absolute;left:0;text-align:left;margin-left:0;margin-top:54pt;width:612pt;height:0;z-index:-1426;mso-position-horizontal-relative:page;mso-position-vertical-relative:page" coordorigin=",1080" coordsize="12240,0">
            <v:shape id="_x0000_s1027" style="position:absolute;top:1080;width:12240;height:0" coordorigin=",1080" coordsize="12240,0" path="m,1080r12240,e" filled="f" strokeweight=".25397mm">
              <v:path arrowok="t"/>
            </v:shape>
            <w10:wrap anchorx="page" anchory="page"/>
          </v:group>
        </w:pict>
      </w:r>
      <w:r w:rsidR="007D7CA6">
        <w:rPr>
          <w:sz w:val="24"/>
          <w:szCs w:val="24"/>
        </w:rPr>
        <w:t>4. H</w:t>
      </w:r>
      <w:r w:rsidR="007D7CA6">
        <w:rPr>
          <w:spacing w:val="5"/>
          <w:sz w:val="24"/>
          <w:szCs w:val="24"/>
        </w:rPr>
        <w:t>o</w:t>
      </w:r>
      <w:r w:rsidR="007D7CA6">
        <w:rPr>
          <w:sz w:val="24"/>
          <w:szCs w:val="24"/>
        </w:rPr>
        <w:t>w</w:t>
      </w:r>
      <w:r w:rsidR="007D7CA6">
        <w:rPr>
          <w:spacing w:val="-8"/>
          <w:sz w:val="24"/>
          <w:szCs w:val="24"/>
        </w:rPr>
        <w:t>f</w:t>
      </w:r>
      <w:r w:rsidR="007D7CA6">
        <w:rPr>
          <w:spacing w:val="5"/>
          <w:sz w:val="24"/>
          <w:szCs w:val="24"/>
        </w:rPr>
        <w:t>o</w:t>
      </w:r>
      <w:r w:rsidR="007D7CA6">
        <w:rPr>
          <w:spacing w:val="-4"/>
          <w:sz w:val="24"/>
          <w:szCs w:val="24"/>
        </w:rPr>
        <w:t>l</w:t>
      </w:r>
      <w:r w:rsidR="007D7CA6">
        <w:rPr>
          <w:spacing w:val="-9"/>
          <w:sz w:val="24"/>
          <w:szCs w:val="24"/>
        </w:rPr>
        <w:t>l</w:t>
      </w:r>
      <w:r w:rsidR="007D7CA6">
        <w:rPr>
          <w:spacing w:val="5"/>
          <w:sz w:val="24"/>
          <w:szCs w:val="24"/>
        </w:rPr>
        <w:t>ow</w:t>
      </w:r>
      <w:r w:rsidR="007D7CA6">
        <w:rPr>
          <w:spacing w:val="-4"/>
          <w:sz w:val="24"/>
          <w:szCs w:val="24"/>
        </w:rPr>
        <w:t>i</w:t>
      </w:r>
      <w:r w:rsidR="007D7CA6">
        <w:rPr>
          <w:sz w:val="24"/>
          <w:szCs w:val="24"/>
        </w:rPr>
        <w:t>ng</w:t>
      </w:r>
      <w:r w:rsidR="007D7CA6">
        <w:rPr>
          <w:spacing w:val="4"/>
          <w:sz w:val="24"/>
          <w:szCs w:val="24"/>
        </w:rPr>
        <w:t>c</w:t>
      </w:r>
      <w:r w:rsidR="007D7CA6">
        <w:rPr>
          <w:spacing w:val="-4"/>
          <w:sz w:val="24"/>
          <w:szCs w:val="24"/>
        </w:rPr>
        <w:t>l</w:t>
      </w:r>
      <w:r w:rsidR="007D7CA6">
        <w:rPr>
          <w:spacing w:val="-1"/>
          <w:sz w:val="24"/>
          <w:szCs w:val="24"/>
        </w:rPr>
        <w:t>a</w:t>
      </w:r>
      <w:r w:rsidR="007D7CA6">
        <w:rPr>
          <w:sz w:val="24"/>
          <w:szCs w:val="24"/>
        </w:rPr>
        <w:t>u</w:t>
      </w:r>
      <w:r w:rsidR="007D7CA6">
        <w:rPr>
          <w:spacing w:val="3"/>
          <w:sz w:val="24"/>
          <w:szCs w:val="24"/>
        </w:rPr>
        <w:t>s</w:t>
      </w:r>
      <w:r w:rsidR="007D7CA6">
        <w:rPr>
          <w:spacing w:val="-1"/>
          <w:sz w:val="24"/>
          <w:szCs w:val="24"/>
        </w:rPr>
        <w:t>e</w:t>
      </w:r>
      <w:r w:rsidR="007D7CA6">
        <w:rPr>
          <w:sz w:val="24"/>
          <w:szCs w:val="24"/>
        </w:rPr>
        <w:t>s</w:t>
      </w:r>
      <w:r w:rsidR="007D7CA6">
        <w:rPr>
          <w:spacing w:val="5"/>
          <w:sz w:val="24"/>
          <w:szCs w:val="24"/>
        </w:rPr>
        <w:t>w</w:t>
      </w:r>
      <w:r w:rsidR="007D7CA6">
        <w:rPr>
          <w:spacing w:val="-4"/>
          <w:sz w:val="24"/>
          <w:szCs w:val="24"/>
        </w:rPr>
        <w:t>i</w:t>
      </w:r>
      <w:r w:rsidR="007D7CA6">
        <w:rPr>
          <w:sz w:val="24"/>
          <w:szCs w:val="24"/>
        </w:rPr>
        <w:t>ll</w:t>
      </w:r>
      <w:r w:rsidR="007D7CA6">
        <w:rPr>
          <w:spacing w:val="-5"/>
          <w:sz w:val="24"/>
          <w:szCs w:val="24"/>
        </w:rPr>
        <w:t>b</w:t>
      </w:r>
      <w:r w:rsidR="007D7CA6">
        <w:rPr>
          <w:sz w:val="24"/>
          <w:szCs w:val="24"/>
        </w:rPr>
        <w:t>e</w:t>
      </w:r>
      <w:r w:rsidR="007D7CA6">
        <w:rPr>
          <w:spacing w:val="-4"/>
          <w:sz w:val="24"/>
          <w:szCs w:val="24"/>
        </w:rPr>
        <w:t>i</w:t>
      </w:r>
      <w:r w:rsidR="007D7CA6">
        <w:rPr>
          <w:spacing w:val="-5"/>
          <w:sz w:val="24"/>
          <w:szCs w:val="24"/>
        </w:rPr>
        <w:t>n</w:t>
      </w:r>
      <w:r w:rsidR="007D7CA6">
        <w:rPr>
          <w:spacing w:val="4"/>
          <w:sz w:val="24"/>
          <w:szCs w:val="24"/>
        </w:rPr>
        <w:t>c</w:t>
      </w:r>
      <w:r w:rsidR="007D7CA6">
        <w:rPr>
          <w:spacing w:val="-4"/>
          <w:sz w:val="24"/>
          <w:szCs w:val="24"/>
        </w:rPr>
        <w:t>l</w:t>
      </w:r>
      <w:r w:rsidR="007D7CA6">
        <w:rPr>
          <w:sz w:val="24"/>
          <w:szCs w:val="24"/>
        </w:rPr>
        <w:t>u</w:t>
      </w:r>
      <w:r w:rsidR="007D7CA6">
        <w:rPr>
          <w:spacing w:val="5"/>
          <w:sz w:val="24"/>
          <w:szCs w:val="24"/>
        </w:rPr>
        <w:t>d</w:t>
      </w:r>
      <w:r w:rsidR="007D7CA6">
        <w:rPr>
          <w:spacing w:val="-1"/>
          <w:sz w:val="24"/>
          <w:szCs w:val="24"/>
        </w:rPr>
        <w:t>e</w:t>
      </w:r>
      <w:r w:rsidR="007D7CA6">
        <w:rPr>
          <w:sz w:val="24"/>
          <w:szCs w:val="24"/>
        </w:rPr>
        <w:t>d</w:t>
      </w:r>
      <w:r w:rsidR="007D7CA6">
        <w:rPr>
          <w:spacing w:val="-4"/>
          <w:sz w:val="24"/>
          <w:szCs w:val="24"/>
        </w:rPr>
        <w:t>i</w:t>
      </w:r>
      <w:r w:rsidR="007D7CA6">
        <w:rPr>
          <w:sz w:val="24"/>
          <w:szCs w:val="24"/>
        </w:rPr>
        <w:t>n</w:t>
      </w:r>
      <w:r w:rsidR="007D7CA6">
        <w:rPr>
          <w:spacing w:val="1"/>
          <w:sz w:val="24"/>
          <w:szCs w:val="24"/>
        </w:rPr>
        <w:t>S</w:t>
      </w:r>
      <w:r w:rsidR="007D7CA6">
        <w:rPr>
          <w:sz w:val="24"/>
          <w:szCs w:val="24"/>
        </w:rPr>
        <w:t>QL</w:t>
      </w:r>
      <w:r w:rsidR="007D7CA6">
        <w:rPr>
          <w:spacing w:val="-1"/>
          <w:sz w:val="24"/>
          <w:szCs w:val="24"/>
        </w:rPr>
        <w:t>c</w:t>
      </w:r>
      <w:r w:rsidR="007D7CA6">
        <w:rPr>
          <w:spacing w:val="5"/>
          <w:sz w:val="24"/>
          <w:szCs w:val="24"/>
        </w:rPr>
        <w:t>o</w:t>
      </w:r>
      <w:r w:rsidR="007D7CA6">
        <w:rPr>
          <w:spacing w:val="1"/>
          <w:sz w:val="24"/>
          <w:szCs w:val="24"/>
        </w:rPr>
        <w:t>m</w:t>
      </w:r>
      <w:r w:rsidR="007D7CA6">
        <w:rPr>
          <w:spacing w:val="-4"/>
          <w:sz w:val="24"/>
          <w:szCs w:val="24"/>
        </w:rPr>
        <w:t>m</w:t>
      </w:r>
      <w:r w:rsidR="007D7CA6">
        <w:rPr>
          <w:spacing w:val="4"/>
          <w:sz w:val="24"/>
          <w:szCs w:val="24"/>
        </w:rPr>
        <w:t>a</w:t>
      </w:r>
      <w:r w:rsidR="007D7CA6">
        <w:rPr>
          <w:spacing w:val="-5"/>
          <w:sz w:val="24"/>
          <w:szCs w:val="24"/>
        </w:rPr>
        <w:t>n</w:t>
      </w:r>
      <w:r w:rsidR="007D7CA6">
        <w:rPr>
          <w:spacing w:val="7"/>
          <w:sz w:val="24"/>
          <w:szCs w:val="24"/>
        </w:rPr>
        <w:t>d</w:t>
      </w:r>
      <w:r w:rsidR="007D7CA6">
        <w:rPr>
          <w:sz w:val="24"/>
          <w:szCs w:val="24"/>
        </w:rPr>
        <w:t>?</w:t>
      </w:r>
      <w:r w:rsidR="007D7CA6">
        <w:rPr>
          <w:spacing w:val="5"/>
          <w:sz w:val="24"/>
          <w:szCs w:val="24"/>
        </w:rPr>
        <w:t>G</w:t>
      </w:r>
      <w:r w:rsidR="007D7CA6">
        <w:rPr>
          <w:spacing w:val="-4"/>
          <w:sz w:val="24"/>
          <w:szCs w:val="24"/>
        </w:rPr>
        <w:t>i</w:t>
      </w:r>
      <w:r w:rsidR="007D7CA6">
        <w:rPr>
          <w:sz w:val="24"/>
          <w:szCs w:val="24"/>
        </w:rPr>
        <w:t>ve</w:t>
      </w:r>
      <w:r w:rsidR="007D7CA6">
        <w:rPr>
          <w:spacing w:val="-1"/>
          <w:sz w:val="24"/>
          <w:szCs w:val="24"/>
        </w:rPr>
        <w:t>e</w:t>
      </w:r>
      <w:r w:rsidR="007D7CA6">
        <w:rPr>
          <w:sz w:val="24"/>
          <w:szCs w:val="24"/>
        </w:rPr>
        <w:t>x</w:t>
      </w:r>
      <w:r w:rsidR="007D7CA6">
        <w:rPr>
          <w:spacing w:val="4"/>
          <w:sz w:val="24"/>
          <w:szCs w:val="24"/>
        </w:rPr>
        <w:t>a</w:t>
      </w:r>
      <w:r w:rsidR="007D7CA6">
        <w:rPr>
          <w:spacing w:val="-4"/>
          <w:sz w:val="24"/>
          <w:szCs w:val="24"/>
        </w:rPr>
        <w:t>m</w:t>
      </w:r>
      <w:r w:rsidR="007D7CA6">
        <w:rPr>
          <w:spacing w:val="5"/>
          <w:sz w:val="24"/>
          <w:szCs w:val="24"/>
        </w:rPr>
        <w:t>p</w:t>
      </w:r>
      <w:r w:rsidR="007D7CA6">
        <w:rPr>
          <w:spacing w:val="-4"/>
          <w:sz w:val="24"/>
          <w:szCs w:val="24"/>
        </w:rPr>
        <w:t>l</w:t>
      </w:r>
      <w:r w:rsidR="007D7CA6">
        <w:rPr>
          <w:sz w:val="24"/>
          <w:szCs w:val="24"/>
        </w:rPr>
        <w:t xml:space="preserve">e. </w:t>
      </w:r>
      <w:r w:rsidR="007D7CA6">
        <w:rPr>
          <w:spacing w:val="-1"/>
          <w:sz w:val="24"/>
          <w:szCs w:val="24"/>
        </w:rPr>
        <w:t>a</w:t>
      </w:r>
      <w:r w:rsidR="007D7CA6">
        <w:rPr>
          <w:sz w:val="24"/>
          <w:szCs w:val="24"/>
        </w:rPr>
        <w:t>.  p</w:t>
      </w:r>
      <w:r w:rsidR="007D7CA6">
        <w:rPr>
          <w:spacing w:val="6"/>
          <w:sz w:val="24"/>
          <w:szCs w:val="24"/>
        </w:rPr>
        <w:t>r</w:t>
      </w:r>
      <w:r w:rsidR="007D7CA6">
        <w:rPr>
          <w:spacing w:val="-4"/>
          <w:sz w:val="24"/>
          <w:szCs w:val="24"/>
        </w:rPr>
        <w:t>im</w:t>
      </w:r>
      <w:r w:rsidR="007D7CA6">
        <w:rPr>
          <w:spacing w:val="-1"/>
          <w:sz w:val="24"/>
          <w:szCs w:val="24"/>
        </w:rPr>
        <w:t>a</w:t>
      </w:r>
      <w:r w:rsidR="007D7CA6">
        <w:rPr>
          <w:spacing w:val="6"/>
          <w:sz w:val="24"/>
          <w:szCs w:val="24"/>
        </w:rPr>
        <w:t>r</w:t>
      </w:r>
      <w:r w:rsidR="007D7CA6">
        <w:rPr>
          <w:sz w:val="24"/>
          <w:szCs w:val="24"/>
        </w:rPr>
        <w:t>yk</w:t>
      </w:r>
      <w:r w:rsidR="007D7CA6">
        <w:rPr>
          <w:spacing w:val="4"/>
          <w:sz w:val="24"/>
          <w:szCs w:val="24"/>
        </w:rPr>
        <w:t>e</w:t>
      </w:r>
      <w:r w:rsidR="007D7CA6">
        <w:rPr>
          <w:sz w:val="24"/>
          <w:szCs w:val="24"/>
        </w:rPr>
        <w:t>y</w:t>
      </w:r>
    </w:p>
    <w:p w:rsidR="00235722" w:rsidRDefault="007D7CA6">
      <w:pPr>
        <w:spacing w:line="260" w:lineRule="exact"/>
        <w:ind w:left="2880"/>
        <w:rPr>
          <w:sz w:val="24"/>
          <w:szCs w:val="24"/>
        </w:rPr>
      </w:pPr>
      <w:r>
        <w:rPr>
          <w:spacing w:val="-5"/>
          <w:sz w:val="24"/>
          <w:szCs w:val="24"/>
        </w:rPr>
        <w:t>b</w:t>
      </w:r>
      <w:r>
        <w:rPr>
          <w:sz w:val="24"/>
          <w:szCs w:val="24"/>
        </w:rPr>
        <w:t xml:space="preserve">.  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g</w:t>
      </w:r>
      <w:r>
        <w:rPr>
          <w:sz w:val="24"/>
          <w:szCs w:val="24"/>
        </w:rPr>
        <w:t>nk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y</w:t>
      </w:r>
    </w:p>
    <w:p w:rsidR="00235722" w:rsidRDefault="007D7CA6">
      <w:pPr>
        <w:spacing w:before="2"/>
        <w:ind w:left="2880" w:right="8221"/>
        <w:rPr>
          <w:sz w:val="24"/>
          <w:szCs w:val="24"/>
        </w:rPr>
      </w:pP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.  un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 xml:space="preserve">que d. 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t</w:t>
      </w:r>
      <w:r>
        <w:rPr>
          <w:spacing w:val="-5"/>
          <w:sz w:val="24"/>
          <w:szCs w:val="24"/>
        </w:rPr>
        <w:t>n</w:t>
      </w:r>
      <w:r>
        <w:rPr>
          <w:spacing w:val="5"/>
          <w:sz w:val="24"/>
          <w:szCs w:val="24"/>
        </w:rPr>
        <w:t>u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 xml:space="preserve">l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.  </w:t>
      </w:r>
      <w:r>
        <w:rPr>
          <w:spacing w:val="-1"/>
          <w:sz w:val="24"/>
          <w:szCs w:val="24"/>
        </w:rPr>
        <w:t>c</w:t>
      </w:r>
      <w:r>
        <w:rPr>
          <w:spacing w:val="-5"/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k</w:t>
      </w:r>
    </w:p>
    <w:p w:rsidR="00235722" w:rsidRDefault="007D7CA6">
      <w:pPr>
        <w:spacing w:line="260" w:lineRule="exact"/>
        <w:ind w:left="2880"/>
        <w:rPr>
          <w:sz w:val="24"/>
          <w:szCs w:val="24"/>
        </w:rPr>
      </w:pPr>
      <w:r>
        <w:rPr>
          <w:spacing w:val="-8"/>
          <w:sz w:val="24"/>
          <w:szCs w:val="24"/>
        </w:rPr>
        <w:t>f</w:t>
      </w:r>
      <w:r>
        <w:rPr>
          <w:sz w:val="24"/>
          <w:szCs w:val="24"/>
        </w:rPr>
        <w:t xml:space="preserve">.  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nd</w:t>
      </w:r>
      <w:r>
        <w:rPr>
          <w:spacing w:val="4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 xml:space="preserve">e </w:t>
      </w:r>
      <w:r>
        <w:rPr>
          <w:spacing w:val="-1"/>
          <w:sz w:val="24"/>
          <w:szCs w:val="24"/>
        </w:rPr>
        <w:t>ca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de</w:t>
      </w:r>
    </w:p>
    <w:p w:rsidR="00235722" w:rsidRDefault="00235722">
      <w:pPr>
        <w:spacing w:before="16" w:line="260" w:lineRule="exact"/>
        <w:rPr>
          <w:sz w:val="26"/>
          <w:szCs w:val="26"/>
        </w:rPr>
      </w:pPr>
    </w:p>
    <w:p w:rsidR="00235722" w:rsidRDefault="007D7CA6">
      <w:pPr>
        <w:ind w:left="2160"/>
        <w:rPr>
          <w:sz w:val="24"/>
          <w:szCs w:val="24"/>
        </w:rPr>
      </w:pPr>
      <w:r>
        <w:rPr>
          <w:sz w:val="24"/>
          <w:szCs w:val="24"/>
        </w:rPr>
        <w:t>5. D</w:t>
      </w:r>
      <w:r>
        <w:rPr>
          <w:spacing w:val="4"/>
          <w:sz w:val="24"/>
          <w:szCs w:val="24"/>
        </w:rPr>
        <w:t>e</w:t>
      </w:r>
      <w:r>
        <w:rPr>
          <w:spacing w:val="-3"/>
          <w:sz w:val="24"/>
          <w:szCs w:val="24"/>
        </w:rPr>
        <w:t>f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ne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8"/>
          <w:sz w:val="24"/>
          <w:szCs w:val="24"/>
        </w:rPr>
        <w:t>f</w:t>
      </w:r>
      <w:r>
        <w:rPr>
          <w:spacing w:val="10"/>
          <w:sz w:val="24"/>
          <w:szCs w:val="24"/>
        </w:rPr>
        <w:t>o</w:t>
      </w:r>
      <w:r>
        <w:rPr>
          <w:spacing w:val="-4"/>
          <w:sz w:val="24"/>
          <w:szCs w:val="24"/>
        </w:rPr>
        <w:t>l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ow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>w</w:t>
      </w:r>
      <w:r>
        <w:rPr>
          <w:spacing w:val="-9"/>
          <w:sz w:val="24"/>
          <w:szCs w:val="24"/>
        </w:rPr>
        <w:t>i</w:t>
      </w:r>
      <w:r>
        <w:rPr>
          <w:spacing w:val="10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x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:</w:t>
      </w:r>
    </w:p>
    <w:p w:rsidR="00235722" w:rsidRDefault="007D7CA6">
      <w:pPr>
        <w:spacing w:before="2"/>
        <w:ind w:left="2880"/>
        <w:rPr>
          <w:sz w:val="24"/>
          <w:szCs w:val="24"/>
        </w:rPr>
      </w:pP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 xml:space="preserve">)       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4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</w:p>
    <w:p w:rsidR="00235722" w:rsidRDefault="007D7CA6">
      <w:pPr>
        <w:spacing w:line="260" w:lineRule="exact"/>
        <w:ind w:left="2880"/>
        <w:rPr>
          <w:sz w:val="24"/>
          <w:szCs w:val="24"/>
        </w:rPr>
      </w:pPr>
      <w:r>
        <w:rPr>
          <w:sz w:val="24"/>
          <w:szCs w:val="24"/>
        </w:rPr>
        <w:t>i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 xml:space="preserve">)      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o</w:t>
      </w:r>
      <w:r>
        <w:rPr>
          <w:spacing w:val="-3"/>
          <w:sz w:val="24"/>
          <w:szCs w:val="24"/>
        </w:rPr>
        <w:t>r</w:t>
      </w:r>
      <w:r>
        <w:rPr>
          <w:spacing w:val="5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a</w:t>
      </w:r>
    </w:p>
    <w:p w:rsidR="00235722" w:rsidRDefault="007D7CA6">
      <w:pPr>
        <w:spacing w:before="2"/>
        <w:ind w:left="2880"/>
        <w:rPr>
          <w:sz w:val="24"/>
          <w:szCs w:val="24"/>
        </w:rPr>
      </w:pPr>
      <w:r>
        <w:rPr>
          <w:sz w:val="24"/>
          <w:szCs w:val="24"/>
        </w:rPr>
        <w:t>ii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)      D</w:t>
      </w:r>
      <w:r>
        <w:rPr>
          <w:spacing w:val="5"/>
          <w:sz w:val="24"/>
          <w:szCs w:val="24"/>
        </w:rPr>
        <w:t>o</w:t>
      </w:r>
      <w:r>
        <w:rPr>
          <w:spacing w:val="-9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ea</w:t>
      </w:r>
      <w:r>
        <w:rPr>
          <w:spacing w:val="10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 xml:space="preserve">n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QL</w:t>
      </w:r>
    </w:p>
    <w:p w:rsidR="00235722" w:rsidRDefault="007D7CA6">
      <w:pPr>
        <w:spacing w:line="260" w:lineRule="exact"/>
        <w:ind w:left="2880"/>
        <w:rPr>
          <w:sz w:val="24"/>
          <w:szCs w:val="24"/>
        </w:rPr>
      </w:pP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 xml:space="preserve">v)      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gg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8"/>
          <w:sz w:val="24"/>
          <w:szCs w:val="24"/>
        </w:rPr>
        <w:t>f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ns</w:t>
      </w:r>
    </w:p>
    <w:p w:rsidR="00235722" w:rsidRDefault="007D7CA6">
      <w:pPr>
        <w:spacing w:before="2"/>
        <w:ind w:left="2880"/>
        <w:rPr>
          <w:sz w:val="24"/>
          <w:szCs w:val="24"/>
        </w:rPr>
      </w:pPr>
      <w:r>
        <w:rPr>
          <w:spacing w:val="-5"/>
          <w:sz w:val="24"/>
          <w:szCs w:val="24"/>
        </w:rPr>
        <w:t>v</w:t>
      </w:r>
      <w:r>
        <w:rPr>
          <w:sz w:val="24"/>
          <w:szCs w:val="24"/>
        </w:rPr>
        <w:t xml:space="preserve">)       </w:t>
      </w:r>
      <w:r>
        <w:rPr>
          <w:spacing w:val="-2"/>
          <w:sz w:val="24"/>
          <w:szCs w:val="24"/>
        </w:rPr>
        <w:t>J</w:t>
      </w:r>
      <w:r>
        <w:rPr>
          <w:spacing w:val="5"/>
          <w:sz w:val="24"/>
          <w:szCs w:val="24"/>
        </w:rPr>
        <w:t>o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</w:p>
    <w:p w:rsidR="00235722" w:rsidRDefault="00235722">
      <w:pPr>
        <w:spacing w:before="16" w:line="260" w:lineRule="exact"/>
        <w:rPr>
          <w:sz w:val="26"/>
          <w:szCs w:val="26"/>
        </w:rPr>
      </w:pPr>
    </w:p>
    <w:p w:rsidR="00235722" w:rsidRDefault="007D7CA6">
      <w:pPr>
        <w:ind w:left="2160"/>
        <w:rPr>
          <w:sz w:val="24"/>
          <w:szCs w:val="24"/>
        </w:rPr>
      </w:pPr>
      <w:r>
        <w:rPr>
          <w:sz w:val="24"/>
          <w:szCs w:val="24"/>
        </w:rPr>
        <w:t>6. H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wto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c</w:t>
      </w:r>
      <w:r>
        <w:rPr>
          <w:spacing w:val="-4"/>
          <w:sz w:val="24"/>
          <w:szCs w:val="24"/>
        </w:rPr>
        <w:t>i</w:t>
      </w:r>
      <w:r>
        <w:rPr>
          <w:spacing w:val="-3"/>
          <w:sz w:val="24"/>
          <w:szCs w:val="24"/>
        </w:rPr>
        <w:t>f</w:t>
      </w:r>
      <w:r>
        <w:rPr>
          <w:sz w:val="24"/>
          <w:szCs w:val="24"/>
        </w:rPr>
        <w:t>y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twh</w:t>
      </w:r>
      <w:r>
        <w:rPr>
          <w:spacing w:val="-4"/>
          <w:sz w:val="24"/>
          <w:szCs w:val="24"/>
        </w:rPr>
        <w:t>il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ea</w:t>
      </w:r>
      <w:r>
        <w:rPr>
          <w:spacing w:val="10"/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9"/>
          <w:sz w:val="24"/>
          <w:szCs w:val="24"/>
        </w:rPr>
        <w:t>l</w:t>
      </w:r>
      <w:r>
        <w:rPr>
          <w:spacing w:val="4"/>
          <w:sz w:val="24"/>
          <w:szCs w:val="24"/>
        </w:rPr>
        <w:t>e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?</w:t>
      </w:r>
    </w:p>
    <w:p w:rsidR="00235722" w:rsidRDefault="007D7CA6">
      <w:pPr>
        <w:spacing w:line="260" w:lineRule="exact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7. </w:t>
      </w:r>
      <w:r>
        <w:rPr>
          <w:spacing w:val="5"/>
          <w:sz w:val="24"/>
          <w:szCs w:val="24"/>
        </w:rPr>
        <w:t>G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v</w:t>
      </w:r>
      <w:r>
        <w:rPr>
          <w:sz w:val="24"/>
          <w:szCs w:val="24"/>
        </w:rPr>
        <w:t>e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x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z w:val="24"/>
          <w:szCs w:val="24"/>
        </w:rPr>
        <w:t>eto</w:t>
      </w:r>
      <w:r>
        <w:rPr>
          <w:spacing w:val="-2"/>
          <w:sz w:val="24"/>
          <w:szCs w:val="24"/>
        </w:rPr>
        <w:t>s</w:t>
      </w:r>
      <w:r>
        <w:rPr>
          <w:spacing w:val="-5"/>
          <w:sz w:val="24"/>
          <w:szCs w:val="24"/>
        </w:rPr>
        <w:t>h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wu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ge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7"/>
          <w:sz w:val="24"/>
          <w:szCs w:val="24"/>
        </w:rPr>
        <w:t>t</w:t>
      </w:r>
      <w:r>
        <w:rPr>
          <w:spacing w:val="2"/>
          <w:sz w:val="24"/>
          <w:szCs w:val="24"/>
        </w:rPr>
        <w:t>-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p</w:t>
      </w:r>
      <w:r>
        <w:rPr>
          <w:spacing w:val="-6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pacing w:val="-6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ns</w:t>
      </w:r>
      <w:r>
        <w:rPr>
          <w:spacing w:val="-4"/>
          <w:sz w:val="24"/>
          <w:szCs w:val="24"/>
        </w:rPr>
        <w:t xml:space="preserve"> i</w:t>
      </w:r>
      <w:r>
        <w:rPr>
          <w:sz w:val="24"/>
          <w:szCs w:val="24"/>
        </w:rPr>
        <w:t>n</w:t>
      </w:r>
      <w:r>
        <w:rPr>
          <w:spacing w:val="6"/>
          <w:sz w:val="24"/>
          <w:szCs w:val="24"/>
        </w:rPr>
        <w:t>S</w:t>
      </w:r>
      <w:r>
        <w:rPr>
          <w:sz w:val="24"/>
          <w:szCs w:val="24"/>
        </w:rPr>
        <w:t>Q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.</w:t>
      </w:r>
    </w:p>
    <w:p w:rsidR="00235722" w:rsidRDefault="007D7CA6">
      <w:pPr>
        <w:spacing w:before="2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8. </w:t>
      </w:r>
      <w:r>
        <w:rPr>
          <w:spacing w:val="2"/>
          <w:sz w:val="24"/>
          <w:szCs w:val="24"/>
        </w:rPr>
        <w:t>E</w:t>
      </w:r>
      <w:r>
        <w:rPr>
          <w:spacing w:val="-5"/>
          <w:sz w:val="24"/>
          <w:szCs w:val="24"/>
        </w:rPr>
        <w:t>x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t</w:t>
      </w:r>
      <w:r>
        <w:rPr>
          <w:spacing w:val="-5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8"/>
          <w:sz w:val="24"/>
          <w:szCs w:val="24"/>
        </w:rPr>
        <w:t>f</w:t>
      </w:r>
      <w:r>
        <w:rPr>
          <w:spacing w:val="10"/>
          <w:sz w:val="24"/>
          <w:szCs w:val="24"/>
        </w:rPr>
        <w:t>o</w:t>
      </w:r>
      <w:r>
        <w:rPr>
          <w:spacing w:val="-4"/>
          <w:sz w:val="24"/>
          <w:szCs w:val="24"/>
        </w:rPr>
        <w:t>l</w:t>
      </w:r>
      <w:r>
        <w:rPr>
          <w:spacing w:val="-9"/>
          <w:sz w:val="24"/>
          <w:szCs w:val="24"/>
        </w:rPr>
        <w:t>l</w:t>
      </w:r>
      <w:r>
        <w:rPr>
          <w:spacing w:val="5"/>
          <w:sz w:val="24"/>
          <w:szCs w:val="24"/>
        </w:rPr>
        <w:t>ow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ng:</w:t>
      </w:r>
    </w:p>
    <w:p w:rsidR="00235722" w:rsidRDefault="007D7CA6">
      <w:pPr>
        <w:spacing w:line="260" w:lineRule="exact"/>
        <w:ind w:left="2880"/>
        <w:rPr>
          <w:sz w:val="24"/>
          <w:szCs w:val="24"/>
        </w:rPr>
      </w:pP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)        N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dQu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y</w:t>
      </w:r>
    </w:p>
    <w:p w:rsidR="00235722" w:rsidRDefault="007D7CA6">
      <w:pPr>
        <w:spacing w:before="2"/>
        <w:ind w:left="2880"/>
        <w:rPr>
          <w:sz w:val="24"/>
          <w:szCs w:val="24"/>
        </w:rPr>
      </w:pPr>
      <w:r>
        <w:rPr>
          <w:sz w:val="24"/>
          <w:szCs w:val="24"/>
        </w:rPr>
        <w:t>i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 xml:space="preserve">)       </w:t>
      </w:r>
      <w:r>
        <w:rPr>
          <w:spacing w:val="-1"/>
          <w:sz w:val="24"/>
          <w:szCs w:val="24"/>
        </w:rPr>
        <w:t>C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rr</w:t>
      </w:r>
      <w:r>
        <w:rPr>
          <w:spacing w:val="-1"/>
          <w:sz w:val="24"/>
          <w:szCs w:val="24"/>
        </w:rPr>
        <w:t>e</w:t>
      </w:r>
      <w:r>
        <w:rPr>
          <w:spacing w:val="-9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5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dQu</w:t>
      </w:r>
      <w:r>
        <w:rPr>
          <w:spacing w:val="-1"/>
          <w:sz w:val="24"/>
          <w:szCs w:val="24"/>
        </w:rPr>
        <w:t>e</w:t>
      </w:r>
      <w:r>
        <w:rPr>
          <w:spacing w:val="6"/>
          <w:sz w:val="24"/>
          <w:szCs w:val="24"/>
        </w:rPr>
        <w:t>r</w:t>
      </w:r>
      <w:r>
        <w:rPr>
          <w:sz w:val="24"/>
          <w:szCs w:val="24"/>
        </w:rPr>
        <w:t>y</w:t>
      </w:r>
    </w:p>
    <w:p w:rsidR="00235722" w:rsidRDefault="00235722">
      <w:pPr>
        <w:spacing w:before="16" w:line="260" w:lineRule="exact"/>
        <w:rPr>
          <w:sz w:val="26"/>
          <w:szCs w:val="26"/>
        </w:rPr>
      </w:pPr>
    </w:p>
    <w:p w:rsidR="00235722" w:rsidRDefault="007D7CA6">
      <w:pPr>
        <w:ind w:left="2160"/>
        <w:rPr>
          <w:sz w:val="24"/>
          <w:szCs w:val="24"/>
        </w:rPr>
      </w:pPr>
      <w:r>
        <w:rPr>
          <w:sz w:val="24"/>
          <w:szCs w:val="24"/>
        </w:rPr>
        <w:t>9. H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w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x</w:t>
      </w:r>
      <w:r>
        <w:rPr>
          <w:spacing w:val="-4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 xml:space="preserve">d Not 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x</w:t>
      </w:r>
      <w:r>
        <w:rPr>
          <w:spacing w:val="-9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sw</w:t>
      </w:r>
      <w:r>
        <w:rPr>
          <w:spacing w:val="5"/>
          <w:sz w:val="24"/>
          <w:szCs w:val="24"/>
        </w:rPr>
        <w:t>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k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Q</w:t>
      </w:r>
      <w:r>
        <w:rPr>
          <w:spacing w:val="2"/>
          <w:sz w:val="24"/>
          <w:szCs w:val="24"/>
        </w:rPr>
        <w:t>L</w:t>
      </w:r>
      <w:r>
        <w:rPr>
          <w:sz w:val="24"/>
          <w:szCs w:val="24"/>
        </w:rPr>
        <w:t>?</w:t>
      </w:r>
      <w:r>
        <w:rPr>
          <w:spacing w:val="7"/>
          <w:sz w:val="24"/>
          <w:szCs w:val="24"/>
        </w:rPr>
        <w:t>E</w:t>
      </w:r>
      <w:r>
        <w:rPr>
          <w:spacing w:val="-5"/>
          <w:sz w:val="24"/>
          <w:szCs w:val="24"/>
        </w:rPr>
        <w:t>x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w</w:t>
      </w:r>
      <w:r>
        <w:rPr>
          <w:spacing w:val="-9"/>
          <w:sz w:val="24"/>
          <w:szCs w:val="24"/>
        </w:rPr>
        <w:t>i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4"/>
          <w:sz w:val="24"/>
          <w:szCs w:val="24"/>
        </w:rPr>
        <w:t>e</w:t>
      </w:r>
      <w:r>
        <w:rPr>
          <w:spacing w:val="-5"/>
          <w:sz w:val="24"/>
          <w:szCs w:val="24"/>
        </w:rPr>
        <w:t>x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pacing w:val="5"/>
          <w:sz w:val="24"/>
          <w:szCs w:val="24"/>
        </w:rPr>
        <w:t>p</w:t>
      </w:r>
      <w:r>
        <w:rPr>
          <w:spacing w:val="-4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235722" w:rsidRDefault="007D7CA6">
      <w:pPr>
        <w:spacing w:line="260" w:lineRule="exact"/>
        <w:ind w:left="2160"/>
        <w:rPr>
          <w:sz w:val="24"/>
          <w:szCs w:val="24"/>
        </w:rPr>
      </w:pPr>
      <w:r>
        <w:rPr>
          <w:sz w:val="24"/>
          <w:szCs w:val="24"/>
        </w:rPr>
        <w:t>10.W</w:t>
      </w:r>
      <w:r>
        <w:rPr>
          <w:spacing w:val="-5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-9"/>
          <w:sz w:val="24"/>
          <w:szCs w:val="24"/>
        </w:rPr>
        <w:t>i</w:t>
      </w:r>
      <w:r>
        <w:rPr>
          <w:sz w:val="24"/>
          <w:szCs w:val="24"/>
        </w:rPr>
        <w:t>sv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w</w:t>
      </w:r>
      <w:r>
        <w:rPr>
          <w:sz w:val="24"/>
          <w:szCs w:val="24"/>
        </w:rPr>
        <w:t>?H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w</w:t>
      </w:r>
      <w:r>
        <w:rPr>
          <w:spacing w:val="-9"/>
          <w:sz w:val="24"/>
          <w:szCs w:val="24"/>
        </w:rPr>
        <w:t>y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ea</w:t>
      </w:r>
      <w:r>
        <w:rPr>
          <w:spacing w:val="5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d d</w:t>
      </w:r>
      <w:r>
        <w:rPr>
          <w:spacing w:val="2"/>
          <w:sz w:val="24"/>
          <w:szCs w:val="24"/>
        </w:rPr>
        <w:t>r</w:t>
      </w:r>
      <w:r>
        <w:rPr>
          <w:spacing w:val="5"/>
          <w:sz w:val="24"/>
          <w:szCs w:val="24"/>
        </w:rPr>
        <w:t>o</w:t>
      </w:r>
      <w:r>
        <w:rPr>
          <w:sz w:val="24"/>
          <w:szCs w:val="24"/>
        </w:rPr>
        <w:t>pav</w:t>
      </w:r>
      <w:r>
        <w:rPr>
          <w:spacing w:val="-9"/>
          <w:sz w:val="24"/>
          <w:szCs w:val="24"/>
        </w:rPr>
        <w:t>i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w?</w:t>
      </w:r>
      <w:r>
        <w:rPr>
          <w:spacing w:val="-1"/>
          <w:sz w:val="24"/>
          <w:szCs w:val="24"/>
        </w:rPr>
        <w:t>C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 v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wbe upd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d?</w:t>
      </w:r>
      <w:r>
        <w:rPr>
          <w:spacing w:val="5"/>
          <w:sz w:val="24"/>
          <w:szCs w:val="24"/>
        </w:rPr>
        <w:t>D</w:t>
      </w:r>
      <w:r>
        <w:rPr>
          <w:spacing w:val="-4"/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</w:t>
      </w:r>
      <w:r>
        <w:rPr>
          <w:spacing w:val="3"/>
          <w:sz w:val="24"/>
          <w:szCs w:val="24"/>
        </w:rPr>
        <w:t>s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.</w:t>
      </w:r>
    </w:p>
    <w:p w:rsidR="00235722" w:rsidRDefault="00235722">
      <w:pPr>
        <w:spacing w:before="10" w:line="120" w:lineRule="exact"/>
        <w:rPr>
          <w:sz w:val="12"/>
          <w:szCs w:val="12"/>
        </w:rPr>
      </w:pPr>
    </w:p>
    <w:p w:rsidR="00235722" w:rsidRDefault="00235722">
      <w:pPr>
        <w:spacing w:line="200" w:lineRule="exact"/>
      </w:pPr>
    </w:p>
    <w:sectPr w:rsidR="00235722" w:rsidSect="00AC1525">
      <w:pgSz w:w="12240" w:h="15840"/>
      <w:pgMar w:top="860" w:right="0" w:bottom="280" w:left="0" w:header="673" w:footer="625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E6440" w:rsidRDefault="007E6440">
      <w:r>
        <w:separator/>
      </w:r>
    </w:p>
  </w:endnote>
  <w:endnote w:type="continuationSeparator" w:id="1">
    <w:p w:rsidR="007E6440" w:rsidRDefault="007E644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35722" w:rsidRDefault="00235722">
    <w:pPr>
      <w:spacing w:line="200" w:lineRule="exac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E6440" w:rsidRDefault="007E6440">
      <w:r>
        <w:separator/>
      </w:r>
    </w:p>
  </w:footnote>
  <w:footnote w:type="continuationSeparator" w:id="1">
    <w:p w:rsidR="007E6440" w:rsidRDefault="007E644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35722" w:rsidRDefault="00235722">
    <w:pPr>
      <w:spacing w:line="200" w:lineRule="exact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FB06E8"/>
    <w:multiLevelType w:val="multilevel"/>
    <w:tmpl w:val="41F48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235722"/>
    <w:rsid w:val="00235722"/>
    <w:rsid w:val="003E2632"/>
    <w:rsid w:val="007D7CA6"/>
    <w:rsid w:val="007E6440"/>
    <w:rsid w:val="00A51220"/>
    <w:rsid w:val="00AC1525"/>
    <w:rsid w:val="00AD315C"/>
    <w:rsid w:val="00E112B6"/>
    <w:rsid w:val="00E84F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84F0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F0D"/>
  </w:style>
  <w:style w:type="paragraph" w:styleId="Footer">
    <w:name w:val="footer"/>
    <w:basedOn w:val="Normal"/>
    <w:link w:val="FooterChar"/>
    <w:uiPriority w:val="99"/>
    <w:unhideWhenUsed/>
    <w:rsid w:val="00E84F0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F0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84F0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F0D"/>
  </w:style>
  <w:style w:type="paragraph" w:styleId="Footer">
    <w:name w:val="footer"/>
    <w:basedOn w:val="Normal"/>
    <w:link w:val="FooterChar"/>
    <w:uiPriority w:val="99"/>
    <w:unhideWhenUsed/>
    <w:rsid w:val="00E84F0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F0D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27</Pages>
  <Words>5435</Words>
  <Characters>30986</Characters>
  <Application>Microsoft Office Word</Application>
  <DocSecurity>0</DocSecurity>
  <Lines>258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Premlatha</dc:creator>
  <cp:lastModifiedBy>Vinay hegde</cp:lastModifiedBy>
  <cp:revision>4</cp:revision>
  <dcterms:created xsi:type="dcterms:W3CDTF">2017-09-04T04:55:00Z</dcterms:created>
  <dcterms:modified xsi:type="dcterms:W3CDTF">2017-12-27T13:14:00Z</dcterms:modified>
</cp:coreProperties>
</file>