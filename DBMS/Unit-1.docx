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A9F" w:rsidRDefault="008B4A9F">
      <w:pPr>
        <w:spacing w:before="5" w:line="140" w:lineRule="exact"/>
        <w:rPr>
          <w:sz w:val="15"/>
          <w:szCs w:val="15"/>
        </w:rPr>
      </w:pPr>
    </w:p>
    <w:p w:rsidR="008B4A9F" w:rsidRDefault="008B4A9F">
      <w:pPr>
        <w:spacing w:line="200" w:lineRule="exact"/>
      </w:pPr>
    </w:p>
    <w:p w:rsidR="008B4A9F" w:rsidRDefault="0047549F">
      <w:pPr>
        <w:spacing w:before="23"/>
        <w:ind w:left="3581" w:right="3582"/>
        <w:jc w:val="center"/>
        <w:rPr>
          <w:sz w:val="30"/>
          <w:szCs w:val="30"/>
        </w:rPr>
      </w:pPr>
      <w:r>
        <w:rPr>
          <w:b/>
          <w:spacing w:val="-2"/>
          <w:sz w:val="30"/>
          <w:szCs w:val="30"/>
        </w:rPr>
        <w:t>U</w:t>
      </w:r>
      <w:r>
        <w:rPr>
          <w:b/>
          <w:sz w:val="30"/>
          <w:szCs w:val="30"/>
        </w:rPr>
        <w:t>n</w:t>
      </w:r>
      <w:r>
        <w:rPr>
          <w:b/>
          <w:spacing w:val="2"/>
          <w:sz w:val="30"/>
          <w:szCs w:val="30"/>
        </w:rPr>
        <w:t>i</w:t>
      </w:r>
      <w:r>
        <w:rPr>
          <w:b/>
          <w:sz w:val="30"/>
          <w:szCs w:val="30"/>
        </w:rPr>
        <w:t>t</w:t>
      </w:r>
      <w:r>
        <w:rPr>
          <w:b/>
          <w:spacing w:val="-5"/>
          <w:sz w:val="30"/>
          <w:szCs w:val="30"/>
        </w:rPr>
        <w:t>-</w:t>
      </w:r>
      <w:r>
        <w:rPr>
          <w:b/>
          <w:sz w:val="30"/>
          <w:szCs w:val="30"/>
        </w:rPr>
        <w:t>1</w:t>
      </w:r>
      <w:r>
        <w:rPr>
          <w:b/>
          <w:spacing w:val="4"/>
          <w:sz w:val="30"/>
          <w:szCs w:val="30"/>
        </w:rPr>
        <w:t xml:space="preserve"> </w:t>
      </w:r>
    </w:p>
    <w:p w:rsidR="008B4A9F" w:rsidRDefault="008B4A9F">
      <w:pPr>
        <w:spacing w:before="3" w:line="120" w:lineRule="exact"/>
        <w:rPr>
          <w:sz w:val="12"/>
          <w:szCs w:val="12"/>
        </w:rPr>
      </w:pPr>
    </w:p>
    <w:p w:rsidR="008B4A9F" w:rsidRDefault="008B4A9F">
      <w:pPr>
        <w:spacing w:line="200" w:lineRule="exact"/>
      </w:pPr>
    </w:p>
    <w:p w:rsidR="008B4A9F" w:rsidRDefault="005E47AB" w:rsidP="00D547A5">
      <w:pPr>
        <w:ind w:left="2160"/>
        <w:rPr>
          <w:sz w:val="26"/>
          <w:szCs w:val="26"/>
        </w:rPr>
      </w:pPr>
      <w:r>
        <w:pict>
          <v:group id="_x0000_s1051" style="position:absolute;left:0;text-align:left;margin-left:0;margin-top:54pt;width:612pt;height:0;z-index:-251663872;mso-position-horizontal-relative:page;mso-position-vertical-relative:page" coordorigin=",1080" coordsize="12240,0">
            <v:shape id="_x0000_s1052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sz w:val="24"/>
          <w:szCs w:val="24"/>
        </w:rPr>
        <w:t xml:space="preserve">   </w:t>
      </w:r>
      <w:r w:rsidR="0047549F">
        <w:rPr>
          <w:spacing w:val="10"/>
          <w:sz w:val="24"/>
          <w:szCs w:val="24"/>
        </w:rPr>
        <w:t xml:space="preserve"> </w:t>
      </w: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4"/>
          <w:sz w:val="28"/>
          <w:szCs w:val="28"/>
        </w:rPr>
        <w:t>d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an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 xml:space="preserve">e 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im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9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og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ly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 d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 xml:space="preserve"> r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p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9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ec</w:t>
      </w:r>
      <w:r>
        <w:rPr>
          <w:position w:val="1"/>
          <w:sz w:val="24"/>
          <w:szCs w:val="24"/>
        </w:rPr>
        <w:t>t</w:t>
      </w:r>
      <w:r>
        <w:rPr>
          <w:spacing w:val="5"/>
          <w:position w:val="1"/>
          <w:sz w:val="24"/>
          <w:szCs w:val="24"/>
        </w:rPr>
        <w:t xml:space="preserve"> 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8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w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d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6"/>
          <w:position w:val="1"/>
          <w:sz w:val="24"/>
          <w:szCs w:val="24"/>
        </w:rPr>
        <w:t>(</w:t>
      </w:r>
      <w:proofErr w:type="spellStart"/>
      <w:r>
        <w:rPr>
          <w:spacing w:val="-4"/>
          <w:position w:val="1"/>
          <w:sz w:val="24"/>
          <w:szCs w:val="24"/>
        </w:rPr>
        <w:t>mi</w:t>
      </w:r>
      <w:r>
        <w:rPr>
          <w:spacing w:val="5"/>
          <w:position w:val="1"/>
          <w:sz w:val="24"/>
          <w:szCs w:val="24"/>
        </w:rPr>
        <w:t>n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w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d</w:t>
      </w:r>
      <w:proofErr w:type="spellEnd"/>
      <w:r>
        <w:rPr>
          <w:spacing w:val="2"/>
          <w:position w:val="1"/>
          <w:sz w:val="24"/>
          <w:szCs w:val="24"/>
        </w:rPr>
        <w:t>)</w:t>
      </w:r>
      <w:r>
        <w:rPr>
          <w:position w:val="1"/>
          <w:sz w:val="24"/>
          <w:szCs w:val="24"/>
        </w:rPr>
        <w:t>.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og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ly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t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4"/>
          <w:position w:val="2"/>
          <w:sz w:val="24"/>
          <w:szCs w:val="24"/>
        </w:rPr>
        <w:t>ll</w:t>
      </w:r>
      <w:r>
        <w:rPr>
          <w:spacing w:val="-1"/>
          <w:position w:val="2"/>
          <w:sz w:val="24"/>
          <w:szCs w:val="24"/>
        </w:rPr>
        <w:t>ec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a w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h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nh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t</w:t>
      </w:r>
      <w:r>
        <w:rPr>
          <w:spacing w:val="7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ng.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 d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g</w:t>
      </w:r>
      <w:r>
        <w:rPr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d,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9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t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 p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pu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w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h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 xml:space="preserve">a 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7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2"/>
          <w:position w:val="2"/>
          <w:sz w:val="24"/>
          <w:szCs w:val="24"/>
        </w:rPr>
        <w:t>f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c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pu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p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.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position w:val="-1"/>
          <w:sz w:val="24"/>
          <w:szCs w:val="24"/>
        </w:rPr>
        <w:t>1: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1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</w:t>
      </w:r>
      <w:r>
        <w:rPr>
          <w:spacing w:val="4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h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ud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,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-1"/>
          <w:position w:val="1"/>
          <w:sz w:val="24"/>
          <w:szCs w:val="24"/>
        </w:rPr>
        <w:t>ac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,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u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h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ps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w</w:t>
      </w:r>
      <w:r>
        <w:rPr>
          <w:spacing w:val="-1"/>
          <w:position w:val="2"/>
          <w:sz w:val="24"/>
          <w:szCs w:val="24"/>
        </w:rPr>
        <w:t>ee</w:t>
      </w:r>
      <w:r>
        <w:rPr>
          <w:position w:val="2"/>
          <w:sz w:val="24"/>
          <w:szCs w:val="24"/>
        </w:rPr>
        <w:t>n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2"/>
          <w:position w:val="2"/>
          <w:sz w:val="24"/>
          <w:szCs w:val="24"/>
        </w:rPr>
        <w:t xml:space="preserve"> s</w:t>
      </w:r>
      <w:r>
        <w:rPr>
          <w:position w:val="2"/>
          <w:sz w:val="24"/>
          <w:szCs w:val="24"/>
        </w:rPr>
        <w:t>u</w:t>
      </w:r>
      <w:r>
        <w:rPr>
          <w:spacing w:val="4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h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ud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’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n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4"/>
          <w:position w:val="2"/>
          <w:sz w:val="24"/>
          <w:szCs w:val="24"/>
        </w:rPr>
        <w:t>llm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t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u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,</w:t>
      </w:r>
    </w:p>
    <w:p w:rsidR="008B4A9F" w:rsidRDefault="0047549F">
      <w:pPr>
        <w:spacing w:line="240" w:lineRule="exact"/>
        <w:ind w:left="3240"/>
        <w:rPr>
          <w:sz w:val="24"/>
          <w:szCs w:val="24"/>
        </w:rPr>
      </w:pPr>
      <w:proofErr w:type="gramStart"/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proofErr w:type="gramEnd"/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8B4A9F" w:rsidRDefault="008B4A9F">
      <w:pPr>
        <w:spacing w:before="18" w:line="260" w:lineRule="exact"/>
        <w:rPr>
          <w:sz w:val="26"/>
          <w:szCs w:val="26"/>
        </w:rPr>
      </w:pPr>
    </w:p>
    <w:p w:rsidR="008B4A9F" w:rsidRDefault="0047549F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z w:val="24"/>
          <w:szCs w:val="24"/>
        </w:rPr>
        <w:t>2: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</w:t>
      </w:r>
      <w:r>
        <w:rPr>
          <w:spacing w:val="4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h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to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,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p</w:t>
      </w:r>
      <w:r>
        <w:rPr>
          <w:spacing w:val="-6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 xml:space="preserve">, 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u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,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w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ds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h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ps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w</w:t>
      </w:r>
      <w:r>
        <w:rPr>
          <w:spacing w:val="-1"/>
          <w:position w:val="2"/>
          <w:sz w:val="24"/>
          <w:szCs w:val="24"/>
        </w:rPr>
        <w:t>ee</w:t>
      </w:r>
      <w:r>
        <w:rPr>
          <w:position w:val="2"/>
          <w:sz w:val="24"/>
          <w:szCs w:val="24"/>
        </w:rPr>
        <w:t>n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2"/>
          <w:position w:val="2"/>
          <w:sz w:val="24"/>
          <w:szCs w:val="24"/>
        </w:rPr>
        <w:t xml:space="preserve"> s</w:t>
      </w:r>
      <w:r>
        <w:rPr>
          <w:position w:val="2"/>
          <w:sz w:val="24"/>
          <w:szCs w:val="24"/>
        </w:rPr>
        <w:t>u</w:t>
      </w:r>
      <w:r>
        <w:rPr>
          <w:spacing w:val="4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h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1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t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s</w:t>
      </w:r>
      <w:r>
        <w:rPr>
          <w:spacing w:val="-5"/>
          <w:position w:val="2"/>
          <w:sz w:val="24"/>
          <w:szCs w:val="24"/>
        </w:rPr>
        <w:t xml:space="preserve"> v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3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, 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s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</w:p>
    <w:p w:rsidR="008B4A9F" w:rsidRDefault="0047549F">
      <w:pPr>
        <w:spacing w:line="240" w:lineRule="exact"/>
        <w:ind w:left="3202" w:right="8307"/>
        <w:jc w:val="center"/>
        <w:rPr>
          <w:sz w:val="24"/>
          <w:szCs w:val="24"/>
        </w:rPr>
      </w:pPr>
      <w:proofErr w:type="gramStart"/>
      <w:r>
        <w:rPr>
          <w:spacing w:val="2"/>
          <w:w w:val="99"/>
          <w:sz w:val="24"/>
          <w:szCs w:val="24"/>
        </w:rPr>
        <w:t>r</w:t>
      </w:r>
      <w:r>
        <w:rPr>
          <w:w w:val="99"/>
          <w:sz w:val="24"/>
          <w:szCs w:val="24"/>
        </w:rPr>
        <w:t>o</w:t>
      </w:r>
      <w:r>
        <w:rPr>
          <w:spacing w:val="5"/>
          <w:w w:val="99"/>
          <w:sz w:val="24"/>
          <w:szCs w:val="24"/>
        </w:rPr>
        <w:t>o</w:t>
      </w:r>
      <w:r>
        <w:rPr>
          <w:spacing w:val="-9"/>
          <w:w w:val="99"/>
          <w:sz w:val="24"/>
          <w:szCs w:val="24"/>
        </w:rPr>
        <w:t>m</w:t>
      </w:r>
      <w:r>
        <w:rPr>
          <w:spacing w:val="-2"/>
          <w:w w:val="99"/>
          <w:sz w:val="24"/>
          <w:szCs w:val="24"/>
        </w:rPr>
        <w:t>s</w:t>
      </w:r>
      <w:proofErr w:type="gramEnd"/>
      <w:r>
        <w:rPr>
          <w:w w:val="99"/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6" w:line="260" w:lineRule="exact"/>
        <w:ind w:left="2520" w:right="3174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ly</w:t>
      </w:r>
      <w:r>
        <w:rPr>
          <w:spacing w:val="-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be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d.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2123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S</w:t>
      </w:r>
      <w:r>
        <w:rPr>
          <w:spacing w:val="-9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tw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194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 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ng,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19" w:line="260" w:lineRule="exact"/>
        <w:rPr>
          <w:sz w:val="26"/>
          <w:szCs w:val="26"/>
        </w:rPr>
      </w:pPr>
    </w:p>
    <w:p w:rsidR="008B4A9F" w:rsidRDefault="0047549F">
      <w:pPr>
        <w:ind w:left="1759" w:right="5738"/>
        <w:jc w:val="center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4"/>
          <w:sz w:val="28"/>
          <w:szCs w:val="28"/>
        </w:rPr>
        <w:t>d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1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1"/>
          <w:sz w:val="28"/>
          <w:szCs w:val="28"/>
        </w:rPr>
        <w:t>un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w w:val="99"/>
          <w:sz w:val="28"/>
          <w:szCs w:val="28"/>
        </w:rPr>
        <w:t>D</w:t>
      </w:r>
      <w:r>
        <w:rPr>
          <w:b/>
          <w:spacing w:val="2"/>
          <w:w w:val="99"/>
          <w:sz w:val="28"/>
          <w:szCs w:val="28"/>
        </w:rPr>
        <w:t>B</w:t>
      </w:r>
      <w:r>
        <w:rPr>
          <w:b/>
          <w:spacing w:val="6"/>
          <w:w w:val="99"/>
          <w:sz w:val="28"/>
          <w:szCs w:val="28"/>
        </w:rPr>
        <w:t>M</w:t>
      </w:r>
      <w:r>
        <w:rPr>
          <w:b/>
          <w:spacing w:val="-1"/>
          <w:w w:val="99"/>
          <w:sz w:val="28"/>
          <w:szCs w:val="28"/>
        </w:rPr>
        <w:t>S</w:t>
      </w:r>
      <w:r>
        <w:rPr>
          <w:b/>
          <w:w w:val="99"/>
          <w:sz w:val="28"/>
          <w:szCs w:val="28"/>
        </w:rPr>
        <w:t>)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g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il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 xml:space="preserve"> ea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ow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</w:p>
    <w:p w:rsidR="008B4A9F" w:rsidRDefault="0047549F">
      <w:pPr>
        <w:spacing w:before="1"/>
        <w:ind w:left="252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proofErr w:type="gramStart"/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proofErr w:type="gramEnd"/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: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</w:p>
    <w:p w:rsidR="008B4A9F" w:rsidRDefault="0047549F">
      <w:pPr>
        <w:tabs>
          <w:tab w:val="left" w:pos="3240"/>
        </w:tabs>
        <w:spacing w:before="10" w:line="225" w:lineRule="auto"/>
        <w:ind w:left="3240" w:right="1781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8B4A9F" w:rsidRDefault="0047549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8B4A9F" w:rsidRDefault="0047549F">
      <w:pPr>
        <w:tabs>
          <w:tab w:val="left" w:pos="3240"/>
        </w:tabs>
        <w:spacing w:before="10" w:line="225" w:lineRule="auto"/>
        <w:ind w:left="3240" w:right="2060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c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k)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he 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</w:p>
    <w:p w:rsidR="008B4A9F" w:rsidRDefault="0047549F">
      <w:pPr>
        <w:spacing w:before="2"/>
        <w:ind w:left="2160"/>
        <w:rPr>
          <w:sz w:val="24"/>
          <w:szCs w:val="24"/>
        </w:rPr>
        <w:sectPr w:rsidR="008B4A9F">
          <w:headerReference w:type="default" r:id="rId9"/>
          <w:footerReference w:type="default" r:id="rId10"/>
          <w:pgSz w:w="12240" w:h="15840"/>
          <w:pgMar w:top="860" w:right="0" w:bottom="280" w:left="0" w:header="178" w:footer="673" w:gutter="0"/>
          <w:pgNumType w:start="1"/>
          <w:cols w:space="720"/>
        </w:sect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8B4A9F" w:rsidRDefault="008B4A9F">
      <w:pPr>
        <w:spacing w:before="8" w:line="140" w:lineRule="exact"/>
        <w:rPr>
          <w:sz w:val="14"/>
          <w:szCs w:val="14"/>
        </w:rPr>
      </w:pPr>
    </w:p>
    <w:p w:rsidR="008B4A9F" w:rsidRDefault="008B4A9F">
      <w:pPr>
        <w:spacing w:line="200" w:lineRule="exact"/>
      </w:pPr>
    </w:p>
    <w:p w:rsidR="008B4A9F" w:rsidRDefault="005E47AB">
      <w:pPr>
        <w:tabs>
          <w:tab w:val="left" w:pos="3240"/>
        </w:tabs>
        <w:spacing w:before="30" w:line="260" w:lineRule="exact"/>
        <w:ind w:left="3240" w:right="2064" w:hanging="360"/>
        <w:rPr>
          <w:sz w:val="24"/>
          <w:szCs w:val="24"/>
        </w:rPr>
      </w:pPr>
      <w:r>
        <w:pict>
          <v:group id="_x0000_s1049" style="position:absolute;left:0;text-align:left;margin-left:0;margin-top:54pt;width:612pt;height:0;z-index:-251662848;mso-position-horizontal-relative:page;mso-position-vertical-relative:page" coordorigin=",1080" coordsize="12240,0">
            <v:shape id="_x0000_s1050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proofErr w:type="gramStart"/>
      <w:r w:rsidR="0047549F"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 w:rsidR="0047549F">
        <w:rPr>
          <w:rFonts w:ascii="Courier New" w:eastAsia="Courier New" w:hAnsi="Courier New" w:cs="Courier New"/>
          <w:sz w:val="24"/>
          <w:szCs w:val="24"/>
        </w:rPr>
        <w:tab/>
      </w:r>
      <w:r w:rsidR="0047549F">
        <w:rPr>
          <w:sz w:val="24"/>
          <w:szCs w:val="24"/>
        </w:rPr>
        <w:t>Qu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6"/>
          <w:sz w:val="24"/>
          <w:szCs w:val="24"/>
        </w:rPr>
        <w:t>r</w:t>
      </w:r>
      <w:r w:rsidR="0047549F">
        <w:rPr>
          <w:spacing w:val="-5"/>
          <w:sz w:val="24"/>
          <w:szCs w:val="24"/>
        </w:rPr>
        <w:t>y</w:t>
      </w:r>
      <w:r w:rsidR="0047549F">
        <w:rPr>
          <w:spacing w:val="-4"/>
          <w:sz w:val="24"/>
          <w:szCs w:val="24"/>
        </w:rPr>
        <w:t>i</w:t>
      </w:r>
      <w:r w:rsidR="0047549F">
        <w:rPr>
          <w:sz w:val="24"/>
          <w:szCs w:val="24"/>
        </w:rPr>
        <w:t>ng</w:t>
      </w:r>
      <w:r w:rsidR="0047549F">
        <w:rPr>
          <w:spacing w:val="-5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5"/>
          <w:sz w:val="24"/>
          <w:szCs w:val="24"/>
        </w:rPr>
        <w:t>h</w:t>
      </w:r>
      <w:r w:rsidR="0047549F">
        <w:rPr>
          <w:sz w:val="24"/>
          <w:szCs w:val="24"/>
        </w:rPr>
        <w:t>e</w:t>
      </w:r>
      <w:r w:rsidR="0047549F">
        <w:rPr>
          <w:spacing w:val="1"/>
          <w:sz w:val="24"/>
          <w:szCs w:val="24"/>
        </w:rPr>
        <w:t xml:space="preserve"> </w:t>
      </w:r>
      <w:r w:rsidR="0047549F">
        <w:rPr>
          <w:sz w:val="24"/>
          <w:szCs w:val="24"/>
        </w:rPr>
        <w:t>d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6"/>
          <w:sz w:val="24"/>
          <w:szCs w:val="24"/>
        </w:rPr>
        <w:t>t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5"/>
          <w:sz w:val="24"/>
          <w:szCs w:val="24"/>
        </w:rPr>
        <w:t>b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2"/>
          <w:sz w:val="24"/>
          <w:szCs w:val="24"/>
        </w:rPr>
        <w:t>s</w:t>
      </w:r>
      <w:r w:rsidR="0047549F">
        <w:rPr>
          <w:sz w:val="24"/>
          <w:szCs w:val="24"/>
        </w:rPr>
        <w:t>e</w:t>
      </w:r>
      <w:r w:rsidR="0047549F">
        <w:rPr>
          <w:spacing w:val="-2"/>
          <w:sz w:val="24"/>
          <w:szCs w:val="24"/>
        </w:rPr>
        <w:t xml:space="preserve"> </w:t>
      </w:r>
      <w:r w:rsidR="0047549F">
        <w:rPr>
          <w:sz w:val="24"/>
          <w:szCs w:val="24"/>
        </w:rPr>
        <w:t>to</w:t>
      </w:r>
      <w:r w:rsidR="0047549F">
        <w:rPr>
          <w:spacing w:val="6"/>
          <w:sz w:val="24"/>
          <w:szCs w:val="24"/>
        </w:rPr>
        <w:t xml:space="preserve"> 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6"/>
          <w:sz w:val="24"/>
          <w:szCs w:val="24"/>
        </w:rPr>
        <w:t>e</w:t>
      </w:r>
      <w:r w:rsidR="0047549F">
        <w:rPr>
          <w:sz w:val="24"/>
          <w:szCs w:val="24"/>
        </w:rPr>
        <w:t>t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9"/>
          <w:sz w:val="24"/>
          <w:szCs w:val="24"/>
        </w:rPr>
        <w:t>i</w:t>
      </w:r>
      <w:r w:rsidR="0047549F">
        <w:rPr>
          <w:spacing w:val="4"/>
          <w:sz w:val="24"/>
          <w:szCs w:val="24"/>
        </w:rPr>
        <w:t>e</w:t>
      </w:r>
      <w:r w:rsidR="0047549F">
        <w:rPr>
          <w:spacing w:val="-5"/>
          <w:sz w:val="24"/>
          <w:szCs w:val="24"/>
        </w:rPr>
        <w:t>v</w:t>
      </w:r>
      <w:r w:rsidR="0047549F">
        <w:rPr>
          <w:sz w:val="24"/>
          <w:szCs w:val="24"/>
        </w:rPr>
        <w:t>e</w:t>
      </w:r>
      <w:r w:rsidR="0047549F">
        <w:rPr>
          <w:spacing w:val="-1"/>
          <w:sz w:val="24"/>
          <w:szCs w:val="24"/>
        </w:rPr>
        <w:t xml:space="preserve"> </w:t>
      </w:r>
      <w:r w:rsidR="0047549F">
        <w:rPr>
          <w:spacing w:val="-2"/>
          <w:sz w:val="24"/>
          <w:szCs w:val="24"/>
        </w:rPr>
        <w:t>s</w:t>
      </w:r>
      <w:r w:rsidR="0047549F">
        <w:rPr>
          <w:spacing w:val="5"/>
          <w:sz w:val="24"/>
          <w:szCs w:val="24"/>
        </w:rPr>
        <w:t>p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4"/>
          <w:sz w:val="24"/>
          <w:szCs w:val="24"/>
        </w:rPr>
        <w:t>c</w:t>
      </w:r>
      <w:r w:rsidR="0047549F">
        <w:rPr>
          <w:spacing w:val="-4"/>
          <w:sz w:val="24"/>
          <w:szCs w:val="24"/>
        </w:rPr>
        <w:t>i</w:t>
      </w:r>
      <w:r w:rsidR="0047549F">
        <w:rPr>
          <w:spacing w:val="2"/>
          <w:sz w:val="24"/>
          <w:szCs w:val="24"/>
        </w:rPr>
        <w:t>f</w:t>
      </w:r>
      <w:r w:rsidR="0047549F">
        <w:rPr>
          <w:spacing w:val="-4"/>
          <w:sz w:val="24"/>
          <w:szCs w:val="24"/>
        </w:rPr>
        <w:t>i</w:t>
      </w:r>
      <w:r w:rsidR="0047549F">
        <w:rPr>
          <w:sz w:val="24"/>
          <w:szCs w:val="24"/>
        </w:rPr>
        <w:t>c</w:t>
      </w:r>
      <w:r w:rsidR="0047549F">
        <w:rPr>
          <w:spacing w:val="-1"/>
          <w:sz w:val="24"/>
          <w:szCs w:val="24"/>
        </w:rPr>
        <w:t xml:space="preserve"> </w:t>
      </w:r>
      <w:r w:rsidR="0047549F">
        <w:rPr>
          <w:sz w:val="24"/>
          <w:szCs w:val="24"/>
        </w:rPr>
        <w:t>d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1"/>
          <w:sz w:val="24"/>
          <w:szCs w:val="24"/>
        </w:rPr>
        <w:t>a</w:t>
      </w:r>
      <w:r w:rsidR="0047549F">
        <w:rPr>
          <w:sz w:val="24"/>
          <w:szCs w:val="24"/>
        </w:rPr>
        <w:t>,</w:t>
      </w:r>
      <w:r w:rsidR="0047549F">
        <w:rPr>
          <w:spacing w:val="2"/>
          <w:sz w:val="24"/>
          <w:szCs w:val="24"/>
        </w:rPr>
        <w:t xml:space="preserve"> </w:t>
      </w:r>
      <w:r w:rsidR="0047549F">
        <w:rPr>
          <w:sz w:val="24"/>
          <w:szCs w:val="24"/>
        </w:rPr>
        <w:t>u</w:t>
      </w:r>
      <w:r w:rsidR="0047549F">
        <w:rPr>
          <w:spacing w:val="-5"/>
          <w:sz w:val="24"/>
          <w:szCs w:val="24"/>
        </w:rPr>
        <w:t>p</w:t>
      </w:r>
      <w:r w:rsidR="0047549F">
        <w:rPr>
          <w:sz w:val="24"/>
          <w:szCs w:val="24"/>
        </w:rPr>
        <w:t>d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4"/>
          <w:sz w:val="24"/>
          <w:szCs w:val="24"/>
        </w:rPr>
        <w:t>i</w:t>
      </w:r>
      <w:r w:rsidR="0047549F">
        <w:rPr>
          <w:spacing w:val="-5"/>
          <w:sz w:val="24"/>
          <w:szCs w:val="24"/>
        </w:rPr>
        <w:t>n</w:t>
      </w:r>
      <w:r w:rsidR="0047549F">
        <w:rPr>
          <w:sz w:val="24"/>
          <w:szCs w:val="24"/>
        </w:rPr>
        <w:t>g</w:t>
      </w:r>
      <w:r w:rsidR="0047549F">
        <w:rPr>
          <w:spacing w:val="-5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5"/>
          <w:sz w:val="24"/>
          <w:szCs w:val="24"/>
        </w:rPr>
        <w:t>h</w:t>
      </w:r>
      <w:r w:rsidR="0047549F">
        <w:rPr>
          <w:sz w:val="24"/>
          <w:szCs w:val="24"/>
        </w:rPr>
        <w:t>e</w:t>
      </w:r>
      <w:r w:rsidR="0047549F">
        <w:rPr>
          <w:spacing w:val="1"/>
          <w:sz w:val="24"/>
          <w:szCs w:val="24"/>
        </w:rPr>
        <w:t xml:space="preserve"> </w:t>
      </w:r>
      <w:r w:rsidR="0047549F">
        <w:rPr>
          <w:sz w:val="24"/>
          <w:szCs w:val="24"/>
        </w:rPr>
        <w:t>d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5"/>
          <w:sz w:val="24"/>
          <w:szCs w:val="24"/>
        </w:rPr>
        <w:t>b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2"/>
          <w:sz w:val="24"/>
          <w:szCs w:val="24"/>
        </w:rPr>
        <w:t>s</w:t>
      </w:r>
      <w:r w:rsidR="0047549F">
        <w:rPr>
          <w:sz w:val="24"/>
          <w:szCs w:val="24"/>
        </w:rPr>
        <w:t>e</w:t>
      </w:r>
      <w:r w:rsidR="0047549F">
        <w:rPr>
          <w:spacing w:val="-2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z w:val="24"/>
          <w:szCs w:val="24"/>
        </w:rPr>
        <w:t xml:space="preserve">o 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-3"/>
          <w:sz w:val="24"/>
          <w:szCs w:val="24"/>
        </w:rPr>
        <w:t>f</w:t>
      </w:r>
      <w:r w:rsidR="0047549F">
        <w:rPr>
          <w:spacing w:val="-4"/>
          <w:sz w:val="24"/>
          <w:szCs w:val="24"/>
        </w:rPr>
        <w:t>l</w:t>
      </w:r>
      <w:r w:rsidR="0047549F">
        <w:rPr>
          <w:spacing w:val="4"/>
          <w:sz w:val="24"/>
          <w:szCs w:val="24"/>
        </w:rPr>
        <w:t>e</w:t>
      </w:r>
      <w:r w:rsidR="0047549F">
        <w:rPr>
          <w:spacing w:val="-1"/>
          <w:sz w:val="24"/>
          <w:szCs w:val="24"/>
        </w:rPr>
        <w:t>c</w:t>
      </w:r>
      <w:r w:rsidR="0047549F">
        <w:rPr>
          <w:sz w:val="24"/>
          <w:szCs w:val="24"/>
        </w:rPr>
        <w:t>t</w:t>
      </w:r>
      <w:r w:rsidR="0047549F">
        <w:rPr>
          <w:spacing w:val="6"/>
          <w:sz w:val="24"/>
          <w:szCs w:val="24"/>
        </w:rPr>
        <w:t xml:space="preserve"> </w:t>
      </w:r>
      <w:r w:rsidR="0047549F">
        <w:rPr>
          <w:spacing w:val="-1"/>
          <w:sz w:val="24"/>
          <w:szCs w:val="24"/>
        </w:rPr>
        <w:t>c</w:t>
      </w:r>
      <w:r w:rsidR="0047549F">
        <w:rPr>
          <w:spacing w:val="-5"/>
          <w:sz w:val="24"/>
          <w:szCs w:val="24"/>
        </w:rPr>
        <w:t>h</w:t>
      </w:r>
      <w:r w:rsidR="0047549F">
        <w:rPr>
          <w:spacing w:val="4"/>
          <w:sz w:val="24"/>
          <w:szCs w:val="24"/>
        </w:rPr>
        <w:t>a</w:t>
      </w:r>
      <w:r w:rsidR="0047549F">
        <w:rPr>
          <w:spacing w:val="-5"/>
          <w:sz w:val="24"/>
          <w:szCs w:val="24"/>
        </w:rPr>
        <w:t>n</w:t>
      </w:r>
      <w:r w:rsidR="0047549F">
        <w:rPr>
          <w:sz w:val="24"/>
          <w:szCs w:val="24"/>
        </w:rPr>
        <w:t>g</w:t>
      </w:r>
      <w:r w:rsidR="0047549F">
        <w:rPr>
          <w:spacing w:val="-1"/>
          <w:sz w:val="24"/>
          <w:szCs w:val="24"/>
        </w:rPr>
        <w:t>e</w:t>
      </w:r>
      <w:r w:rsidR="0047549F">
        <w:rPr>
          <w:sz w:val="24"/>
          <w:szCs w:val="24"/>
        </w:rPr>
        <w:t>s</w:t>
      </w:r>
      <w:r w:rsidR="0047549F">
        <w:rPr>
          <w:spacing w:val="-1"/>
          <w:sz w:val="24"/>
          <w:szCs w:val="24"/>
        </w:rPr>
        <w:t xml:space="preserve"> </w:t>
      </w:r>
      <w:r w:rsidR="0047549F">
        <w:rPr>
          <w:spacing w:val="-4"/>
          <w:sz w:val="24"/>
          <w:szCs w:val="24"/>
        </w:rPr>
        <w:t>i</w:t>
      </w:r>
      <w:r w:rsidR="0047549F">
        <w:rPr>
          <w:sz w:val="24"/>
          <w:szCs w:val="24"/>
        </w:rPr>
        <w:t>n</w:t>
      </w:r>
      <w:r w:rsidR="0047549F">
        <w:rPr>
          <w:spacing w:val="-3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5"/>
          <w:sz w:val="24"/>
          <w:szCs w:val="24"/>
        </w:rPr>
        <w:t>h</w:t>
      </w:r>
      <w:r w:rsidR="0047549F">
        <w:rPr>
          <w:sz w:val="24"/>
          <w:szCs w:val="24"/>
        </w:rPr>
        <w:t>e</w:t>
      </w:r>
      <w:r w:rsidR="0047549F">
        <w:rPr>
          <w:spacing w:val="5"/>
          <w:sz w:val="24"/>
          <w:szCs w:val="24"/>
        </w:rPr>
        <w:t xml:space="preserve"> </w:t>
      </w:r>
      <w:proofErr w:type="spellStart"/>
      <w:r w:rsidR="0047549F">
        <w:rPr>
          <w:spacing w:val="-4"/>
          <w:sz w:val="24"/>
          <w:szCs w:val="24"/>
        </w:rPr>
        <w:t>mi</w:t>
      </w:r>
      <w:r w:rsidR="0047549F">
        <w:rPr>
          <w:spacing w:val="5"/>
          <w:sz w:val="24"/>
          <w:szCs w:val="24"/>
        </w:rPr>
        <w:t>n</w:t>
      </w:r>
      <w:r w:rsidR="0047549F">
        <w:rPr>
          <w:spacing w:val="-4"/>
          <w:sz w:val="24"/>
          <w:szCs w:val="24"/>
        </w:rPr>
        <w:t>i</w:t>
      </w:r>
      <w:r w:rsidR="0047549F">
        <w:rPr>
          <w:sz w:val="24"/>
          <w:szCs w:val="24"/>
        </w:rPr>
        <w:t>w</w:t>
      </w:r>
      <w:r w:rsidR="0047549F">
        <w:rPr>
          <w:spacing w:val="5"/>
          <w:sz w:val="24"/>
          <w:szCs w:val="24"/>
        </w:rPr>
        <w:t>o</w:t>
      </w:r>
      <w:r w:rsidR="0047549F">
        <w:rPr>
          <w:spacing w:val="6"/>
          <w:sz w:val="24"/>
          <w:szCs w:val="24"/>
        </w:rPr>
        <w:t>r</w:t>
      </w:r>
      <w:r w:rsidR="0047549F">
        <w:rPr>
          <w:spacing w:val="-9"/>
          <w:sz w:val="24"/>
          <w:szCs w:val="24"/>
        </w:rPr>
        <w:t>l</w:t>
      </w:r>
      <w:r w:rsidR="0047549F">
        <w:rPr>
          <w:sz w:val="24"/>
          <w:szCs w:val="24"/>
        </w:rPr>
        <w:t>d</w:t>
      </w:r>
      <w:proofErr w:type="spellEnd"/>
      <w:r w:rsidR="0047549F">
        <w:rPr>
          <w:sz w:val="24"/>
          <w:szCs w:val="24"/>
        </w:rPr>
        <w:t>,</w:t>
      </w:r>
      <w:r w:rsidR="0047549F">
        <w:rPr>
          <w:spacing w:val="-4"/>
          <w:sz w:val="24"/>
          <w:szCs w:val="24"/>
        </w:rPr>
        <w:t xml:space="preserve"> 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5"/>
          <w:sz w:val="24"/>
          <w:szCs w:val="24"/>
        </w:rPr>
        <w:t>n</w:t>
      </w:r>
      <w:r w:rsidR="0047549F">
        <w:rPr>
          <w:sz w:val="24"/>
          <w:szCs w:val="24"/>
        </w:rPr>
        <w:t>d g</w:t>
      </w:r>
      <w:r w:rsidR="0047549F">
        <w:rPr>
          <w:spacing w:val="4"/>
          <w:sz w:val="24"/>
          <w:szCs w:val="24"/>
        </w:rPr>
        <w:t>e</w:t>
      </w:r>
      <w:r w:rsidR="0047549F">
        <w:rPr>
          <w:spacing w:val="-5"/>
          <w:sz w:val="24"/>
          <w:szCs w:val="24"/>
        </w:rPr>
        <w:t>n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10"/>
          <w:sz w:val="24"/>
          <w:szCs w:val="24"/>
        </w:rPr>
        <w:t>t</w:t>
      </w:r>
      <w:r w:rsidR="0047549F">
        <w:rPr>
          <w:spacing w:val="-4"/>
          <w:sz w:val="24"/>
          <w:szCs w:val="24"/>
        </w:rPr>
        <w:t>i</w:t>
      </w:r>
      <w:r w:rsidR="0047549F">
        <w:rPr>
          <w:spacing w:val="-5"/>
          <w:sz w:val="24"/>
          <w:szCs w:val="24"/>
        </w:rPr>
        <w:t>n</w:t>
      </w:r>
      <w:r w:rsidR="0047549F">
        <w:rPr>
          <w:sz w:val="24"/>
          <w:szCs w:val="24"/>
        </w:rPr>
        <w:t>g</w:t>
      </w:r>
      <w:r w:rsidR="0047549F">
        <w:rPr>
          <w:spacing w:val="-5"/>
          <w:sz w:val="24"/>
          <w:szCs w:val="24"/>
        </w:rPr>
        <w:t xml:space="preserve"> 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1"/>
          <w:sz w:val="24"/>
          <w:szCs w:val="24"/>
        </w:rPr>
        <w:t>e</w:t>
      </w:r>
      <w:r w:rsidR="0047549F">
        <w:rPr>
          <w:sz w:val="24"/>
          <w:szCs w:val="24"/>
        </w:rPr>
        <w:t>p</w:t>
      </w:r>
      <w:r w:rsidR="0047549F">
        <w:rPr>
          <w:spacing w:val="5"/>
          <w:sz w:val="24"/>
          <w:szCs w:val="24"/>
        </w:rPr>
        <w:t>o</w:t>
      </w:r>
      <w:r w:rsidR="0047549F">
        <w:rPr>
          <w:spacing w:val="-3"/>
          <w:sz w:val="24"/>
          <w:szCs w:val="24"/>
        </w:rPr>
        <w:t>r</w:t>
      </w:r>
      <w:r w:rsidR="0047549F">
        <w:rPr>
          <w:spacing w:val="5"/>
          <w:sz w:val="24"/>
          <w:szCs w:val="24"/>
        </w:rPr>
        <w:t>t</w:t>
      </w:r>
      <w:r w:rsidR="0047549F">
        <w:rPr>
          <w:sz w:val="24"/>
          <w:szCs w:val="24"/>
        </w:rPr>
        <w:t>s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Al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ow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ng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p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u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s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d p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g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9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s</w:t>
      </w:r>
      <w:r>
        <w:rPr>
          <w:spacing w:val="-8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o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acce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s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e</w:t>
      </w:r>
    </w:p>
    <w:p w:rsidR="008B4A9F" w:rsidRDefault="0047549F">
      <w:pPr>
        <w:spacing w:line="240" w:lineRule="exact"/>
        <w:ind w:left="3202" w:right="7320"/>
        <w:jc w:val="center"/>
        <w:rPr>
          <w:sz w:val="24"/>
          <w:szCs w:val="24"/>
        </w:rPr>
      </w:pPr>
      <w:r>
        <w:rPr>
          <w:spacing w:val="-2"/>
          <w:w w:val="99"/>
          <w:sz w:val="24"/>
          <w:szCs w:val="24"/>
        </w:rPr>
        <w:t>"</w:t>
      </w:r>
      <w:proofErr w:type="gramStart"/>
      <w:r>
        <w:rPr>
          <w:spacing w:val="3"/>
          <w:w w:val="99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w w:val="99"/>
          <w:sz w:val="24"/>
          <w:szCs w:val="24"/>
        </w:rPr>
        <w:t>m</w:t>
      </w:r>
      <w:r>
        <w:rPr>
          <w:spacing w:val="5"/>
          <w:w w:val="99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w w:val="99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5"/>
          <w:w w:val="99"/>
          <w:sz w:val="24"/>
          <w:szCs w:val="24"/>
        </w:rPr>
        <w:t>o</w:t>
      </w:r>
      <w:r>
        <w:rPr>
          <w:w w:val="99"/>
          <w:sz w:val="24"/>
          <w:szCs w:val="24"/>
        </w:rPr>
        <w:t>u</w:t>
      </w:r>
      <w:r>
        <w:rPr>
          <w:spacing w:val="3"/>
          <w:w w:val="99"/>
          <w:sz w:val="24"/>
          <w:szCs w:val="24"/>
        </w:rPr>
        <w:t>s</w:t>
      </w:r>
      <w:r>
        <w:rPr>
          <w:spacing w:val="-4"/>
          <w:sz w:val="24"/>
          <w:szCs w:val="24"/>
        </w:rPr>
        <w:t>l</w:t>
      </w:r>
      <w:r>
        <w:rPr>
          <w:spacing w:val="-5"/>
          <w:w w:val="99"/>
          <w:sz w:val="24"/>
          <w:szCs w:val="24"/>
        </w:rPr>
        <w:t>y</w:t>
      </w:r>
      <w:proofErr w:type="gramEnd"/>
      <w:r>
        <w:rPr>
          <w:w w:val="99"/>
          <w:sz w:val="24"/>
          <w:szCs w:val="24"/>
        </w:rPr>
        <w:t>"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Al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ow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ng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5"/>
          <w:position w:val="1"/>
          <w:sz w:val="24"/>
          <w:szCs w:val="24"/>
        </w:rPr>
        <w:t>y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m</w:t>
      </w:r>
      <w:r>
        <w:rPr>
          <w:spacing w:val="-1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to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5"/>
          <w:position w:val="1"/>
          <w:sz w:val="24"/>
          <w:szCs w:val="24"/>
        </w:rPr>
        <w:t>v</w:t>
      </w:r>
      <w:r>
        <w:rPr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q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  <w:r>
        <w:rPr>
          <w:spacing w:val="-8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ge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im</w:t>
      </w:r>
      <w:r>
        <w:rPr>
          <w:position w:val="1"/>
          <w:sz w:val="24"/>
          <w:szCs w:val="24"/>
        </w:rPr>
        <w:t>e</w:t>
      </w:r>
    </w:p>
    <w:p w:rsidR="008B4A9F" w:rsidRDefault="0047549F">
      <w:pPr>
        <w:spacing w:line="240" w:lineRule="exact"/>
        <w:ind w:left="2160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6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8B4A9F" w:rsidRDefault="0047549F">
      <w:pPr>
        <w:tabs>
          <w:tab w:val="left" w:pos="3240"/>
        </w:tabs>
        <w:spacing w:before="10" w:line="225" w:lineRule="auto"/>
        <w:ind w:left="3240" w:right="1842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mi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ur</w:t>
      </w:r>
    </w:p>
    <w:p w:rsidR="008B4A9F" w:rsidRDefault="0047549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u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u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6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ze</w:t>
      </w:r>
      <w:r>
        <w:rPr>
          <w:position w:val="1"/>
          <w:sz w:val="24"/>
          <w:szCs w:val="24"/>
        </w:rPr>
        <w:t>d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us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acc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s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o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6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.</w:t>
      </w:r>
    </w:p>
    <w:p w:rsidR="008B4A9F" w:rsidRDefault="008B4A9F">
      <w:pPr>
        <w:spacing w:before="2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p</w:t>
      </w:r>
      <w:r>
        <w:rPr>
          <w:b/>
          <w:sz w:val="28"/>
          <w:szCs w:val="28"/>
        </w:rPr>
        <w:t>li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d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>v</w:t>
      </w:r>
      <w:r>
        <w:rPr>
          <w:b/>
          <w:sz w:val="28"/>
          <w:szCs w:val="28"/>
        </w:rPr>
        <w:t>i</w:t>
      </w:r>
      <w:r>
        <w:rPr>
          <w:b/>
          <w:spacing w:val="6"/>
          <w:sz w:val="28"/>
          <w:szCs w:val="28"/>
        </w:rPr>
        <w:t>r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nm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t</w:t>
      </w:r>
    </w:p>
    <w:p w:rsidR="008B4A9F" w:rsidRDefault="00D547A5">
      <w:pPr>
        <w:spacing w:before="7"/>
        <w:ind w:left="395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6.75pt;height:147pt">
            <v:imagedata r:id="rId11" o:title=""/>
          </v:shape>
        </w:pict>
      </w:r>
    </w:p>
    <w:p w:rsidR="008B4A9F" w:rsidRDefault="008B4A9F">
      <w:pPr>
        <w:spacing w:before="6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 xml:space="preserve">An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</w:p>
    <w:p w:rsidR="008B4A9F" w:rsidRDefault="00D547A5">
      <w:pPr>
        <w:spacing w:before="1"/>
        <w:ind w:left="3552"/>
      </w:pPr>
      <w:r>
        <w:pict>
          <v:shape id="_x0000_i1026" type="#_x0000_t75" style="width:256.5pt;height:70.5pt">
            <v:imagedata r:id="rId12" o:title=""/>
          </v:shape>
        </w:pict>
      </w:r>
    </w:p>
    <w:p w:rsidR="008B4A9F" w:rsidRDefault="008B4A9F">
      <w:pPr>
        <w:spacing w:before="3" w:line="280" w:lineRule="exact"/>
        <w:rPr>
          <w:sz w:val="28"/>
          <w:szCs w:val="28"/>
        </w:rPr>
      </w:pPr>
    </w:p>
    <w:p w:rsidR="008B4A9F" w:rsidRDefault="00D547A5">
      <w:pPr>
        <w:ind w:left="2424"/>
        <w:sectPr w:rsidR="008B4A9F">
          <w:pgSz w:w="12240" w:h="15840"/>
          <w:pgMar w:top="860" w:right="0" w:bottom="280" w:left="0" w:header="178" w:footer="673" w:gutter="0"/>
          <w:cols w:space="720"/>
        </w:sectPr>
      </w:pPr>
      <w:r>
        <w:pict>
          <v:shape id="_x0000_i1027" type="#_x0000_t75" style="width:369pt;height:188.25pt">
            <v:imagedata r:id="rId13" o:title=""/>
          </v:shape>
        </w:pict>
      </w:r>
    </w:p>
    <w:p w:rsidR="008B4A9F" w:rsidRDefault="008B4A9F">
      <w:pPr>
        <w:spacing w:before="2" w:line="140" w:lineRule="exact"/>
        <w:rPr>
          <w:sz w:val="15"/>
          <w:szCs w:val="15"/>
        </w:rPr>
      </w:pPr>
    </w:p>
    <w:p w:rsidR="008B4A9F" w:rsidRDefault="008B4A9F">
      <w:pPr>
        <w:spacing w:line="200" w:lineRule="exact"/>
      </w:pPr>
    </w:p>
    <w:p w:rsidR="008B4A9F" w:rsidRDefault="005E47AB">
      <w:pPr>
        <w:spacing w:before="29"/>
        <w:ind w:left="1800"/>
        <w:rPr>
          <w:sz w:val="24"/>
          <w:szCs w:val="24"/>
        </w:rPr>
      </w:pPr>
      <w:r>
        <w:pict>
          <v:group id="_x0000_s1044" style="position:absolute;left:0;text-align:left;margin-left:0;margin-top:54pt;width:612pt;height:0;z-index:-251661824;mso-position-horizontal-relative:page;mso-position-vertical-relative:page" coordorigin=",1080" coordsize="12240,0">
            <v:shape id="_x0000_s1045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b/>
          <w:sz w:val="24"/>
          <w:szCs w:val="24"/>
        </w:rPr>
        <w:t>D</w:t>
      </w:r>
      <w:r w:rsidR="0047549F">
        <w:rPr>
          <w:b/>
          <w:spacing w:val="-1"/>
          <w:sz w:val="24"/>
          <w:szCs w:val="24"/>
        </w:rPr>
        <w:t>e</w:t>
      </w:r>
      <w:r w:rsidR="0047549F">
        <w:rPr>
          <w:b/>
          <w:spacing w:val="-3"/>
          <w:sz w:val="24"/>
          <w:szCs w:val="24"/>
        </w:rPr>
        <w:t>f</w:t>
      </w:r>
      <w:r w:rsidR="0047549F">
        <w:rPr>
          <w:b/>
          <w:sz w:val="24"/>
          <w:szCs w:val="24"/>
        </w:rPr>
        <w:t>i</w:t>
      </w:r>
      <w:r w:rsidR="0047549F">
        <w:rPr>
          <w:b/>
          <w:spacing w:val="1"/>
          <w:sz w:val="24"/>
          <w:szCs w:val="24"/>
        </w:rPr>
        <w:t>n</w:t>
      </w:r>
      <w:r w:rsidR="0047549F">
        <w:rPr>
          <w:b/>
          <w:sz w:val="24"/>
          <w:szCs w:val="24"/>
        </w:rPr>
        <w:t>e</w:t>
      </w:r>
      <w:r w:rsidR="0047549F">
        <w:rPr>
          <w:b/>
          <w:spacing w:val="-3"/>
          <w:sz w:val="24"/>
          <w:szCs w:val="24"/>
        </w:rPr>
        <w:t xml:space="preserve"> </w:t>
      </w:r>
      <w:r w:rsidR="0047549F">
        <w:rPr>
          <w:b/>
          <w:sz w:val="24"/>
          <w:szCs w:val="24"/>
        </w:rPr>
        <w:t>UN</w:t>
      </w:r>
      <w:r w:rsidR="0047549F">
        <w:rPr>
          <w:b/>
          <w:spacing w:val="-2"/>
          <w:sz w:val="24"/>
          <w:szCs w:val="24"/>
        </w:rPr>
        <w:t>I</w:t>
      </w:r>
      <w:r w:rsidR="0047549F">
        <w:rPr>
          <w:b/>
          <w:sz w:val="24"/>
          <w:szCs w:val="24"/>
        </w:rPr>
        <w:t>V</w:t>
      </w:r>
      <w:r w:rsidR="0047549F">
        <w:rPr>
          <w:b/>
          <w:spacing w:val="3"/>
          <w:sz w:val="24"/>
          <w:szCs w:val="24"/>
        </w:rPr>
        <w:t>E</w:t>
      </w:r>
      <w:r w:rsidR="0047549F">
        <w:rPr>
          <w:b/>
          <w:sz w:val="24"/>
          <w:szCs w:val="24"/>
        </w:rPr>
        <w:t>R</w:t>
      </w:r>
      <w:r w:rsidR="0047549F">
        <w:rPr>
          <w:b/>
          <w:spacing w:val="1"/>
          <w:sz w:val="24"/>
          <w:szCs w:val="24"/>
        </w:rPr>
        <w:t>S</w:t>
      </w:r>
      <w:r w:rsidR="0047549F">
        <w:rPr>
          <w:b/>
          <w:spacing w:val="-2"/>
          <w:sz w:val="24"/>
          <w:szCs w:val="24"/>
        </w:rPr>
        <w:t>I</w:t>
      </w:r>
      <w:r w:rsidR="0047549F">
        <w:rPr>
          <w:b/>
          <w:spacing w:val="-1"/>
          <w:sz w:val="24"/>
          <w:szCs w:val="24"/>
        </w:rPr>
        <w:t>T</w:t>
      </w:r>
      <w:r w:rsidR="0047549F">
        <w:rPr>
          <w:b/>
          <w:sz w:val="24"/>
          <w:szCs w:val="24"/>
        </w:rPr>
        <w:t>Y</w:t>
      </w:r>
      <w:r w:rsidR="0047549F">
        <w:rPr>
          <w:b/>
          <w:spacing w:val="-13"/>
          <w:sz w:val="24"/>
          <w:szCs w:val="24"/>
        </w:rPr>
        <w:t xml:space="preserve"> </w:t>
      </w:r>
      <w:r w:rsidR="0047549F">
        <w:rPr>
          <w:b/>
          <w:spacing w:val="1"/>
          <w:sz w:val="24"/>
          <w:szCs w:val="24"/>
        </w:rPr>
        <w:t>d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2"/>
          <w:sz w:val="24"/>
          <w:szCs w:val="24"/>
        </w:rPr>
        <w:t>t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1"/>
          <w:sz w:val="24"/>
          <w:szCs w:val="24"/>
        </w:rPr>
        <w:t>b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-2"/>
          <w:sz w:val="24"/>
          <w:szCs w:val="24"/>
        </w:rPr>
        <w:t>s</w:t>
      </w:r>
      <w:r w:rsidR="0047549F">
        <w:rPr>
          <w:b/>
          <w:sz w:val="24"/>
          <w:szCs w:val="24"/>
        </w:rPr>
        <w:t>e</w:t>
      </w:r>
    </w:p>
    <w:p w:rsidR="008B4A9F" w:rsidRDefault="0047549F">
      <w:pPr>
        <w:spacing w:before="2"/>
        <w:ind w:left="1982"/>
        <w:rPr>
          <w:sz w:val="24"/>
          <w:szCs w:val="24"/>
        </w:rPr>
      </w:pPr>
      <w:r>
        <w:rPr>
          <w:b/>
          <w:i/>
          <w:spacing w:val="1"/>
          <w:sz w:val="24"/>
          <w:szCs w:val="24"/>
        </w:rPr>
        <w:t>S</w:t>
      </w:r>
      <w:r>
        <w:rPr>
          <w:b/>
          <w:i/>
          <w:sz w:val="24"/>
          <w:szCs w:val="24"/>
        </w:rPr>
        <w:t>t</w:t>
      </w:r>
      <w:r>
        <w:rPr>
          <w:b/>
          <w:i/>
          <w:spacing w:val="-2"/>
          <w:sz w:val="24"/>
          <w:szCs w:val="24"/>
        </w:rPr>
        <w:t>r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pacing w:val="-2"/>
          <w:sz w:val="24"/>
          <w:szCs w:val="24"/>
        </w:rPr>
        <w:t>r</w:t>
      </w:r>
      <w:r>
        <w:rPr>
          <w:b/>
          <w:i/>
          <w:sz w:val="24"/>
          <w:szCs w:val="24"/>
        </w:rPr>
        <w:t>e</w:t>
      </w:r>
      <w:r>
        <w:rPr>
          <w:b/>
          <w:i/>
          <w:spacing w:val="-4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of</w:t>
      </w:r>
      <w:r>
        <w:rPr>
          <w:b/>
          <w:i/>
          <w:spacing w:val="-2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h</w:t>
      </w:r>
      <w:r>
        <w:rPr>
          <w:b/>
          <w:i/>
          <w:sz w:val="24"/>
          <w:szCs w:val="24"/>
        </w:rPr>
        <w:t>e</w:t>
      </w:r>
      <w:r>
        <w:rPr>
          <w:b/>
          <w:i/>
          <w:spacing w:val="1"/>
          <w:sz w:val="24"/>
          <w:szCs w:val="24"/>
        </w:rPr>
        <w:t xml:space="preserve"> </w:t>
      </w:r>
      <w:r>
        <w:rPr>
          <w:b/>
          <w:i/>
          <w:spacing w:val="-2"/>
          <w:sz w:val="24"/>
          <w:szCs w:val="24"/>
        </w:rPr>
        <w:t>r</w:t>
      </w:r>
      <w:r>
        <w:rPr>
          <w:b/>
          <w:i/>
          <w:spacing w:val="-1"/>
          <w:sz w:val="24"/>
          <w:szCs w:val="24"/>
        </w:rPr>
        <w:t>ec</w:t>
      </w:r>
      <w:r>
        <w:rPr>
          <w:b/>
          <w:i/>
          <w:sz w:val="24"/>
          <w:szCs w:val="24"/>
        </w:rPr>
        <w:t>o</w:t>
      </w:r>
      <w:r>
        <w:rPr>
          <w:b/>
          <w:i/>
          <w:spacing w:val="-2"/>
          <w:sz w:val="24"/>
          <w:szCs w:val="24"/>
        </w:rPr>
        <w:t>r</w:t>
      </w:r>
      <w:r>
        <w:rPr>
          <w:b/>
          <w:i/>
          <w:sz w:val="24"/>
          <w:szCs w:val="24"/>
        </w:rPr>
        <w:t>d</w:t>
      </w:r>
    </w:p>
    <w:p w:rsidR="008B4A9F" w:rsidRDefault="0047549F">
      <w:pPr>
        <w:spacing w:line="260" w:lineRule="exact"/>
        <w:ind w:left="2405"/>
        <w:rPr>
          <w:sz w:val="24"/>
          <w:szCs w:val="24"/>
        </w:rPr>
      </w:pPr>
      <w:r>
        <w:rPr>
          <w:spacing w:val="-3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UD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1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)</w:t>
      </w:r>
    </w:p>
    <w:p w:rsidR="008B4A9F" w:rsidRDefault="0047549F">
      <w:pPr>
        <w:spacing w:before="2"/>
        <w:ind w:left="2462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)</w:t>
      </w:r>
    </w:p>
    <w:p w:rsidR="008B4A9F" w:rsidRDefault="0047549F">
      <w:pPr>
        <w:spacing w:before="2"/>
        <w:ind w:left="1887" w:right="7760"/>
        <w:jc w:val="center"/>
        <w:rPr>
          <w:sz w:val="24"/>
          <w:szCs w:val="24"/>
        </w:rPr>
      </w:pPr>
      <w:r>
        <w:rPr>
          <w:b/>
          <w:i/>
          <w:sz w:val="24"/>
          <w:szCs w:val="24"/>
        </w:rPr>
        <w:t>Data</w:t>
      </w:r>
      <w:r>
        <w:rPr>
          <w:b/>
          <w:i/>
          <w:spacing w:val="-7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t</w:t>
      </w:r>
      <w:r>
        <w:rPr>
          <w:b/>
          <w:i/>
          <w:spacing w:val="-1"/>
          <w:sz w:val="24"/>
          <w:szCs w:val="24"/>
        </w:rPr>
        <w:t>y</w:t>
      </w:r>
      <w:r>
        <w:rPr>
          <w:b/>
          <w:i/>
          <w:sz w:val="24"/>
          <w:szCs w:val="24"/>
        </w:rPr>
        <w:t>pe of</w:t>
      </w:r>
      <w:r>
        <w:rPr>
          <w:b/>
          <w:i/>
          <w:spacing w:val="-2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data</w:t>
      </w:r>
      <w:r>
        <w:rPr>
          <w:b/>
          <w:i/>
          <w:spacing w:val="-2"/>
          <w:sz w:val="24"/>
          <w:szCs w:val="24"/>
        </w:rPr>
        <w:t xml:space="preserve"> 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z w:val="24"/>
          <w:szCs w:val="24"/>
        </w:rPr>
        <w:t>l</w:t>
      </w:r>
      <w:r>
        <w:rPr>
          <w:b/>
          <w:i/>
          <w:spacing w:val="-6"/>
          <w:sz w:val="24"/>
          <w:szCs w:val="24"/>
        </w:rPr>
        <w:t>e</w:t>
      </w:r>
      <w:r>
        <w:rPr>
          <w:b/>
          <w:i/>
          <w:spacing w:val="6"/>
          <w:w w:val="99"/>
          <w:sz w:val="24"/>
          <w:szCs w:val="24"/>
        </w:rPr>
        <w:t>m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pacing w:val="1"/>
          <w:w w:val="99"/>
          <w:sz w:val="24"/>
          <w:szCs w:val="24"/>
        </w:rPr>
        <w:t>n</w:t>
      </w:r>
      <w:r>
        <w:rPr>
          <w:b/>
          <w:i/>
          <w:sz w:val="24"/>
          <w:szCs w:val="24"/>
        </w:rPr>
        <w:t>t</w:t>
      </w:r>
    </w:p>
    <w:p w:rsidR="008B4A9F" w:rsidRDefault="0047549F">
      <w:pPr>
        <w:spacing w:line="260" w:lineRule="exact"/>
        <w:ind w:left="2462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462"/>
        <w:rPr>
          <w:sz w:val="24"/>
          <w:szCs w:val="24"/>
        </w:rPr>
      </w:pPr>
      <w:r>
        <w:rPr>
          <w:sz w:val="24"/>
          <w:szCs w:val="24"/>
        </w:rPr>
        <w:t>Nu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: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8B4A9F" w:rsidRDefault="0047549F">
      <w:pPr>
        <w:spacing w:before="2"/>
        <w:ind w:left="2462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: 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{</w:t>
      </w:r>
      <w:r>
        <w:rPr>
          <w:spacing w:val="-5"/>
          <w:sz w:val="24"/>
          <w:szCs w:val="24"/>
        </w:rPr>
        <w:t>A</w:t>
      </w:r>
      <w:proofErr w:type="gramStart"/>
      <w:r>
        <w:rPr>
          <w:spacing w:val="2"/>
          <w:sz w:val="24"/>
          <w:szCs w:val="24"/>
        </w:rPr>
        <w:t>,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,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,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,I</w:t>
      </w:r>
      <w:proofErr w:type="gramEnd"/>
      <w:r>
        <w:rPr>
          <w:sz w:val="24"/>
          <w:szCs w:val="24"/>
        </w:rPr>
        <w:t>}</w:t>
      </w:r>
    </w:p>
    <w:p w:rsidR="008B4A9F" w:rsidRDefault="0047549F">
      <w:pPr>
        <w:spacing w:before="2"/>
        <w:ind w:left="1982"/>
        <w:rPr>
          <w:sz w:val="24"/>
          <w:szCs w:val="24"/>
        </w:rPr>
      </w:pP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z w:val="24"/>
          <w:szCs w:val="24"/>
        </w:rPr>
        <w:t>o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pacing w:val="-2"/>
          <w:sz w:val="24"/>
          <w:szCs w:val="24"/>
        </w:rPr>
        <w:t>s</w:t>
      </w:r>
      <w:r>
        <w:rPr>
          <w:b/>
          <w:i/>
          <w:sz w:val="24"/>
          <w:szCs w:val="24"/>
        </w:rPr>
        <w:t>t</w:t>
      </w:r>
      <w:r>
        <w:rPr>
          <w:b/>
          <w:i/>
          <w:spacing w:val="-2"/>
          <w:sz w:val="24"/>
          <w:szCs w:val="24"/>
        </w:rPr>
        <w:t>r</w:t>
      </w:r>
      <w:r>
        <w:rPr>
          <w:b/>
          <w:i/>
          <w:sz w:val="24"/>
          <w:szCs w:val="24"/>
        </w:rPr>
        <w:t>ai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ts</w:t>
      </w:r>
    </w:p>
    <w:p w:rsidR="008B4A9F" w:rsidRDefault="0047549F">
      <w:pPr>
        <w:spacing w:line="260" w:lineRule="exact"/>
        <w:ind w:left="2405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gh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1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Co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UN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V</w:t>
      </w:r>
      <w:r>
        <w:rPr>
          <w:b/>
          <w:spacing w:val="3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Y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</w:p>
    <w:p w:rsidR="008B4A9F" w:rsidRDefault="0047549F">
      <w:pPr>
        <w:spacing w:line="260" w:lineRule="exact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</w:p>
    <w:p w:rsidR="008B4A9F" w:rsidRDefault="0047549F">
      <w:pPr>
        <w:spacing w:before="2"/>
        <w:ind w:left="2520"/>
        <w:rPr>
          <w:sz w:val="24"/>
          <w:szCs w:val="24"/>
        </w:rPr>
      </w:pPr>
      <w:proofErr w:type="gram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ds</w:t>
      </w:r>
      <w:proofErr w:type="gramEnd"/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us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8B4A9F" w:rsidRDefault="008B4A9F">
      <w:pPr>
        <w:spacing w:before="1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UN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3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Y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</w:p>
    <w:p w:rsidR="008B4A9F" w:rsidRDefault="0047549F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:</w:t>
      </w:r>
    </w:p>
    <w:p w:rsidR="008B4A9F" w:rsidRDefault="0047549F">
      <w:pPr>
        <w:spacing w:before="2"/>
        <w:ind w:left="2405"/>
        <w:rPr>
          <w:sz w:val="24"/>
          <w:szCs w:val="24"/>
        </w:rPr>
      </w:pPr>
      <w:r>
        <w:rPr>
          <w:spacing w:val="-1"/>
          <w:sz w:val="24"/>
          <w:szCs w:val="24"/>
        </w:rPr>
        <w:t>R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pt</w:t>
      </w:r>
      <w:r>
        <w:rPr>
          <w:spacing w:val="2"/>
          <w:sz w:val="24"/>
          <w:szCs w:val="24"/>
        </w:rPr>
        <w:t xml:space="preserve"> (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S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.</w:t>
      </w:r>
    </w:p>
    <w:p w:rsidR="008B4A9F" w:rsidRDefault="0047549F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</w:p>
    <w:p w:rsidR="008B4A9F" w:rsidRDefault="0047549F">
      <w:pPr>
        <w:spacing w:before="2"/>
        <w:ind w:left="2405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 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8B4A9F" w:rsidRDefault="008B4A9F">
      <w:pPr>
        <w:spacing w:before="2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z w:val="28"/>
          <w:szCs w:val="28"/>
        </w:rPr>
        <w:t>n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1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p: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Re</w:t>
      </w:r>
      <w:r>
        <w:rPr>
          <w:position w:val="-1"/>
          <w:sz w:val="24"/>
          <w:szCs w:val="24"/>
        </w:rPr>
        <w:t>q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&amp;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2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p: 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3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p: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6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4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p: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</w:p>
    <w:p w:rsidR="008B4A9F" w:rsidRDefault="008B4A9F">
      <w:pPr>
        <w:spacing w:before="17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30"/>
          <w:szCs w:val="30"/>
        </w:rPr>
      </w:pPr>
      <w:r>
        <w:rPr>
          <w:b/>
          <w:spacing w:val="-2"/>
          <w:sz w:val="30"/>
          <w:szCs w:val="30"/>
        </w:rPr>
        <w:t>C</w:t>
      </w:r>
      <w:r>
        <w:rPr>
          <w:b/>
          <w:sz w:val="30"/>
          <w:szCs w:val="30"/>
        </w:rPr>
        <w:t>h</w:t>
      </w:r>
      <w:r>
        <w:rPr>
          <w:b/>
          <w:spacing w:val="2"/>
          <w:sz w:val="30"/>
          <w:szCs w:val="30"/>
        </w:rPr>
        <w:t>a</w:t>
      </w:r>
      <w:r>
        <w:rPr>
          <w:b/>
          <w:spacing w:val="-4"/>
          <w:sz w:val="30"/>
          <w:szCs w:val="30"/>
        </w:rPr>
        <w:t>r</w:t>
      </w:r>
      <w:r>
        <w:rPr>
          <w:b/>
          <w:spacing w:val="2"/>
          <w:sz w:val="30"/>
          <w:szCs w:val="30"/>
        </w:rPr>
        <w:t>a</w:t>
      </w:r>
      <w:r>
        <w:rPr>
          <w:b/>
          <w:spacing w:val="1"/>
          <w:sz w:val="30"/>
          <w:szCs w:val="30"/>
        </w:rPr>
        <w:t>c</w:t>
      </w:r>
      <w:r>
        <w:rPr>
          <w:b/>
          <w:spacing w:val="-4"/>
          <w:sz w:val="30"/>
          <w:szCs w:val="30"/>
        </w:rPr>
        <w:t>t</w:t>
      </w:r>
      <w:r>
        <w:rPr>
          <w:b/>
          <w:sz w:val="30"/>
          <w:szCs w:val="30"/>
        </w:rPr>
        <w:t>e</w:t>
      </w:r>
      <w:r>
        <w:rPr>
          <w:b/>
          <w:spacing w:val="-4"/>
          <w:sz w:val="30"/>
          <w:szCs w:val="30"/>
        </w:rPr>
        <w:t>r</w:t>
      </w:r>
      <w:r>
        <w:rPr>
          <w:b/>
          <w:spacing w:val="2"/>
          <w:sz w:val="30"/>
          <w:szCs w:val="30"/>
        </w:rPr>
        <w:t>is</w:t>
      </w:r>
      <w:r>
        <w:rPr>
          <w:b/>
          <w:spacing w:val="-4"/>
          <w:sz w:val="30"/>
          <w:szCs w:val="30"/>
        </w:rPr>
        <w:t>t</w:t>
      </w:r>
      <w:r>
        <w:rPr>
          <w:b/>
          <w:spacing w:val="2"/>
          <w:sz w:val="30"/>
          <w:szCs w:val="30"/>
        </w:rPr>
        <w:t>i</w:t>
      </w:r>
      <w:r>
        <w:rPr>
          <w:b/>
          <w:spacing w:val="-4"/>
          <w:sz w:val="30"/>
          <w:szCs w:val="30"/>
        </w:rPr>
        <w:t>c</w:t>
      </w:r>
      <w:r>
        <w:rPr>
          <w:b/>
          <w:sz w:val="30"/>
          <w:szCs w:val="30"/>
        </w:rPr>
        <w:t>s</w:t>
      </w:r>
      <w:r>
        <w:rPr>
          <w:b/>
          <w:spacing w:val="4"/>
          <w:sz w:val="30"/>
          <w:szCs w:val="30"/>
        </w:rPr>
        <w:t xml:space="preserve"> </w:t>
      </w:r>
      <w:r>
        <w:rPr>
          <w:b/>
          <w:spacing w:val="-7"/>
          <w:sz w:val="30"/>
          <w:szCs w:val="30"/>
        </w:rPr>
        <w:t>o</w:t>
      </w:r>
      <w:r>
        <w:rPr>
          <w:b/>
          <w:sz w:val="30"/>
          <w:szCs w:val="30"/>
        </w:rPr>
        <w:t>f</w:t>
      </w:r>
      <w:r>
        <w:rPr>
          <w:b/>
          <w:spacing w:val="2"/>
          <w:sz w:val="30"/>
          <w:szCs w:val="30"/>
        </w:rPr>
        <w:t xml:space="preserve"> </w:t>
      </w:r>
      <w:r>
        <w:rPr>
          <w:b/>
          <w:sz w:val="30"/>
          <w:szCs w:val="30"/>
        </w:rPr>
        <w:t xml:space="preserve">a </w:t>
      </w:r>
      <w:r>
        <w:rPr>
          <w:b/>
          <w:spacing w:val="-2"/>
          <w:sz w:val="30"/>
          <w:szCs w:val="30"/>
        </w:rPr>
        <w:t>Da</w:t>
      </w:r>
      <w:r>
        <w:rPr>
          <w:b/>
          <w:sz w:val="30"/>
          <w:szCs w:val="30"/>
        </w:rPr>
        <w:t>t</w:t>
      </w:r>
      <w:r>
        <w:rPr>
          <w:b/>
          <w:spacing w:val="-2"/>
          <w:sz w:val="30"/>
          <w:szCs w:val="30"/>
        </w:rPr>
        <w:t>a</w:t>
      </w:r>
      <w:r>
        <w:rPr>
          <w:b/>
          <w:sz w:val="30"/>
          <w:szCs w:val="30"/>
        </w:rPr>
        <w:t>b</w:t>
      </w:r>
      <w:r>
        <w:rPr>
          <w:b/>
          <w:spacing w:val="-2"/>
          <w:sz w:val="30"/>
          <w:szCs w:val="30"/>
        </w:rPr>
        <w:t>a</w:t>
      </w:r>
      <w:r>
        <w:rPr>
          <w:b/>
          <w:spacing w:val="2"/>
          <w:sz w:val="30"/>
          <w:szCs w:val="30"/>
        </w:rPr>
        <w:t>s</w:t>
      </w:r>
      <w:r>
        <w:rPr>
          <w:b/>
          <w:sz w:val="30"/>
          <w:szCs w:val="30"/>
        </w:rPr>
        <w:t>e</w:t>
      </w:r>
      <w:r>
        <w:rPr>
          <w:b/>
          <w:spacing w:val="-3"/>
          <w:sz w:val="30"/>
          <w:szCs w:val="30"/>
        </w:rPr>
        <w:t xml:space="preserve"> </w:t>
      </w:r>
      <w:r>
        <w:rPr>
          <w:b/>
          <w:spacing w:val="-2"/>
          <w:sz w:val="30"/>
          <w:szCs w:val="30"/>
        </w:rPr>
        <w:t>sy</w:t>
      </w:r>
      <w:r>
        <w:rPr>
          <w:b/>
          <w:spacing w:val="2"/>
          <w:sz w:val="30"/>
          <w:szCs w:val="30"/>
        </w:rPr>
        <w:t>s</w:t>
      </w:r>
      <w:r>
        <w:rPr>
          <w:b/>
          <w:sz w:val="30"/>
          <w:szCs w:val="30"/>
        </w:rPr>
        <w:t>t</w:t>
      </w:r>
      <w:r>
        <w:rPr>
          <w:b/>
          <w:spacing w:val="-4"/>
          <w:sz w:val="30"/>
          <w:szCs w:val="30"/>
        </w:rPr>
        <w:t>e</w:t>
      </w:r>
      <w:r>
        <w:rPr>
          <w:b/>
          <w:sz w:val="30"/>
          <w:szCs w:val="30"/>
        </w:rPr>
        <w:t>m</w:t>
      </w:r>
    </w:p>
    <w:p w:rsidR="008B4A9F" w:rsidRDefault="0047549F">
      <w:pPr>
        <w:spacing w:before="5"/>
        <w:ind w:left="1800"/>
        <w:rPr>
          <w:sz w:val="28"/>
          <w:szCs w:val="28"/>
        </w:rPr>
      </w:pP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ile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y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m</w:t>
      </w:r>
      <w:r>
        <w:rPr>
          <w:b/>
          <w:spacing w:val="-8"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 xml:space="preserve"> D</w:t>
      </w:r>
      <w:r>
        <w:rPr>
          <w:b/>
          <w:spacing w:val="2"/>
          <w:sz w:val="28"/>
          <w:szCs w:val="28"/>
        </w:rPr>
        <w:t>B</w:t>
      </w: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S</w:t>
      </w:r>
    </w:p>
    <w:p w:rsidR="008B4A9F" w:rsidRDefault="0047549F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i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 xml:space="preserve"> 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ss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</w:t>
      </w:r>
    </w:p>
    <w:p w:rsidR="008B4A9F" w:rsidRDefault="0047549F">
      <w:pPr>
        <w:tabs>
          <w:tab w:val="left" w:pos="3240"/>
        </w:tabs>
        <w:spacing w:before="9" w:line="221" w:lineRule="auto"/>
        <w:ind w:left="3240" w:right="2821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3240"/>
        </w:tabs>
        <w:spacing w:before="11" w:line="260" w:lineRule="exact"/>
        <w:ind w:left="3240" w:right="1802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3240"/>
        </w:tabs>
        <w:spacing w:before="4" w:line="260" w:lineRule="exact"/>
        <w:ind w:left="3240" w:right="2003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 w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3240"/>
        </w:tabs>
        <w:spacing w:before="4" w:line="260" w:lineRule="exact"/>
        <w:ind w:left="3240" w:right="2238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p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3240"/>
        </w:tabs>
        <w:spacing w:before="4" w:line="260" w:lineRule="exact"/>
        <w:ind w:left="3240" w:right="3118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8B4A9F" w:rsidRDefault="008B4A9F">
      <w:pPr>
        <w:spacing w:before="20" w:line="260" w:lineRule="exact"/>
        <w:rPr>
          <w:sz w:val="26"/>
          <w:szCs w:val="26"/>
        </w:rPr>
      </w:pPr>
    </w:p>
    <w:p w:rsidR="008B4A9F" w:rsidRDefault="0047549F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5"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</w:t>
      </w:r>
    </w:p>
    <w:p w:rsidR="008B4A9F" w:rsidRDefault="0047549F">
      <w:pPr>
        <w:tabs>
          <w:tab w:val="left" w:pos="3240"/>
        </w:tabs>
        <w:spacing w:before="5" w:line="225" w:lineRule="auto"/>
        <w:ind w:left="3240" w:right="2608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acce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3240"/>
        </w:tabs>
        <w:spacing w:before="2" w:line="260" w:lineRule="exact"/>
        <w:ind w:left="3240" w:right="1932" w:hanging="360"/>
        <w:rPr>
          <w:sz w:val="24"/>
          <w:szCs w:val="24"/>
        </w:rPr>
        <w:sectPr w:rsidR="008B4A9F">
          <w:pgSz w:w="12240" w:h="15840"/>
          <w:pgMar w:top="860" w:right="0" w:bottom="280" w:left="0" w:header="178" w:footer="673" w:gutter="0"/>
          <w:cols w:space="720"/>
        </w:sect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y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/qu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10" w:line="140" w:lineRule="exact"/>
        <w:rPr>
          <w:sz w:val="15"/>
          <w:szCs w:val="15"/>
        </w:rPr>
      </w:pPr>
    </w:p>
    <w:p w:rsidR="008B4A9F" w:rsidRDefault="008B4A9F">
      <w:pPr>
        <w:spacing w:line="200" w:lineRule="exact"/>
      </w:pPr>
    </w:p>
    <w:p w:rsidR="008B4A9F" w:rsidRDefault="005E47AB">
      <w:pPr>
        <w:spacing w:before="22"/>
        <w:ind w:left="1800"/>
        <w:rPr>
          <w:sz w:val="28"/>
          <w:szCs w:val="28"/>
        </w:rPr>
      </w:pPr>
      <w:r>
        <w:pict>
          <v:group id="_x0000_s1042" style="position:absolute;left:0;text-align:left;margin-left:0;margin-top:54pt;width:612pt;height:0;z-index:-251660800;mso-position-horizontal-relative:page;mso-position-vertical-relative:page" coordorigin=",1080" coordsize="12240,0">
            <v:shape id="_x0000_s1043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b/>
          <w:spacing w:val="6"/>
          <w:sz w:val="28"/>
          <w:szCs w:val="28"/>
        </w:rPr>
        <w:t>C</w:t>
      </w:r>
      <w:r w:rsidR="0047549F">
        <w:rPr>
          <w:b/>
          <w:spacing w:val="-6"/>
          <w:sz w:val="28"/>
          <w:szCs w:val="28"/>
        </w:rPr>
        <w:t>h</w:t>
      </w:r>
      <w:r w:rsidR="0047549F">
        <w:rPr>
          <w:b/>
          <w:sz w:val="28"/>
          <w:szCs w:val="28"/>
        </w:rPr>
        <w:t>a</w:t>
      </w:r>
      <w:r w:rsidR="0047549F">
        <w:rPr>
          <w:b/>
          <w:spacing w:val="1"/>
          <w:sz w:val="28"/>
          <w:szCs w:val="28"/>
        </w:rPr>
        <w:t>r</w:t>
      </w:r>
      <w:r w:rsidR="0047549F">
        <w:rPr>
          <w:b/>
          <w:sz w:val="28"/>
          <w:szCs w:val="28"/>
        </w:rPr>
        <w:t>a</w:t>
      </w:r>
      <w:r w:rsidR="0047549F">
        <w:rPr>
          <w:b/>
          <w:spacing w:val="1"/>
          <w:sz w:val="28"/>
          <w:szCs w:val="28"/>
        </w:rPr>
        <w:t>c</w:t>
      </w:r>
      <w:r w:rsidR="0047549F">
        <w:rPr>
          <w:b/>
          <w:spacing w:val="-1"/>
          <w:sz w:val="28"/>
          <w:szCs w:val="28"/>
        </w:rPr>
        <w:t>t</w:t>
      </w:r>
      <w:r w:rsidR="0047549F">
        <w:rPr>
          <w:b/>
          <w:spacing w:val="1"/>
          <w:sz w:val="28"/>
          <w:szCs w:val="28"/>
        </w:rPr>
        <w:t>er</w:t>
      </w:r>
      <w:r w:rsidR="0047549F">
        <w:rPr>
          <w:b/>
          <w:sz w:val="28"/>
          <w:szCs w:val="28"/>
        </w:rPr>
        <w:t>i</w:t>
      </w:r>
      <w:r w:rsidR="0047549F">
        <w:rPr>
          <w:b/>
          <w:spacing w:val="2"/>
          <w:sz w:val="28"/>
          <w:szCs w:val="28"/>
        </w:rPr>
        <w:t>s</w:t>
      </w:r>
      <w:r w:rsidR="0047549F">
        <w:rPr>
          <w:b/>
          <w:spacing w:val="-1"/>
          <w:sz w:val="28"/>
          <w:szCs w:val="28"/>
        </w:rPr>
        <w:t>t</w:t>
      </w:r>
      <w:r w:rsidR="0047549F">
        <w:rPr>
          <w:b/>
          <w:sz w:val="28"/>
          <w:szCs w:val="28"/>
        </w:rPr>
        <w:t>i</w:t>
      </w:r>
      <w:r w:rsidR="0047549F">
        <w:rPr>
          <w:b/>
          <w:spacing w:val="1"/>
          <w:sz w:val="28"/>
          <w:szCs w:val="28"/>
        </w:rPr>
        <w:t>c</w:t>
      </w:r>
      <w:r w:rsidR="0047549F">
        <w:rPr>
          <w:b/>
          <w:sz w:val="28"/>
          <w:szCs w:val="28"/>
        </w:rPr>
        <w:t>s</w:t>
      </w:r>
      <w:r w:rsidR="0047549F">
        <w:rPr>
          <w:b/>
          <w:spacing w:val="-9"/>
          <w:sz w:val="28"/>
          <w:szCs w:val="28"/>
        </w:rPr>
        <w:t xml:space="preserve"> </w:t>
      </w:r>
      <w:r w:rsidR="0047549F">
        <w:rPr>
          <w:b/>
          <w:spacing w:val="-4"/>
          <w:sz w:val="28"/>
          <w:szCs w:val="28"/>
        </w:rPr>
        <w:t>o</w:t>
      </w:r>
      <w:r w:rsidR="0047549F">
        <w:rPr>
          <w:b/>
          <w:sz w:val="28"/>
          <w:szCs w:val="28"/>
        </w:rPr>
        <w:t>f</w:t>
      </w:r>
      <w:r w:rsidR="0047549F">
        <w:rPr>
          <w:b/>
          <w:spacing w:val="3"/>
          <w:sz w:val="28"/>
          <w:szCs w:val="28"/>
        </w:rPr>
        <w:t xml:space="preserve"> </w:t>
      </w:r>
      <w:r w:rsidR="0047549F">
        <w:rPr>
          <w:b/>
          <w:sz w:val="28"/>
          <w:szCs w:val="28"/>
        </w:rPr>
        <w:t>a</w:t>
      </w:r>
      <w:r w:rsidR="0047549F">
        <w:rPr>
          <w:b/>
          <w:spacing w:val="1"/>
          <w:sz w:val="28"/>
          <w:szCs w:val="28"/>
        </w:rPr>
        <w:t xml:space="preserve"> D</w:t>
      </w:r>
      <w:r w:rsidR="0047549F">
        <w:rPr>
          <w:b/>
          <w:sz w:val="28"/>
          <w:szCs w:val="28"/>
        </w:rPr>
        <w:t>a</w:t>
      </w:r>
      <w:r w:rsidR="0047549F">
        <w:rPr>
          <w:b/>
          <w:spacing w:val="-1"/>
          <w:sz w:val="28"/>
          <w:szCs w:val="28"/>
        </w:rPr>
        <w:t>t</w:t>
      </w:r>
      <w:r w:rsidR="0047549F">
        <w:rPr>
          <w:b/>
          <w:sz w:val="28"/>
          <w:szCs w:val="28"/>
        </w:rPr>
        <w:t>a</w:t>
      </w:r>
      <w:r w:rsidR="0047549F">
        <w:rPr>
          <w:b/>
          <w:spacing w:val="-1"/>
          <w:sz w:val="28"/>
          <w:szCs w:val="28"/>
        </w:rPr>
        <w:t>b</w:t>
      </w:r>
      <w:r w:rsidR="0047549F">
        <w:rPr>
          <w:b/>
          <w:sz w:val="28"/>
          <w:szCs w:val="28"/>
        </w:rPr>
        <w:t>a</w:t>
      </w:r>
      <w:r w:rsidR="0047549F">
        <w:rPr>
          <w:b/>
          <w:spacing w:val="2"/>
          <w:sz w:val="28"/>
          <w:szCs w:val="28"/>
        </w:rPr>
        <w:t>s</w:t>
      </w:r>
      <w:r w:rsidR="0047549F">
        <w:rPr>
          <w:b/>
          <w:sz w:val="28"/>
          <w:szCs w:val="28"/>
        </w:rPr>
        <w:t>e</w:t>
      </w:r>
      <w:r w:rsidR="0047549F">
        <w:rPr>
          <w:b/>
          <w:spacing w:val="-8"/>
          <w:sz w:val="28"/>
          <w:szCs w:val="28"/>
        </w:rPr>
        <w:t xml:space="preserve"> </w:t>
      </w:r>
      <w:r w:rsidR="0047549F">
        <w:rPr>
          <w:b/>
          <w:spacing w:val="2"/>
          <w:sz w:val="28"/>
          <w:szCs w:val="28"/>
        </w:rPr>
        <w:t>s</w:t>
      </w:r>
      <w:r w:rsidR="0047549F">
        <w:rPr>
          <w:b/>
          <w:sz w:val="28"/>
          <w:szCs w:val="28"/>
        </w:rPr>
        <w:t>y</w:t>
      </w:r>
      <w:r w:rsidR="0047549F">
        <w:rPr>
          <w:b/>
          <w:spacing w:val="2"/>
          <w:sz w:val="28"/>
          <w:szCs w:val="28"/>
        </w:rPr>
        <w:t>s</w:t>
      </w:r>
      <w:r w:rsidR="0047549F">
        <w:rPr>
          <w:b/>
          <w:spacing w:val="-1"/>
          <w:sz w:val="28"/>
          <w:szCs w:val="28"/>
        </w:rPr>
        <w:t>t</w:t>
      </w:r>
      <w:r w:rsidR="0047549F">
        <w:rPr>
          <w:b/>
          <w:spacing w:val="1"/>
          <w:sz w:val="28"/>
          <w:szCs w:val="28"/>
        </w:rPr>
        <w:t>e</w:t>
      </w:r>
      <w:r w:rsidR="0047549F">
        <w:rPr>
          <w:b/>
          <w:sz w:val="28"/>
          <w:szCs w:val="28"/>
        </w:rPr>
        <w:t>m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-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,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d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uppo</w:t>
      </w:r>
      <w:r>
        <w:rPr>
          <w:spacing w:val="-3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</w:p>
    <w:p w:rsidR="008B4A9F" w:rsidRDefault="008B4A9F">
      <w:pPr>
        <w:spacing w:before="1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8"/>
          <w:szCs w:val="28"/>
        </w:rPr>
      </w:pPr>
      <w:proofErr w:type="spellStart"/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 xml:space="preserve">lf 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cr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proofErr w:type="spellEnd"/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e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 xml:space="preserve"> 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y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m</w:t>
      </w:r>
    </w:p>
    <w:p w:rsidR="008B4A9F" w:rsidRDefault="008B4A9F">
      <w:pPr>
        <w:spacing w:before="17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S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-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1920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proofErr w:type="gramEnd"/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8B4A9F" w:rsidRDefault="0047549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nge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1930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19" w:line="260" w:lineRule="exact"/>
        <w:ind w:left="2520" w:right="256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 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8B4A9F" w:rsidRDefault="008B4A9F">
      <w:pPr>
        <w:spacing w:before="18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ss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216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"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d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d"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211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's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rd-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8B4A9F" w:rsidRDefault="008B4A9F">
      <w:pPr>
        <w:spacing w:before="19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w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n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s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a,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8B4A9F" w:rsidRDefault="008B4A9F">
      <w:pPr>
        <w:spacing w:before="12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S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t 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1861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ot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-3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g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8"/>
          <w:position w:val="1"/>
          <w:sz w:val="24"/>
          <w:szCs w:val="24"/>
        </w:rPr>
        <w:t>m</w:t>
      </w:r>
      <w:r>
        <w:rPr>
          <w:spacing w:val="2"/>
          <w:position w:val="1"/>
          <w:sz w:val="24"/>
          <w:szCs w:val="24"/>
        </w:rPr>
        <w:t>-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a</w:t>
      </w:r>
      <w:r>
        <w:rPr>
          <w:spacing w:val="-8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p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d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e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P</w:t>
      </w:r>
      <w:r>
        <w:rPr>
          <w:spacing w:val="-3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g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8"/>
          <w:position w:val="2"/>
          <w:sz w:val="24"/>
          <w:szCs w:val="24"/>
        </w:rPr>
        <w:t>m</w:t>
      </w:r>
      <w:r>
        <w:rPr>
          <w:spacing w:val="2"/>
          <w:position w:val="2"/>
          <w:sz w:val="24"/>
          <w:szCs w:val="24"/>
        </w:rPr>
        <w:t>-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12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p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e</w:t>
      </w:r>
    </w:p>
    <w:p w:rsidR="008B4A9F" w:rsidRDefault="008B4A9F">
      <w:pPr>
        <w:spacing w:before="1" w:line="260" w:lineRule="exact"/>
        <w:rPr>
          <w:sz w:val="26"/>
          <w:szCs w:val="26"/>
        </w:rPr>
      </w:pPr>
    </w:p>
    <w:p w:rsidR="008B4A9F" w:rsidRDefault="0047549F">
      <w:pPr>
        <w:ind w:left="2160"/>
        <w:rPr>
          <w:sz w:val="24"/>
          <w:szCs w:val="24"/>
        </w:rPr>
      </w:pPr>
      <w:r>
        <w:rPr>
          <w:b/>
          <w:spacing w:val="2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5"/>
          <w:sz w:val="24"/>
          <w:szCs w:val="24"/>
        </w:rPr>
        <w:t>g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m</w:t>
      </w:r>
      <w:r>
        <w:rPr>
          <w:b/>
          <w:spacing w:val="2"/>
          <w:sz w:val="24"/>
          <w:szCs w:val="24"/>
        </w:rPr>
        <w:t>-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</w:p>
    <w:p w:rsidR="008B4A9F" w:rsidRDefault="0047549F">
      <w:pPr>
        <w:tabs>
          <w:tab w:val="left" w:pos="2520"/>
        </w:tabs>
        <w:spacing w:before="17" w:line="260" w:lineRule="exact"/>
        <w:ind w:left="2520" w:right="200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;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ot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>.</w:t>
      </w:r>
    </w:p>
    <w:p w:rsidR="008B4A9F" w:rsidRDefault="008B4A9F">
      <w:pPr>
        <w:spacing w:before="1" w:line="280" w:lineRule="exact"/>
        <w:rPr>
          <w:sz w:val="28"/>
          <w:szCs w:val="28"/>
        </w:rPr>
      </w:pPr>
    </w:p>
    <w:p w:rsidR="008B4A9F" w:rsidRDefault="0047549F">
      <w:pPr>
        <w:ind w:left="2160"/>
        <w:rPr>
          <w:sz w:val="24"/>
          <w:szCs w:val="24"/>
        </w:rPr>
      </w:pPr>
      <w:r>
        <w:rPr>
          <w:b/>
          <w:spacing w:val="2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5"/>
          <w:sz w:val="24"/>
          <w:szCs w:val="24"/>
        </w:rPr>
        <w:t>g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m</w:t>
      </w:r>
      <w:r>
        <w:rPr>
          <w:b/>
          <w:spacing w:val="2"/>
          <w:sz w:val="24"/>
          <w:szCs w:val="24"/>
        </w:rPr>
        <w:t>-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</w:p>
    <w:p w:rsidR="008B4A9F" w:rsidRDefault="0047549F">
      <w:pPr>
        <w:tabs>
          <w:tab w:val="left" w:pos="2520"/>
        </w:tabs>
        <w:spacing w:before="17" w:line="260" w:lineRule="exact"/>
        <w:ind w:left="2520" w:right="183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pacing w:val="6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</w:p>
    <w:p w:rsidR="008B4A9F" w:rsidRDefault="0047549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wo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3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3"/>
          <w:position w:val="1"/>
          <w:sz w:val="24"/>
          <w:szCs w:val="24"/>
        </w:rPr>
        <w:t>f</w:t>
      </w:r>
      <w:r>
        <w:rPr>
          <w:spacing w:val="-1"/>
          <w:position w:val="1"/>
          <w:sz w:val="24"/>
          <w:szCs w:val="24"/>
        </w:rPr>
        <w:t>ac</w:t>
      </w:r>
      <w:r>
        <w:rPr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6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d d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 xml:space="preserve"> a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g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.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3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im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1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6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4"/>
          <w:position w:val="2"/>
          <w:sz w:val="24"/>
          <w:szCs w:val="24"/>
        </w:rPr>
        <w:t xml:space="preserve"> i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4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i</w:t>
      </w:r>
      <w:r>
        <w:rPr>
          <w:spacing w:val="2"/>
          <w:position w:val="2"/>
          <w:sz w:val="24"/>
          <w:szCs w:val="24"/>
        </w:rPr>
        <w:t>f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y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 xml:space="preserve">d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position w:val="2"/>
          <w:sz w:val="24"/>
          <w:szCs w:val="24"/>
        </w:rPr>
        <w:t>e</w:t>
      </w:r>
    </w:p>
    <w:p w:rsidR="008B4A9F" w:rsidRDefault="0047549F">
      <w:pPr>
        <w:spacing w:line="240" w:lineRule="exact"/>
        <w:ind w:left="3202" w:right="5150"/>
        <w:jc w:val="center"/>
        <w:rPr>
          <w:sz w:val="24"/>
          <w:szCs w:val="24"/>
        </w:rPr>
        <w:sectPr w:rsidR="008B4A9F">
          <w:pgSz w:w="12240" w:h="15840"/>
          <w:pgMar w:top="860" w:right="0" w:bottom="280" w:left="0" w:header="178" w:footer="673" w:gutter="0"/>
          <w:cols w:space="720"/>
        </w:sectPr>
      </w:pPr>
      <w:proofErr w:type="gramStart"/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ut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w w:val="99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w w:val="99"/>
          <w:sz w:val="24"/>
          <w:szCs w:val="24"/>
        </w:rPr>
        <w:t>r</w:t>
      </w:r>
      <w:r>
        <w:rPr>
          <w:spacing w:val="-8"/>
          <w:w w:val="99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w w:val="99"/>
          <w:sz w:val="24"/>
          <w:szCs w:val="24"/>
        </w:rPr>
        <w:t>.</w:t>
      </w:r>
    </w:p>
    <w:p w:rsidR="008B4A9F" w:rsidRDefault="008B4A9F">
      <w:pPr>
        <w:spacing w:before="3" w:line="160" w:lineRule="exact"/>
        <w:rPr>
          <w:sz w:val="16"/>
          <w:szCs w:val="16"/>
        </w:rPr>
      </w:pPr>
    </w:p>
    <w:p w:rsidR="008B4A9F" w:rsidRDefault="008B4A9F">
      <w:pPr>
        <w:spacing w:line="200" w:lineRule="exact"/>
      </w:pPr>
    </w:p>
    <w:p w:rsidR="008B4A9F" w:rsidRDefault="005E47AB">
      <w:pPr>
        <w:tabs>
          <w:tab w:val="left" w:pos="2520"/>
        </w:tabs>
        <w:spacing w:before="16"/>
        <w:ind w:left="2520" w:right="2002" w:hanging="360"/>
        <w:rPr>
          <w:sz w:val="24"/>
          <w:szCs w:val="24"/>
        </w:rPr>
      </w:pPr>
      <w:r>
        <w:pict>
          <v:group id="_x0000_s1040" style="position:absolute;left:0;text-align:left;margin-left:0;margin-top:54pt;width:612pt;height:0;z-index:-251659776;mso-position-horizontal-relative:page;mso-position-vertical-relative:page" coordorigin=",1080" coordsize="12240,0">
            <v:shape id="_x0000_s1041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sz w:val="24"/>
          <w:szCs w:val="24"/>
        </w:rPr>
        <w:tab/>
        <w:t>U</w:t>
      </w:r>
      <w:r w:rsidR="0047549F">
        <w:rPr>
          <w:spacing w:val="-2"/>
          <w:sz w:val="24"/>
          <w:szCs w:val="24"/>
        </w:rPr>
        <w:t>s</w:t>
      </w:r>
      <w:r w:rsidR="0047549F">
        <w:rPr>
          <w:spacing w:val="-1"/>
          <w:sz w:val="24"/>
          <w:szCs w:val="24"/>
        </w:rPr>
        <w:t>e</w:t>
      </w:r>
      <w:r w:rsidR="0047549F">
        <w:rPr>
          <w:sz w:val="24"/>
          <w:szCs w:val="24"/>
        </w:rPr>
        <w:t>r</w:t>
      </w:r>
      <w:r w:rsidR="0047549F">
        <w:rPr>
          <w:spacing w:val="1"/>
          <w:sz w:val="24"/>
          <w:szCs w:val="24"/>
        </w:rPr>
        <w:t xml:space="preserve"> </w:t>
      </w:r>
      <w:r w:rsidR="0047549F">
        <w:rPr>
          <w:spacing w:val="-1"/>
          <w:sz w:val="24"/>
          <w:szCs w:val="24"/>
        </w:rPr>
        <w:t>a</w:t>
      </w:r>
      <w:r w:rsidR="0047549F">
        <w:rPr>
          <w:sz w:val="24"/>
          <w:szCs w:val="24"/>
        </w:rPr>
        <w:t>p</w:t>
      </w:r>
      <w:r w:rsidR="0047549F">
        <w:rPr>
          <w:spacing w:val="5"/>
          <w:sz w:val="24"/>
          <w:szCs w:val="24"/>
        </w:rPr>
        <w:t>p</w:t>
      </w:r>
      <w:r w:rsidR="0047549F">
        <w:rPr>
          <w:spacing w:val="-4"/>
          <w:sz w:val="24"/>
          <w:szCs w:val="24"/>
        </w:rPr>
        <w:t>li</w:t>
      </w:r>
      <w:r w:rsidR="0047549F">
        <w:rPr>
          <w:spacing w:val="-1"/>
          <w:sz w:val="24"/>
          <w:szCs w:val="24"/>
        </w:rPr>
        <w:t>ca</w:t>
      </w:r>
      <w:r w:rsidR="0047549F">
        <w:rPr>
          <w:spacing w:val="10"/>
          <w:sz w:val="24"/>
          <w:szCs w:val="24"/>
        </w:rPr>
        <w:t>t</w:t>
      </w:r>
      <w:r w:rsidR="0047549F">
        <w:rPr>
          <w:spacing w:val="-9"/>
          <w:sz w:val="24"/>
          <w:szCs w:val="24"/>
        </w:rPr>
        <w:t>i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n</w:t>
      </w:r>
      <w:r w:rsidR="0047549F">
        <w:rPr>
          <w:spacing w:val="-7"/>
          <w:sz w:val="24"/>
          <w:szCs w:val="24"/>
        </w:rPr>
        <w:t xml:space="preserve"> </w:t>
      </w:r>
      <w:r w:rsidR="0047549F">
        <w:rPr>
          <w:sz w:val="24"/>
          <w:szCs w:val="24"/>
        </w:rPr>
        <w:t>p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g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9"/>
          <w:sz w:val="24"/>
          <w:szCs w:val="24"/>
        </w:rPr>
        <w:t>m</w:t>
      </w:r>
      <w:r w:rsidR="0047549F">
        <w:rPr>
          <w:sz w:val="24"/>
          <w:szCs w:val="24"/>
        </w:rPr>
        <w:t>s</w:t>
      </w:r>
      <w:r w:rsidR="0047549F">
        <w:rPr>
          <w:spacing w:val="-8"/>
          <w:sz w:val="24"/>
          <w:szCs w:val="24"/>
        </w:rPr>
        <w:t xml:space="preserve"> </w:t>
      </w:r>
      <w:r w:rsidR="0047549F">
        <w:rPr>
          <w:spacing w:val="-1"/>
          <w:sz w:val="24"/>
          <w:szCs w:val="24"/>
        </w:rPr>
        <w:t>c</w:t>
      </w:r>
      <w:r w:rsidR="0047549F">
        <w:rPr>
          <w:spacing w:val="4"/>
          <w:sz w:val="24"/>
          <w:szCs w:val="24"/>
        </w:rPr>
        <w:t>a</w:t>
      </w:r>
      <w:r w:rsidR="0047549F">
        <w:rPr>
          <w:sz w:val="24"/>
          <w:szCs w:val="24"/>
        </w:rPr>
        <w:t>n</w:t>
      </w:r>
      <w:r w:rsidR="0047549F">
        <w:rPr>
          <w:spacing w:val="-3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p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5"/>
          <w:sz w:val="24"/>
          <w:szCs w:val="24"/>
        </w:rPr>
        <w:t>t</w:t>
      </w:r>
      <w:r w:rsidR="0047549F">
        <w:rPr>
          <w:sz w:val="24"/>
          <w:szCs w:val="24"/>
        </w:rPr>
        <w:t>e</w:t>
      </w:r>
      <w:r w:rsidR="0047549F">
        <w:rPr>
          <w:spacing w:val="-12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n</w:t>
      </w:r>
      <w:r w:rsidR="0047549F">
        <w:rPr>
          <w:spacing w:val="-4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5"/>
          <w:sz w:val="24"/>
          <w:szCs w:val="24"/>
        </w:rPr>
        <w:t>h</w:t>
      </w:r>
      <w:r w:rsidR="0047549F">
        <w:rPr>
          <w:sz w:val="24"/>
          <w:szCs w:val="24"/>
        </w:rPr>
        <w:t>e</w:t>
      </w:r>
      <w:r w:rsidR="0047549F">
        <w:rPr>
          <w:spacing w:val="1"/>
          <w:sz w:val="24"/>
          <w:szCs w:val="24"/>
        </w:rPr>
        <w:t xml:space="preserve"> </w:t>
      </w:r>
      <w:r w:rsidR="0047549F">
        <w:rPr>
          <w:sz w:val="24"/>
          <w:szCs w:val="24"/>
        </w:rPr>
        <w:t>d</w:t>
      </w:r>
      <w:r w:rsidR="0047549F">
        <w:rPr>
          <w:spacing w:val="-6"/>
          <w:sz w:val="24"/>
          <w:szCs w:val="24"/>
        </w:rPr>
        <w:t>a</w:t>
      </w:r>
      <w:r w:rsidR="0047549F">
        <w:rPr>
          <w:spacing w:val="5"/>
          <w:sz w:val="24"/>
          <w:szCs w:val="24"/>
        </w:rPr>
        <w:t>t</w:t>
      </w:r>
      <w:r w:rsidR="0047549F">
        <w:rPr>
          <w:sz w:val="24"/>
          <w:szCs w:val="24"/>
        </w:rPr>
        <w:t>a</w:t>
      </w:r>
      <w:r w:rsidR="0047549F">
        <w:rPr>
          <w:spacing w:val="-5"/>
          <w:sz w:val="24"/>
          <w:szCs w:val="24"/>
        </w:rPr>
        <w:t xml:space="preserve"> </w:t>
      </w:r>
      <w:r w:rsidR="0047549F">
        <w:rPr>
          <w:sz w:val="24"/>
          <w:szCs w:val="24"/>
        </w:rPr>
        <w:t>by</w:t>
      </w:r>
      <w:r w:rsidR="0047549F">
        <w:rPr>
          <w:spacing w:val="-4"/>
          <w:sz w:val="24"/>
          <w:szCs w:val="24"/>
        </w:rPr>
        <w:t xml:space="preserve"> i</w:t>
      </w:r>
      <w:r w:rsidR="0047549F">
        <w:rPr>
          <w:sz w:val="24"/>
          <w:szCs w:val="24"/>
        </w:rPr>
        <w:t>n</w:t>
      </w:r>
      <w:r w:rsidR="0047549F">
        <w:rPr>
          <w:spacing w:val="-5"/>
          <w:sz w:val="24"/>
          <w:szCs w:val="24"/>
        </w:rPr>
        <w:t>v</w:t>
      </w:r>
      <w:r w:rsidR="0047549F">
        <w:rPr>
          <w:spacing w:val="5"/>
          <w:sz w:val="24"/>
          <w:szCs w:val="24"/>
        </w:rPr>
        <w:t>ok</w:t>
      </w:r>
      <w:r w:rsidR="0047549F">
        <w:rPr>
          <w:spacing w:val="-4"/>
          <w:sz w:val="24"/>
          <w:szCs w:val="24"/>
        </w:rPr>
        <w:t>i</w:t>
      </w:r>
      <w:r w:rsidR="0047549F">
        <w:rPr>
          <w:sz w:val="24"/>
          <w:szCs w:val="24"/>
        </w:rPr>
        <w:t>ng</w:t>
      </w:r>
      <w:r w:rsidR="0047549F">
        <w:rPr>
          <w:spacing w:val="-5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n</w:t>
      </w:r>
      <w:r w:rsidR="0047549F">
        <w:rPr>
          <w:spacing w:val="-4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5"/>
          <w:sz w:val="24"/>
          <w:szCs w:val="24"/>
        </w:rPr>
        <w:t>h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-2"/>
          <w:sz w:val="24"/>
          <w:szCs w:val="24"/>
        </w:rPr>
        <w:t>s</w:t>
      </w:r>
      <w:r w:rsidR="0047549F">
        <w:rPr>
          <w:sz w:val="24"/>
          <w:szCs w:val="24"/>
        </w:rPr>
        <w:t xml:space="preserve">e 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p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6"/>
          <w:sz w:val="24"/>
          <w:szCs w:val="24"/>
        </w:rPr>
        <w:t>a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9"/>
          <w:sz w:val="24"/>
          <w:szCs w:val="24"/>
        </w:rPr>
        <w:t>i</w:t>
      </w:r>
      <w:r w:rsidR="0047549F">
        <w:rPr>
          <w:spacing w:val="5"/>
          <w:sz w:val="24"/>
          <w:szCs w:val="24"/>
        </w:rPr>
        <w:t>o</w:t>
      </w:r>
      <w:r w:rsidR="0047549F">
        <w:rPr>
          <w:spacing w:val="-5"/>
          <w:sz w:val="24"/>
          <w:szCs w:val="24"/>
        </w:rPr>
        <w:t>n</w:t>
      </w:r>
      <w:r w:rsidR="0047549F">
        <w:rPr>
          <w:sz w:val="24"/>
          <w:szCs w:val="24"/>
        </w:rPr>
        <w:t>s</w:t>
      </w:r>
      <w:r w:rsidR="0047549F">
        <w:rPr>
          <w:spacing w:val="-8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5"/>
          <w:sz w:val="24"/>
          <w:szCs w:val="24"/>
        </w:rPr>
        <w:t>h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ugh</w:t>
      </w:r>
      <w:r w:rsidR="0047549F">
        <w:rPr>
          <w:spacing w:val="-9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5"/>
          <w:sz w:val="24"/>
          <w:szCs w:val="24"/>
        </w:rPr>
        <w:t>h</w:t>
      </w:r>
      <w:r w:rsidR="0047549F">
        <w:rPr>
          <w:spacing w:val="4"/>
          <w:sz w:val="24"/>
          <w:szCs w:val="24"/>
        </w:rPr>
        <w:t>e</w:t>
      </w:r>
      <w:r w:rsidR="0047549F">
        <w:rPr>
          <w:spacing w:val="-9"/>
          <w:sz w:val="24"/>
          <w:szCs w:val="24"/>
        </w:rPr>
        <w:t>i</w:t>
      </w:r>
      <w:r w:rsidR="0047549F">
        <w:rPr>
          <w:sz w:val="24"/>
          <w:szCs w:val="24"/>
        </w:rPr>
        <w:t>r</w:t>
      </w:r>
      <w:r w:rsidR="0047549F">
        <w:rPr>
          <w:spacing w:val="2"/>
          <w:sz w:val="24"/>
          <w:szCs w:val="24"/>
        </w:rPr>
        <w:t xml:space="preserve"> </w:t>
      </w:r>
      <w:r w:rsidR="0047549F">
        <w:rPr>
          <w:spacing w:val="-5"/>
          <w:sz w:val="24"/>
          <w:szCs w:val="24"/>
        </w:rPr>
        <w:t>n</w:t>
      </w:r>
      <w:r w:rsidR="0047549F">
        <w:rPr>
          <w:spacing w:val="4"/>
          <w:sz w:val="24"/>
          <w:szCs w:val="24"/>
        </w:rPr>
        <w:t>a</w:t>
      </w:r>
      <w:r w:rsidR="0047549F">
        <w:rPr>
          <w:spacing w:val="-4"/>
          <w:sz w:val="24"/>
          <w:szCs w:val="24"/>
        </w:rPr>
        <w:t>m</w:t>
      </w:r>
      <w:r w:rsidR="0047549F">
        <w:rPr>
          <w:spacing w:val="4"/>
          <w:sz w:val="24"/>
          <w:szCs w:val="24"/>
        </w:rPr>
        <w:t>e</w:t>
      </w:r>
      <w:r w:rsidR="0047549F">
        <w:rPr>
          <w:sz w:val="24"/>
          <w:szCs w:val="24"/>
        </w:rPr>
        <w:t>s</w:t>
      </w:r>
      <w:r w:rsidR="0047549F">
        <w:rPr>
          <w:spacing w:val="-4"/>
          <w:sz w:val="24"/>
          <w:szCs w:val="24"/>
        </w:rPr>
        <w:t xml:space="preserve"> 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5"/>
          <w:sz w:val="24"/>
          <w:szCs w:val="24"/>
        </w:rPr>
        <w:t>n</w:t>
      </w:r>
      <w:r w:rsidR="0047549F">
        <w:rPr>
          <w:sz w:val="24"/>
          <w:szCs w:val="24"/>
        </w:rPr>
        <w:t xml:space="preserve">d 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2"/>
          <w:sz w:val="24"/>
          <w:szCs w:val="24"/>
        </w:rPr>
        <w:t>r</w:t>
      </w:r>
      <w:r w:rsidR="0047549F">
        <w:rPr>
          <w:sz w:val="24"/>
          <w:szCs w:val="24"/>
        </w:rPr>
        <w:t>g</w:t>
      </w:r>
      <w:r w:rsidR="0047549F">
        <w:rPr>
          <w:spacing w:val="5"/>
          <w:sz w:val="24"/>
          <w:szCs w:val="24"/>
        </w:rPr>
        <w:t>u</w:t>
      </w:r>
      <w:r w:rsidR="0047549F">
        <w:rPr>
          <w:spacing w:val="-4"/>
          <w:sz w:val="24"/>
          <w:szCs w:val="24"/>
        </w:rPr>
        <w:t>m</w:t>
      </w:r>
      <w:r w:rsidR="0047549F">
        <w:rPr>
          <w:spacing w:val="4"/>
          <w:sz w:val="24"/>
          <w:szCs w:val="24"/>
        </w:rPr>
        <w:t>e</w:t>
      </w:r>
      <w:r w:rsidR="0047549F">
        <w:rPr>
          <w:spacing w:val="-5"/>
          <w:sz w:val="24"/>
          <w:szCs w:val="24"/>
        </w:rPr>
        <w:t>n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2"/>
          <w:sz w:val="24"/>
          <w:szCs w:val="24"/>
        </w:rPr>
        <w:t>s</w:t>
      </w:r>
      <w:r w:rsidR="0047549F">
        <w:rPr>
          <w:sz w:val="24"/>
          <w:szCs w:val="24"/>
        </w:rPr>
        <w:t>,</w:t>
      </w:r>
      <w:r w:rsidR="0047549F">
        <w:rPr>
          <w:spacing w:val="-3"/>
          <w:sz w:val="24"/>
          <w:szCs w:val="24"/>
        </w:rPr>
        <w:t xml:space="preserve"> 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-5"/>
          <w:sz w:val="24"/>
          <w:szCs w:val="24"/>
        </w:rPr>
        <w:t>g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5"/>
          <w:sz w:val="24"/>
          <w:szCs w:val="24"/>
        </w:rPr>
        <w:t>d</w:t>
      </w:r>
      <w:r w:rsidR="0047549F">
        <w:rPr>
          <w:spacing w:val="-9"/>
          <w:sz w:val="24"/>
          <w:szCs w:val="24"/>
        </w:rPr>
        <w:t>l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3"/>
          <w:sz w:val="24"/>
          <w:szCs w:val="24"/>
        </w:rPr>
        <w:t>s</w:t>
      </w:r>
      <w:r w:rsidR="0047549F">
        <w:rPr>
          <w:sz w:val="24"/>
          <w:szCs w:val="24"/>
        </w:rPr>
        <w:t>s</w:t>
      </w:r>
      <w:r w:rsidR="0047549F">
        <w:rPr>
          <w:spacing w:val="-6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f</w:t>
      </w:r>
      <w:r w:rsidR="0047549F">
        <w:rPr>
          <w:spacing w:val="-7"/>
          <w:sz w:val="24"/>
          <w:szCs w:val="24"/>
        </w:rPr>
        <w:t xml:space="preserve"> </w:t>
      </w:r>
      <w:r w:rsidR="0047549F">
        <w:rPr>
          <w:spacing w:val="-5"/>
          <w:sz w:val="24"/>
          <w:szCs w:val="24"/>
        </w:rPr>
        <w:t>h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w</w:t>
      </w:r>
      <w:r w:rsidR="0047549F">
        <w:rPr>
          <w:spacing w:val="-2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5"/>
          <w:sz w:val="24"/>
          <w:szCs w:val="24"/>
        </w:rPr>
        <w:t>h</w:t>
      </w:r>
      <w:r w:rsidR="0047549F">
        <w:rPr>
          <w:sz w:val="24"/>
          <w:szCs w:val="24"/>
        </w:rPr>
        <w:t>e</w:t>
      </w:r>
      <w:r w:rsidR="0047549F">
        <w:rPr>
          <w:spacing w:val="1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o</w:t>
      </w:r>
      <w:r w:rsidR="0047549F">
        <w:rPr>
          <w:sz w:val="24"/>
          <w:szCs w:val="24"/>
        </w:rPr>
        <w:t>p</w:t>
      </w:r>
      <w:r w:rsidR="0047549F">
        <w:rPr>
          <w:spacing w:val="-6"/>
          <w:sz w:val="24"/>
          <w:szCs w:val="24"/>
        </w:rPr>
        <w:t>e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9"/>
          <w:sz w:val="24"/>
          <w:szCs w:val="24"/>
        </w:rPr>
        <w:t>i</w:t>
      </w:r>
      <w:r w:rsidR="0047549F">
        <w:rPr>
          <w:spacing w:val="5"/>
          <w:sz w:val="24"/>
          <w:szCs w:val="24"/>
        </w:rPr>
        <w:t>o</w:t>
      </w:r>
      <w:r w:rsidR="0047549F">
        <w:rPr>
          <w:spacing w:val="-5"/>
          <w:sz w:val="24"/>
          <w:szCs w:val="24"/>
        </w:rPr>
        <w:t>n</w:t>
      </w:r>
      <w:r w:rsidR="0047549F">
        <w:rPr>
          <w:sz w:val="24"/>
          <w:szCs w:val="24"/>
        </w:rPr>
        <w:t xml:space="preserve">s 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2"/>
          <w:sz w:val="24"/>
          <w:szCs w:val="24"/>
        </w:rPr>
        <w:t>r</w:t>
      </w:r>
      <w:r w:rsidR="0047549F">
        <w:rPr>
          <w:sz w:val="24"/>
          <w:szCs w:val="24"/>
        </w:rPr>
        <w:t>e</w:t>
      </w:r>
      <w:r w:rsidR="0047549F">
        <w:rPr>
          <w:spacing w:val="1"/>
          <w:sz w:val="24"/>
          <w:szCs w:val="24"/>
        </w:rPr>
        <w:t xml:space="preserve"> </w:t>
      </w:r>
      <w:r w:rsidR="0047549F">
        <w:rPr>
          <w:spacing w:val="-4"/>
          <w:sz w:val="24"/>
          <w:szCs w:val="24"/>
        </w:rPr>
        <w:t>im</w:t>
      </w:r>
      <w:r w:rsidR="0047549F">
        <w:rPr>
          <w:spacing w:val="5"/>
          <w:sz w:val="24"/>
          <w:szCs w:val="24"/>
        </w:rPr>
        <w:t>p</w:t>
      </w:r>
      <w:r w:rsidR="0047549F">
        <w:rPr>
          <w:spacing w:val="-4"/>
          <w:sz w:val="24"/>
          <w:szCs w:val="24"/>
        </w:rPr>
        <w:t>l</w:t>
      </w:r>
      <w:r w:rsidR="0047549F">
        <w:rPr>
          <w:spacing w:val="4"/>
          <w:sz w:val="24"/>
          <w:szCs w:val="24"/>
        </w:rPr>
        <w:t>e</w:t>
      </w:r>
      <w:r w:rsidR="0047549F">
        <w:rPr>
          <w:spacing w:val="-4"/>
          <w:sz w:val="24"/>
          <w:szCs w:val="24"/>
        </w:rPr>
        <w:t>m</w:t>
      </w:r>
      <w:r w:rsidR="0047549F">
        <w:rPr>
          <w:spacing w:val="4"/>
          <w:sz w:val="24"/>
          <w:szCs w:val="24"/>
        </w:rPr>
        <w:t>e</w:t>
      </w:r>
      <w:r w:rsidR="0047549F">
        <w:rPr>
          <w:spacing w:val="-5"/>
          <w:sz w:val="24"/>
          <w:szCs w:val="24"/>
        </w:rPr>
        <w:t>n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1"/>
          <w:sz w:val="24"/>
          <w:szCs w:val="24"/>
        </w:rPr>
        <w:t>e</w:t>
      </w:r>
      <w:r w:rsidR="0047549F">
        <w:rPr>
          <w:sz w:val="24"/>
          <w:szCs w:val="24"/>
        </w:rPr>
        <w:t>d.</w:t>
      </w:r>
    </w:p>
    <w:p w:rsidR="008B4A9F" w:rsidRDefault="008B4A9F">
      <w:pPr>
        <w:spacing w:before="2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pacing w:val="4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4"/>
          <w:sz w:val="28"/>
          <w:szCs w:val="28"/>
        </w:rPr>
        <w:t>pp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 xml:space="preserve"> 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m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4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le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vi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w</w:t>
      </w:r>
      <w:r>
        <w:rPr>
          <w:b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t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 xml:space="preserve"> 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</w:p>
    <w:p w:rsidR="008B4A9F" w:rsidRDefault="008B4A9F">
      <w:pPr>
        <w:spacing w:before="11" w:line="280" w:lineRule="exact"/>
        <w:rPr>
          <w:sz w:val="28"/>
          <w:szCs w:val="28"/>
        </w:rPr>
      </w:pPr>
    </w:p>
    <w:p w:rsidR="008B4A9F" w:rsidRDefault="0047549F">
      <w:pPr>
        <w:tabs>
          <w:tab w:val="left" w:pos="2520"/>
        </w:tabs>
        <w:spacing w:line="260" w:lineRule="exact"/>
        <w:ind w:left="2520" w:right="2059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q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.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2423" w:hanging="360"/>
        <w:rPr>
          <w:sz w:val="24"/>
          <w:szCs w:val="24"/>
        </w:rPr>
      </w:pPr>
      <w:r>
        <w:rPr>
          <w:sz w:val="24"/>
          <w:szCs w:val="24"/>
        </w:rPr>
        <w:tab/>
        <w:t>A 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 d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ly</w:t>
      </w:r>
      <w:r>
        <w:rPr>
          <w:spacing w:val="-2"/>
          <w:sz w:val="24"/>
          <w:szCs w:val="24"/>
        </w:rPr>
        <w:t xml:space="preserve"> s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8B4A9F" w:rsidRDefault="00D547A5">
      <w:pPr>
        <w:spacing w:before="3"/>
        <w:ind w:left="3283"/>
      </w:pPr>
      <w:r>
        <w:pict>
          <v:shape id="_x0000_i1028" type="#_x0000_t75" style="width:283.5pt;height:180.75pt">
            <v:imagedata r:id="rId14" o:title=""/>
          </v:shape>
        </w:pict>
      </w:r>
    </w:p>
    <w:p w:rsidR="008B4A9F" w:rsidRDefault="008B4A9F">
      <w:pPr>
        <w:spacing w:before="16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pacing w:val="4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m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4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o</w:t>
      </w:r>
      <w:r>
        <w:rPr>
          <w:b/>
          <w:sz w:val="28"/>
          <w:szCs w:val="28"/>
        </w:rPr>
        <w:t>n</w:t>
      </w:r>
      <w:r>
        <w:rPr>
          <w:b/>
          <w:spacing w:val="-1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3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ce</w:t>
      </w:r>
      <w:r>
        <w:rPr>
          <w:b/>
          <w:spacing w:val="2"/>
          <w:sz w:val="28"/>
          <w:szCs w:val="28"/>
        </w:rPr>
        <w:t>ss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1976" w:hanging="360"/>
        <w:rPr>
          <w:sz w:val="24"/>
          <w:szCs w:val="24"/>
        </w:rPr>
      </w:pPr>
      <w:r>
        <w:rPr>
          <w:sz w:val="24"/>
          <w:szCs w:val="24"/>
        </w:rPr>
        <w:tab/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</w:t>
      </w:r>
      <w:r>
        <w:rPr>
          <w:spacing w:val="-1"/>
          <w:sz w:val="24"/>
          <w:szCs w:val="24"/>
        </w:rPr>
        <w:t>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1886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l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 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o</w:t>
      </w:r>
      <w:r>
        <w:rPr>
          <w:sz w:val="24"/>
          <w:szCs w:val="24"/>
        </w:rPr>
        <w:t xml:space="preserve">f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8B4A9F" w:rsidRDefault="0047549F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16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Ac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s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on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 xml:space="preserve"> S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e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or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</w:p>
    <w:p w:rsidR="008B4A9F" w:rsidRDefault="0047549F">
      <w:pPr>
        <w:spacing w:before="1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/</w:t>
      </w:r>
      <w:r>
        <w:rPr>
          <w:spacing w:val="1"/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c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 u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s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ph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ca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 u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s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  <w:r>
        <w:rPr>
          <w:spacing w:val="2"/>
          <w:position w:val="2"/>
          <w:sz w:val="24"/>
          <w:szCs w:val="24"/>
        </w:rPr>
        <w:t>-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u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s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  <w:sectPr w:rsidR="008B4A9F">
          <w:pgSz w:w="12240" w:h="15840"/>
          <w:pgMar w:top="860" w:right="0" w:bottom="280" w:left="0" w:header="178" w:footer="673" w:gutter="0"/>
          <w:cols w:space="720"/>
        </w:sect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S</w:t>
      </w:r>
      <w:r>
        <w:rPr>
          <w:spacing w:val="-9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</w:p>
    <w:p w:rsidR="008B4A9F" w:rsidRDefault="008B4A9F">
      <w:pPr>
        <w:spacing w:before="2" w:line="140" w:lineRule="exact"/>
        <w:rPr>
          <w:sz w:val="15"/>
          <w:szCs w:val="15"/>
        </w:rPr>
      </w:pPr>
    </w:p>
    <w:p w:rsidR="008B4A9F" w:rsidRDefault="008B4A9F">
      <w:pPr>
        <w:spacing w:line="200" w:lineRule="exact"/>
      </w:pPr>
    </w:p>
    <w:p w:rsidR="008B4A9F" w:rsidRDefault="005E47AB">
      <w:pPr>
        <w:spacing w:before="29"/>
        <w:ind w:left="1800"/>
        <w:rPr>
          <w:sz w:val="24"/>
          <w:szCs w:val="24"/>
        </w:rPr>
      </w:pPr>
      <w:r>
        <w:pict>
          <v:group id="_x0000_s1037" style="position:absolute;left:0;text-align:left;margin-left:0;margin-top:54pt;width:612pt;height:0;z-index:-251658752;mso-position-horizontal-relative:page;mso-position-vertical-relative:page" coordorigin=",1080" coordsize="12240,0">
            <v:shape id="_x0000_s1038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b/>
          <w:sz w:val="24"/>
          <w:szCs w:val="24"/>
        </w:rPr>
        <w:t>Da</w:t>
      </w:r>
      <w:r w:rsidR="0047549F">
        <w:rPr>
          <w:b/>
          <w:spacing w:val="2"/>
          <w:sz w:val="24"/>
          <w:szCs w:val="24"/>
        </w:rPr>
        <w:t>t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1"/>
          <w:sz w:val="24"/>
          <w:szCs w:val="24"/>
        </w:rPr>
        <w:t>b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-2"/>
          <w:sz w:val="24"/>
          <w:szCs w:val="24"/>
        </w:rPr>
        <w:t>s</w:t>
      </w:r>
      <w:r w:rsidR="0047549F">
        <w:rPr>
          <w:b/>
          <w:sz w:val="24"/>
          <w:szCs w:val="24"/>
        </w:rPr>
        <w:t>e</w:t>
      </w:r>
      <w:r w:rsidR="0047549F">
        <w:rPr>
          <w:b/>
          <w:spacing w:val="-6"/>
          <w:sz w:val="24"/>
          <w:szCs w:val="24"/>
        </w:rPr>
        <w:t xml:space="preserve"> 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1"/>
          <w:sz w:val="24"/>
          <w:szCs w:val="24"/>
        </w:rPr>
        <w:t>d</w:t>
      </w:r>
      <w:r w:rsidR="0047549F">
        <w:rPr>
          <w:b/>
          <w:spacing w:val="-3"/>
          <w:sz w:val="24"/>
          <w:szCs w:val="24"/>
        </w:rPr>
        <w:t>m</w:t>
      </w:r>
      <w:r w:rsidR="0047549F">
        <w:rPr>
          <w:b/>
          <w:sz w:val="24"/>
          <w:szCs w:val="24"/>
        </w:rPr>
        <w:t>i</w:t>
      </w:r>
      <w:r w:rsidR="0047549F">
        <w:rPr>
          <w:b/>
          <w:spacing w:val="1"/>
          <w:sz w:val="24"/>
          <w:szCs w:val="24"/>
        </w:rPr>
        <w:t>n</w:t>
      </w:r>
      <w:r w:rsidR="0047549F">
        <w:rPr>
          <w:b/>
          <w:sz w:val="24"/>
          <w:szCs w:val="24"/>
        </w:rPr>
        <w:t>i</w:t>
      </w:r>
      <w:r w:rsidR="0047549F">
        <w:rPr>
          <w:b/>
          <w:spacing w:val="-2"/>
          <w:sz w:val="24"/>
          <w:szCs w:val="24"/>
        </w:rPr>
        <w:t>s</w:t>
      </w:r>
      <w:r w:rsidR="0047549F">
        <w:rPr>
          <w:b/>
          <w:spacing w:val="2"/>
          <w:sz w:val="24"/>
          <w:szCs w:val="24"/>
        </w:rPr>
        <w:t>t</w:t>
      </w:r>
      <w:r w:rsidR="0047549F">
        <w:rPr>
          <w:b/>
          <w:spacing w:val="-6"/>
          <w:sz w:val="24"/>
          <w:szCs w:val="24"/>
        </w:rPr>
        <w:t>r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2"/>
          <w:sz w:val="24"/>
          <w:szCs w:val="24"/>
        </w:rPr>
        <w:t>t</w:t>
      </w:r>
      <w:r w:rsidR="0047549F">
        <w:rPr>
          <w:b/>
          <w:spacing w:val="5"/>
          <w:sz w:val="24"/>
          <w:szCs w:val="24"/>
        </w:rPr>
        <w:t>o</w:t>
      </w:r>
      <w:r w:rsidR="0047549F">
        <w:rPr>
          <w:b/>
          <w:sz w:val="24"/>
          <w:szCs w:val="24"/>
        </w:rPr>
        <w:t>r</w:t>
      </w:r>
      <w:r w:rsidR="0047549F">
        <w:rPr>
          <w:b/>
          <w:spacing w:val="-14"/>
          <w:sz w:val="24"/>
          <w:szCs w:val="24"/>
        </w:rPr>
        <w:t xml:space="preserve"> </w:t>
      </w:r>
      <w:r w:rsidR="0047549F">
        <w:rPr>
          <w:b/>
          <w:spacing w:val="2"/>
          <w:sz w:val="24"/>
          <w:szCs w:val="24"/>
        </w:rPr>
        <w:t>(</w:t>
      </w:r>
      <w:r w:rsidR="0047549F">
        <w:rPr>
          <w:b/>
          <w:sz w:val="24"/>
          <w:szCs w:val="24"/>
        </w:rPr>
        <w:t>D</w:t>
      </w:r>
      <w:r w:rsidR="0047549F">
        <w:rPr>
          <w:b/>
          <w:spacing w:val="3"/>
          <w:sz w:val="24"/>
          <w:szCs w:val="24"/>
        </w:rPr>
        <w:t>B</w:t>
      </w:r>
      <w:r w:rsidR="0047549F">
        <w:rPr>
          <w:b/>
          <w:sz w:val="24"/>
          <w:szCs w:val="24"/>
        </w:rPr>
        <w:t>A)</w:t>
      </w:r>
    </w:p>
    <w:p w:rsidR="008B4A9F" w:rsidRDefault="0047549F">
      <w:pPr>
        <w:spacing w:before="21" w:line="260" w:lineRule="exact"/>
        <w:ind w:left="2160" w:right="205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 Du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ude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8B4A9F" w:rsidRDefault="0047549F">
      <w:pPr>
        <w:spacing w:before="2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z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/</w:t>
      </w:r>
      <w:r>
        <w:rPr>
          <w:spacing w:val="-9"/>
          <w:sz w:val="24"/>
          <w:szCs w:val="24"/>
        </w:rPr>
        <w:t>m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8B4A9F" w:rsidRDefault="0047549F">
      <w:pPr>
        <w:spacing w:line="240" w:lineRule="exact"/>
        <w:ind w:left="252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8B4A9F" w:rsidRDefault="0047549F">
      <w:pPr>
        <w:spacing w:before="2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g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8B4A9F" w:rsidRDefault="0047549F">
      <w:pPr>
        <w:spacing w:line="240" w:lineRule="exact"/>
        <w:ind w:left="252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un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</w:p>
    <w:p w:rsidR="008B4A9F" w:rsidRDefault="0047549F">
      <w:pPr>
        <w:spacing w:before="2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/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upg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:rsidR="008B4A9F" w:rsidRDefault="008B4A9F">
      <w:pPr>
        <w:spacing w:before="1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Da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</w:t>
      </w:r>
    </w:p>
    <w:p w:rsidR="008B4A9F" w:rsidRDefault="0047549F">
      <w:pPr>
        <w:tabs>
          <w:tab w:val="left" w:pos="2520"/>
        </w:tabs>
        <w:spacing w:before="17" w:line="260" w:lineRule="exact"/>
        <w:ind w:left="2520" w:right="228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190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ws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uppo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b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18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2"/>
          <w:sz w:val="24"/>
          <w:szCs w:val="24"/>
        </w:rPr>
        <w:t>-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</w:t>
      </w:r>
    </w:p>
    <w:p w:rsidR="008B4A9F" w:rsidRDefault="0047549F">
      <w:pPr>
        <w:tabs>
          <w:tab w:val="left" w:pos="2520"/>
        </w:tabs>
        <w:spacing w:before="17" w:line="260" w:lineRule="exact"/>
        <w:ind w:left="2520" w:right="226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ng, 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 g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!</w:t>
      </w:r>
    </w:p>
    <w:p w:rsidR="008B4A9F" w:rsidRDefault="008B4A9F">
      <w:pPr>
        <w:spacing w:before="18" w:line="260" w:lineRule="exact"/>
        <w:rPr>
          <w:sz w:val="26"/>
          <w:szCs w:val="26"/>
        </w:rPr>
      </w:pPr>
    </w:p>
    <w:p w:rsidR="008B4A9F" w:rsidRDefault="0047549F">
      <w:pPr>
        <w:ind w:left="2520"/>
        <w:rPr>
          <w:sz w:val="24"/>
          <w:szCs w:val="24"/>
        </w:rPr>
      </w:pPr>
      <w:r>
        <w:rPr>
          <w:b/>
          <w:sz w:val="24"/>
          <w:szCs w:val="24"/>
        </w:rPr>
        <w:t>1.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Ca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al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d 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y</w:t>
      </w:r>
      <w:r>
        <w:rPr>
          <w:spacing w:val="-1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e d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cca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ll</w:t>
      </w:r>
      <w:r>
        <w:rPr>
          <w:spacing w:val="-9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,</w:t>
      </w:r>
      <w:r>
        <w:rPr>
          <w:spacing w:val="3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ee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ng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2"/>
          <w:position w:val="1"/>
          <w:sz w:val="24"/>
          <w:szCs w:val="24"/>
        </w:rPr>
        <w:t>f</w:t>
      </w:r>
      <w:r>
        <w:rPr>
          <w:spacing w:val="-3"/>
          <w:position w:val="1"/>
          <w:sz w:val="24"/>
          <w:szCs w:val="24"/>
        </w:rPr>
        <w:t>f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t</w:t>
      </w:r>
      <w:r>
        <w:rPr>
          <w:spacing w:val="3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6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10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ea</w:t>
      </w:r>
      <w:r>
        <w:rPr>
          <w:spacing w:val="4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h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im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.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y</w:t>
      </w:r>
      <w:r>
        <w:rPr>
          <w:spacing w:val="-1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e qu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y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gu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ge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3"/>
          <w:position w:val="2"/>
          <w:sz w:val="24"/>
          <w:szCs w:val="24"/>
        </w:rPr>
        <w:t>f</w:t>
      </w:r>
      <w:r>
        <w:rPr>
          <w:position w:val="2"/>
          <w:sz w:val="24"/>
          <w:szCs w:val="24"/>
        </w:rPr>
        <w:t>y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r</w:t>
      </w:r>
      <w:r>
        <w:rPr>
          <w:spacing w:val="2"/>
          <w:position w:val="2"/>
          <w:sz w:val="24"/>
          <w:szCs w:val="24"/>
        </w:rPr>
        <w:t xml:space="preserve"> r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qu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.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y</w:t>
      </w:r>
      <w:r>
        <w:rPr>
          <w:spacing w:val="-1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m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d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e-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or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h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g</w:t>
      </w:r>
      <w:r>
        <w:rPr>
          <w:spacing w:val="-4"/>
          <w:position w:val="2"/>
          <w:sz w:val="24"/>
          <w:szCs w:val="24"/>
        </w:rPr>
        <w:t>h</w:t>
      </w:r>
      <w:r>
        <w:rPr>
          <w:spacing w:val="7"/>
          <w:position w:val="2"/>
          <w:sz w:val="24"/>
          <w:szCs w:val="24"/>
        </w:rPr>
        <w:t>-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v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l</w:t>
      </w:r>
      <w:r>
        <w:rPr>
          <w:spacing w:val="-8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w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g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.</w:t>
      </w:r>
    </w:p>
    <w:p w:rsidR="008B4A9F" w:rsidRDefault="0047549F">
      <w:pPr>
        <w:spacing w:line="240" w:lineRule="exact"/>
        <w:ind w:left="2520"/>
        <w:rPr>
          <w:sz w:val="24"/>
          <w:szCs w:val="24"/>
        </w:rPr>
      </w:pPr>
      <w:r>
        <w:rPr>
          <w:b/>
          <w:sz w:val="24"/>
          <w:szCs w:val="24"/>
        </w:rPr>
        <w:t>2.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Naiv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/</w:t>
      </w: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i</w:t>
      </w:r>
      <w:r>
        <w:rPr>
          <w:b/>
          <w:sz w:val="24"/>
          <w:szCs w:val="24"/>
        </w:rPr>
        <w:t>c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d 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</w:p>
    <w:p w:rsidR="008B4A9F" w:rsidRDefault="0047549F">
      <w:pPr>
        <w:tabs>
          <w:tab w:val="left" w:pos="3240"/>
        </w:tabs>
        <w:spacing w:before="5" w:line="231" w:lineRule="auto"/>
        <w:ind w:left="3240" w:right="1845" w:hanging="36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7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gg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;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/upd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 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lly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.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8B4A9F" w:rsidRDefault="0047549F">
      <w:pPr>
        <w:spacing w:before="2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 xml:space="preserve">k </w:t>
      </w:r>
      <w:r>
        <w:rPr>
          <w:spacing w:val="-1"/>
          <w:sz w:val="24"/>
          <w:szCs w:val="24"/>
        </w:rPr>
        <w:t>acc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7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/d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Re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ks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4"/>
          <w:position w:val="2"/>
          <w:sz w:val="24"/>
          <w:szCs w:val="24"/>
        </w:rPr>
        <w:t>li</w:t>
      </w:r>
      <w:r>
        <w:rPr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 xml:space="preserve">, 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5"/>
          <w:position w:val="2"/>
          <w:sz w:val="24"/>
          <w:szCs w:val="24"/>
        </w:rPr>
        <w:t>ot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,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2"/>
          <w:position w:val="2"/>
          <w:sz w:val="24"/>
          <w:szCs w:val="24"/>
        </w:rPr>
        <w:t>.</w:t>
      </w:r>
      <w:r>
        <w:rPr>
          <w:position w:val="2"/>
          <w:sz w:val="24"/>
          <w:szCs w:val="24"/>
        </w:rPr>
        <w:t>,</w:t>
      </w:r>
      <w:r>
        <w:rPr>
          <w:spacing w:val="-1"/>
          <w:position w:val="2"/>
          <w:sz w:val="24"/>
          <w:szCs w:val="24"/>
        </w:rPr>
        <w:t xml:space="preserve"> c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ec</w:t>
      </w:r>
      <w:r>
        <w:rPr>
          <w:position w:val="2"/>
          <w:sz w:val="24"/>
          <w:szCs w:val="24"/>
        </w:rPr>
        <w:t xml:space="preserve">k 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i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bil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11"/>
          <w:position w:val="2"/>
          <w:sz w:val="24"/>
          <w:szCs w:val="24"/>
        </w:rPr>
        <w:t xml:space="preserve"> </w:t>
      </w:r>
      <w:r>
        <w:rPr>
          <w:spacing w:val="10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</w:p>
    <w:p w:rsidR="008B4A9F" w:rsidRDefault="0047549F">
      <w:pPr>
        <w:spacing w:line="240" w:lineRule="exact"/>
        <w:ind w:left="3240"/>
        <w:rPr>
          <w:sz w:val="24"/>
          <w:szCs w:val="24"/>
        </w:rPr>
      </w:pPr>
      <w:proofErr w:type="gramStart"/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/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s</w:t>
      </w:r>
      <w:proofErr w:type="gramEnd"/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spacing w:before="2"/>
        <w:ind w:left="2520"/>
        <w:rPr>
          <w:sz w:val="24"/>
          <w:szCs w:val="24"/>
        </w:rPr>
      </w:pPr>
      <w:r>
        <w:rPr>
          <w:b/>
          <w:sz w:val="24"/>
          <w:szCs w:val="24"/>
        </w:rPr>
        <w:t>3.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n</w:t>
      </w:r>
      <w:r>
        <w:rPr>
          <w:b/>
          <w:sz w:val="24"/>
          <w:szCs w:val="24"/>
        </w:rPr>
        <w:t xml:space="preserve">d 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</w:p>
    <w:p w:rsidR="008B4A9F" w:rsidRDefault="0047549F">
      <w:pPr>
        <w:tabs>
          <w:tab w:val="left" w:pos="3240"/>
        </w:tabs>
        <w:spacing w:before="2" w:line="260" w:lineRule="exact"/>
        <w:ind w:left="3240" w:right="1831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s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wn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pacing w:val="5"/>
          <w:sz w:val="24"/>
          <w:szCs w:val="24"/>
        </w:rPr>
        <w:t>d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spacing w:before="4"/>
        <w:ind w:left="2520"/>
        <w:rPr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d-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e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y</w:t>
      </w:r>
      <w:r>
        <w:rPr>
          <w:spacing w:val="-1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 xml:space="preserve">e </w:t>
      </w:r>
      <w:r>
        <w:rPr>
          <w:spacing w:val="-2"/>
          <w:position w:val="1"/>
          <w:sz w:val="24"/>
          <w:szCs w:val="24"/>
        </w:rPr>
        <w:t>"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"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,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x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g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m</w:t>
      </w:r>
      <w:r>
        <w:rPr>
          <w:spacing w:val="-13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u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6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h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wn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10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by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</w:t>
      </w:r>
    </w:p>
    <w:p w:rsidR="008B4A9F" w:rsidRDefault="0047549F">
      <w:pPr>
        <w:spacing w:line="240" w:lineRule="exact"/>
        <w:ind w:left="3202" w:right="6930"/>
        <w:jc w:val="center"/>
        <w:rPr>
          <w:sz w:val="24"/>
          <w:szCs w:val="24"/>
        </w:rPr>
      </w:pPr>
      <w:proofErr w:type="gram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y</w:t>
      </w:r>
      <w:r>
        <w:rPr>
          <w:spacing w:val="7"/>
          <w:sz w:val="24"/>
          <w:szCs w:val="24"/>
        </w:rPr>
        <w:t>-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de</w:t>
      </w:r>
      <w:proofErr w:type="gramEnd"/>
      <w:r>
        <w:rPr>
          <w:spacing w:val="-6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p</w:t>
      </w:r>
      <w:r>
        <w:rPr>
          <w:spacing w:val="-1"/>
          <w:w w:val="99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w w:val="99"/>
          <w:sz w:val="24"/>
          <w:szCs w:val="24"/>
        </w:rPr>
        <w:t>k</w:t>
      </w:r>
      <w:r>
        <w:rPr>
          <w:spacing w:val="-1"/>
          <w:w w:val="99"/>
          <w:sz w:val="24"/>
          <w:szCs w:val="24"/>
        </w:rPr>
        <w:t>a</w:t>
      </w:r>
      <w:r>
        <w:rPr>
          <w:w w:val="99"/>
          <w:sz w:val="24"/>
          <w:szCs w:val="24"/>
        </w:rPr>
        <w:t>g</w:t>
      </w:r>
      <w:r>
        <w:rPr>
          <w:spacing w:val="-1"/>
          <w:w w:val="99"/>
          <w:sz w:val="24"/>
          <w:szCs w:val="24"/>
        </w:rPr>
        <w:t>e</w:t>
      </w:r>
      <w:r>
        <w:rPr>
          <w:w w:val="99"/>
          <w:sz w:val="24"/>
          <w:szCs w:val="24"/>
        </w:rPr>
        <w:t>.</w:t>
      </w:r>
    </w:p>
    <w:p w:rsidR="008B4A9F" w:rsidRDefault="008B4A9F">
      <w:pPr>
        <w:spacing w:before="1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6"/>
          <w:sz w:val="24"/>
          <w:szCs w:val="24"/>
        </w:rPr>
        <w:t>t</w:t>
      </w:r>
      <w:r>
        <w:rPr>
          <w:b/>
          <w:sz w:val="24"/>
          <w:szCs w:val="24"/>
        </w:rPr>
        <w:t>s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5"/>
          <w:sz w:val="24"/>
          <w:szCs w:val="24"/>
        </w:rPr>
        <w:t>g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2040" w:hanging="360"/>
        <w:jc w:val="both"/>
        <w:rPr>
          <w:sz w:val="24"/>
          <w:szCs w:val="24"/>
        </w:rPr>
        <w:sectPr w:rsidR="008B4A9F">
          <w:pgSz w:w="12240" w:h="15840"/>
          <w:pgMar w:top="860" w:right="0" w:bottom="280" w:left="0" w:header="178" w:footer="673" w:gutter="0"/>
          <w:cols w:space="720"/>
        </w:sect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 xml:space="preserve">ke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 w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10" w:line="140" w:lineRule="exact"/>
        <w:rPr>
          <w:sz w:val="15"/>
          <w:szCs w:val="15"/>
        </w:rPr>
      </w:pPr>
    </w:p>
    <w:p w:rsidR="008B4A9F" w:rsidRDefault="008B4A9F">
      <w:pPr>
        <w:spacing w:line="200" w:lineRule="exact"/>
      </w:pPr>
    </w:p>
    <w:p w:rsidR="008B4A9F" w:rsidRDefault="005E47AB">
      <w:pPr>
        <w:spacing w:before="22"/>
        <w:ind w:left="1800"/>
        <w:rPr>
          <w:sz w:val="28"/>
          <w:szCs w:val="28"/>
        </w:rPr>
      </w:pPr>
      <w:r>
        <w:pict>
          <v:group id="_x0000_s1035" style="position:absolute;left:0;text-align:left;margin-left:0;margin-top:54pt;width:612pt;height:0;z-index:-251657728;mso-position-horizontal-relative:page;mso-position-vertical-relative:page" coordorigin=",1080" coordsize="12240,0">
            <v:shape id="_x0000_s1036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b/>
          <w:sz w:val="28"/>
          <w:szCs w:val="28"/>
        </w:rPr>
        <w:t>W</w:t>
      </w:r>
      <w:r w:rsidR="0047549F">
        <w:rPr>
          <w:b/>
          <w:spacing w:val="-4"/>
          <w:sz w:val="28"/>
          <w:szCs w:val="28"/>
        </w:rPr>
        <w:t>o</w:t>
      </w:r>
      <w:r w:rsidR="0047549F">
        <w:rPr>
          <w:b/>
          <w:spacing w:val="6"/>
          <w:sz w:val="28"/>
          <w:szCs w:val="28"/>
        </w:rPr>
        <w:t>r</w:t>
      </w:r>
      <w:r w:rsidR="0047549F">
        <w:rPr>
          <w:b/>
          <w:spacing w:val="-1"/>
          <w:sz w:val="28"/>
          <w:szCs w:val="28"/>
        </w:rPr>
        <w:t>k</w:t>
      </w:r>
      <w:r w:rsidR="0047549F">
        <w:rPr>
          <w:b/>
          <w:spacing w:val="1"/>
          <w:sz w:val="28"/>
          <w:szCs w:val="28"/>
        </w:rPr>
        <w:t>er</w:t>
      </w:r>
      <w:r w:rsidR="0047549F">
        <w:rPr>
          <w:b/>
          <w:sz w:val="28"/>
          <w:szCs w:val="28"/>
        </w:rPr>
        <w:t>s</w:t>
      </w:r>
      <w:r w:rsidR="0047549F">
        <w:rPr>
          <w:b/>
          <w:spacing w:val="-7"/>
          <w:sz w:val="28"/>
          <w:szCs w:val="28"/>
        </w:rPr>
        <w:t xml:space="preserve"> </w:t>
      </w:r>
      <w:r w:rsidR="0047549F">
        <w:rPr>
          <w:b/>
          <w:spacing w:val="-1"/>
          <w:sz w:val="28"/>
          <w:szCs w:val="28"/>
        </w:rPr>
        <w:t>b</w:t>
      </w:r>
      <w:r w:rsidR="0047549F">
        <w:rPr>
          <w:b/>
          <w:spacing w:val="6"/>
          <w:sz w:val="28"/>
          <w:szCs w:val="28"/>
        </w:rPr>
        <w:t>e</w:t>
      </w:r>
      <w:r w:rsidR="0047549F">
        <w:rPr>
          <w:b/>
          <w:spacing w:val="-6"/>
          <w:sz w:val="28"/>
          <w:szCs w:val="28"/>
        </w:rPr>
        <w:t>h</w:t>
      </w:r>
      <w:r w:rsidR="0047549F">
        <w:rPr>
          <w:b/>
          <w:spacing w:val="4"/>
          <w:sz w:val="28"/>
          <w:szCs w:val="28"/>
        </w:rPr>
        <w:t>i</w:t>
      </w:r>
      <w:r w:rsidR="0047549F">
        <w:rPr>
          <w:b/>
          <w:spacing w:val="-1"/>
          <w:sz w:val="28"/>
          <w:szCs w:val="28"/>
        </w:rPr>
        <w:t>n</w:t>
      </w:r>
      <w:r w:rsidR="0047549F">
        <w:rPr>
          <w:b/>
          <w:sz w:val="28"/>
          <w:szCs w:val="28"/>
        </w:rPr>
        <w:t>d</w:t>
      </w:r>
      <w:r w:rsidR="0047549F">
        <w:rPr>
          <w:b/>
          <w:spacing w:val="-7"/>
          <w:sz w:val="28"/>
          <w:szCs w:val="28"/>
        </w:rPr>
        <w:t xml:space="preserve"> </w:t>
      </w:r>
      <w:r w:rsidR="0047549F">
        <w:rPr>
          <w:b/>
          <w:spacing w:val="3"/>
          <w:sz w:val="28"/>
          <w:szCs w:val="28"/>
        </w:rPr>
        <w:t>t</w:t>
      </w:r>
      <w:r w:rsidR="0047549F">
        <w:rPr>
          <w:b/>
          <w:spacing w:val="-6"/>
          <w:sz w:val="28"/>
          <w:szCs w:val="28"/>
        </w:rPr>
        <w:t>h</w:t>
      </w:r>
      <w:r w:rsidR="0047549F">
        <w:rPr>
          <w:b/>
          <w:sz w:val="28"/>
          <w:szCs w:val="28"/>
        </w:rPr>
        <w:t>e</w:t>
      </w:r>
      <w:r w:rsidR="0047549F">
        <w:rPr>
          <w:b/>
          <w:spacing w:val="-1"/>
          <w:sz w:val="28"/>
          <w:szCs w:val="28"/>
        </w:rPr>
        <w:t xml:space="preserve"> S</w:t>
      </w:r>
      <w:r w:rsidR="0047549F">
        <w:rPr>
          <w:b/>
          <w:spacing w:val="1"/>
          <w:sz w:val="28"/>
          <w:szCs w:val="28"/>
        </w:rPr>
        <w:t>c</w:t>
      </w:r>
      <w:r w:rsidR="0047549F">
        <w:rPr>
          <w:b/>
          <w:spacing w:val="6"/>
          <w:sz w:val="28"/>
          <w:szCs w:val="28"/>
        </w:rPr>
        <w:t>e</w:t>
      </w:r>
      <w:r w:rsidR="0047549F">
        <w:rPr>
          <w:b/>
          <w:spacing w:val="-6"/>
          <w:sz w:val="28"/>
          <w:szCs w:val="28"/>
        </w:rPr>
        <w:t>n</w:t>
      </w:r>
      <w:r w:rsidR="0047549F">
        <w:rPr>
          <w:b/>
          <w:sz w:val="28"/>
          <w:szCs w:val="28"/>
        </w:rPr>
        <w:t>e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&amp;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l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</w:p>
    <w:p w:rsidR="008B4A9F" w:rsidRDefault="008B4A9F">
      <w:pPr>
        <w:spacing w:before="12" w:line="220" w:lineRule="exact"/>
        <w:rPr>
          <w:sz w:val="22"/>
          <w:szCs w:val="22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Da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233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 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ny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.</w:t>
      </w:r>
      <w:r>
        <w:rPr>
          <w:position w:val="-1"/>
          <w:sz w:val="24"/>
          <w:szCs w:val="24"/>
        </w:rPr>
        <w:t>g.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im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g,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proofErr w:type="gram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8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</w:p>
    <w:p w:rsidR="008B4A9F" w:rsidRDefault="0047549F">
      <w:pPr>
        <w:spacing w:before="2"/>
        <w:ind w:left="2520"/>
        <w:rPr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lli</w:t>
      </w:r>
      <w:r>
        <w:rPr>
          <w:sz w:val="24"/>
          <w:szCs w:val="24"/>
        </w:rPr>
        <w:t>ng</w:t>
      </w:r>
      <w:proofErr w:type="gramEnd"/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199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8B4A9F" w:rsidRDefault="008B4A9F">
      <w:pPr>
        <w:spacing w:before="9" w:line="220" w:lineRule="exact"/>
        <w:rPr>
          <w:sz w:val="22"/>
          <w:szCs w:val="22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ool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</w:t>
      </w:r>
    </w:p>
    <w:p w:rsidR="008B4A9F" w:rsidRDefault="0047549F">
      <w:pPr>
        <w:tabs>
          <w:tab w:val="left" w:pos="2520"/>
        </w:tabs>
        <w:spacing w:before="13" w:line="260" w:lineRule="exact"/>
        <w:ind w:left="2520" w:right="192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s –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kag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219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ph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oto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-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im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proofErr w:type="gramEnd"/>
      <w:r>
        <w:rPr>
          <w:sz w:val="24"/>
          <w:szCs w:val="24"/>
        </w:rPr>
        <w:t>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ff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8B4A9F" w:rsidRDefault="008B4A9F">
      <w:pPr>
        <w:spacing w:before="12" w:line="220" w:lineRule="exact"/>
        <w:rPr>
          <w:sz w:val="22"/>
          <w:szCs w:val="22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Op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nn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l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190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unn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nv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8B4A9F" w:rsidRDefault="008B4A9F">
      <w:pPr>
        <w:spacing w:before="11" w:line="220" w:lineRule="exact"/>
        <w:rPr>
          <w:sz w:val="22"/>
          <w:szCs w:val="22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v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ag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2"/>
          <w:sz w:val="28"/>
          <w:szCs w:val="28"/>
        </w:rPr>
        <w:t>B</w:t>
      </w: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S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pp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oa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</w:p>
    <w:p w:rsidR="008B4A9F" w:rsidRDefault="0047549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cc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Ob</w:t>
      </w:r>
      <w:r>
        <w:rPr>
          <w:spacing w:val="-4"/>
          <w:sz w:val="24"/>
          <w:szCs w:val="24"/>
        </w:rPr>
        <w:t>j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8B4A9F" w:rsidRDefault="0047549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3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Bac</w:t>
      </w:r>
      <w:r>
        <w:rPr>
          <w:sz w:val="24"/>
          <w:szCs w:val="24"/>
        </w:rPr>
        <w:t>kup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8B4A9F" w:rsidRDefault="0047549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spacing w:val="5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ps</w:t>
      </w:r>
      <w:r>
        <w:rPr>
          <w:spacing w:val="-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</w:p>
    <w:p w:rsidR="008B4A9F" w:rsidRDefault="0047549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eg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8B4A9F" w:rsidRDefault="008B4A9F">
      <w:pPr>
        <w:spacing w:before="2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1.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>r</w:t>
      </w:r>
      <w:r>
        <w:rPr>
          <w:b/>
          <w:sz w:val="28"/>
          <w:szCs w:val="28"/>
        </w:rPr>
        <w:t>oll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d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</w:t>
      </w:r>
      <w:r>
        <w:rPr>
          <w:b/>
          <w:spacing w:val="4"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un</w:t>
      </w:r>
      <w:r>
        <w:rPr>
          <w:b/>
          <w:spacing w:val="4"/>
          <w:sz w:val="28"/>
          <w:szCs w:val="28"/>
        </w:rPr>
        <w:t>d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y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180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eac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1934" w:hanging="360"/>
        <w:rPr>
          <w:sz w:val="24"/>
          <w:szCs w:val="24"/>
        </w:rPr>
      </w:pPr>
      <w:r>
        <w:rPr>
          <w:sz w:val="24"/>
          <w:szCs w:val="24"/>
        </w:rPr>
        <w:tab/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ly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 w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du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du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y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ea</w:t>
      </w:r>
      <w:r>
        <w:rPr>
          <w:position w:val="-1"/>
          <w:sz w:val="24"/>
          <w:szCs w:val="24"/>
        </w:rPr>
        <w:t>ds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w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to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ge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ace</w:t>
      </w:r>
      <w:r>
        <w:rPr>
          <w:position w:val="1"/>
          <w:sz w:val="24"/>
          <w:szCs w:val="24"/>
        </w:rPr>
        <w:t>,</w:t>
      </w:r>
    </w:p>
    <w:p w:rsidR="008B4A9F" w:rsidRDefault="0047549F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du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li</w:t>
      </w:r>
      <w:r>
        <w:rPr>
          <w:spacing w:val="-1"/>
          <w:position w:val="2"/>
          <w:sz w:val="24"/>
          <w:szCs w:val="24"/>
        </w:rPr>
        <w:t>ca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8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f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t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(</w:t>
      </w:r>
      <w:r>
        <w:rPr>
          <w:position w:val="2"/>
          <w:sz w:val="24"/>
          <w:szCs w:val="24"/>
        </w:rPr>
        <w:t>w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n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op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tu</w:t>
      </w:r>
      <w:r>
        <w:rPr>
          <w:position w:val="2"/>
          <w:sz w:val="24"/>
          <w:szCs w:val="24"/>
        </w:rPr>
        <w:t>m</w:t>
      </w:r>
      <w:r>
        <w:rPr>
          <w:spacing w:val="-1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ee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to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position w:val="2"/>
          <w:sz w:val="24"/>
          <w:szCs w:val="24"/>
        </w:rPr>
        <w:t>e</w:t>
      </w:r>
    </w:p>
    <w:p w:rsidR="008B4A9F" w:rsidRDefault="0047549F">
      <w:pPr>
        <w:spacing w:line="240" w:lineRule="exact"/>
        <w:ind w:left="3202" w:right="8063"/>
        <w:jc w:val="center"/>
        <w:rPr>
          <w:sz w:val="24"/>
          <w:szCs w:val="24"/>
        </w:rPr>
      </w:pPr>
      <w:proofErr w:type="gramStart"/>
      <w:r>
        <w:rPr>
          <w:w w:val="99"/>
          <w:sz w:val="24"/>
          <w:szCs w:val="24"/>
        </w:rPr>
        <w:t>upd</w:t>
      </w:r>
      <w:r>
        <w:rPr>
          <w:spacing w:val="-1"/>
          <w:w w:val="99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w w:val="99"/>
          <w:sz w:val="24"/>
          <w:szCs w:val="24"/>
        </w:rPr>
        <w:t>d</w:t>
      </w:r>
      <w:proofErr w:type="gramEnd"/>
      <w:r>
        <w:rPr>
          <w:spacing w:val="-3"/>
          <w:w w:val="99"/>
          <w:sz w:val="24"/>
          <w:szCs w:val="24"/>
        </w:rPr>
        <w:t>)</w:t>
      </w:r>
      <w:r>
        <w:rPr>
          <w:w w:val="99"/>
          <w:sz w:val="24"/>
          <w:szCs w:val="24"/>
        </w:rPr>
        <w:t>,</w:t>
      </w:r>
    </w:p>
    <w:p w:rsidR="008B4A9F" w:rsidRDefault="0047549F">
      <w:pPr>
        <w:spacing w:before="2"/>
        <w:ind w:left="2880"/>
        <w:rPr>
          <w:sz w:val="24"/>
          <w:szCs w:val="24"/>
        </w:rPr>
        <w:sectPr w:rsidR="008B4A9F">
          <w:pgSz w:w="12240" w:h="15840"/>
          <w:pgMar w:top="860" w:right="0" w:bottom="280" w:left="0" w:header="178" w:footer="673" w:gutter="0"/>
          <w:cols w:space="720"/>
        </w:sect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oo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8B4A9F" w:rsidRDefault="008B4A9F">
      <w:pPr>
        <w:spacing w:before="3" w:line="160" w:lineRule="exact"/>
        <w:rPr>
          <w:sz w:val="16"/>
          <w:szCs w:val="16"/>
        </w:rPr>
      </w:pPr>
    </w:p>
    <w:p w:rsidR="008B4A9F" w:rsidRDefault="008B4A9F">
      <w:pPr>
        <w:spacing w:line="200" w:lineRule="exact"/>
      </w:pPr>
    </w:p>
    <w:p w:rsidR="008B4A9F" w:rsidRDefault="005E47AB">
      <w:pPr>
        <w:tabs>
          <w:tab w:val="left" w:pos="2520"/>
        </w:tabs>
        <w:spacing w:before="37" w:line="260" w:lineRule="exact"/>
        <w:ind w:left="2520" w:right="2022" w:hanging="360"/>
        <w:rPr>
          <w:sz w:val="24"/>
          <w:szCs w:val="24"/>
        </w:rPr>
      </w:pPr>
      <w:r>
        <w:pict>
          <v:group id="_x0000_s1033" style="position:absolute;left:0;text-align:left;margin-left:0;margin-top:54pt;width:612pt;height:0;z-index:-251656704;mso-position-horizontal-relative:page;mso-position-vertical-relative:page" coordorigin=",1080" coordsize="12240,0">
            <v:shape id="_x0000_s1034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sz w:val="24"/>
          <w:szCs w:val="24"/>
        </w:rPr>
        <w:tab/>
        <w:t>D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5"/>
          <w:sz w:val="24"/>
          <w:szCs w:val="24"/>
        </w:rPr>
        <w:t>b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2"/>
          <w:sz w:val="24"/>
          <w:szCs w:val="24"/>
        </w:rPr>
        <w:t>s</w:t>
      </w:r>
      <w:r w:rsidR="0047549F">
        <w:rPr>
          <w:sz w:val="24"/>
          <w:szCs w:val="24"/>
        </w:rPr>
        <w:t>e</w:t>
      </w:r>
      <w:r w:rsidR="0047549F">
        <w:rPr>
          <w:spacing w:val="-3"/>
          <w:sz w:val="24"/>
          <w:szCs w:val="24"/>
        </w:rPr>
        <w:t xml:space="preserve"> </w:t>
      </w:r>
      <w:r w:rsidR="0047549F">
        <w:rPr>
          <w:sz w:val="24"/>
          <w:szCs w:val="24"/>
        </w:rPr>
        <w:t>d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3"/>
          <w:sz w:val="24"/>
          <w:szCs w:val="24"/>
        </w:rPr>
        <w:t>s</w:t>
      </w:r>
      <w:r w:rsidR="0047549F">
        <w:rPr>
          <w:spacing w:val="-4"/>
          <w:sz w:val="24"/>
          <w:szCs w:val="24"/>
        </w:rPr>
        <w:t>i</w:t>
      </w:r>
      <w:r w:rsidR="0047549F">
        <w:rPr>
          <w:spacing w:val="5"/>
          <w:sz w:val="24"/>
          <w:szCs w:val="24"/>
        </w:rPr>
        <w:t>g</w:t>
      </w:r>
      <w:r w:rsidR="0047549F">
        <w:rPr>
          <w:sz w:val="24"/>
          <w:szCs w:val="24"/>
        </w:rPr>
        <w:t>n</w:t>
      </w:r>
      <w:r w:rsidR="0047549F">
        <w:rPr>
          <w:spacing w:val="-8"/>
          <w:sz w:val="24"/>
          <w:szCs w:val="24"/>
        </w:rPr>
        <w:t xml:space="preserve"> </w:t>
      </w:r>
      <w:r w:rsidR="0047549F">
        <w:rPr>
          <w:spacing w:val="-2"/>
          <w:sz w:val="24"/>
          <w:szCs w:val="24"/>
        </w:rPr>
        <w:t>s</w:t>
      </w:r>
      <w:r w:rsidR="0047549F">
        <w:rPr>
          <w:spacing w:val="5"/>
          <w:sz w:val="24"/>
          <w:szCs w:val="24"/>
        </w:rPr>
        <w:t>to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1"/>
          <w:sz w:val="24"/>
          <w:szCs w:val="24"/>
        </w:rPr>
        <w:t>e</w:t>
      </w:r>
      <w:r w:rsidR="0047549F">
        <w:rPr>
          <w:sz w:val="24"/>
          <w:szCs w:val="24"/>
        </w:rPr>
        <w:t>s</w:t>
      </w:r>
      <w:r w:rsidR="0047549F">
        <w:rPr>
          <w:spacing w:val="-4"/>
          <w:sz w:val="24"/>
          <w:szCs w:val="24"/>
        </w:rPr>
        <w:t xml:space="preserve"> </w:t>
      </w:r>
      <w:r w:rsidR="0047549F">
        <w:rPr>
          <w:spacing w:val="-1"/>
          <w:sz w:val="24"/>
          <w:szCs w:val="24"/>
        </w:rPr>
        <w:t>eac</w:t>
      </w:r>
      <w:r w:rsidR="0047549F">
        <w:rPr>
          <w:sz w:val="24"/>
          <w:szCs w:val="24"/>
        </w:rPr>
        <w:t>h</w:t>
      </w:r>
      <w:r w:rsidR="0047549F">
        <w:rPr>
          <w:spacing w:val="2"/>
          <w:sz w:val="24"/>
          <w:szCs w:val="24"/>
        </w:rPr>
        <w:t xml:space="preserve"> </w:t>
      </w:r>
      <w:r w:rsidR="0047549F">
        <w:rPr>
          <w:spacing w:val="-9"/>
          <w:sz w:val="24"/>
          <w:szCs w:val="24"/>
        </w:rPr>
        <w:t>l</w:t>
      </w:r>
      <w:r w:rsidR="0047549F">
        <w:rPr>
          <w:spacing w:val="5"/>
          <w:sz w:val="24"/>
          <w:szCs w:val="24"/>
        </w:rPr>
        <w:t>og</w:t>
      </w:r>
      <w:r w:rsidR="0047549F">
        <w:rPr>
          <w:spacing w:val="-9"/>
          <w:sz w:val="24"/>
          <w:szCs w:val="24"/>
        </w:rPr>
        <w:t>i</w:t>
      </w:r>
      <w:r w:rsidR="0047549F">
        <w:rPr>
          <w:spacing w:val="-1"/>
          <w:sz w:val="24"/>
          <w:szCs w:val="24"/>
        </w:rPr>
        <w:t>c</w:t>
      </w:r>
      <w:r w:rsidR="0047549F">
        <w:rPr>
          <w:spacing w:val="4"/>
          <w:sz w:val="24"/>
          <w:szCs w:val="24"/>
        </w:rPr>
        <w:t>a</w:t>
      </w:r>
      <w:r w:rsidR="0047549F">
        <w:rPr>
          <w:sz w:val="24"/>
          <w:szCs w:val="24"/>
        </w:rPr>
        <w:t>l</w:t>
      </w:r>
      <w:r w:rsidR="0047549F">
        <w:rPr>
          <w:spacing w:val="-9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d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5"/>
          <w:sz w:val="24"/>
          <w:szCs w:val="24"/>
        </w:rPr>
        <w:t>t</w:t>
      </w:r>
      <w:r w:rsidR="0047549F">
        <w:rPr>
          <w:sz w:val="24"/>
          <w:szCs w:val="24"/>
        </w:rPr>
        <w:t>a</w:t>
      </w:r>
      <w:r w:rsidR="0047549F">
        <w:rPr>
          <w:spacing w:val="1"/>
          <w:sz w:val="24"/>
          <w:szCs w:val="24"/>
        </w:rPr>
        <w:t xml:space="preserve"> </w:t>
      </w:r>
      <w:r w:rsidR="0047549F">
        <w:rPr>
          <w:spacing w:val="-9"/>
          <w:sz w:val="24"/>
          <w:szCs w:val="24"/>
        </w:rPr>
        <w:t>i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4"/>
          <w:sz w:val="24"/>
          <w:szCs w:val="24"/>
        </w:rPr>
        <w:t>e</w:t>
      </w:r>
      <w:r w:rsidR="0047549F">
        <w:rPr>
          <w:sz w:val="24"/>
          <w:szCs w:val="24"/>
        </w:rPr>
        <w:t>m</w:t>
      </w:r>
      <w:r w:rsidR="0047549F">
        <w:rPr>
          <w:spacing w:val="-8"/>
          <w:sz w:val="24"/>
          <w:szCs w:val="24"/>
        </w:rPr>
        <w:t xml:space="preserve"> </w:t>
      </w:r>
      <w:r w:rsidR="0047549F">
        <w:rPr>
          <w:spacing w:val="-1"/>
          <w:sz w:val="24"/>
          <w:szCs w:val="24"/>
        </w:rPr>
        <w:t>a</w:t>
      </w:r>
      <w:r w:rsidR="0047549F">
        <w:rPr>
          <w:sz w:val="24"/>
          <w:szCs w:val="24"/>
        </w:rPr>
        <w:t>t</w:t>
      </w:r>
      <w:r w:rsidR="0047549F">
        <w:rPr>
          <w:spacing w:val="3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o</w:t>
      </w:r>
      <w:r w:rsidR="0047549F">
        <w:rPr>
          <w:spacing w:val="-5"/>
          <w:sz w:val="24"/>
          <w:szCs w:val="24"/>
        </w:rPr>
        <w:t>n</w:t>
      </w:r>
      <w:r w:rsidR="0047549F">
        <w:rPr>
          <w:sz w:val="24"/>
          <w:szCs w:val="24"/>
        </w:rPr>
        <w:t xml:space="preserve">e </w:t>
      </w:r>
      <w:r w:rsidR="0047549F">
        <w:rPr>
          <w:spacing w:val="5"/>
          <w:sz w:val="24"/>
          <w:szCs w:val="24"/>
        </w:rPr>
        <w:t>p</w:t>
      </w:r>
      <w:r w:rsidR="0047549F">
        <w:rPr>
          <w:spacing w:val="-9"/>
          <w:sz w:val="24"/>
          <w:szCs w:val="24"/>
        </w:rPr>
        <w:t>l</w:t>
      </w:r>
      <w:r w:rsidR="0047549F">
        <w:rPr>
          <w:spacing w:val="-1"/>
          <w:sz w:val="24"/>
          <w:szCs w:val="24"/>
        </w:rPr>
        <w:t>ac</w:t>
      </w:r>
      <w:r w:rsidR="0047549F">
        <w:rPr>
          <w:sz w:val="24"/>
          <w:szCs w:val="24"/>
        </w:rPr>
        <w:t>e</w:t>
      </w:r>
      <w:r w:rsidR="0047549F">
        <w:rPr>
          <w:spacing w:val="1"/>
          <w:sz w:val="24"/>
          <w:szCs w:val="24"/>
        </w:rPr>
        <w:t xml:space="preserve"> </w:t>
      </w:r>
      <w:r w:rsidR="0047549F">
        <w:rPr>
          <w:spacing w:val="5"/>
          <w:sz w:val="24"/>
          <w:szCs w:val="24"/>
        </w:rPr>
        <w:t>t</w:t>
      </w:r>
      <w:r w:rsidR="0047549F">
        <w:rPr>
          <w:sz w:val="24"/>
          <w:szCs w:val="24"/>
        </w:rPr>
        <w:t>o</w:t>
      </w:r>
      <w:r w:rsidR="0047549F">
        <w:rPr>
          <w:spacing w:val="1"/>
          <w:sz w:val="24"/>
          <w:szCs w:val="24"/>
        </w:rPr>
        <w:t xml:space="preserve"> 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-5"/>
          <w:sz w:val="24"/>
          <w:szCs w:val="24"/>
        </w:rPr>
        <w:t>n</w:t>
      </w:r>
      <w:r w:rsidR="0047549F">
        <w:rPr>
          <w:spacing w:val="-2"/>
          <w:sz w:val="24"/>
          <w:szCs w:val="24"/>
        </w:rPr>
        <w:t>s</w:t>
      </w:r>
      <w:r w:rsidR="0047549F">
        <w:rPr>
          <w:sz w:val="24"/>
          <w:szCs w:val="24"/>
        </w:rPr>
        <w:t>u</w:t>
      </w:r>
      <w:r w:rsidR="0047549F">
        <w:rPr>
          <w:spacing w:val="2"/>
          <w:sz w:val="24"/>
          <w:szCs w:val="24"/>
        </w:rPr>
        <w:t>r</w:t>
      </w:r>
      <w:r w:rsidR="0047549F">
        <w:rPr>
          <w:sz w:val="24"/>
          <w:szCs w:val="24"/>
        </w:rPr>
        <w:t>e</w:t>
      </w:r>
      <w:r w:rsidR="0047549F">
        <w:rPr>
          <w:spacing w:val="-2"/>
          <w:sz w:val="24"/>
          <w:szCs w:val="24"/>
        </w:rPr>
        <w:t xml:space="preserve"> </w:t>
      </w:r>
      <w:r w:rsidR="0047549F">
        <w:rPr>
          <w:spacing w:val="-1"/>
          <w:sz w:val="24"/>
          <w:szCs w:val="24"/>
        </w:rPr>
        <w:t>c</w:t>
      </w:r>
      <w:r w:rsidR="0047549F">
        <w:rPr>
          <w:spacing w:val="5"/>
          <w:sz w:val="24"/>
          <w:szCs w:val="24"/>
        </w:rPr>
        <w:t>o</w:t>
      </w:r>
      <w:r w:rsidR="0047549F">
        <w:rPr>
          <w:spacing w:val="-5"/>
          <w:sz w:val="24"/>
          <w:szCs w:val="24"/>
        </w:rPr>
        <w:t>n</w:t>
      </w:r>
      <w:r w:rsidR="0047549F">
        <w:rPr>
          <w:spacing w:val="3"/>
          <w:sz w:val="24"/>
          <w:szCs w:val="24"/>
        </w:rPr>
        <w:t>s</w:t>
      </w:r>
      <w:r w:rsidR="0047549F">
        <w:rPr>
          <w:spacing w:val="-4"/>
          <w:sz w:val="24"/>
          <w:szCs w:val="24"/>
        </w:rPr>
        <w:t>i</w:t>
      </w:r>
      <w:r w:rsidR="0047549F">
        <w:rPr>
          <w:spacing w:val="-2"/>
          <w:sz w:val="24"/>
          <w:szCs w:val="24"/>
        </w:rPr>
        <w:t>s</w:t>
      </w:r>
      <w:r w:rsidR="0047549F">
        <w:rPr>
          <w:spacing w:val="5"/>
          <w:sz w:val="24"/>
          <w:szCs w:val="24"/>
        </w:rPr>
        <w:t>t</w:t>
      </w:r>
      <w:r w:rsidR="0047549F">
        <w:rPr>
          <w:spacing w:val="-1"/>
          <w:sz w:val="24"/>
          <w:szCs w:val="24"/>
        </w:rPr>
        <w:t>e</w:t>
      </w:r>
      <w:r w:rsidR="0047549F">
        <w:rPr>
          <w:spacing w:val="-5"/>
          <w:sz w:val="24"/>
          <w:szCs w:val="24"/>
        </w:rPr>
        <w:t>n</w:t>
      </w:r>
      <w:r w:rsidR="0047549F">
        <w:rPr>
          <w:spacing w:val="4"/>
          <w:sz w:val="24"/>
          <w:szCs w:val="24"/>
        </w:rPr>
        <w:t>c</w:t>
      </w:r>
      <w:r w:rsidR="0047549F">
        <w:rPr>
          <w:sz w:val="24"/>
          <w:szCs w:val="24"/>
        </w:rPr>
        <w:t xml:space="preserve">y </w:t>
      </w:r>
      <w:r w:rsidR="0047549F">
        <w:rPr>
          <w:spacing w:val="-1"/>
          <w:sz w:val="24"/>
          <w:szCs w:val="24"/>
        </w:rPr>
        <w:t>a</w:t>
      </w:r>
      <w:r w:rsidR="0047549F">
        <w:rPr>
          <w:spacing w:val="-5"/>
          <w:sz w:val="24"/>
          <w:szCs w:val="24"/>
        </w:rPr>
        <w:t>n</w:t>
      </w:r>
      <w:r w:rsidR="0047549F">
        <w:rPr>
          <w:sz w:val="24"/>
          <w:szCs w:val="24"/>
        </w:rPr>
        <w:t xml:space="preserve">d </w:t>
      </w:r>
      <w:r w:rsidR="0047549F">
        <w:rPr>
          <w:spacing w:val="-2"/>
          <w:sz w:val="24"/>
          <w:szCs w:val="24"/>
        </w:rPr>
        <w:t>s</w:t>
      </w:r>
      <w:r w:rsidR="0047549F">
        <w:rPr>
          <w:spacing w:val="4"/>
          <w:sz w:val="24"/>
          <w:szCs w:val="24"/>
        </w:rPr>
        <w:t>a</w:t>
      </w:r>
      <w:r w:rsidR="0047549F">
        <w:rPr>
          <w:sz w:val="24"/>
          <w:szCs w:val="24"/>
        </w:rPr>
        <w:t>v</w:t>
      </w:r>
      <w:r w:rsidR="0047549F">
        <w:rPr>
          <w:spacing w:val="-1"/>
          <w:sz w:val="24"/>
          <w:szCs w:val="24"/>
        </w:rPr>
        <w:t>e</w:t>
      </w:r>
      <w:r w:rsidR="0047549F">
        <w:rPr>
          <w:sz w:val="24"/>
          <w:szCs w:val="24"/>
        </w:rPr>
        <w:t>s</w:t>
      </w:r>
      <w:r w:rsidR="0047549F">
        <w:rPr>
          <w:spacing w:val="-4"/>
          <w:sz w:val="24"/>
          <w:szCs w:val="24"/>
        </w:rPr>
        <w:t xml:space="preserve"> </w:t>
      </w:r>
      <w:r w:rsidR="0047549F">
        <w:rPr>
          <w:spacing w:val="-2"/>
          <w:sz w:val="24"/>
          <w:szCs w:val="24"/>
        </w:rPr>
        <w:t>s</w:t>
      </w:r>
      <w:r w:rsidR="0047549F">
        <w:rPr>
          <w:spacing w:val="5"/>
          <w:sz w:val="24"/>
          <w:szCs w:val="24"/>
        </w:rPr>
        <w:t>t</w:t>
      </w:r>
      <w:r w:rsidR="0047549F">
        <w:rPr>
          <w:sz w:val="24"/>
          <w:szCs w:val="24"/>
        </w:rPr>
        <w:t>o</w:t>
      </w:r>
      <w:r w:rsidR="0047549F">
        <w:rPr>
          <w:spacing w:val="2"/>
          <w:sz w:val="24"/>
          <w:szCs w:val="24"/>
        </w:rPr>
        <w:t>r</w:t>
      </w:r>
      <w:r w:rsidR="0047549F">
        <w:rPr>
          <w:spacing w:val="-1"/>
          <w:sz w:val="24"/>
          <w:szCs w:val="24"/>
        </w:rPr>
        <w:t>a</w:t>
      </w:r>
      <w:r w:rsidR="0047549F">
        <w:rPr>
          <w:sz w:val="24"/>
          <w:szCs w:val="24"/>
        </w:rPr>
        <w:t>g</w:t>
      </w:r>
      <w:r w:rsidR="0047549F">
        <w:rPr>
          <w:spacing w:val="-1"/>
          <w:sz w:val="24"/>
          <w:szCs w:val="24"/>
        </w:rPr>
        <w:t>e</w:t>
      </w:r>
      <w:r w:rsidR="0047549F">
        <w:rPr>
          <w:sz w:val="24"/>
          <w:szCs w:val="24"/>
        </w:rPr>
        <w:t>.</w:t>
      </w:r>
    </w:p>
    <w:p w:rsidR="008B4A9F" w:rsidRDefault="0047549F">
      <w:pPr>
        <w:spacing w:before="1"/>
        <w:ind w:left="2122" w:right="19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p</w:t>
      </w:r>
      <w:r>
        <w:rPr>
          <w:spacing w:val="-1"/>
          <w:w w:val="99"/>
          <w:sz w:val="24"/>
          <w:szCs w:val="24"/>
        </w:rPr>
        <w:t>e</w:t>
      </w:r>
      <w:r>
        <w:rPr>
          <w:spacing w:val="2"/>
          <w:w w:val="99"/>
          <w:sz w:val="24"/>
          <w:szCs w:val="24"/>
        </w:rPr>
        <w:t>r</w:t>
      </w:r>
      <w:r>
        <w:rPr>
          <w:spacing w:val="-8"/>
          <w:w w:val="99"/>
          <w:sz w:val="24"/>
          <w:szCs w:val="24"/>
        </w:rPr>
        <w:t>f</w:t>
      </w:r>
      <w:r>
        <w:rPr>
          <w:spacing w:val="5"/>
          <w:w w:val="99"/>
          <w:sz w:val="24"/>
          <w:szCs w:val="24"/>
        </w:rPr>
        <w:t>o</w:t>
      </w:r>
      <w:r>
        <w:rPr>
          <w:spacing w:val="6"/>
          <w:w w:val="99"/>
          <w:sz w:val="24"/>
          <w:szCs w:val="24"/>
        </w:rPr>
        <w:t>r</w:t>
      </w:r>
      <w:r>
        <w:rPr>
          <w:spacing w:val="-9"/>
          <w:w w:val="9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w w:val="99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w w:val="99"/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2871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bil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l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du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8B4A9F" w:rsidRDefault="008B4A9F">
      <w:pPr>
        <w:spacing w:before="19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2.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U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8"/>
          <w:sz w:val="28"/>
          <w:szCs w:val="28"/>
        </w:rPr>
        <w:t>z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d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Acce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s</w:t>
      </w:r>
    </w:p>
    <w:p w:rsidR="008B4A9F" w:rsidRDefault="0047549F">
      <w:pPr>
        <w:spacing w:line="280" w:lineRule="exact"/>
        <w:ind w:left="2119" w:right="1817"/>
        <w:jc w:val="center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>u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z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b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,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w w:val="99"/>
          <w:position w:val="-1"/>
          <w:sz w:val="24"/>
          <w:szCs w:val="24"/>
        </w:rPr>
        <w:t>D</w:t>
      </w:r>
      <w:r>
        <w:rPr>
          <w:spacing w:val="3"/>
          <w:w w:val="99"/>
          <w:position w:val="-1"/>
          <w:sz w:val="24"/>
          <w:szCs w:val="24"/>
        </w:rPr>
        <w:t>B</w:t>
      </w:r>
      <w:r>
        <w:rPr>
          <w:w w:val="99"/>
          <w:position w:val="-1"/>
          <w:sz w:val="24"/>
          <w:szCs w:val="24"/>
        </w:rPr>
        <w:t>A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to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235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m</w:t>
      </w:r>
      <w:r>
        <w:rPr>
          <w:spacing w:val="-1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 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ot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ke 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18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3.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vi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er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t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S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age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og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am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O</w:t>
      </w:r>
      <w:r>
        <w:rPr>
          <w:b/>
          <w:spacing w:val="4"/>
          <w:sz w:val="28"/>
          <w:szCs w:val="28"/>
        </w:rPr>
        <w:t>b</w:t>
      </w:r>
      <w:r>
        <w:rPr>
          <w:b/>
          <w:spacing w:val="-1"/>
          <w:sz w:val="28"/>
          <w:szCs w:val="28"/>
        </w:rPr>
        <w:t>j</w:t>
      </w:r>
      <w:r>
        <w:rPr>
          <w:b/>
          <w:spacing w:val="1"/>
          <w:sz w:val="28"/>
          <w:szCs w:val="28"/>
        </w:rPr>
        <w:t>ec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s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2139" w:hanging="360"/>
        <w:rPr>
          <w:sz w:val="24"/>
          <w:szCs w:val="24"/>
        </w:rPr>
      </w:pPr>
      <w:r>
        <w:rPr>
          <w:sz w:val="24"/>
          <w:szCs w:val="24"/>
        </w:rPr>
        <w:tab/>
        <w:t>Ob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mmi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++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J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1820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OOD</w:t>
      </w:r>
      <w:r>
        <w:rPr>
          <w:spacing w:val="3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j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 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OOD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us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due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gramEnd"/>
      <w:r>
        <w:rPr>
          <w:spacing w:val="-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8B4A9F" w:rsidRDefault="008B4A9F">
      <w:pPr>
        <w:spacing w:before="2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4.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vi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age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s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3"/>
          <w:sz w:val="28"/>
          <w:szCs w:val="28"/>
        </w:rPr>
        <w:t>ff</w:t>
      </w:r>
      <w:r>
        <w:rPr>
          <w:b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c</w:t>
      </w:r>
      <w:r>
        <w:rPr>
          <w:b/>
          <w:sz w:val="28"/>
          <w:szCs w:val="28"/>
        </w:rPr>
        <w:t>i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t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y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ce</w:t>
      </w:r>
      <w:r>
        <w:rPr>
          <w:b/>
          <w:spacing w:val="2"/>
          <w:sz w:val="28"/>
          <w:szCs w:val="28"/>
        </w:rPr>
        <w:t>ss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232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ph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qu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w,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 xml:space="preserve">) </w:t>
      </w:r>
      <w:r>
        <w:rPr>
          <w:spacing w:val="2"/>
          <w:sz w:val="24"/>
          <w:szCs w:val="24"/>
        </w:rPr>
        <w:t>(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uxi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proofErr w:type="gramEnd"/>
      <w:r>
        <w:rPr>
          <w:spacing w:val="-3"/>
          <w:sz w:val="24"/>
          <w:szCs w:val="24"/>
        </w:rPr>
        <w:t xml:space="preserve"> 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 i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1992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ph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223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oo</w:t>
      </w:r>
      <w:r>
        <w:rPr>
          <w:spacing w:val="-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8B4A9F" w:rsidRDefault="008B4A9F">
      <w:pPr>
        <w:spacing w:before="19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5.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vi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k</w:t>
      </w:r>
      <w:r>
        <w:rPr>
          <w:b/>
          <w:spacing w:val="-6"/>
          <w:sz w:val="28"/>
          <w:szCs w:val="28"/>
        </w:rPr>
        <w:t>u</w:t>
      </w:r>
      <w:r>
        <w:rPr>
          <w:b/>
          <w:sz w:val="28"/>
          <w:szCs w:val="28"/>
        </w:rPr>
        <w:t>p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&amp;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Rec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v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y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1876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de</w:t>
      </w:r>
    </w:p>
    <w:p w:rsidR="008B4A9F" w:rsidRDefault="0047549F">
      <w:pPr>
        <w:tabs>
          <w:tab w:val="left" w:pos="2520"/>
        </w:tabs>
        <w:spacing w:before="19" w:line="260" w:lineRule="exact"/>
        <w:ind w:left="2520" w:right="211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 xml:space="preserve">y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ub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upd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-3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proofErr w:type="gramEnd"/>
      <w:r>
        <w:rPr>
          <w:sz w:val="24"/>
          <w:szCs w:val="24"/>
        </w:rPr>
        <w:t>.</w:t>
      </w:r>
    </w:p>
    <w:p w:rsidR="008B4A9F" w:rsidRDefault="008B4A9F">
      <w:pPr>
        <w:spacing w:before="2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6.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-6"/>
          <w:sz w:val="28"/>
          <w:szCs w:val="28"/>
        </w:rPr>
        <w:t>u</w:t>
      </w:r>
      <w:r>
        <w:rPr>
          <w:b/>
          <w:sz w:val="28"/>
          <w:szCs w:val="28"/>
        </w:rPr>
        <w:t>l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le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er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ce</w:t>
      </w:r>
      <w:r>
        <w:rPr>
          <w:b/>
          <w:sz w:val="28"/>
          <w:szCs w:val="28"/>
        </w:rPr>
        <w:t>s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2427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ow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15" w:line="260" w:lineRule="exact"/>
        <w:ind w:left="2520" w:right="182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7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ge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mmi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s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  <w:sectPr w:rsidR="008B4A9F">
          <w:pgSz w:w="12240" w:h="15840"/>
          <w:pgMar w:top="860" w:right="0" w:bottom="280" w:left="0" w:header="178" w:footer="673" w:gutter="0"/>
          <w:cols w:space="720"/>
        </w:sectPr>
      </w:pPr>
      <w:proofErr w:type="gramStart"/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u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c</w:t>
      </w:r>
      <w:proofErr w:type="spellEnd"/>
    </w:p>
    <w:p w:rsidR="008B4A9F" w:rsidRDefault="008B4A9F">
      <w:pPr>
        <w:spacing w:before="10" w:line="140" w:lineRule="exact"/>
        <w:rPr>
          <w:sz w:val="15"/>
          <w:szCs w:val="15"/>
        </w:rPr>
      </w:pPr>
    </w:p>
    <w:p w:rsidR="008B4A9F" w:rsidRDefault="008B4A9F">
      <w:pPr>
        <w:spacing w:line="200" w:lineRule="exact"/>
      </w:pPr>
    </w:p>
    <w:p w:rsidR="008B4A9F" w:rsidRDefault="005E47AB">
      <w:pPr>
        <w:spacing w:before="22"/>
        <w:ind w:left="1800"/>
        <w:rPr>
          <w:sz w:val="28"/>
          <w:szCs w:val="28"/>
        </w:rPr>
      </w:pPr>
      <w:r>
        <w:pict>
          <v:group id="_x0000_s1031" style="position:absolute;left:0;text-align:left;margin-left:0;margin-top:54pt;width:612pt;height:0;z-index:-251655680;mso-position-horizontal-relative:page;mso-position-vertical-relative:page" coordorigin=",1080" coordsize="12240,0">
            <v:shape id="_x0000_s1032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b/>
          <w:sz w:val="28"/>
          <w:szCs w:val="28"/>
        </w:rPr>
        <w:t>7.</w:t>
      </w:r>
      <w:r w:rsidR="0047549F">
        <w:rPr>
          <w:b/>
          <w:spacing w:val="2"/>
          <w:sz w:val="28"/>
          <w:szCs w:val="28"/>
        </w:rPr>
        <w:t xml:space="preserve"> </w:t>
      </w:r>
      <w:r w:rsidR="0047549F">
        <w:rPr>
          <w:b/>
          <w:spacing w:val="1"/>
          <w:sz w:val="28"/>
          <w:szCs w:val="28"/>
        </w:rPr>
        <w:t>Re</w:t>
      </w:r>
      <w:r w:rsidR="0047549F">
        <w:rPr>
          <w:b/>
          <w:spacing w:val="-1"/>
          <w:sz w:val="28"/>
          <w:szCs w:val="28"/>
        </w:rPr>
        <w:t>p</w:t>
      </w:r>
      <w:r w:rsidR="0047549F">
        <w:rPr>
          <w:b/>
          <w:spacing w:val="1"/>
          <w:sz w:val="28"/>
          <w:szCs w:val="28"/>
        </w:rPr>
        <w:t>re</w:t>
      </w:r>
      <w:r w:rsidR="0047549F">
        <w:rPr>
          <w:b/>
          <w:spacing w:val="2"/>
          <w:sz w:val="28"/>
          <w:szCs w:val="28"/>
        </w:rPr>
        <w:t>s</w:t>
      </w:r>
      <w:r w:rsidR="0047549F">
        <w:rPr>
          <w:b/>
          <w:spacing w:val="1"/>
          <w:sz w:val="28"/>
          <w:szCs w:val="28"/>
        </w:rPr>
        <w:t>e</w:t>
      </w:r>
      <w:r w:rsidR="0047549F">
        <w:rPr>
          <w:b/>
          <w:spacing w:val="-6"/>
          <w:sz w:val="28"/>
          <w:szCs w:val="28"/>
        </w:rPr>
        <w:t>n</w:t>
      </w:r>
      <w:r w:rsidR="0047549F">
        <w:rPr>
          <w:b/>
          <w:spacing w:val="-1"/>
          <w:sz w:val="28"/>
          <w:szCs w:val="28"/>
        </w:rPr>
        <w:t>t</w:t>
      </w:r>
      <w:r w:rsidR="0047549F">
        <w:rPr>
          <w:b/>
          <w:spacing w:val="4"/>
          <w:sz w:val="28"/>
          <w:szCs w:val="28"/>
        </w:rPr>
        <w:t>i</w:t>
      </w:r>
      <w:r w:rsidR="0047549F">
        <w:rPr>
          <w:b/>
          <w:spacing w:val="-1"/>
          <w:sz w:val="28"/>
          <w:szCs w:val="28"/>
        </w:rPr>
        <w:t>n</w:t>
      </w:r>
      <w:r w:rsidR="0047549F">
        <w:rPr>
          <w:b/>
          <w:sz w:val="28"/>
          <w:szCs w:val="28"/>
        </w:rPr>
        <w:t>g</w:t>
      </w:r>
      <w:r w:rsidR="0047549F">
        <w:rPr>
          <w:b/>
          <w:spacing w:val="-14"/>
          <w:sz w:val="28"/>
          <w:szCs w:val="28"/>
        </w:rPr>
        <w:t xml:space="preserve"> </w:t>
      </w:r>
      <w:r w:rsidR="0047549F">
        <w:rPr>
          <w:b/>
          <w:spacing w:val="6"/>
          <w:sz w:val="28"/>
          <w:szCs w:val="28"/>
        </w:rPr>
        <w:t>C</w:t>
      </w:r>
      <w:r w:rsidR="0047549F">
        <w:rPr>
          <w:b/>
          <w:spacing w:val="-4"/>
          <w:sz w:val="28"/>
          <w:szCs w:val="28"/>
        </w:rPr>
        <w:t>o</w:t>
      </w:r>
      <w:r w:rsidR="0047549F">
        <w:rPr>
          <w:b/>
          <w:spacing w:val="4"/>
          <w:sz w:val="28"/>
          <w:szCs w:val="28"/>
        </w:rPr>
        <w:t>m</w:t>
      </w:r>
      <w:r w:rsidR="0047549F">
        <w:rPr>
          <w:b/>
          <w:spacing w:val="-1"/>
          <w:sz w:val="28"/>
          <w:szCs w:val="28"/>
        </w:rPr>
        <w:t>p</w:t>
      </w:r>
      <w:r w:rsidR="0047549F">
        <w:rPr>
          <w:b/>
          <w:sz w:val="28"/>
          <w:szCs w:val="28"/>
        </w:rPr>
        <w:t>l</w:t>
      </w:r>
      <w:r w:rsidR="0047549F">
        <w:rPr>
          <w:b/>
          <w:spacing w:val="6"/>
          <w:sz w:val="28"/>
          <w:szCs w:val="28"/>
        </w:rPr>
        <w:t>e</w:t>
      </w:r>
      <w:r w:rsidR="0047549F">
        <w:rPr>
          <w:b/>
          <w:sz w:val="28"/>
          <w:szCs w:val="28"/>
        </w:rPr>
        <w:t>x</w:t>
      </w:r>
      <w:r w:rsidR="0047549F">
        <w:rPr>
          <w:b/>
          <w:spacing w:val="-13"/>
          <w:sz w:val="28"/>
          <w:szCs w:val="28"/>
        </w:rPr>
        <w:t xml:space="preserve"> </w:t>
      </w:r>
      <w:r w:rsidR="0047549F">
        <w:rPr>
          <w:b/>
          <w:spacing w:val="1"/>
          <w:sz w:val="28"/>
          <w:szCs w:val="28"/>
        </w:rPr>
        <w:t>Re</w:t>
      </w:r>
      <w:r w:rsidR="0047549F">
        <w:rPr>
          <w:b/>
          <w:sz w:val="28"/>
          <w:szCs w:val="28"/>
        </w:rPr>
        <w:t>la</w:t>
      </w:r>
      <w:r w:rsidR="0047549F">
        <w:rPr>
          <w:b/>
          <w:spacing w:val="3"/>
          <w:sz w:val="28"/>
          <w:szCs w:val="28"/>
        </w:rPr>
        <w:t>t</w:t>
      </w:r>
      <w:r w:rsidR="0047549F">
        <w:rPr>
          <w:b/>
          <w:spacing w:val="4"/>
          <w:sz w:val="28"/>
          <w:szCs w:val="28"/>
        </w:rPr>
        <w:t>i</w:t>
      </w:r>
      <w:r w:rsidR="0047549F">
        <w:rPr>
          <w:b/>
          <w:sz w:val="28"/>
          <w:szCs w:val="28"/>
        </w:rPr>
        <w:t>o</w:t>
      </w:r>
      <w:r w:rsidR="0047549F">
        <w:rPr>
          <w:b/>
          <w:spacing w:val="-6"/>
          <w:sz w:val="28"/>
          <w:szCs w:val="28"/>
        </w:rPr>
        <w:t>n</w:t>
      </w:r>
      <w:r w:rsidR="0047549F">
        <w:rPr>
          <w:b/>
          <w:spacing w:val="7"/>
          <w:sz w:val="28"/>
          <w:szCs w:val="28"/>
        </w:rPr>
        <w:t>s</w:t>
      </w:r>
      <w:r w:rsidR="0047549F">
        <w:rPr>
          <w:b/>
          <w:spacing w:val="-6"/>
          <w:sz w:val="28"/>
          <w:szCs w:val="28"/>
        </w:rPr>
        <w:t>h</w:t>
      </w:r>
      <w:r w:rsidR="0047549F">
        <w:rPr>
          <w:b/>
          <w:spacing w:val="4"/>
          <w:sz w:val="28"/>
          <w:szCs w:val="28"/>
        </w:rPr>
        <w:t>i</w:t>
      </w:r>
      <w:r w:rsidR="0047549F">
        <w:rPr>
          <w:b/>
          <w:spacing w:val="-1"/>
          <w:sz w:val="28"/>
          <w:szCs w:val="28"/>
        </w:rPr>
        <w:t>p</w:t>
      </w:r>
      <w:r w:rsidR="0047549F">
        <w:rPr>
          <w:b/>
          <w:sz w:val="28"/>
          <w:szCs w:val="28"/>
        </w:rPr>
        <w:t>s</w:t>
      </w:r>
      <w:r w:rsidR="0047549F">
        <w:rPr>
          <w:b/>
          <w:spacing w:val="-12"/>
          <w:sz w:val="28"/>
          <w:szCs w:val="28"/>
        </w:rPr>
        <w:t xml:space="preserve"> </w:t>
      </w:r>
      <w:r w:rsidR="0047549F">
        <w:rPr>
          <w:b/>
          <w:sz w:val="28"/>
          <w:szCs w:val="28"/>
        </w:rPr>
        <w:t>a</w:t>
      </w:r>
      <w:r w:rsidR="0047549F">
        <w:rPr>
          <w:b/>
          <w:spacing w:val="4"/>
          <w:sz w:val="28"/>
          <w:szCs w:val="28"/>
        </w:rPr>
        <w:t>m</w:t>
      </w:r>
      <w:r w:rsidR="0047549F">
        <w:rPr>
          <w:b/>
          <w:spacing w:val="2"/>
          <w:sz w:val="28"/>
          <w:szCs w:val="28"/>
        </w:rPr>
        <w:t>o</w:t>
      </w:r>
      <w:r w:rsidR="0047549F">
        <w:rPr>
          <w:b/>
          <w:spacing w:val="-6"/>
          <w:sz w:val="28"/>
          <w:szCs w:val="28"/>
        </w:rPr>
        <w:t>n</w:t>
      </w:r>
      <w:r w:rsidR="0047549F">
        <w:rPr>
          <w:b/>
          <w:sz w:val="28"/>
          <w:szCs w:val="28"/>
        </w:rPr>
        <w:t>g</w:t>
      </w:r>
      <w:r w:rsidR="0047549F">
        <w:rPr>
          <w:b/>
          <w:spacing w:val="-6"/>
          <w:sz w:val="28"/>
          <w:szCs w:val="28"/>
        </w:rPr>
        <w:t xml:space="preserve"> </w:t>
      </w:r>
      <w:r w:rsidR="0047549F">
        <w:rPr>
          <w:b/>
          <w:spacing w:val="4"/>
          <w:sz w:val="28"/>
          <w:szCs w:val="28"/>
        </w:rPr>
        <w:t>d</w:t>
      </w:r>
      <w:r w:rsidR="0047549F">
        <w:rPr>
          <w:b/>
          <w:sz w:val="28"/>
          <w:szCs w:val="28"/>
        </w:rPr>
        <w:t>a</w:t>
      </w:r>
      <w:r w:rsidR="0047549F">
        <w:rPr>
          <w:b/>
          <w:spacing w:val="-1"/>
          <w:sz w:val="28"/>
          <w:szCs w:val="28"/>
        </w:rPr>
        <w:t>t</w:t>
      </w:r>
      <w:r w:rsidR="0047549F">
        <w:rPr>
          <w:b/>
          <w:sz w:val="28"/>
          <w:szCs w:val="28"/>
        </w:rPr>
        <w:t>a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1772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ly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8B4A9F" w:rsidRDefault="008B4A9F">
      <w:pPr>
        <w:spacing w:before="2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8.</w:t>
      </w:r>
      <w:r>
        <w:rPr>
          <w:b/>
          <w:spacing w:val="2"/>
          <w:sz w:val="28"/>
          <w:szCs w:val="28"/>
        </w:rPr>
        <w:t xml:space="preserve"> 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rc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7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s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ce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proofErr w:type="spellStart"/>
      <w:r>
        <w:rPr>
          <w:spacing w:val="-4"/>
          <w:position w:val="-1"/>
          <w:sz w:val="24"/>
          <w:szCs w:val="24"/>
        </w:rPr>
        <w:t>mi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w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proofErr w:type="spellEnd"/>
      <w:r>
        <w:rPr>
          <w:position w:val="-1"/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243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be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d.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2485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8B4A9F" w:rsidRDefault="008B4A9F">
      <w:pPr>
        <w:spacing w:before="19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9.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er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tt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11"/>
          <w:sz w:val="28"/>
          <w:szCs w:val="28"/>
        </w:rPr>
        <w:t xml:space="preserve"> </w:t>
      </w:r>
      <w:proofErr w:type="spellStart"/>
      <w:r>
        <w:rPr>
          <w:b/>
          <w:spacing w:val="7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ere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proofErr w:type="spellEnd"/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Ac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6"/>
          <w:sz w:val="28"/>
          <w:szCs w:val="28"/>
        </w:rPr>
        <w:t>u</w:t>
      </w:r>
      <w:r>
        <w:rPr>
          <w:b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1977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bil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proofErr w:type="spellStart"/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Tr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gg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2141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gg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r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by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ng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193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du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v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1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214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proofErr w:type="gramEnd"/>
      <w:r>
        <w:rPr>
          <w:sz w:val="24"/>
          <w:szCs w:val="24"/>
        </w:rPr>
        <w:t>.</w:t>
      </w:r>
    </w:p>
    <w:p w:rsidR="008B4A9F" w:rsidRDefault="008B4A9F">
      <w:pPr>
        <w:spacing w:before="2" w:line="280" w:lineRule="exact"/>
        <w:rPr>
          <w:sz w:val="28"/>
          <w:szCs w:val="28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dd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al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mp</w:t>
      </w:r>
      <w:r>
        <w:rPr>
          <w:b/>
          <w:sz w:val="28"/>
          <w:szCs w:val="28"/>
        </w:rPr>
        <w:t>li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6"/>
          <w:sz w:val="28"/>
          <w:szCs w:val="28"/>
        </w:rPr>
        <w:t>BM</w:t>
      </w:r>
      <w:r>
        <w:rPr>
          <w:b/>
          <w:sz w:val="28"/>
          <w:szCs w:val="28"/>
        </w:rPr>
        <w:t>S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pp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a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h</w:t>
      </w:r>
    </w:p>
    <w:p w:rsidR="008B4A9F" w:rsidRDefault="008B4A9F">
      <w:pPr>
        <w:spacing w:before="12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1.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ial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or</w:t>
      </w:r>
      <w:r>
        <w:rPr>
          <w:b/>
          <w:spacing w:val="-6"/>
          <w:sz w:val="24"/>
          <w:szCs w:val="24"/>
        </w:rPr>
        <w:t xml:space="preserve"> </w:t>
      </w:r>
      <w:proofErr w:type="gramStart"/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rc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proofErr w:type="gramEnd"/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s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202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19" w:line="260" w:lineRule="exact"/>
        <w:ind w:left="2520" w:right="176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6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 d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og</w:t>
      </w:r>
      <w:r>
        <w:rPr>
          <w:sz w:val="24"/>
          <w:szCs w:val="24"/>
        </w:rPr>
        <w:t>y</w:t>
      </w:r>
      <w:r>
        <w:rPr>
          <w:spacing w:val="-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3" w:line="260" w:lineRule="exact"/>
        <w:ind w:left="2520" w:right="234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oo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8B4A9F" w:rsidRDefault="008B4A9F">
      <w:pPr>
        <w:spacing w:before="18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2.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1"/>
          <w:sz w:val="24"/>
          <w:szCs w:val="24"/>
        </w:rPr>
        <w:t>ce</w:t>
      </w:r>
      <w:r>
        <w:rPr>
          <w:b/>
          <w:sz w:val="24"/>
          <w:szCs w:val="24"/>
        </w:rPr>
        <w:t>d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5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eca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ny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im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ks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do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ot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 to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ugg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8B4A9F" w:rsidRDefault="0047549F">
      <w:pPr>
        <w:tabs>
          <w:tab w:val="left" w:pos="2520"/>
        </w:tabs>
        <w:spacing w:before="26" w:line="260" w:lineRule="exact"/>
        <w:ind w:left="2520" w:right="211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18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3.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y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y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1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1778" w:hanging="360"/>
        <w:rPr>
          <w:sz w:val="24"/>
          <w:szCs w:val="24"/>
        </w:rPr>
        <w:sectPr w:rsidR="008B4A9F">
          <w:pgSz w:w="12240" w:h="15840"/>
          <w:pgMar w:top="860" w:right="0" w:bottom="280" w:left="0" w:header="178" w:footer="673" w:gutter="0"/>
          <w:cols w:space="720"/>
        </w:sectPr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ut </w:t>
      </w:r>
      <w:r>
        <w:rPr>
          <w:spacing w:val="4"/>
          <w:sz w:val="24"/>
          <w:szCs w:val="24"/>
        </w:rPr>
        <w:t>a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2" w:line="140" w:lineRule="exact"/>
        <w:rPr>
          <w:sz w:val="15"/>
          <w:szCs w:val="15"/>
        </w:rPr>
      </w:pPr>
    </w:p>
    <w:p w:rsidR="008B4A9F" w:rsidRDefault="008B4A9F">
      <w:pPr>
        <w:spacing w:line="200" w:lineRule="exact"/>
      </w:pPr>
    </w:p>
    <w:p w:rsidR="008B4A9F" w:rsidRDefault="005E47AB">
      <w:pPr>
        <w:spacing w:before="29"/>
        <w:ind w:left="1800"/>
        <w:rPr>
          <w:sz w:val="24"/>
          <w:szCs w:val="24"/>
        </w:rPr>
      </w:pPr>
      <w:r>
        <w:pict>
          <v:group id="_x0000_s1029" style="position:absolute;left:0;text-align:left;margin-left:0;margin-top:54pt;width:612pt;height:0;z-index:-251654656;mso-position-horizontal-relative:page;mso-position-vertical-relative:page" coordorigin=",1080" coordsize="12240,0">
            <v:shape id="_x0000_s1030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b/>
          <w:sz w:val="24"/>
          <w:szCs w:val="24"/>
        </w:rPr>
        <w:t>4.</w:t>
      </w:r>
      <w:r w:rsidR="0047549F">
        <w:rPr>
          <w:b/>
          <w:spacing w:val="3"/>
          <w:sz w:val="24"/>
          <w:szCs w:val="24"/>
        </w:rPr>
        <w:t xml:space="preserve"> </w:t>
      </w:r>
      <w:r w:rsidR="0047549F">
        <w:rPr>
          <w:b/>
          <w:sz w:val="24"/>
          <w:szCs w:val="24"/>
        </w:rPr>
        <w:t>Avai</w:t>
      </w:r>
      <w:r w:rsidR="0047549F">
        <w:rPr>
          <w:b/>
          <w:spacing w:val="-4"/>
          <w:sz w:val="24"/>
          <w:szCs w:val="24"/>
        </w:rPr>
        <w:t>l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1"/>
          <w:sz w:val="24"/>
          <w:szCs w:val="24"/>
        </w:rPr>
        <w:t>b</w:t>
      </w:r>
      <w:r w:rsidR="0047549F">
        <w:rPr>
          <w:b/>
          <w:sz w:val="24"/>
          <w:szCs w:val="24"/>
        </w:rPr>
        <w:t>i</w:t>
      </w:r>
      <w:r w:rsidR="0047549F">
        <w:rPr>
          <w:b/>
          <w:spacing w:val="-4"/>
          <w:sz w:val="24"/>
          <w:szCs w:val="24"/>
        </w:rPr>
        <w:t>l</w:t>
      </w:r>
      <w:r w:rsidR="0047549F">
        <w:rPr>
          <w:b/>
          <w:sz w:val="24"/>
          <w:szCs w:val="24"/>
        </w:rPr>
        <w:t>i</w:t>
      </w:r>
      <w:r w:rsidR="0047549F">
        <w:rPr>
          <w:b/>
          <w:spacing w:val="2"/>
          <w:sz w:val="24"/>
          <w:szCs w:val="24"/>
        </w:rPr>
        <w:t>t</w:t>
      </w:r>
      <w:r w:rsidR="0047549F">
        <w:rPr>
          <w:b/>
          <w:sz w:val="24"/>
          <w:szCs w:val="24"/>
        </w:rPr>
        <w:t>y</w:t>
      </w:r>
      <w:r w:rsidR="0047549F">
        <w:rPr>
          <w:b/>
          <w:spacing w:val="-7"/>
          <w:sz w:val="24"/>
          <w:szCs w:val="24"/>
        </w:rPr>
        <w:t xml:space="preserve"> </w:t>
      </w:r>
      <w:r w:rsidR="0047549F">
        <w:rPr>
          <w:b/>
          <w:sz w:val="24"/>
          <w:szCs w:val="24"/>
        </w:rPr>
        <w:t>of</w:t>
      </w:r>
      <w:r w:rsidR="0047549F">
        <w:rPr>
          <w:b/>
          <w:spacing w:val="-2"/>
          <w:sz w:val="24"/>
          <w:szCs w:val="24"/>
        </w:rPr>
        <w:t xml:space="preserve"> </w:t>
      </w:r>
      <w:r w:rsidR="0047549F">
        <w:rPr>
          <w:b/>
          <w:sz w:val="24"/>
          <w:szCs w:val="24"/>
        </w:rPr>
        <w:t>U</w:t>
      </w:r>
      <w:r w:rsidR="0047549F">
        <w:rPr>
          <w:b/>
          <w:spacing w:val="3"/>
          <w:sz w:val="24"/>
          <w:szCs w:val="24"/>
        </w:rPr>
        <w:t>p</w:t>
      </w:r>
      <w:r w:rsidR="0047549F">
        <w:rPr>
          <w:b/>
          <w:spacing w:val="2"/>
          <w:sz w:val="24"/>
          <w:szCs w:val="24"/>
        </w:rPr>
        <w:t>-t</w:t>
      </w:r>
      <w:r w:rsidR="0047549F">
        <w:rPr>
          <w:b/>
          <w:sz w:val="24"/>
          <w:szCs w:val="24"/>
        </w:rPr>
        <w:t>o</w:t>
      </w:r>
      <w:r w:rsidR="0047549F">
        <w:rPr>
          <w:b/>
          <w:spacing w:val="-8"/>
          <w:sz w:val="24"/>
          <w:szCs w:val="24"/>
        </w:rPr>
        <w:t xml:space="preserve"> </w:t>
      </w:r>
      <w:r w:rsidR="0047549F">
        <w:rPr>
          <w:b/>
          <w:spacing w:val="1"/>
          <w:sz w:val="24"/>
          <w:szCs w:val="24"/>
        </w:rPr>
        <w:t>d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2"/>
          <w:sz w:val="24"/>
          <w:szCs w:val="24"/>
        </w:rPr>
        <w:t>t</w:t>
      </w:r>
      <w:r w:rsidR="0047549F">
        <w:rPr>
          <w:b/>
          <w:sz w:val="24"/>
          <w:szCs w:val="24"/>
        </w:rPr>
        <w:t>e</w:t>
      </w:r>
      <w:r w:rsidR="0047549F">
        <w:rPr>
          <w:b/>
          <w:spacing w:val="-6"/>
          <w:sz w:val="24"/>
          <w:szCs w:val="24"/>
        </w:rPr>
        <w:t xml:space="preserve"> </w:t>
      </w:r>
      <w:r w:rsidR="0047549F">
        <w:rPr>
          <w:b/>
          <w:sz w:val="24"/>
          <w:szCs w:val="24"/>
        </w:rPr>
        <w:t>i</w:t>
      </w:r>
      <w:r w:rsidR="0047549F">
        <w:rPr>
          <w:b/>
          <w:spacing w:val="1"/>
          <w:sz w:val="24"/>
          <w:szCs w:val="24"/>
        </w:rPr>
        <w:t>n</w:t>
      </w:r>
      <w:r w:rsidR="0047549F">
        <w:rPr>
          <w:b/>
          <w:spacing w:val="-3"/>
          <w:sz w:val="24"/>
          <w:szCs w:val="24"/>
        </w:rPr>
        <w:t>f</w:t>
      </w:r>
      <w:r w:rsidR="0047549F">
        <w:rPr>
          <w:b/>
          <w:sz w:val="24"/>
          <w:szCs w:val="24"/>
        </w:rPr>
        <w:t>o</w:t>
      </w:r>
      <w:r w:rsidR="0047549F">
        <w:rPr>
          <w:b/>
          <w:spacing w:val="-1"/>
          <w:sz w:val="24"/>
          <w:szCs w:val="24"/>
        </w:rPr>
        <w:t>r</w:t>
      </w:r>
      <w:r w:rsidR="0047549F">
        <w:rPr>
          <w:b/>
          <w:spacing w:val="-3"/>
          <w:sz w:val="24"/>
          <w:szCs w:val="24"/>
        </w:rPr>
        <w:t>m</w:t>
      </w:r>
      <w:r w:rsidR="0047549F">
        <w:rPr>
          <w:b/>
          <w:sz w:val="24"/>
          <w:szCs w:val="24"/>
        </w:rPr>
        <w:t>a</w:t>
      </w:r>
      <w:r w:rsidR="0047549F">
        <w:rPr>
          <w:b/>
          <w:spacing w:val="2"/>
          <w:sz w:val="24"/>
          <w:szCs w:val="24"/>
        </w:rPr>
        <w:t>t</w:t>
      </w:r>
      <w:r w:rsidR="0047549F">
        <w:rPr>
          <w:b/>
          <w:sz w:val="24"/>
          <w:szCs w:val="24"/>
        </w:rPr>
        <w:t>ion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1852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bil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3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18" w:line="260" w:lineRule="exact"/>
        <w:ind w:left="2520" w:right="219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by 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8B4A9F">
      <w:pPr>
        <w:spacing w:before="18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5.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2"/>
          <w:sz w:val="24"/>
          <w:szCs w:val="24"/>
        </w:rPr>
        <w:t xml:space="preserve"> 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185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w w:val="99"/>
          <w:sz w:val="24"/>
          <w:szCs w:val="24"/>
        </w:rPr>
        <w:t>h</w:t>
      </w:r>
      <w:r>
        <w:rPr>
          <w:w w:val="99"/>
          <w:sz w:val="24"/>
          <w:szCs w:val="24"/>
        </w:rPr>
        <w:t xml:space="preserve">us </w:t>
      </w:r>
      <w:r>
        <w:rPr>
          <w:spacing w:val="2"/>
          <w:w w:val="99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w w:val="99"/>
          <w:sz w:val="24"/>
          <w:szCs w:val="24"/>
        </w:rPr>
        <w:t>du</w:t>
      </w:r>
      <w:r>
        <w:rPr>
          <w:spacing w:val="4"/>
          <w:w w:val="99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5"/>
          <w:w w:val="99"/>
          <w:sz w:val="24"/>
          <w:szCs w:val="24"/>
        </w:rPr>
        <w:t>n</w:t>
      </w:r>
      <w:r>
        <w:rPr>
          <w:w w:val="99"/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l</w:t>
      </w:r>
      <w:r>
        <w:rPr>
          <w:spacing w:val="-1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 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.</w:t>
      </w:r>
    </w:p>
    <w:p w:rsidR="008B4A9F" w:rsidRDefault="008B4A9F">
      <w:pPr>
        <w:spacing w:before="19" w:line="260" w:lineRule="exact"/>
        <w:rPr>
          <w:sz w:val="26"/>
          <w:szCs w:val="26"/>
        </w:rPr>
      </w:pPr>
    </w:p>
    <w:p w:rsidR="008B4A9F" w:rsidRDefault="0047549F">
      <w:pPr>
        <w:ind w:left="1800"/>
        <w:rPr>
          <w:sz w:val="28"/>
          <w:szCs w:val="28"/>
        </w:rPr>
      </w:pPr>
      <w:r>
        <w:rPr>
          <w:b/>
          <w:spacing w:val="5"/>
          <w:sz w:val="28"/>
          <w:szCs w:val="28"/>
        </w:rPr>
        <w:t>W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ot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 xml:space="preserve">o 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2"/>
          <w:sz w:val="28"/>
          <w:szCs w:val="28"/>
        </w:rPr>
        <w:t>B</w:t>
      </w: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S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imi</w:t>
      </w:r>
      <w:r>
        <w:rPr>
          <w:spacing w:val="4"/>
          <w:position w:val="-1"/>
          <w:sz w:val="24"/>
          <w:szCs w:val="24"/>
        </w:rPr>
        <w:t>z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k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k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</w:p>
    <w:p w:rsidR="008B4A9F" w:rsidRDefault="0047549F">
      <w:pPr>
        <w:spacing w:line="260" w:lineRule="exact"/>
        <w:ind w:left="2482" w:right="2056"/>
        <w:jc w:val="center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proofErr w:type="gram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</w:t>
      </w:r>
      <w:proofErr w:type="gramEnd"/>
      <w:r>
        <w:rPr>
          <w:sz w:val="24"/>
          <w:szCs w:val="24"/>
        </w:rPr>
        <w:t>.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w w:val="99"/>
          <w:sz w:val="24"/>
          <w:szCs w:val="24"/>
        </w:rPr>
        <w:t>s</w:t>
      </w:r>
    </w:p>
    <w:p w:rsidR="008B4A9F" w:rsidRDefault="0047549F">
      <w:pPr>
        <w:spacing w:before="2"/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t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ea</w:t>
      </w:r>
      <w:r>
        <w:rPr>
          <w:position w:val="-1"/>
          <w:sz w:val="24"/>
          <w:szCs w:val="24"/>
        </w:rPr>
        <w:t>l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im</w:t>
      </w:r>
      <w:r>
        <w:rPr>
          <w:position w:val="-1"/>
          <w:sz w:val="24"/>
          <w:szCs w:val="24"/>
        </w:rPr>
        <w:t xml:space="preserve">e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 xml:space="preserve">d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8B4A9F" w:rsidRDefault="0047549F">
      <w:pPr>
        <w:spacing w:before="3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8B4A9F" w:rsidRDefault="0047549F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proofErr w:type="gramEnd"/>
      <w:r>
        <w:rPr>
          <w:sz w:val="24"/>
          <w:szCs w:val="24"/>
        </w:rPr>
        <w:t>.</w:t>
      </w:r>
    </w:p>
    <w:p w:rsidR="008B4A9F" w:rsidRDefault="0047549F">
      <w:pPr>
        <w:tabs>
          <w:tab w:val="left" w:pos="2520"/>
        </w:tabs>
        <w:spacing w:before="21" w:line="260" w:lineRule="exact"/>
        <w:ind w:left="2520" w:right="183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8B4A9F" w:rsidRDefault="0047549F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H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g</w:t>
      </w:r>
      <w:r>
        <w:rPr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nv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t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dw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,</w:t>
      </w:r>
      <w:r>
        <w:rPr>
          <w:spacing w:val="-2"/>
          <w:position w:val="1"/>
          <w:sz w:val="24"/>
          <w:szCs w:val="24"/>
        </w:rPr>
        <w:t xml:space="preserve"> s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w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d 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3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</w:t>
      </w:r>
    </w:p>
    <w:p w:rsidR="008B4A9F" w:rsidRDefault="0047549F">
      <w:pPr>
        <w:spacing w:line="260" w:lineRule="exact"/>
        <w:ind w:left="2841" w:right="2383"/>
        <w:jc w:val="center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G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-1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t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6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v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f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nd p</w:t>
      </w:r>
      <w:r>
        <w:rPr>
          <w:spacing w:val="-3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1"/>
          <w:position w:val="2"/>
          <w:sz w:val="24"/>
          <w:szCs w:val="24"/>
        </w:rPr>
        <w:t>ce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w w:val="99"/>
          <w:position w:val="2"/>
          <w:sz w:val="24"/>
          <w:szCs w:val="24"/>
        </w:rPr>
        <w:t>d</w:t>
      </w:r>
      <w:r>
        <w:rPr>
          <w:spacing w:val="-1"/>
          <w:w w:val="99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w w:val="99"/>
          <w:position w:val="2"/>
          <w:sz w:val="24"/>
          <w:szCs w:val="24"/>
        </w:rPr>
        <w:t>.</w:t>
      </w:r>
    </w:p>
    <w:p w:rsidR="008B4A9F" w:rsidRDefault="0047549F">
      <w:pPr>
        <w:spacing w:line="260" w:lineRule="exact"/>
        <w:ind w:left="2841" w:right="2471"/>
        <w:jc w:val="center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3"/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3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u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 xml:space="preserve">,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u</w:t>
      </w:r>
      <w:r>
        <w:rPr>
          <w:spacing w:val="2"/>
          <w:position w:val="2"/>
          <w:sz w:val="24"/>
          <w:szCs w:val="24"/>
        </w:rPr>
        <w:t>rr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y</w:t>
      </w:r>
      <w:r>
        <w:rPr>
          <w:spacing w:val="-10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3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 xml:space="preserve">, 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>,</w:t>
      </w:r>
      <w:r>
        <w:rPr>
          <w:spacing w:val="-1"/>
          <w:position w:val="2"/>
          <w:sz w:val="24"/>
          <w:szCs w:val="24"/>
        </w:rPr>
        <w:t xml:space="preserve"> 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  <w:r>
        <w:rPr>
          <w:spacing w:val="5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w w:val="99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w w:val="99"/>
          <w:position w:val="2"/>
          <w:sz w:val="24"/>
          <w:szCs w:val="24"/>
        </w:rPr>
        <w:t>g</w:t>
      </w:r>
      <w:r>
        <w:rPr>
          <w:spacing w:val="6"/>
          <w:w w:val="99"/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w w:val="99"/>
          <w:position w:val="2"/>
          <w:sz w:val="24"/>
          <w:szCs w:val="24"/>
        </w:rPr>
        <w:t>y</w:t>
      </w:r>
    </w:p>
    <w:p w:rsidR="008B4A9F" w:rsidRDefault="0047549F">
      <w:pPr>
        <w:spacing w:line="240" w:lineRule="exact"/>
        <w:ind w:left="3240"/>
        <w:rPr>
          <w:sz w:val="24"/>
          <w:szCs w:val="24"/>
        </w:rPr>
      </w:pPr>
      <w:proofErr w:type="gramStart"/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proofErr w:type="gramEnd"/>
      <w:r>
        <w:rPr>
          <w:sz w:val="24"/>
          <w:szCs w:val="24"/>
        </w:rPr>
        <w:t>.</w:t>
      </w:r>
    </w:p>
    <w:p w:rsidR="008B4A9F" w:rsidRDefault="008B4A9F">
      <w:pPr>
        <w:spacing w:before="4" w:line="280" w:lineRule="exact"/>
        <w:rPr>
          <w:sz w:val="28"/>
          <w:szCs w:val="28"/>
        </w:rPr>
      </w:pPr>
    </w:p>
    <w:p w:rsidR="008B4A9F" w:rsidRDefault="00D547A5">
      <w:pPr>
        <w:ind w:left="2875"/>
        <w:sectPr w:rsidR="008B4A9F">
          <w:pgSz w:w="12240" w:h="15840"/>
          <w:pgMar w:top="860" w:right="0" w:bottom="280" w:left="0" w:header="178" w:footer="673" w:gutter="0"/>
          <w:cols w:space="720"/>
        </w:sectPr>
      </w:pPr>
      <w:r>
        <w:pict>
          <v:shape id="_x0000_i1029" type="#_x0000_t75" style="width:324pt;height:166.5pt">
            <v:imagedata r:id="rId15" o:title=""/>
          </v:shape>
        </w:pict>
      </w:r>
    </w:p>
    <w:p w:rsidR="008B4A9F" w:rsidRDefault="008B4A9F">
      <w:pPr>
        <w:spacing w:before="2" w:line="140" w:lineRule="exact"/>
        <w:rPr>
          <w:sz w:val="15"/>
          <w:szCs w:val="15"/>
        </w:rPr>
      </w:pPr>
    </w:p>
    <w:p w:rsidR="008B4A9F" w:rsidRDefault="008B4A9F">
      <w:pPr>
        <w:spacing w:line="200" w:lineRule="exact"/>
      </w:pPr>
    </w:p>
    <w:p w:rsidR="00140FC4" w:rsidRDefault="00140FC4">
      <w:pPr>
        <w:spacing w:before="29"/>
        <w:ind w:left="1800"/>
        <w:rPr>
          <w:b/>
          <w:spacing w:val="1"/>
          <w:sz w:val="24"/>
          <w:szCs w:val="24"/>
        </w:rPr>
      </w:pPr>
    </w:p>
    <w:p w:rsidR="00140FC4" w:rsidRDefault="00140FC4">
      <w:pPr>
        <w:spacing w:before="29"/>
        <w:ind w:left="1800"/>
        <w:rPr>
          <w:b/>
          <w:spacing w:val="1"/>
          <w:sz w:val="24"/>
          <w:szCs w:val="24"/>
        </w:rPr>
      </w:pPr>
    </w:p>
    <w:p w:rsidR="008B4A9F" w:rsidRDefault="005E47AB">
      <w:pPr>
        <w:spacing w:before="29"/>
        <w:ind w:left="1800"/>
        <w:rPr>
          <w:b/>
          <w:sz w:val="24"/>
          <w:szCs w:val="24"/>
        </w:rPr>
      </w:pPr>
      <w:r>
        <w:pict>
          <v:group id="_x0000_s1026" style="position:absolute;left:0;text-align:left;margin-left:0;margin-top:54pt;width:612pt;height:0;z-index:-251653632;mso-position-horizontal-relative:page;mso-position-vertical-relative:page" coordorigin=",1080" coordsize="12240,0">
            <v:shape id="_x0000_s1027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47549F">
        <w:rPr>
          <w:b/>
          <w:spacing w:val="1"/>
          <w:sz w:val="24"/>
          <w:szCs w:val="24"/>
        </w:rPr>
        <w:t>Qu</w:t>
      </w:r>
      <w:r w:rsidR="0047549F">
        <w:rPr>
          <w:b/>
          <w:spacing w:val="-1"/>
          <w:sz w:val="24"/>
          <w:szCs w:val="24"/>
        </w:rPr>
        <w:t>e</w:t>
      </w:r>
      <w:r w:rsidR="0047549F">
        <w:rPr>
          <w:b/>
          <w:spacing w:val="-2"/>
          <w:sz w:val="24"/>
          <w:szCs w:val="24"/>
        </w:rPr>
        <w:t>s</w:t>
      </w:r>
      <w:r w:rsidR="0047549F">
        <w:rPr>
          <w:b/>
          <w:spacing w:val="2"/>
          <w:sz w:val="24"/>
          <w:szCs w:val="24"/>
        </w:rPr>
        <w:t>t</w:t>
      </w:r>
      <w:r w:rsidR="0047549F">
        <w:rPr>
          <w:b/>
          <w:sz w:val="24"/>
          <w:szCs w:val="24"/>
        </w:rPr>
        <w:t>io</w:t>
      </w:r>
      <w:r w:rsidR="0047549F">
        <w:rPr>
          <w:b/>
          <w:spacing w:val="1"/>
          <w:sz w:val="24"/>
          <w:szCs w:val="24"/>
        </w:rPr>
        <w:t>n</w:t>
      </w:r>
      <w:r w:rsidR="0047549F">
        <w:rPr>
          <w:b/>
          <w:sz w:val="24"/>
          <w:szCs w:val="24"/>
        </w:rPr>
        <w:t>s</w:t>
      </w:r>
    </w:p>
    <w:p w:rsidR="00A052FE" w:rsidRDefault="00A052FE">
      <w:pPr>
        <w:spacing w:before="29"/>
        <w:ind w:left="1800"/>
        <w:rPr>
          <w:sz w:val="24"/>
          <w:szCs w:val="24"/>
        </w:rPr>
      </w:pP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6"/>
          <w:sz w:val="24"/>
          <w:szCs w:val="24"/>
        </w:rPr>
        <w:t>S</w:t>
      </w:r>
      <w:r>
        <w:rPr>
          <w:sz w:val="24"/>
          <w:szCs w:val="24"/>
        </w:rPr>
        <w:t>?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spacing w:val="5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8B4A9F" w:rsidRDefault="0047549F">
      <w:pPr>
        <w:spacing w:before="2"/>
        <w:ind w:left="3202" w:right="5026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       </w:t>
      </w:r>
      <w:r>
        <w:rPr>
          <w:spacing w:val="1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S        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D</w:t>
      </w:r>
      <w:r>
        <w:rPr>
          <w:spacing w:val="-1"/>
          <w:w w:val="99"/>
          <w:sz w:val="24"/>
          <w:szCs w:val="24"/>
        </w:rPr>
        <w:t>B</w:t>
      </w:r>
      <w:r>
        <w:rPr>
          <w:w w:val="99"/>
          <w:sz w:val="24"/>
          <w:szCs w:val="24"/>
        </w:rPr>
        <w:t>A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6"/>
          <w:sz w:val="24"/>
          <w:szCs w:val="24"/>
        </w:rPr>
        <w:t>S</w:t>
      </w:r>
      <w:r>
        <w:rPr>
          <w:sz w:val="24"/>
          <w:szCs w:val="24"/>
        </w:rPr>
        <w:t>?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.</w:t>
      </w:r>
    </w:p>
    <w:p w:rsidR="008B4A9F" w:rsidRDefault="0047549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pacing w:val="5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7"/>
          <w:sz w:val="24"/>
          <w:szCs w:val="24"/>
        </w:rPr>
        <w:t>f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xh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“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1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a”</w:t>
      </w:r>
      <w:r>
        <w:rPr>
          <w:sz w:val="24"/>
          <w:szCs w:val="24"/>
        </w:rPr>
        <w:t>.</w:t>
      </w:r>
    </w:p>
    <w:p w:rsidR="008B4A9F" w:rsidRDefault="0047549F">
      <w:pPr>
        <w:spacing w:line="260" w:lineRule="exact"/>
        <w:ind w:left="2520"/>
        <w:rPr>
          <w:sz w:val="24"/>
          <w:szCs w:val="24"/>
        </w:rPr>
      </w:pP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“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upp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a”</w:t>
      </w:r>
      <w:r>
        <w:rPr>
          <w:sz w:val="24"/>
          <w:szCs w:val="24"/>
        </w:rPr>
        <w:t>.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“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ws</w:t>
      </w:r>
      <w:r>
        <w:rPr>
          <w:spacing w:val="-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>.</w:t>
      </w:r>
    </w:p>
    <w:p w:rsidR="008B4A9F" w:rsidRDefault="0047549F">
      <w:pPr>
        <w:spacing w:before="7" w:line="260" w:lineRule="exact"/>
        <w:ind w:left="2520" w:right="2229" w:hanging="360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c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w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1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nv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ng.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proofErr w:type="gramEnd"/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)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>10.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>11.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a</w:t>
      </w:r>
      <w:proofErr w:type="gramEnd"/>
      <w:r>
        <w:rPr>
          <w:sz w:val="24"/>
          <w:szCs w:val="24"/>
        </w:rPr>
        <w:t>)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A?</w:t>
      </w:r>
    </w:p>
    <w:p w:rsidR="008B4A9F" w:rsidRDefault="0047549F">
      <w:pPr>
        <w:spacing w:before="2"/>
        <w:ind w:left="2520"/>
        <w:rPr>
          <w:sz w:val="24"/>
          <w:szCs w:val="24"/>
        </w:rPr>
      </w:pP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?</w:t>
      </w:r>
    </w:p>
    <w:p w:rsidR="008B4A9F" w:rsidRDefault="0047549F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>12.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?</w:t>
      </w:r>
    </w:p>
    <w:p w:rsidR="008B4A9F" w:rsidRDefault="008B4A9F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>
      <w:pPr>
        <w:spacing w:before="2" w:line="280" w:lineRule="exact"/>
        <w:rPr>
          <w:sz w:val="28"/>
          <w:szCs w:val="28"/>
        </w:rPr>
      </w:pPr>
    </w:p>
    <w:p w:rsidR="00A052FE" w:rsidRDefault="00A052FE" w:rsidP="00A052FE">
      <w:pPr>
        <w:spacing w:before="23"/>
        <w:ind w:left="1877"/>
        <w:rPr>
          <w:b/>
          <w:spacing w:val="-7"/>
          <w:sz w:val="30"/>
          <w:szCs w:val="30"/>
        </w:rPr>
      </w:pPr>
    </w:p>
    <w:p w:rsidR="00A052FE" w:rsidRDefault="00A052FE" w:rsidP="00A052FE">
      <w:pPr>
        <w:spacing w:before="23"/>
        <w:ind w:left="1877"/>
        <w:rPr>
          <w:b/>
          <w:spacing w:val="-7"/>
          <w:sz w:val="30"/>
          <w:szCs w:val="30"/>
        </w:rPr>
      </w:pPr>
    </w:p>
    <w:p w:rsidR="00A052FE" w:rsidRDefault="00A052FE" w:rsidP="00A052FE">
      <w:pPr>
        <w:spacing w:before="23"/>
        <w:ind w:left="1877"/>
        <w:rPr>
          <w:b/>
          <w:spacing w:val="-7"/>
          <w:sz w:val="30"/>
          <w:szCs w:val="30"/>
        </w:rPr>
      </w:pPr>
    </w:p>
    <w:p w:rsidR="00A052FE" w:rsidRPr="00D547A5" w:rsidRDefault="00A052FE" w:rsidP="00A052FE">
      <w:pPr>
        <w:spacing w:before="23"/>
        <w:ind w:left="1877"/>
        <w:rPr>
          <w:sz w:val="36"/>
          <w:szCs w:val="36"/>
        </w:rPr>
      </w:pPr>
      <w:r w:rsidRPr="00D547A5">
        <w:rPr>
          <w:noProof/>
          <w:sz w:val="36"/>
          <w:szCs w:val="36"/>
          <w:lang w:val="en-IN" w:eastAsia="en-IN"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5A16CB00" wp14:editId="37769C83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33" name="Freeform 35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" o:spid="_x0000_s1026" style="position:absolute;margin-left:0;margin-top:54pt;width:612pt;height:0;z-index:-251651584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">
                <v:shape id="Freeform 35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zhbMUA&#10;AADbAAAADwAAAGRycy9kb3ducmV2LnhtbESPT2sCMRTE74LfIbyCF6lZ/1DK1iiiiFYvVr14e2xe&#10;d5duXpYkuuu3bwTB4zAzv2Gm89ZU4kbOl5YVDAcJCOLM6pJzBefT+v0ThA/IGivLpOBOHuazbmeK&#10;qbYN/9DtGHIRIexTVFCEUKdS+qwgg35ga+Lo/VpnMETpcqkdNhFuKjlKkg9psOS4UGBNy4Kyv+PV&#10;KNj3m20ph9eJ31zWdTjsTn33vVKq99YuvkAEasMr/GxvtYLxGB5f4g+Qs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HOFsxQAAANsAAAAPAAAAAAAAAAAAAAAAAJgCAABkcnMv&#10;ZG93bnJldi54bWxQSwUGAAAAAAQABAD1AAAAigMAAAAA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 w:rsidRPr="00D547A5">
        <w:rPr>
          <w:b/>
          <w:spacing w:val="-7"/>
          <w:sz w:val="36"/>
          <w:szCs w:val="36"/>
        </w:rPr>
        <w:t>D</w:t>
      </w:r>
      <w:r w:rsidRPr="00D547A5">
        <w:rPr>
          <w:b/>
          <w:spacing w:val="2"/>
          <w:sz w:val="36"/>
          <w:szCs w:val="36"/>
        </w:rPr>
        <w:t>a</w:t>
      </w:r>
      <w:r w:rsidRPr="00D547A5">
        <w:rPr>
          <w:b/>
          <w:spacing w:val="-4"/>
          <w:sz w:val="36"/>
          <w:szCs w:val="36"/>
        </w:rPr>
        <w:t>t</w:t>
      </w:r>
      <w:r w:rsidRPr="00D547A5">
        <w:rPr>
          <w:b/>
          <w:spacing w:val="2"/>
          <w:sz w:val="36"/>
          <w:szCs w:val="36"/>
        </w:rPr>
        <w:t>a</w:t>
      </w:r>
      <w:r w:rsidRPr="00D547A5">
        <w:rPr>
          <w:b/>
          <w:spacing w:val="-5"/>
          <w:sz w:val="36"/>
          <w:szCs w:val="36"/>
        </w:rPr>
        <w:t>b</w:t>
      </w:r>
      <w:r w:rsidRPr="00D547A5">
        <w:rPr>
          <w:b/>
          <w:spacing w:val="2"/>
          <w:sz w:val="36"/>
          <w:szCs w:val="36"/>
        </w:rPr>
        <w:t>a</w:t>
      </w:r>
      <w:r w:rsidRPr="00D547A5">
        <w:rPr>
          <w:b/>
          <w:spacing w:val="-2"/>
          <w:sz w:val="36"/>
          <w:szCs w:val="36"/>
        </w:rPr>
        <w:t>s</w:t>
      </w:r>
      <w:r w:rsidRPr="00D547A5">
        <w:rPr>
          <w:b/>
          <w:sz w:val="36"/>
          <w:szCs w:val="36"/>
        </w:rPr>
        <w:t>e</w:t>
      </w:r>
      <w:r w:rsidRPr="00D547A5">
        <w:rPr>
          <w:b/>
          <w:spacing w:val="2"/>
          <w:sz w:val="36"/>
          <w:szCs w:val="36"/>
        </w:rPr>
        <w:t xml:space="preserve"> </w:t>
      </w:r>
      <w:r w:rsidRPr="00D547A5">
        <w:rPr>
          <w:b/>
          <w:spacing w:val="-5"/>
          <w:sz w:val="36"/>
          <w:szCs w:val="36"/>
        </w:rPr>
        <w:t>S</w:t>
      </w:r>
      <w:r w:rsidRPr="00D547A5">
        <w:rPr>
          <w:b/>
          <w:spacing w:val="-2"/>
          <w:sz w:val="36"/>
          <w:szCs w:val="36"/>
        </w:rPr>
        <w:t>y</w:t>
      </w:r>
      <w:r w:rsidRPr="00D547A5">
        <w:rPr>
          <w:b/>
          <w:spacing w:val="2"/>
          <w:sz w:val="36"/>
          <w:szCs w:val="36"/>
        </w:rPr>
        <w:t>s</w:t>
      </w:r>
      <w:r w:rsidRPr="00D547A5">
        <w:rPr>
          <w:b/>
          <w:sz w:val="36"/>
          <w:szCs w:val="36"/>
        </w:rPr>
        <w:t>t</w:t>
      </w:r>
      <w:r w:rsidRPr="00D547A5">
        <w:rPr>
          <w:b/>
          <w:spacing w:val="-4"/>
          <w:sz w:val="36"/>
          <w:szCs w:val="36"/>
        </w:rPr>
        <w:t>e</w:t>
      </w:r>
      <w:r w:rsidRPr="00D547A5">
        <w:rPr>
          <w:b/>
          <w:sz w:val="36"/>
          <w:szCs w:val="36"/>
        </w:rPr>
        <w:t xml:space="preserve">m </w:t>
      </w:r>
      <w:r w:rsidRPr="00D547A5">
        <w:rPr>
          <w:b/>
          <w:spacing w:val="-2"/>
          <w:sz w:val="36"/>
          <w:szCs w:val="36"/>
        </w:rPr>
        <w:t>Co</w:t>
      </w:r>
      <w:r w:rsidRPr="00D547A5">
        <w:rPr>
          <w:b/>
          <w:sz w:val="36"/>
          <w:szCs w:val="36"/>
        </w:rPr>
        <w:t>ncep</w:t>
      </w:r>
      <w:r w:rsidRPr="00D547A5">
        <w:rPr>
          <w:b/>
          <w:spacing w:val="-4"/>
          <w:sz w:val="36"/>
          <w:szCs w:val="36"/>
        </w:rPr>
        <w:t>t</w:t>
      </w:r>
      <w:r w:rsidRPr="00D547A5">
        <w:rPr>
          <w:b/>
          <w:sz w:val="36"/>
          <w:szCs w:val="36"/>
        </w:rPr>
        <w:t xml:space="preserve">s </w:t>
      </w:r>
      <w:r w:rsidRPr="00D547A5">
        <w:rPr>
          <w:b/>
          <w:spacing w:val="2"/>
          <w:sz w:val="36"/>
          <w:szCs w:val="36"/>
        </w:rPr>
        <w:t>a</w:t>
      </w:r>
      <w:r w:rsidRPr="00D547A5">
        <w:rPr>
          <w:b/>
          <w:sz w:val="36"/>
          <w:szCs w:val="36"/>
        </w:rPr>
        <w:t>nd</w:t>
      </w:r>
      <w:r w:rsidRPr="00D547A5">
        <w:rPr>
          <w:b/>
          <w:spacing w:val="-1"/>
          <w:sz w:val="36"/>
          <w:szCs w:val="36"/>
        </w:rPr>
        <w:t xml:space="preserve"> </w:t>
      </w:r>
      <w:r w:rsidRPr="00D547A5">
        <w:rPr>
          <w:b/>
          <w:spacing w:val="-2"/>
          <w:sz w:val="36"/>
          <w:szCs w:val="36"/>
        </w:rPr>
        <w:t>A</w:t>
      </w:r>
      <w:r w:rsidRPr="00D547A5">
        <w:rPr>
          <w:b/>
          <w:sz w:val="36"/>
          <w:szCs w:val="36"/>
        </w:rPr>
        <w:t>rc</w:t>
      </w:r>
      <w:r w:rsidRPr="00D547A5">
        <w:rPr>
          <w:b/>
          <w:spacing w:val="-5"/>
          <w:sz w:val="36"/>
          <w:szCs w:val="36"/>
        </w:rPr>
        <w:t>h</w:t>
      </w:r>
      <w:r w:rsidRPr="00D547A5">
        <w:rPr>
          <w:b/>
          <w:spacing w:val="2"/>
          <w:sz w:val="36"/>
          <w:szCs w:val="36"/>
        </w:rPr>
        <w:t>i</w:t>
      </w:r>
      <w:r w:rsidRPr="00D547A5">
        <w:rPr>
          <w:b/>
          <w:sz w:val="36"/>
          <w:szCs w:val="36"/>
        </w:rPr>
        <w:t>t</w:t>
      </w:r>
      <w:r w:rsidRPr="00D547A5">
        <w:rPr>
          <w:b/>
          <w:spacing w:val="-4"/>
          <w:sz w:val="36"/>
          <w:szCs w:val="36"/>
        </w:rPr>
        <w:t>e</w:t>
      </w:r>
      <w:r w:rsidRPr="00D547A5">
        <w:rPr>
          <w:b/>
          <w:sz w:val="36"/>
          <w:szCs w:val="36"/>
        </w:rPr>
        <w:t>ctu</w:t>
      </w:r>
      <w:r w:rsidRPr="00D547A5">
        <w:rPr>
          <w:b/>
          <w:spacing w:val="-4"/>
          <w:sz w:val="36"/>
          <w:szCs w:val="36"/>
        </w:rPr>
        <w:t>r</w:t>
      </w:r>
      <w:r w:rsidRPr="00D547A5">
        <w:rPr>
          <w:b/>
          <w:sz w:val="36"/>
          <w:szCs w:val="36"/>
        </w:rPr>
        <w:t>e</w:t>
      </w:r>
      <w:r w:rsidRPr="00D547A5">
        <w:rPr>
          <w:b/>
          <w:spacing w:val="3"/>
          <w:sz w:val="36"/>
          <w:szCs w:val="36"/>
        </w:rPr>
        <w:t xml:space="preserve"> </w:t>
      </w:r>
    </w:p>
    <w:p w:rsidR="00A052FE" w:rsidRPr="00D547A5" w:rsidRDefault="00A052FE" w:rsidP="00A052FE">
      <w:pPr>
        <w:spacing w:before="3" w:line="120" w:lineRule="exact"/>
        <w:rPr>
          <w:sz w:val="36"/>
          <w:szCs w:val="36"/>
        </w:rPr>
      </w:pPr>
    </w:p>
    <w:p w:rsidR="00A052FE" w:rsidRPr="00D547A5" w:rsidRDefault="00A052FE" w:rsidP="00A052FE">
      <w:pPr>
        <w:spacing w:line="200" w:lineRule="exact"/>
        <w:rPr>
          <w:sz w:val="36"/>
          <w:szCs w:val="36"/>
        </w:rPr>
      </w:pPr>
    </w:p>
    <w:p w:rsidR="00A052FE" w:rsidRDefault="00A052FE" w:rsidP="00D547A5">
      <w:pPr>
        <w:ind w:left="2160"/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4"/>
          <w:sz w:val="28"/>
          <w:szCs w:val="28"/>
        </w:rPr>
        <w:t>d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bookmarkStart w:id="0" w:name="_GoBack"/>
      <w:bookmarkEnd w:id="0"/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ow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</w:p>
    <w:p w:rsidR="00A052FE" w:rsidRDefault="00A052FE" w:rsidP="00A052FE">
      <w:pPr>
        <w:tabs>
          <w:tab w:val="left" w:pos="3240"/>
        </w:tabs>
        <w:spacing w:before="1" w:line="260" w:lineRule="exact"/>
        <w:ind w:left="3240" w:right="1674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y </w:t>
      </w:r>
      <w:r>
        <w:rPr>
          <w:spacing w:val="-9"/>
          <w:sz w:val="24"/>
          <w:szCs w:val="24"/>
        </w:rPr>
        <w:t>m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</w:p>
    <w:p w:rsidR="00A052FE" w:rsidRDefault="00A052FE" w:rsidP="00A052FE">
      <w:pPr>
        <w:tabs>
          <w:tab w:val="left" w:pos="3240"/>
        </w:tabs>
        <w:spacing w:before="4" w:line="260" w:lineRule="exact"/>
        <w:ind w:left="3240" w:right="1912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-2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/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m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6" w:line="220" w:lineRule="exact"/>
        <w:rPr>
          <w:sz w:val="22"/>
          <w:szCs w:val="22"/>
        </w:rPr>
      </w:pPr>
    </w:p>
    <w:p w:rsidR="00A052FE" w:rsidRDefault="00A052FE" w:rsidP="00A052FE">
      <w:pPr>
        <w:ind w:left="1759" w:right="5923"/>
        <w:jc w:val="center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l</w:t>
      </w:r>
      <w:r>
        <w:rPr>
          <w:b/>
          <w:spacing w:val="3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7"/>
          <w:w w:val="99"/>
          <w:sz w:val="28"/>
          <w:szCs w:val="28"/>
        </w:rPr>
        <w:t>I</w:t>
      </w:r>
      <w:r>
        <w:rPr>
          <w:b/>
          <w:spacing w:val="-6"/>
          <w:w w:val="99"/>
          <w:sz w:val="28"/>
          <w:szCs w:val="28"/>
        </w:rPr>
        <w:t>n</w:t>
      </w:r>
      <w:r>
        <w:rPr>
          <w:b/>
          <w:spacing w:val="2"/>
          <w:w w:val="99"/>
          <w:sz w:val="28"/>
          <w:szCs w:val="28"/>
        </w:rPr>
        <w:t>s</w:t>
      </w:r>
      <w:r>
        <w:rPr>
          <w:b/>
          <w:spacing w:val="-1"/>
          <w:w w:val="99"/>
          <w:sz w:val="28"/>
          <w:szCs w:val="28"/>
        </w:rPr>
        <w:t>t</w:t>
      </w:r>
      <w:r>
        <w:rPr>
          <w:b/>
          <w:spacing w:val="5"/>
          <w:w w:val="99"/>
          <w:sz w:val="28"/>
          <w:szCs w:val="28"/>
        </w:rPr>
        <w:t>a</w:t>
      </w:r>
      <w:r>
        <w:rPr>
          <w:b/>
          <w:spacing w:val="-1"/>
          <w:w w:val="99"/>
          <w:sz w:val="28"/>
          <w:szCs w:val="28"/>
        </w:rPr>
        <w:t>n</w:t>
      </w:r>
      <w:r>
        <w:rPr>
          <w:b/>
          <w:spacing w:val="1"/>
          <w:w w:val="99"/>
          <w:sz w:val="28"/>
          <w:szCs w:val="28"/>
        </w:rPr>
        <w:t>ce</w:t>
      </w:r>
      <w:r>
        <w:rPr>
          <w:b/>
          <w:w w:val="99"/>
          <w:sz w:val="28"/>
          <w:szCs w:val="28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h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206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ge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hl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09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455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ec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5" w:line="260" w:lineRule="exact"/>
        <w:ind w:left="2520" w:right="164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ude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yn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c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 xml:space="preserve">t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16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ob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o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g.</w:t>
      </w:r>
      <w:r>
        <w:rPr>
          <w:spacing w:val="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du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</w:p>
    <w:p w:rsidR="00A052FE" w:rsidRDefault="00A052FE" w:rsidP="00A052FE">
      <w:pPr>
        <w:spacing w:before="16" w:line="220" w:lineRule="exact"/>
        <w:rPr>
          <w:sz w:val="22"/>
          <w:szCs w:val="22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ls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A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s</w:t>
      </w:r>
    </w:p>
    <w:p w:rsidR="00A052FE" w:rsidRDefault="00A052FE" w:rsidP="00A052FE">
      <w:pPr>
        <w:tabs>
          <w:tab w:val="left" w:pos="3240"/>
        </w:tabs>
        <w:spacing w:before="1" w:line="260" w:lineRule="exact"/>
        <w:ind w:left="3240" w:right="1800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</w:p>
    <w:p w:rsidR="00A052FE" w:rsidRDefault="00A052FE" w:rsidP="00A052FE">
      <w:pPr>
        <w:tabs>
          <w:tab w:val="left" w:pos="3240"/>
        </w:tabs>
        <w:spacing w:before="4" w:line="260" w:lineRule="exact"/>
        <w:ind w:left="3240" w:right="1806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Ob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OD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: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j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ph</w:t>
      </w:r>
      <w:r>
        <w:rPr>
          <w:spacing w:val="-9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s</w:t>
      </w:r>
    </w:p>
    <w:p w:rsidR="00A052FE" w:rsidRDefault="00A052FE" w:rsidP="00A052FE">
      <w:pPr>
        <w:tabs>
          <w:tab w:val="left" w:pos="3240"/>
        </w:tabs>
        <w:spacing w:before="1" w:line="260" w:lineRule="exact"/>
        <w:ind w:left="3240" w:right="1374" w:hanging="36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-3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v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d</w:t>
      </w:r>
      <w:r>
        <w:rPr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ce</w:t>
      </w:r>
      <w:r>
        <w:rPr>
          <w:position w:val="1"/>
          <w:sz w:val="24"/>
          <w:szCs w:val="24"/>
        </w:rPr>
        <w:t>p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wh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h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w</w:t>
      </w:r>
      <w:r>
        <w:rPr>
          <w:spacing w:val="-1"/>
          <w:position w:val="1"/>
          <w:sz w:val="24"/>
          <w:szCs w:val="24"/>
        </w:rPr>
        <w:t>ee</w:t>
      </w:r>
      <w:r>
        <w:rPr>
          <w:position w:val="1"/>
          <w:sz w:val="24"/>
          <w:szCs w:val="24"/>
        </w:rPr>
        <w:t>n</w:t>
      </w:r>
      <w:r>
        <w:rPr>
          <w:spacing w:val="-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wo</w:t>
      </w:r>
      <w:r>
        <w:rPr>
          <w:spacing w:val="-1"/>
          <w:position w:val="1"/>
          <w:sz w:val="24"/>
          <w:szCs w:val="24"/>
        </w:rPr>
        <w:t xml:space="preserve"> e</w:t>
      </w:r>
      <w:r>
        <w:rPr>
          <w:spacing w:val="-5"/>
          <w:position w:val="1"/>
          <w:sz w:val="24"/>
          <w:szCs w:val="24"/>
        </w:rPr>
        <w:t>x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3"/>
          <w:position w:val="1"/>
          <w:sz w:val="24"/>
          <w:szCs w:val="24"/>
        </w:rPr>
        <w:t>r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y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h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de</w:t>
      </w:r>
      <w:r>
        <w:rPr>
          <w:spacing w:val="-2"/>
          <w:position w:val="2"/>
          <w:sz w:val="24"/>
          <w:szCs w:val="24"/>
        </w:rPr>
        <w:t xml:space="preserve"> s</w:t>
      </w:r>
      <w:r>
        <w:rPr>
          <w:spacing w:val="10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il</w:t>
      </w:r>
      <w:r>
        <w:rPr>
          <w:position w:val="2"/>
          <w:sz w:val="24"/>
          <w:szCs w:val="24"/>
        </w:rPr>
        <w:t>s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 xml:space="preserve">a 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t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ge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bu</w:t>
      </w:r>
      <w:r>
        <w:rPr>
          <w:position w:val="2"/>
          <w:sz w:val="24"/>
          <w:szCs w:val="24"/>
        </w:rPr>
        <w:t>t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ca</w:t>
      </w:r>
      <w:r>
        <w:rPr>
          <w:position w:val="2"/>
          <w:sz w:val="24"/>
          <w:szCs w:val="24"/>
        </w:rPr>
        <w:t>n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b</w:t>
      </w:r>
      <w:r>
        <w:rPr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im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6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pu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</w:p>
    <w:p w:rsidR="00A052FE" w:rsidRDefault="00A052FE" w:rsidP="00A052FE">
      <w:pPr>
        <w:spacing w:line="240" w:lineRule="exact"/>
        <w:ind w:left="3202" w:right="7504"/>
        <w:jc w:val="center"/>
        <w:rPr>
          <w:sz w:val="24"/>
          <w:szCs w:val="24"/>
        </w:rPr>
      </w:pPr>
      <w:proofErr w:type="gramStart"/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proofErr w:type="gramEnd"/>
      <w:r>
        <w:rPr>
          <w:spacing w:val="-11"/>
          <w:sz w:val="24"/>
          <w:szCs w:val="24"/>
        </w:rPr>
        <w:t xml:space="preserve"> </w:t>
      </w:r>
      <w:r>
        <w:rPr>
          <w:spacing w:val="5"/>
          <w:w w:val="99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2"/>
          <w:w w:val="99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w w:val="99"/>
          <w:sz w:val="24"/>
          <w:szCs w:val="24"/>
        </w:rPr>
        <w:t>y</w:t>
      </w:r>
    </w:p>
    <w:p w:rsidR="00A052FE" w:rsidRDefault="00A052FE" w:rsidP="00A052FE">
      <w:pPr>
        <w:tabs>
          <w:tab w:val="left" w:pos="2520"/>
        </w:tabs>
        <w:spacing w:before="26" w:line="260" w:lineRule="exact"/>
        <w:ind w:left="2520" w:right="152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d</w:t>
      </w:r>
      <w:r>
        <w:rPr>
          <w:spacing w:val="2"/>
          <w:sz w:val="24"/>
          <w:szCs w:val="24"/>
        </w:rPr>
        <w:t>-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proofErr w:type="gramStart"/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proofErr w:type="gramEnd"/>
      <w:r>
        <w:rPr>
          <w:sz w:val="24"/>
          <w:szCs w:val="24"/>
        </w:rPr>
        <w:t>)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  <w:sectPr w:rsidR="00A052FE">
          <w:headerReference w:type="default" r:id="rId16"/>
          <w:footerReference w:type="default" r:id="rId17"/>
          <w:pgSz w:w="12240" w:h="15840"/>
          <w:pgMar w:top="860" w:right="0" w:bottom="280" w:left="0" w:header="178" w:footer="673" w:gutter="0"/>
          <w:pgNumType w:start="1"/>
          <w:cols w:space="720"/>
        </w:sect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r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k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before="18" w:line="220" w:lineRule="exact"/>
        <w:rPr>
          <w:sz w:val="22"/>
          <w:szCs w:val="22"/>
        </w:rPr>
      </w:pPr>
    </w:p>
    <w:p w:rsidR="00A052FE" w:rsidRDefault="00A052FE" w:rsidP="00A052FE">
      <w:pPr>
        <w:spacing w:before="22"/>
        <w:ind w:left="1800"/>
        <w:rPr>
          <w:sz w:val="28"/>
          <w:szCs w:val="2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31" name="Freeform 37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26" style="position:absolute;margin-left:0;margin-top:54pt;width:612pt;height:0;z-index:-251650560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">
                <v:shape id="Freeform 37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LagMQA&#10;AADbAAAADwAAAGRycy9kb3ducmV2LnhtbESPQWvCQBSE74L/YXlCL1I3qVIkdRWxSK1eqvbS2yP7&#10;TILZt2F3NfHfdwXB4zAz3zCzRWdqcSXnK8sK0lECgji3uuJCwe9x/ToF4QOyxtoyKbiRh8W835th&#10;pm3Le7oeQiEihH2GCsoQmkxKn5dk0I9sQxy9k3UGQ5SukNphG+Gmlm9J8i4NVhwXSmxoVVJ+PlyM&#10;gt2w3VQyvUz819+6CT/b49B9fyr1MuiWHyACdeEZfrQ3WsE4hfuX+AP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C2oDEAAAA2wAAAA8AAAAAAAAAAAAAAAAAmAIAAGRycy9k&#10;b3ducmV2LnhtbFBLBQYAAAAABAAEAPUAAACJAwAAAAA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e</w:t>
      </w:r>
    </w:p>
    <w:p w:rsidR="00A052FE" w:rsidRDefault="00A052FE" w:rsidP="00A052FE">
      <w:pPr>
        <w:spacing w:line="120" w:lineRule="exact"/>
        <w:rPr>
          <w:sz w:val="12"/>
          <w:szCs w:val="12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4"/>
          <w:sz w:val="24"/>
          <w:szCs w:val="24"/>
        </w:rPr>
        <w:t>c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on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2"/>
          <w:sz w:val="24"/>
          <w:szCs w:val="24"/>
        </w:rPr>
        <w:t xml:space="preserve"> 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6"/>
          <w:sz w:val="24"/>
          <w:szCs w:val="24"/>
        </w:rPr>
        <w:t>u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Da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-7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f</w:t>
      </w:r>
    </w:p>
    <w:p w:rsidR="00A052FE" w:rsidRDefault="00A052FE" w:rsidP="00A052FE">
      <w:pPr>
        <w:tabs>
          <w:tab w:val="left" w:pos="2520"/>
        </w:tabs>
        <w:spacing w:before="17" w:line="260" w:lineRule="exact"/>
        <w:ind w:left="2520" w:right="152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du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q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50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ot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j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6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6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.</w:t>
      </w:r>
      <w:r>
        <w:rPr>
          <w:position w:val="-1"/>
          <w:sz w:val="24"/>
          <w:szCs w:val="24"/>
        </w:rPr>
        <w:t>g.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7" w:line="260" w:lineRule="exact"/>
        <w:ind w:left="2520" w:right="1099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nly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;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ot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A052FE" w:rsidRDefault="00A052FE" w:rsidP="00A052FE">
      <w:pPr>
        <w:spacing w:before="1" w:line="120" w:lineRule="exact"/>
        <w:rPr>
          <w:sz w:val="12"/>
          <w:szCs w:val="12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6"/>
          <w:sz w:val="28"/>
          <w:szCs w:val="28"/>
        </w:rPr>
        <w:t>A</w:t>
      </w:r>
      <w:r>
        <w:rPr>
          <w:b/>
          <w:sz w:val="28"/>
          <w:szCs w:val="28"/>
        </w:rPr>
        <w:t>n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x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p</w:t>
      </w:r>
      <w:r>
        <w:rPr>
          <w:b/>
          <w:sz w:val="28"/>
          <w:szCs w:val="28"/>
        </w:rPr>
        <w:t>le</w:t>
      </w:r>
    </w:p>
    <w:p w:rsidR="00A052FE" w:rsidRDefault="00A052FE" w:rsidP="00A052FE">
      <w:pPr>
        <w:spacing w:before="2"/>
        <w:ind w:left="3595"/>
      </w:pPr>
      <w:r>
        <w:rPr>
          <w:noProof/>
          <w:lang w:val="en-IN" w:eastAsia="en-IN"/>
        </w:rPr>
        <w:drawing>
          <wp:inline distT="0" distB="0" distL="0" distR="0">
            <wp:extent cx="3657600" cy="15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2FE" w:rsidRDefault="00A052FE" w:rsidP="00A052FE">
      <w:pPr>
        <w:spacing w:before="12" w:line="260" w:lineRule="exact"/>
        <w:rPr>
          <w:sz w:val="26"/>
          <w:szCs w:val="26"/>
        </w:rPr>
      </w:pPr>
    </w:p>
    <w:p w:rsidR="00A052FE" w:rsidRDefault="00A052FE" w:rsidP="00A052FE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s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ot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cc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d</w:t>
      </w:r>
      <w:r>
        <w:rPr>
          <w:position w:val="-1"/>
          <w:sz w:val="24"/>
          <w:szCs w:val="24"/>
        </w:rPr>
        <w:t>;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e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6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pu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d,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36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z w:val="24"/>
          <w:szCs w:val="24"/>
        </w:rPr>
        <w:t xml:space="preserve">t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3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</w:pPr>
      <w:r>
        <w:rPr>
          <w:spacing w:val="6"/>
          <w:sz w:val="24"/>
          <w:szCs w:val="24"/>
        </w:rPr>
        <w:t>(</w:t>
      </w:r>
      <w:proofErr w:type="gramStart"/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proofErr w:type="gramEnd"/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t</w:t>
      </w:r>
      <w:r>
        <w:rPr>
          <w:spacing w:val="9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before="1"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re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3"/>
          <w:sz w:val="28"/>
          <w:szCs w:val="28"/>
        </w:rPr>
        <w:t>-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Ar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e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7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nd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nd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</w:t>
      </w:r>
    </w:p>
    <w:p w:rsidR="00A052FE" w:rsidRDefault="00A052FE" w:rsidP="00A052FE">
      <w:pPr>
        <w:spacing w:before="13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re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3"/>
          <w:sz w:val="28"/>
          <w:szCs w:val="28"/>
        </w:rPr>
        <w:t>-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Ar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e</w:t>
      </w:r>
    </w:p>
    <w:p w:rsidR="00A052FE" w:rsidRDefault="00A052FE" w:rsidP="00A052FE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</w:p>
    <w:p w:rsidR="00A052FE" w:rsidRDefault="00A052FE" w:rsidP="00A052FE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2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l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s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a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ce</w:t>
      </w:r>
      <w:r>
        <w:rPr>
          <w:position w:val="2"/>
          <w:sz w:val="24"/>
          <w:szCs w:val="24"/>
        </w:rPr>
        <w:t>p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u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10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l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ce</w:t>
      </w:r>
      <w:r>
        <w:rPr>
          <w:position w:val="2"/>
          <w:sz w:val="24"/>
          <w:szCs w:val="24"/>
        </w:rPr>
        <w:t>p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u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14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a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x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l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u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7"/>
          <w:position w:val="2"/>
          <w:sz w:val="24"/>
          <w:szCs w:val="24"/>
        </w:rPr>
        <w:t xml:space="preserve"> 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x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u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v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w</w:t>
      </w:r>
      <w:r>
        <w:rPr>
          <w:position w:val="2"/>
          <w:sz w:val="24"/>
          <w:szCs w:val="24"/>
        </w:rPr>
        <w:t>s</w:t>
      </w: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  <w:sectPr w:rsidR="00A052FE">
          <w:pgSz w:w="12240" w:h="15840"/>
          <w:pgMar w:top="860" w:right="0" w:bottom="280" w:left="0" w:header="178" w:footer="673" w:gutter="0"/>
          <w:cols w:space="720"/>
        </w:sect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ut</w:t>
      </w:r>
      <w:r>
        <w:rPr>
          <w:spacing w:val="-1"/>
          <w:sz w:val="24"/>
          <w:szCs w:val="24"/>
        </w:rPr>
        <w:t xml:space="preserve"> 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g.</w:t>
      </w:r>
    </w:p>
    <w:p w:rsidR="00A052FE" w:rsidRDefault="00A052FE" w:rsidP="00A052FE">
      <w:pPr>
        <w:spacing w:before="5" w:line="180" w:lineRule="exact"/>
        <w:rPr>
          <w:sz w:val="18"/>
          <w:szCs w:val="18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323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29" name="Freeform 39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6" style="position:absolute;margin-left:0;margin-top:54pt;width:612pt;height:0;z-index:-251649536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">
                <v:shape id="Freeform 39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1AW8QA&#10;AADbAAAADwAAAGRycy9kb3ducmV2LnhtbESPQWsCMRSE70L/Q3gFL6JZRaSuRiktotaLVS/eHpvn&#10;7tLNy5JEd/33piB4HGbmG2a+bE0lbuR8aVnBcJCAIM6sLjlXcDqu+h8gfEDWWFkmBXfysFy8deaY&#10;atvwL90OIRcRwj5FBUUIdSqlzwoy6Ae2Jo7exTqDIUqXS+2wiXBTyVGSTKTBkuNCgTV9FZT9Ha5G&#10;wa7XbEo5vI79+ryqw/7n2HPbb6W67+3nDESgNrzCz/ZGKxhN4f9L/AF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tQFvEAAAA2wAAAA8AAAAAAAAAAAAAAAAAmAIAAGRycy9k&#10;b3ducmV2LnhtbFBLBQYAAAAABAAEAPUAAACJAwAAAAA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>
            <wp:extent cx="4124325" cy="2743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2FE" w:rsidRDefault="00A052FE" w:rsidP="00A052FE">
      <w:pPr>
        <w:spacing w:line="320" w:lineRule="exact"/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al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85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s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acce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be 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ng,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39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ph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9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ce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og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)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29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ph</w:t>
      </w:r>
      <w:r>
        <w:rPr>
          <w:spacing w:val="-5"/>
          <w:sz w:val="24"/>
          <w:szCs w:val="24"/>
        </w:rPr>
        <w:t>y</w:t>
      </w:r>
      <w:r>
        <w:rPr>
          <w:spacing w:val="7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110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78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4"/>
        <w:ind w:left="1800"/>
        <w:rPr>
          <w:sz w:val="24"/>
          <w:szCs w:val="24"/>
        </w:rPr>
      </w:pPr>
      <w:r>
        <w:rPr>
          <w:b/>
          <w:sz w:val="24"/>
          <w:szCs w:val="24"/>
        </w:rPr>
        <w:t>Co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ce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al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(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)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proofErr w:type="spellStart"/>
      <w:proofErr w:type="gramStart"/>
      <w:r>
        <w:rPr>
          <w:spacing w:val="3"/>
          <w:sz w:val="24"/>
          <w:szCs w:val="24"/>
          <w:u w:val="single" w:color="000000"/>
        </w:rPr>
        <w:t>s</w:t>
      </w:r>
      <w:r>
        <w:rPr>
          <w:spacing w:val="-9"/>
          <w:sz w:val="24"/>
          <w:szCs w:val="24"/>
          <w:u w:val="single" w:color="000000"/>
        </w:rPr>
        <w:t>i</w:t>
      </w:r>
      <w:r>
        <w:rPr>
          <w:sz w:val="24"/>
          <w:szCs w:val="24"/>
          <w:u w:val="single" w:color="000000"/>
        </w:rPr>
        <w:t>d</w:t>
      </w:r>
      <w:proofErr w:type="spellEnd"/>
      <w:proofErr w:type="gramEnd"/>
      <w:r>
        <w:rPr>
          <w:sz w:val="24"/>
          <w:szCs w:val="24"/>
        </w:rPr>
        <w:t xml:space="preserve">: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proofErr w:type="spell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: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og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gp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: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)</w:t>
      </w:r>
    </w:p>
    <w:p w:rsidR="00A052FE" w:rsidRDefault="00A052FE" w:rsidP="00A052FE">
      <w:pPr>
        <w:spacing w:before="2"/>
        <w:ind w:left="252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(</w:t>
      </w:r>
      <w:r>
        <w:rPr>
          <w:spacing w:val="2"/>
          <w:sz w:val="24"/>
          <w:szCs w:val="24"/>
          <w:u w:val="single" w:color="000000"/>
        </w:rPr>
        <w:t>f</w:t>
      </w:r>
      <w:r>
        <w:rPr>
          <w:spacing w:val="-4"/>
          <w:sz w:val="24"/>
          <w:szCs w:val="24"/>
          <w:u w:val="single" w:color="000000"/>
        </w:rPr>
        <w:t>i</w:t>
      </w:r>
      <w:r>
        <w:rPr>
          <w:sz w:val="24"/>
          <w:szCs w:val="24"/>
          <w:u w:val="single" w:color="000000"/>
        </w:rPr>
        <w:t>d</w:t>
      </w:r>
      <w:r>
        <w:rPr>
          <w:sz w:val="24"/>
          <w:szCs w:val="24"/>
        </w:rPr>
        <w:t xml:space="preserve">: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f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proofErr w:type="spellStart"/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proofErr w:type="spellEnd"/>
      <w:r>
        <w:rPr>
          <w:sz w:val="24"/>
          <w:szCs w:val="24"/>
        </w:rPr>
        <w:t>:</w:t>
      </w:r>
      <w:r>
        <w:rPr>
          <w:spacing w:val="2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)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  <w:u w:val="single" w:color="000000"/>
        </w:rPr>
        <w:t>c</w:t>
      </w:r>
      <w:r>
        <w:rPr>
          <w:spacing w:val="-9"/>
          <w:sz w:val="24"/>
          <w:szCs w:val="24"/>
          <w:u w:val="single" w:color="000000"/>
        </w:rPr>
        <w:t>i</w:t>
      </w:r>
      <w:r>
        <w:rPr>
          <w:sz w:val="24"/>
          <w:szCs w:val="24"/>
          <w:u w:val="single" w:color="000000"/>
        </w:rPr>
        <w:t>d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: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)</w:t>
      </w:r>
    </w:p>
    <w:p w:rsidR="00A052FE" w:rsidRDefault="00A052FE" w:rsidP="00A052FE">
      <w:pPr>
        <w:spacing w:before="2"/>
        <w:ind w:left="2520" w:right="4559"/>
        <w:rPr>
          <w:sz w:val="24"/>
          <w:szCs w:val="24"/>
        </w:rPr>
      </w:pP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proofErr w:type="spellStart"/>
      <w:r>
        <w:rPr>
          <w:spacing w:val="2"/>
          <w:sz w:val="24"/>
          <w:szCs w:val="24"/>
          <w:u w:val="single" w:color="000000"/>
        </w:rPr>
        <w:t>r</w:t>
      </w:r>
      <w:r>
        <w:rPr>
          <w:spacing w:val="-5"/>
          <w:sz w:val="24"/>
          <w:szCs w:val="24"/>
          <w:u w:val="single" w:color="000000"/>
        </w:rPr>
        <w:t>n</w:t>
      </w:r>
      <w:r>
        <w:rPr>
          <w:spacing w:val="5"/>
          <w:sz w:val="24"/>
          <w:szCs w:val="24"/>
          <w:u w:val="single" w:color="000000"/>
        </w:rPr>
        <w:t>o</w:t>
      </w:r>
      <w:proofErr w:type="spellEnd"/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: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8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)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proofErr w:type="spellStart"/>
      <w:proofErr w:type="gramStart"/>
      <w:r>
        <w:rPr>
          <w:spacing w:val="3"/>
          <w:sz w:val="24"/>
          <w:szCs w:val="24"/>
          <w:u w:val="single" w:color="000000"/>
        </w:rPr>
        <w:t>s</w:t>
      </w:r>
      <w:r>
        <w:rPr>
          <w:spacing w:val="-4"/>
          <w:sz w:val="24"/>
          <w:szCs w:val="24"/>
          <w:u w:val="single" w:color="000000"/>
        </w:rPr>
        <w:t>i</w:t>
      </w:r>
      <w:r>
        <w:rPr>
          <w:sz w:val="24"/>
          <w:szCs w:val="24"/>
          <w:u w:val="single" w:color="000000"/>
        </w:rPr>
        <w:t>d</w:t>
      </w:r>
      <w:proofErr w:type="spellEnd"/>
      <w:proofErr w:type="gramEnd"/>
      <w:r>
        <w:rPr>
          <w:sz w:val="24"/>
          <w:szCs w:val="24"/>
        </w:rPr>
        <w:t xml:space="preserve">: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4"/>
          <w:sz w:val="24"/>
          <w:szCs w:val="24"/>
          <w:u w:val="single" w:color="000000"/>
        </w:rPr>
        <w:t>c</w:t>
      </w:r>
      <w:r>
        <w:rPr>
          <w:spacing w:val="-9"/>
          <w:sz w:val="24"/>
          <w:szCs w:val="24"/>
          <w:u w:val="single" w:color="000000"/>
        </w:rPr>
        <w:t>i</w:t>
      </w:r>
      <w:r>
        <w:rPr>
          <w:sz w:val="24"/>
          <w:szCs w:val="24"/>
          <w:u w:val="single" w:color="000000"/>
        </w:rPr>
        <w:t>d</w:t>
      </w:r>
      <w:r>
        <w:rPr>
          <w:sz w:val="24"/>
          <w:szCs w:val="24"/>
        </w:rPr>
        <w:t>: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g, 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w w:val="99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w w:val="99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w w:val="99"/>
          <w:sz w:val="24"/>
          <w:szCs w:val="24"/>
        </w:rPr>
        <w:t>n</w:t>
      </w:r>
      <w:r>
        <w:rPr>
          <w:w w:val="99"/>
          <w:sz w:val="24"/>
          <w:szCs w:val="24"/>
        </w:rPr>
        <w:t xml:space="preserve">g) </w:t>
      </w:r>
      <w:r>
        <w:rPr>
          <w:spacing w:val="2"/>
          <w:w w:val="99"/>
          <w:sz w:val="24"/>
          <w:szCs w:val="24"/>
        </w:rPr>
        <w:t>T</w:t>
      </w:r>
      <w:r>
        <w:rPr>
          <w:spacing w:val="-1"/>
          <w:sz w:val="24"/>
          <w:szCs w:val="24"/>
        </w:rPr>
        <w:t>eac</w:t>
      </w:r>
      <w:r>
        <w:rPr>
          <w:spacing w:val="-5"/>
          <w:w w:val="99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w w:val="99"/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(</w:t>
      </w:r>
      <w:r>
        <w:rPr>
          <w:spacing w:val="-3"/>
          <w:sz w:val="24"/>
          <w:szCs w:val="24"/>
          <w:u w:val="single" w:color="000000"/>
        </w:rPr>
        <w:t>f</w:t>
      </w:r>
      <w:r>
        <w:rPr>
          <w:spacing w:val="-9"/>
          <w:sz w:val="24"/>
          <w:szCs w:val="24"/>
          <w:u w:val="single" w:color="000000"/>
        </w:rPr>
        <w:t>i</w:t>
      </w:r>
      <w:r>
        <w:rPr>
          <w:sz w:val="24"/>
          <w:szCs w:val="24"/>
          <w:u w:val="single" w:color="000000"/>
        </w:rPr>
        <w:t>d</w:t>
      </w:r>
      <w:r>
        <w:rPr>
          <w:sz w:val="24"/>
          <w:szCs w:val="24"/>
        </w:rPr>
        <w:t xml:space="preserve">: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4"/>
          <w:sz w:val="24"/>
          <w:szCs w:val="24"/>
          <w:u w:val="single" w:color="000000"/>
        </w:rPr>
        <w:t>c</w:t>
      </w:r>
      <w:r>
        <w:rPr>
          <w:spacing w:val="-9"/>
          <w:sz w:val="24"/>
          <w:szCs w:val="24"/>
          <w:u w:val="single" w:color="000000"/>
        </w:rPr>
        <w:t>i</w:t>
      </w:r>
      <w:r>
        <w:rPr>
          <w:sz w:val="24"/>
          <w:szCs w:val="24"/>
          <w:u w:val="single" w:color="000000"/>
        </w:rPr>
        <w:t>d</w:t>
      </w:r>
      <w:r>
        <w:rPr>
          <w:sz w:val="24"/>
          <w:szCs w:val="24"/>
        </w:rPr>
        <w:t>: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g)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</w:pPr>
      <w:proofErr w:type="spellStart"/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ee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4"/>
          <w:sz w:val="24"/>
          <w:szCs w:val="24"/>
          <w:u w:val="single" w:color="000000"/>
        </w:rPr>
        <w:t>c</w:t>
      </w:r>
      <w:r>
        <w:rPr>
          <w:spacing w:val="-9"/>
          <w:sz w:val="24"/>
          <w:szCs w:val="24"/>
          <w:u w:val="single" w:color="000000"/>
        </w:rPr>
        <w:t>i</w:t>
      </w:r>
      <w:r>
        <w:rPr>
          <w:sz w:val="24"/>
          <w:szCs w:val="24"/>
          <w:u w:val="single" w:color="000000"/>
        </w:rPr>
        <w:t>d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proofErr w:type="spellStart"/>
      <w:r>
        <w:rPr>
          <w:spacing w:val="2"/>
          <w:sz w:val="24"/>
          <w:szCs w:val="24"/>
          <w:u w:val="single" w:color="000000"/>
        </w:rPr>
        <w:t>r</w:t>
      </w:r>
      <w:r>
        <w:rPr>
          <w:spacing w:val="-5"/>
          <w:sz w:val="24"/>
          <w:szCs w:val="24"/>
          <w:u w:val="single" w:color="000000"/>
        </w:rPr>
        <w:t>n</w:t>
      </w:r>
      <w:r>
        <w:rPr>
          <w:spacing w:val="5"/>
          <w:sz w:val="24"/>
          <w:szCs w:val="24"/>
          <w:u w:val="single" w:color="000000"/>
        </w:rPr>
        <w:t>o</w:t>
      </w:r>
      <w:proofErr w:type="spellEnd"/>
      <w:r>
        <w:rPr>
          <w:sz w:val="24"/>
          <w:szCs w:val="24"/>
        </w:rPr>
        <w:t xml:space="preserve">: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g)</w:t>
      </w:r>
    </w:p>
    <w:p w:rsidR="00A052FE" w:rsidRDefault="00A052FE" w:rsidP="00A052FE">
      <w:pPr>
        <w:spacing w:before="2"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x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al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23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8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168" w:hanging="360"/>
        <w:rPr>
          <w:sz w:val="24"/>
          <w:szCs w:val="24"/>
        </w:rPr>
      </w:pPr>
      <w:r>
        <w:rPr>
          <w:sz w:val="24"/>
          <w:szCs w:val="24"/>
        </w:rPr>
        <w:tab/>
        <w:t>Any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 ph</w:t>
      </w:r>
      <w:r>
        <w:rPr>
          <w:spacing w:val="-5"/>
          <w:sz w:val="24"/>
          <w:szCs w:val="24"/>
        </w:rPr>
        <w:t>y</w:t>
      </w:r>
      <w:r>
        <w:rPr>
          <w:spacing w:val="7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uppo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  <w:sectPr w:rsidR="00A052FE">
          <w:pgSz w:w="12240" w:h="15840"/>
          <w:pgMar w:top="860" w:right="0" w:bottom="280" w:left="0" w:header="178" w:footer="673" w:gutter="0"/>
          <w:cols w:space="720"/>
        </w:sect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or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ws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before="3" w:line="160" w:lineRule="exact"/>
        <w:rPr>
          <w:sz w:val="16"/>
          <w:szCs w:val="16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tabs>
          <w:tab w:val="left" w:pos="2520"/>
        </w:tabs>
        <w:spacing w:before="37" w:line="260" w:lineRule="exact"/>
        <w:ind w:left="2520" w:right="1633" w:hanging="360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27" name="Freeform 41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" o:spid="_x0000_s1026" style="position:absolute;margin-left:0;margin-top:54pt;width:612pt;height:0;z-index:-251648512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">
                <v:shape id="Freeform 41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5xssQA&#10;AADbAAAADwAAAGRycy9kb3ducmV2LnhtbESPQWsCMRSE70L/Q3gFL6JZRaysRiktotaLVS/eHpvn&#10;7tLNy5JEd/33piB4HGbmG2a+bE0lbuR8aVnBcJCAIM6sLjlXcDqu+lMQPiBrrCyTgjt5WC7eOnNM&#10;tW34l26HkIsIYZ+igiKEOpXSZwUZ9ANbE0fvYp3BEKXLpXbYRLip5ChJJtJgyXGhwJq+Csr+Dlej&#10;YNdrNqUcXsd+fV7VYf9z7Lntt1Ld9/ZzBiJQG17hZ3ujFYw+4P9L/AF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+cbLEAAAA2wAAAA8AAAAAAAAAAAAAAAAAmAIAAGRycy9k&#10;b3ducmV2LnhtbFBLBQYAAAAABAAEAPUAAACJAwAAAAA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g.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proofErr w:type="spellStart"/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proofErr w:type="spellEnd"/>
      <w:proofErr w:type="gramEnd"/>
      <w:r>
        <w:rPr>
          <w:sz w:val="24"/>
          <w:szCs w:val="24"/>
        </w:rPr>
        <w:t>)</w:t>
      </w:r>
    </w:p>
    <w:p w:rsidR="00A052FE" w:rsidRDefault="00A052FE" w:rsidP="00A052FE">
      <w:pPr>
        <w:spacing w:before="18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29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;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ly</w:t>
      </w:r>
      <w:r>
        <w:rPr>
          <w:spacing w:val="-10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ph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m</w:t>
      </w:r>
      <w:r>
        <w:rPr>
          <w:spacing w:val="-1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A052FE" w:rsidRDefault="00A052FE" w:rsidP="00A052FE">
      <w:pPr>
        <w:spacing w:before="2"/>
        <w:ind w:left="2520"/>
        <w:rPr>
          <w:sz w:val="24"/>
          <w:szCs w:val="24"/>
        </w:rPr>
      </w:pPr>
      <w:proofErr w:type="gramStart"/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mi</w:t>
      </w:r>
      <w:r>
        <w:rPr>
          <w:position w:val="-1"/>
          <w:sz w:val="24"/>
          <w:szCs w:val="24"/>
        </w:rPr>
        <w:t>ng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9"/>
          <w:position w:val="-1"/>
          <w:sz w:val="24"/>
          <w:szCs w:val="24"/>
        </w:rPr>
        <w:t>g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before="1"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7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nd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353" w:hanging="360"/>
        <w:rPr>
          <w:sz w:val="24"/>
          <w:szCs w:val="24"/>
        </w:rPr>
      </w:pPr>
      <w:r>
        <w:rPr>
          <w:sz w:val="24"/>
          <w:szCs w:val="24"/>
        </w:rPr>
        <w:tab/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f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upp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6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z w:val="24"/>
          <w:szCs w:val="24"/>
        </w:rPr>
        <w:t>tu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822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ut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g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1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a</w:t>
      </w:r>
      <w:r>
        <w:rPr>
          <w:spacing w:val="4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p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d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e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P</w:t>
      </w:r>
      <w:r>
        <w:rPr>
          <w:position w:val="2"/>
          <w:sz w:val="24"/>
          <w:szCs w:val="24"/>
        </w:rPr>
        <w:t>h</w:t>
      </w:r>
      <w:r>
        <w:rPr>
          <w:spacing w:val="-5"/>
          <w:position w:val="2"/>
          <w:sz w:val="24"/>
          <w:szCs w:val="24"/>
        </w:rPr>
        <w:t>y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ca</w:t>
      </w:r>
      <w:r>
        <w:rPr>
          <w:position w:val="2"/>
          <w:sz w:val="24"/>
          <w:szCs w:val="24"/>
        </w:rPr>
        <w:t>l</w:t>
      </w:r>
      <w:r>
        <w:rPr>
          <w:spacing w:val="-1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a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p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e</w:t>
      </w:r>
    </w:p>
    <w:p w:rsidR="00A052FE" w:rsidRDefault="00A052FE" w:rsidP="00A052FE">
      <w:pPr>
        <w:spacing w:before="2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L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gi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5"/>
          <w:sz w:val="28"/>
          <w:szCs w:val="28"/>
        </w:rPr>
        <w:t>a</w:t>
      </w:r>
      <w:r>
        <w:rPr>
          <w:b/>
          <w:sz w:val="28"/>
          <w:szCs w:val="28"/>
        </w:rPr>
        <w:t>l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nd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nd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 xml:space="preserve">s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og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67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u</w:t>
      </w:r>
      <w:r>
        <w:rPr>
          <w:sz w:val="24"/>
          <w:szCs w:val="24"/>
        </w:rPr>
        <w:t xml:space="preserve">t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ge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7" w:line="120" w:lineRule="exact"/>
        <w:rPr>
          <w:sz w:val="12"/>
          <w:szCs w:val="12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3"/>
          <w:sz w:val="28"/>
          <w:szCs w:val="28"/>
        </w:rPr>
        <w:t>P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y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al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nd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nd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spacing w:val="1"/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og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hy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6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  <w:proofErr w:type="gramEnd"/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18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ut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 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8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l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335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eca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;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07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wo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du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ff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8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ag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DD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)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)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VD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)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>ML</w:t>
      </w:r>
      <w:r>
        <w:rPr>
          <w:position w:val="-1"/>
          <w:sz w:val="24"/>
          <w:szCs w:val="24"/>
        </w:rPr>
        <w:t>)</w:t>
      </w:r>
    </w:p>
    <w:p w:rsidR="00A052FE" w:rsidRDefault="00A052FE" w:rsidP="00A052FE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 h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g</w:t>
      </w:r>
      <w:r>
        <w:rPr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l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p</w:t>
      </w:r>
      <w:r>
        <w:rPr>
          <w:spacing w:val="-3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ce</w:t>
      </w:r>
      <w:r>
        <w:rPr>
          <w:position w:val="1"/>
          <w:sz w:val="24"/>
          <w:szCs w:val="24"/>
        </w:rPr>
        <w:t>du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1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2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L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  <w:sectPr w:rsidR="00A052FE">
          <w:pgSz w:w="12240" w:h="15840"/>
          <w:pgMar w:top="860" w:right="0" w:bottom="280" w:left="0" w:header="178" w:footer="673" w:gutter="0"/>
          <w:cols w:space="720"/>
        </w:sect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 xml:space="preserve">A 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w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l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3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1"/>
          <w:position w:val="2"/>
          <w:sz w:val="24"/>
          <w:szCs w:val="24"/>
        </w:rPr>
        <w:t>ce</w:t>
      </w:r>
      <w:r>
        <w:rPr>
          <w:position w:val="2"/>
          <w:sz w:val="24"/>
          <w:szCs w:val="24"/>
        </w:rPr>
        <w:t>du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-13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2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L</w:t>
      </w:r>
    </w:p>
    <w:p w:rsidR="00A052FE" w:rsidRDefault="00A052FE" w:rsidP="00A052FE">
      <w:pPr>
        <w:spacing w:line="200" w:lineRule="exact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700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9372600</wp:posOffset>
                </wp:positionV>
                <wp:extent cx="7772400" cy="0"/>
                <wp:effectExtent l="9525" t="9525" r="9525" b="9525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4760"/>
                          <a:chExt cx="12240" cy="0"/>
                        </a:xfrm>
                      </wpg:grpSpPr>
                      <wps:wsp>
                        <wps:cNvPr id="25" name="Freeform 45"/>
                        <wps:cNvSpPr>
                          <a:spLocks/>
                        </wps:cNvSpPr>
                        <wps:spPr bwMode="auto">
                          <a:xfrm>
                            <a:off x="0" y="1476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26" style="position:absolute;margin-left:0;margin-top:738pt;width:612pt;height:0;z-index:-251646464;mso-position-horizontal-relative:page;mso-position-vertical-relative:page" coordorigin=",1476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">
                <v:shape id="Freeform 45" o:spid="_x0000_s1027" style="position:absolute;top:1476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BKXsQA&#10;AADbAAAADwAAAGRycy9kb3ducmV2LnhtbESPQWsCMRSE70L/Q3gFL6JZRYusRiktotaLVS/eHpvn&#10;7tLNy5JEd/33piB4HGbmG2a+bE0lbuR8aVnBcJCAIM6sLjlXcDqu+lMQPiBrrCyTgjt5WC7eOnNM&#10;tW34l26HkIsIYZ+igiKEOpXSZwUZ9ANbE0fvYp3BEKXLpXbYRLip5ChJPqTBkuNCgTV9FZT9Ha5G&#10;wa7XbEo5vI79+ryqw/7n2HPbb6W67+3nDESgNrzCz/ZGKxhN4P9L/AF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gSl7EAAAA2wAAAA8AAAAAAAAAAAAAAAAAmAIAAGRycy9k&#10;b3ducmV2LnhtbFBLBQYAAAAABAAEAPUAAACJAwAAAAA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89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23" name="Freeform 43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26" style="position:absolute;margin-left:0;margin-top:54pt;width:612pt;height:0;z-index:-251647488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">
                <v:shape id="Freeform 43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V3scUA&#10;AADbAAAADwAAAGRycy9kb3ducmV2LnhtbESPT2sCMRTE70K/Q3gFL6JZ/1BkNUppEbVerHrx9tg8&#10;d5duXpYkuuu3NwXB4zAzv2Hmy9ZU4kbOl5YVDAcJCOLM6pJzBafjqj8F4QOyxsoyKbiTh+XirTPH&#10;VNuGf+l2CLmIEPYpKihCqFMpfVaQQT+wNXH0LtYZDFG6XGqHTYSbSo6S5EMaLDkuFFjTV0HZ3+Fq&#10;FOx6zaaUw+vEr8+rOux/jj23/Vaq+95+zkAEasMr/GxvtILRGP6/xB8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XexxQAAANsAAAAPAAAAAAAAAAAAAAAAAJgCAABkcnMv&#10;ZG93bnJldi54bWxQSwUGAAAAAAQABAD1AAAAigMAAAAA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before="18" w:line="220" w:lineRule="exact"/>
        <w:rPr>
          <w:sz w:val="22"/>
          <w:szCs w:val="22"/>
        </w:rPr>
      </w:pPr>
    </w:p>
    <w:p w:rsidR="00A052FE" w:rsidRDefault="00A052FE" w:rsidP="00A052FE">
      <w:pPr>
        <w:spacing w:before="22"/>
        <w:ind w:left="1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De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age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DD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)</w:t>
      </w:r>
    </w:p>
    <w:p w:rsidR="00A052FE" w:rsidRDefault="00A052FE" w:rsidP="00A052FE">
      <w:pPr>
        <w:tabs>
          <w:tab w:val="left" w:pos="820"/>
        </w:tabs>
        <w:spacing w:before="18" w:line="260" w:lineRule="exact"/>
        <w:ind w:left="820" w:right="89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proofErr w:type="gramStart"/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DDL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ll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 xml:space="preserve">e </w:t>
      </w:r>
      <w:proofErr w:type="gramStart"/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DDL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il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proofErr w:type="gramEnd"/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DDL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before="4" w:line="120" w:lineRule="exact"/>
        <w:rPr>
          <w:sz w:val="12"/>
          <w:szCs w:val="12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10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S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age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De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age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(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)</w:t>
      </w:r>
    </w:p>
    <w:p w:rsidR="00A052FE" w:rsidRDefault="00A052FE" w:rsidP="00A052FE">
      <w:pPr>
        <w:tabs>
          <w:tab w:val="left" w:pos="820"/>
        </w:tabs>
        <w:spacing w:before="14" w:line="260" w:lineRule="exact"/>
        <w:ind w:left="820" w:right="119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DDL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DL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ng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o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s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before="4" w:line="120" w:lineRule="exact"/>
        <w:rPr>
          <w:sz w:val="12"/>
          <w:szCs w:val="12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1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w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De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6"/>
          <w:sz w:val="28"/>
          <w:szCs w:val="28"/>
        </w:rPr>
        <w:t>u</w:t>
      </w:r>
      <w:r>
        <w:rPr>
          <w:b/>
          <w:sz w:val="28"/>
          <w:szCs w:val="28"/>
        </w:rPr>
        <w:t>age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6"/>
          <w:sz w:val="28"/>
          <w:szCs w:val="28"/>
        </w:rPr>
        <w:t>V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)</w:t>
      </w:r>
    </w:p>
    <w:p w:rsidR="00A052FE" w:rsidRDefault="00A052FE" w:rsidP="00A052FE">
      <w:pPr>
        <w:tabs>
          <w:tab w:val="left" w:pos="820"/>
        </w:tabs>
        <w:spacing w:before="18" w:line="260" w:lineRule="exact"/>
        <w:ind w:left="820" w:right="80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ue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ee</w:t>
      </w:r>
      <w:r>
        <w:rPr>
          <w:spacing w:val="2"/>
          <w:sz w:val="24"/>
          <w:szCs w:val="24"/>
        </w:rPr>
        <w:t>-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VDL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820"/>
        </w:tabs>
        <w:spacing w:before="23" w:line="260" w:lineRule="exact"/>
        <w:ind w:left="820" w:right="146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6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V</w:t>
      </w:r>
      <w:r>
        <w:rPr>
          <w:sz w:val="24"/>
          <w:szCs w:val="24"/>
        </w:rPr>
        <w:t>DL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 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7" w:line="120" w:lineRule="exact"/>
        <w:rPr>
          <w:sz w:val="12"/>
          <w:szCs w:val="12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1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ip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2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age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)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li</w:t>
      </w:r>
      <w:r>
        <w:rPr>
          <w:position w:val="-1"/>
          <w:sz w:val="24"/>
          <w:szCs w:val="24"/>
        </w:rPr>
        <w:t>ke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,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4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ugh</w:t>
      </w:r>
    </w:p>
    <w:p w:rsidR="00A052FE" w:rsidRDefault="00A052FE" w:rsidP="00A052FE">
      <w:pPr>
        <w:spacing w:line="260" w:lineRule="exact"/>
        <w:ind w:left="82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L</w:t>
      </w:r>
    </w:p>
    <w:p w:rsidR="00A052FE" w:rsidRDefault="00A052FE" w:rsidP="00A052FE">
      <w:pPr>
        <w:spacing w:before="1" w:line="280" w:lineRule="exact"/>
        <w:rPr>
          <w:sz w:val="28"/>
          <w:szCs w:val="28"/>
        </w:rPr>
      </w:pPr>
    </w:p>
    <w:p w:rsidR="00A052FE" w:rsidRDefault="00A052FE" w:rsidP="00A052FE">
      <w:pPr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igh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ce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6"/>
          <w:sz w:val="24"/>
          <w:szCs w:val="24"/>
        </w:rPr>
        <w:t>u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a</w:t>
      </w:r>
      <w:r>
        <w:rPr>
          <w:b/>
          <w:sz w:val="24"/>
          <w:szCs w:val="24"/>
        </w:rPr>
        <w:t>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L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y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ly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y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to</w:t>
      </w:r>
      <w:r>
        <w:rPr>
          <w:position w:val="-1"/>
          <w:sz w:val="24"/>
          <w:szCs w:val="24"/>
        </w:rPr>
        <w:t>r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mi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820"/>
        </w:tabs>
        <w:spacing w:before="21" w:line="260" w:lineRule="exact"/>
        <w:ind w:left="820" w:right="95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be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820"/>
        </w:tabs>
        <w:spacing w:before="23" w:line="260" w:lineRule="exact"/>
        <w:ind w:left="820" w:right="110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ng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-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-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ML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proofErr w:type="spellEnd"/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)</w:t>
      </w:r>
    </w:p>
    <w:p w:rsidR="00A052FE" w:rsidRDefault="00A052FE" w:rsidP="00A052FE">
      <w:pPr>
        <w:spacing w:before="1"/>
        <w:ind w:left="4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</w:p>
    <w:p w:rsidR="00A052FE" w:rsidRDefault="00A052FE" w:rsidP="00A052FE">
      <w:pPr>
        <w:spacing w:before="15" w:line="260" w:lineRule="exact"/>
        <w:rPr>
          <w:sz w:val="26"/>
          <w:szCs w:val="26"/>
        </w:rPr>
      </w:pPr>
    </w:p>
    <w:p w:rsidR="00A052FE" w:rsidRDefault="00A052FE" w:rsidP="00A052FE">
      <w:pPr>
        <w:ind w:left="1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ow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4"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a</w:t>
      </w:r>
      <w:r>
        <w:rPr>
          <w:b/>
          <w:sz w:val="24"/>
          <w:szCs w:val="24"/>
        </w:rPr>
        <w:t>l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L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g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du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4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-2"/>
          <w:position w:val="-1"/>
          <w:sz w:val="24"/>
          <w:szCs w:val="24"/>
        </w:rPr>
        <w:t>ss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ea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 xml:space="preserve">us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8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ee</w:t>
      </w:r>
      <w:r>
        <w:rPr>
          <w:spacing w:val="5"/>
          <w:position w:val="-1"/>
          <w:sz w:val="24"/>
          <w:szCs w:val="24"/>
        </w:rPr>
        <w:t>d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4"/>
          <w:position w:val="-1"/>
          <w:sz w:val="24"/>
          <w:szCs w:val="24"/>
        </w:rPr>
        <w:t xml:space="preserve"> 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ike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oo</w:t>
      </w:r>
      <w:r>
        <w:rPr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>d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-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im</w:t>
      </w:r>
      <w:r>
        <w:rPr>
          <w:position w:val="-1"/>
          <w:sz w:val="24"/>
          <w:szCs w:val="24"/>
        </w:rPr>
        <w:t>e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proofErr w:type="spellStart"/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proofErr w:type="spellEnd"/>
      <w:r>
        <w:rPr>
          <w:position w:val="-1"/>
          <w:sz w:val="24"/>
          <w:szCs w:val="24"/>
        </w:rPr>
        <w:t>.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/1)</w:t>
      </w:r>
    </w:p>
    <w:p w:rsidR="00A052FE" w:rsidRDefault="00A052FE" w:rsidP="00A052FE">
      <w:pPr>
        <w:spacing w:before="15" w:line="260" w:lineRule="exact"/>
        <w:rPr>
          <w:sz w:val="26"/>
          <w:szCs w:val="26"/>
        </w:rPr>
      </w:pPr>
    </w:p>
    <w:p w:rsidR="00A052FE" w:rsidRDefault="00A052FE" w:rsidP="00A052FE">
      <w:pPr>
        <w:ind w:left="1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</w:p>
    <w:p w:rsidR="00A052FE" w:rsidRDefault="00A052FE" w:rsidP="00A052FE">
      <w:pPr>
        <w:tabs>
          <w:tab w:val="left" w:pos="820"/>
        </w:tabs>
        <w:spacing w:before="21" w:line="260" w:lineRule="exact"/>
        <w:ind w:left="820" w:right="1150" w:hanging="360"/>
        <w:rPr>
          <w:sz w:val="24"/>
          <w:szCs w:val="24"/>
        </w:rPr>
      </w:pPr>
      <w:r>
        <w:rPr>
          <w:sz w:val="24"/>
          <w:szCs w:val="24"/>
        </w:rPr>
        <w:tab/>
        <w:t>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L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 xml:space="preserve">L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ub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4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 h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3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gu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820"/>
        </w:tabs>
        <w:spacing w:before="25" w:line="260" w:lineRule="exact"/>
        <w:ind w:left="820" w:right="1534" w:hanging="360"/>
        <w:rPr>
          <w:sz w:val="24"/>
          <w:szCs w:val="24"/>
        </w:rPr>
        <w:sectPr w:rsidR="00A052FE">
          <w:pgSz w:w="12240" w:h="15840"/>
          <w:pgMar w:top="860" w:right="340" w:bottom="280" w:left="1700" w:header="178" w:footer="673" w:gutter="0"/>
          <w:cols w:space="720"/>
        </w:sectPr>
      </w:pPr>
      <w:r>
        <w:rPr>
          <w:sz w:val="24"/>
          <w:szCs w:val="24"/>
        </w:rPr>
        <w:tab/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ï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ugh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ly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0" w:line="140" w:lineRule="exact"/>
        <w:rPr>
          <w:sz w:val="15"/>
          <w:szCs w:val="15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before="22"/>
        <w:ind w:left="1800"/>
        <w:rPr>
          <w:sz w:val="28"/>
          <w:szCs w:val="2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21" name="Freeform 47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26" style="position:absolute;margin-left:0;margin-top:54pt;width:612pt;height:0;z-index:-251645440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">
                <v:shape id="Freeform 47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tMXcUA&#10;AADbAAAADwAAAGRycy9kb3ducmV2LnhtbESPQWvCQBSE74L/YXmCF6mbSCmSZiNikdr2orGX3h7Z&#10;1yQ0+zbsrib++26h4HGYmW+YfDOaTlzJ+daygnSZgCCurG65VvB53j+sQfiArLGzTApu5GFTTCc5&#10;ZtoOfKJrGWoRIewzVNCE0GdS+qohg35pe+LofVtnMETpaqkdDhFuOrlKkidpsOW40GBPu4aqn/Ji&#10;FHwshkMr08ujf/3a9+H4fl64txel5rNx+wwi0Bju4f/2QStYpfD3Jf4AW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W0xdxQAAANsAAAAPAAAAAAAAAAAAAAAAAJgCAABkcnMv&#10;ZG93bnJldi54bWxQSwUGAAAAAAQABAD1AAAAigMAAAAA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7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er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ce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7"/>
          <w:sz w:val="24"/>
          <w:szCs w:val="24"/>
        </w:rPr>
        <w:t>-</w:t>
      </w:r>
      <w:r>
        <w:rPr>
          <w:spacing w:val="-8"/>
          <w:sz w:val="24"/>
          <w:szCs w:val="24"/>
        </w:rPr>
        <w:t>f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ly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7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lud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:</w:t>
      </w:r>
    </w:p>
    <w:p w:rsidR="00A052FE" w:rsidRDefault="00A052FE" w:rsidP="00A052FE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pacing w:val="5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-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spacing w:val="5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7"/>
          <w:sz w:val="24"/>
          <w:szCs w:val="24"/>
        </w:rPr>
        <w:t>-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s</w:t>
      </w:r>
    </w:p>
    <w:p w:rsidR="00A052FE" w:rsidRDefault="00A052FE" w:rsidP="00A052FE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ph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A052FE" w:rsidRDefault="00A052FE" w:rsidP="00A052FE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eec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put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Ou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>u</w:t>
      </w:r>
      <w:r>
        <w:rPr>
          <w:sz w:val="24"/>
          <w:szCs w:val="24"/>
        </w:rPr>
        <w:t>t</w:t>
      </w: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</w:p>
    <w:p w:rsidR="00A052FE" w:rsidRDefault="00A052FE" w:rsidP="00A052FE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A</w:t>
      </w:r>
    </w:p>
    <w:p w:rsidR="00A052FE" w:rsidRDefault="00A052FE" w:rsidP="00A052FE">
      <w:pPr>
        <w:spacing w:before="1"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pacing w:val="4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-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4"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W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or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w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</w:p>
    <w:p w:rsidR="00A052FE" w:rsidRDefault="00A052FE" w:rsidP="00A052FE">
      <w:pPr>
        <w:tabs>
          <w:tab w:val="left" w:pos="2520"/>
        </w:tabs>
        <w:spacing w:before="17" w:line="260" w:lineRule="exact"/>
        <w:ind w:left="2520" w:right="106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p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20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 by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 by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by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-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pu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que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b</w:t>
      </w:r>
      <w:r>
        <w:rPr>
          <w:spacing w:val="2"/>
          <w:position w:val="-1"/>
          <w:sz w:val="24"/>
          <w:szCs w:val="24"/>
        </w:rPr>
        <w:t>-</w:t>
      </w:r>
      <w:r>
        <w:rPr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67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8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2"/>
          <w:sz w:val="24"/>
          <w:szCs w:val="24"/>
        </w:rPr>
        <w:t>-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ï</w:t>
      </w:r>
      <w:r>
        <w:rPr>
          <w:position w:val="-1"/>
          <w:sz w:val="24"/>
          <w:szCs w:val="24"/>
        </w:rPr>
        <w:t>ve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ill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up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m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 xml:space="preserve"> 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409" w:hanging="360"/>
        <w:rPr>
          <w:sz w:val="24"/>
          <w:szCs w:val="24"/>
        </w:rPr>
      </w:pPr>
      <w:r>
        <w:rPr>
          <w:sz w:val="24"/>
          <w:szCs w:val="24"/>
        </w:rPr>
        <w:tab/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ill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proofErr w:type="gram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69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mm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h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693" w:hanging="360"/>
        <w:rPr>
          <w:sz w:val="24"/>
          <w:szCs w:val="24"/>
        </w:rPr>
      </w:pPr>
      <w:r>
        <w:rPr>
          <w:sz w:val="24"/>
          <w:szCs w:val="24"/>
        </w:rPr>
        <w:tab/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8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G</w:t>
      </w:r>
      <w:r>
        <w:rPr>
          <w:b/>
          <w:spacing w:val="-5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ph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5"/>
          <w:sz w:val="24"/>
          <w:szCs w:val="24"/>
        </w:rPr>
        <w:t>a</w:t>
      </w:r>
      <w:r>
        <w:rPr>
          <w:b/>
          <w:sz w:val="24"/>
          <w:szCs w:val="24"/>
        </w:rPr>
        <w:t>l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GUI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s 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GU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ili</w:t>
      </w:r>
      <w:r>
        <w:rPr>
          <w:spacing w:val="4"/>
          <w:position w:val="-1"/>
          <w:sz w:val="24"/>
          <w:szCs w:val="24"/>
        </w:rPr>
        <w:t>z</w:t>
      </w:r>
      <w:r>
        <w:rPr>
          <w:position w:val="-1"/>
          <w:sz w:val="24"/>
          <w:szCs w:val="24"/>
        </w:rPr>
        <w:t xml:space="preserve">e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5"/>
          <w:position w:val="-1"/>
          <w:sz w:val="24"/>
          <w:szCs w:val="24"/>
        </w:rPr>
        <w:t>ot</w:t>
      </w:r>
      <w:r>
        <w:rPr>
          <w:position w:val="-1"/>
          <w:sz w:val="24"/>
          <w:szCs w:val="24"/>
        </w:rPr>
        <w:t>h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us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,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</w:t>
      </w:r>
      <w:r>
        <w:rPr>
          <w:spacing w:val="-1"/>
          <w:position w:val="-1"/>
          <w:sz w:val="24"/>
          <w:szCs w:val="24"/>
        </w:rPr>
        <w:t xml:space="preserve"> ca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d.</w:t>
      </w:r>
    </w:p>
    <w:p w:rsidR="00A052FE" w:rsidRDefault="00A052FE" w:rsidP="00A052FE">
      <w:pPr>
        <w:spacing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Na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a</w:t>
      </w:r>
      <w:r>
        <w:rPr>
          <w:b/>
          <w:sz w:val="24"/>
          <w:szCs w:val="24"/>
        </w:rPr>
        <w:t>l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age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A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im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w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13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to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 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05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cce</w:t>
      </w:r>
      <w:r>
        <w:rPr>
          <w:spacing w:val="3"/>
          <w:sz w:val="24"/>
          <w:szCs w:val="24"/>
        </w:rPr>
        <w:t>ss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6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 to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ub</w:t>
      </w:r>
      <w:r>
        <w:rPr>
          <w:spacing w:val="1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9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  <w:sectPr w:rsidR="00A052FE">
          <w:pgSz w:w="12240" w:h="15840"/>
          <w:pgMar w:top="860" w:right="0" w:bottom="280" w:left="0" w:header="178" w:footer="673" w:gutter="0"/>
          <w:cols w:space="720"/>
        </w:sect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t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cce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,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 xml:space="preserve">gue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before="2" w:line="140" w:lineRule="exact"/>
        <w:rPr>
          <w:sz w:val="15"/>
          <w:szCs w:val="15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before="29"/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Sp</w:t>
      </w:r>
      <w:r>
        <w:rPr>
          <w:b/>
          <w:spacing w:val="-1"/>
          <w:sz w:val="24"/>
          <w:szCs w:val="24"/>
        </w:rPr>
        <w:t>eec</w:t>
      </w:r>
      <w:r>
        <w:rPr>
          <w:b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npu</w:t>
      </w:r>
      <w:r>
        <w:rPr>
          <w:b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Ou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u</w:t>
      </w:r>
      <w:r>
        <w:rPr>
          <w:b/>
          <w:sz w:val="24"/>
          <w:szCs w:val="24"/>
        </w:rPr>
        <w:t>t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060" w:hanging="360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20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19" name="Freeform 49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26" style="position:absolute;margin-left:0;margin-top:54pt;width:612pt;height:0;z-index:-251644416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">
                <v:shape id="Freeform 49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GK5sMA&#10;AADbAAAADwAAAGRycy9kb3ducmV2LnhtbERPTWvCQBC9F/wPywi9iG4spdg0GxGL1OrFRi+9Ddkx&#10;CWZnw+5q0n/fFQq9zeN9TrYcTCtu5HxjWcF8loAgLq1uuFJwOm6mCxA+IGtsLZOCH/KwzEcPGaba&#10;9vxFtyJUIoawT1FBHUKXSunLmgz6me2II3e2zmCI0FVSO+xjuGnlU5K8SIMNx4YaO1rXVF6Kq1Gw&#10;n/TbRs6vz/7je9OFw+44cZ/vSj2Oh9UbiEBD+Bf/ubc6zn+F+y/xAJ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0GK5sMAAADbAAAADwAAAAAAAAAAAAAAAACYAgAAZHJzL2Rv&#10;d25yZXYueG1sUEsFBgAAAAAEAAQA9QAAAIgDAAAAAA=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put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p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/d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Ba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38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nput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up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 xml:space="preserve">t,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r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o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eec</w:t>
      </w:r>
      <w:r>
        <w:rPr>
          <w:position w:val="-1"/>
          <w:sz w:val="24"/>
          <w:szCs w:val="24"/>
        </w:rPr>
        <w:t>h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ace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6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ic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3"/>
          <w:sz w:val="24"/>
          <w:szCs w:val="24"/>
        </w:rPr>
        <w:t>s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l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eac</w:t>
      </w:r>
      <w:r>
        <w:rPr>
          <w:position w:val="-1"/>
          <w:sz w:val="24"/>
          <w:szCs w:val="24"/>
        </w:rPr>
        <w:t>h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wn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.</w:t>
      </w:r>
      <w:r>
        <w:rPr>
          <w:position w:val="-1"/>
          <w:sz w:val="24"/>
          <w:szCs w:val="24"/>
        </w:rPr>
        <w:t>g.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k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 xml:space="preserve"> </w:t>
      </w:r>
      <w:proofErr w:type="gramStart"/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proofErr w:type="gramEnd"/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d</w:t>
      </w:r>
      <w:r>
        <w:rPr>
          <w:position w:val="-1"/>
          <w:sz w:val="24"/>
          <w:szCs w:val="24"/>
        </w:rPr>
        <w:t xml:space="preserve">o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w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k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3"/>
          <w:sz w:val="24"/>
          <w:szCs w:val="24"/>
        </w:rPr>
        <w:t>B</w:t>
      </w:r>
      <w:r>
        <w:rPr>
          <w:b/>
          <w:sz w:val="24"/>
          <w:szCs w:val="24"/>
        </w:rPr>
        <w:t>A</w:t>
      </w:r>
    </w:p>
    <w:p w:rsidR="00A052FE" w:rsidRDefault="00A052FE" w:rsidP="00A052FE">
      <w:pPr>
        <w:tabs>
          <w:tab w:val="left" w:pos="2520"/>
        </w:tabs>
        <w:spacing w:before="13" w:line="260" w:lineRule="exact"/>
        <w:ind w:left="2520" w:right="1605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f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 p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 xml:space="preserve"> acc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z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</w:p>
    <w:p w:rsidR="00A052FE" w:rsidRDefault="00A052FE" w:rsidP="00A052FE">
      <w:pPr>
        <w:spacing w:line="260" w:lineRule="exact"/>
        <w:ind w:left="2482" w:right="6536"/>
        <w:jc w:val="center"/>
        <w:rPr>
          <w:sz w:val="24"/>
          <w:szCs w:val="24"/>
        </w:rPr>
      </w:pPr>
      <w:proofErr w:type="gram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d</w:t>
      </w:r>
      <w:r>
        <w:rPr>
          <w:spacing w:val="1"/>
          <w:w w:val="99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w w:val="99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w w:val="99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w w:val="99"/>
          <w:sz w:val="24"/>
          <w:szCs w:val="24"/>
        </w:rPr>
        <w:t>.</w:t>
      </w:r>
    </w:p>
    <w:p w:rsidR="00A052FE" w:rsidRDefault="00A052FE" w:rsidP="00A052FE">
      <w:pPr>
        <w:spacing w:before="2"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y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m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vi</w:t>
      </w:r>
      <w:r>
        <w:rPr>
          <w:b/>
          <w:spacing w:val="6"/>
          <w:sz w:val="28"/>
          <w:szCs w:val="28"/>
        </w:rPr>
        <w:t>r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nm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t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 xml:space="preserve">g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7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k.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256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(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</w:p>
    <w:p w:rsidR="00A052FE" w:rsidRDefault="00A052FE" w:rsidP="00A052FE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3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A</w:t>
      </w:r>
      <w:r>
        <w:rPr>
          <w:spacing w:val="-8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-3"/>
          <w:position w:val="1"/>
          <w:sz w:val="24"/>
          <w:szCs w:val="24"/>
        </w:rPr>
        <w:t>f</w:t>
      </w:r>
      <w:r>
        <w:rPr>
          <w:position w:val="1"/>
          <w:sz w:val="24"/>
          <w:szCs w:val="24"/>
        </w:rPr>
        <w:t>f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&amp;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-10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s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w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k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w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ac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v</w:t>
      </w:r>
      <w:r>
        <w:rPr>
          <w:position w:val="1"/>
          <w:sz w:val="24"/>
          <w:szCs w:val="24"/>
        </w:rPr>
        <w:t>e</w:t>
      </w:r>
      <w:r>
        <w:rPr>
          <w:spacing w:val="3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3"/>
          <w:position w:val="1"/>
          <w:sz w:val="24"/>
          <w:szCs w:val="24"/>
        </w:rPr>
        <w:t>f</w:t>
      </w:r>
      <w:r>
        <w:rPr>
          <w:spacing w:val="-1"/>
          <w:position w:val="1"/>
          <w:sz w:val="24"/>
          <w:szCs w:val="24"/>
        </w:rPr>
        <w:t>ac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to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6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qu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.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p</w:t>
      </w:r>
      <w:r>
        <w:rPr>
          <w:spacing w:val="5"/>
          <w:position w:val="2"/>
          <w:sz w:val="24"/>
          <w:szCs w:val="24"/>
        </w:rPr>
        <w:t>p</w:t>
      </w:r>
      <w:r>
        <w:rPr>
          <w:position w:val="2"/>
          <w:sz w:val="24"/>
          <w:szCs w:val="24"/>
        </w:rPr>
        <w:t>l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ca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g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mm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s</w:t>
      </w:r>
      <w:r>
        <w:rPr>
          <w:spacing w:val="-1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w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3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g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s</w:t>
      </w:r>
      <w:r>
        <w:rPr>
          <w:spacing w:val="-8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u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t</w:t>
      </w:r>
      <w:r>
        <w:rPr>
          <w:spacing w:val="5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gu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g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.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1"/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c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u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s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k</w:t>
      </w:r>
      <w:r>
        <w:rPr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 xml:space="preserve">a 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y</w:t>
      </w:r>
      <w:r>
        <w:rPr>
          <w:spacing w:val="-10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6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u</w:t>
      </w:r>
      <w:r>
        <w:rPr>
          <w:position w:val="2"/>
          <w:sz w:val="24"/>
          <w:szCs w:val="24"/>
        </w:rPr>
        <w:t>gh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f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2"/>
          <w:position w:val="2"/>
          <w:sz w:val="24"/>
          <w:szCs w:val="24"/>
        </w:rPr>
        <w:t xml:space="preserve"> 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" w:line="260" w:lineRule="exact"/>
        <w:ind w:left="2520" w:right="1253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f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un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DDL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081" w:hanging="360"/>
        <w:rPr>
          <w:sz w:val="24"/>
          <w:szCs w:val="24"/>
        </w:rPr>
      </w:pPr>
      <w:r>
        <w:rPr>
          <w:sz w:val="24"/>
          <w:szCs w:val="24"/>
        </w:rPr>
        <w:tab/>
        <w:t>DDL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DD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057" w:hanging="360"/>
        <w:rPr>
          <w:sz w:val="24"/>
          <w:szCs w:val="24"/>
        </w:rPr>
      </w:pPr>
      <w:r>
        <w:rPr>
          <w:sz w:val="24"/>
          <w:szCs w:val="24"/>
        </w:rPr>
        <w:tab/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 by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j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q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imi</w:t>
      </w:r>
      <w:r>
        <w:rPr>
          <w:spacing w:val="4"/>
          <w:position w:val="-1"/>
          <w:sz w:val="24"/>
          <w:szCs w:val="24"/>
        </w:rPr>
        <w:t>z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proofErr w:type="spellEnd"/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</w:p>
    <w:p w:rsidR="00A052FE" w:rsidRDefault="00A052FE" w:rsidP="00A052FE">
      <w:pPr>
        <w:spacing w:line="260" w:lineRule="exact"/>
        <w:ind w:left="2482" w:right="6637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w w:val="99"/>
          <w:sz w:val="24"/>
          <w:szCs w:val="24"/>
        </w:rPr>
        <w:t>o</w:t>
      </w:r>
      <w:r>
        <w:rPr>
          <w:spacing w:val="-9"/>
          <w:w w:val="99"/>
          <w:sz w:val="24"/>
          <w:szCs w:val="24"/>
        </w:rPr>
        <w:t>m</w:t>
      </w:r>
      <w:r>
        <w:rPr>
          <w:spacing w:val="5"/>
          <w:w w:val="99"/>
          <w:sz w:val="24"/>
          <w:szCs w:val="24"/>
        </w:rPr>
        <w:t>p</w:t>
      </w:r>
      <w:r>
        <w:rPr>
          <w:spacing w:val="-4"/>
          <w:sz w:val="24"/>
          <w:szCs w:val="24"/>
        </w:rPr>
        <w:t>il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w w:val="99"/>
          <w:sz w:val="24"/>
          <w:szCs w:val="24"/>
        </w:rPr>
        <w:t>o</w:t>
      </w:r>
      <w:r>
        <w:rPr>
          <w:spacing w:val="-5"/>
          <w:w w:val="99"/>
          <w:sz w:val="24"/>
          <w:szCs w:val="24"/>
        </w:rPr>
        <w:t>n</w:t>
      </w:r>
      <w:r>
        <w:rPr>
          <w:w w:val="99"/>
          <w:sz w:val="24"/>
          <w:szCs w:val="24"/>
        </w:rPr>
        <w:t>.</w:t>
      </w:r>
      <w:proofErr w:type="gramEnd"/>
    </w:p>
    <w:p w:rsidR="00A052FE" w:rsidRDefault="00A052FE" w:rsidP="00A052FE">
      <w:pPr>
        <w:spacing w:before="4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t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28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ss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24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ly</w:t>
      </w:r>
      <w:r>
        <w:rPr>
          <w:spacing w:val="-1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8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6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un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P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vi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g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10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mm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d</w:t>
      </w:r>
      <w:r>
        <w:rPr>
          <w:position w:val="1"/>
          <w:sz w:val="24"/>
          <w:szCs w:val="24"/>
        </w:rPr>
        <w:t>s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x</w:t>
      </w:r>
      <w:r>
        <w:rPr>
          <w:spacing w:val="-1"/>
          <w:position w:val="2"/>
          <w:sz w:val="24"/>
          <w:szCs w:val="24"/>
        </w:rPr>
        <w:t>ec</w:t>
      </w:r>
      <w:r>
        <w:rPr>
          <w:position w:val="2"/>
          <w:sz w:val="24"/>
          <w:szCs w:val="24"/>
        </w:rPr>
        <w:t>u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qu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y</w:t>
      </w:r>
      <w:r>
        <w:rPr>
          <w:spacing w:val="-12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s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ac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s</w:t>
      </w:r>
      <w:r>
        <w:rPr>
          <w:spacing w:val="-6"/>
          <w:position w:val="2"/>
          <w:sz w:val="24"/>
          <w:szCs w:val="24"/>
        </w:rPr>
        <w:t xml:space="preserve"> </w:t>
      </w:r>
      <w:r>
        <w:rPr>
          <w:spacing w:val="5"/>
          <w:position w:val="2"/>
          <w:sz w:val="24"/>
          <w:szCs w:val="24"/>
        </w:rPr>
        <w:t>w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h</w:t>
      </w:r>
      <w:r>
        <w:rPr>
          <w:spacing w:val="-5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im</w:t>
      </w:r>
      <w:r>
        <w:rPr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.</w:t>
      </w: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 OS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  <w:sectPr w:rsidR="00A052FE">
          <w:pgSz w:w="12240" w:h="15840"/>
          <w:pgMar w:top="860" w:right="0" w:bottom="280" w:left="0" w:header="178" w:footer="673" w:gutter="0"/>
          <w:cols w:space="720"/>
        </w:sectPr>
      </w:pPr>
      <w:proofErr w:type="gramStart"/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rr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npu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/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u</w:t>
      </w:r>
      <w:r>
        <w:rPr>
          <w:sz w:val="24"/>
          <w:szCs w:val="24"/>
        </w:rPr>
        <w:t>tp</w:t>
      </w:r>
      <w:r>
        <w:rPr>
          <w:spacing w:val="-5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3" w:line="160" w:lineRule="exact"/>
        <w:rPr>
          <w:sz w:val="16"/>
          <w:szCs w:val="16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before="15"/>
        <w:ind w:left="2160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30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17" name="Freeform 51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0;margin-top:54pt;width:612pt;height:0;z-index:-251643392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">
                <v:shape id="Freeform 51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K7D8MA&#10;AADbAAAADwAAAGRycy9kb3ducmV2LnhtbERPTWvCQBC9F/wPywi9iG4spZY0GxGL1OrFRi+9Ddkx&#10;CWZnw+5q0n/fFQq9zeN9TrYcTCtu5HxjWcF8loAgLq1uuFJwOm6mryB8QNbYWiYFP+RhmY8eMky1&#10;7fmLbkWoRAxhn6KCOoQuldKXNRn0M9sRR+5sncEQoaukdtjHcNPKpyR5kQYbjg01drSuqbwUV6Ng&#10;P+m3jZxfn/3H96YLh91x4j7flXocD6s3EIGG8C/+c291nL+A+y/xAJ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K7D8MAAADbAAAADwAAAAAAAAAAAAAAAACYAgAAZHJzL2Rv&#10;d25yZXYueG1sUEsFBgAAAAAEAAQA9QAAAIgDAAAAAA=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;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6" w:line="260" w:lineRule="exact"/>
        <w:ind w:left="2520" w:right="1357" w:hanging="360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411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539750</wp:posOffset>
                </wp:positionV>
                <wp:extent cx="5715000" cy="355727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0" cy="3557270"/>
                          <a:chOff x="1800" y="850"/>
                          <a:chExt cx="9000" cy="5602"/>
                        </a:xfrm>
                      </wpg:grpSpPr>
                      <pic:pic xmlns:pic="http://schemas.openxmlformats.org/drawingml/2006/picture">
                        <pic:nvPicPr>
                          <pic:cNvPr id="14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6092"/>
                            <a:ext cx="8640" cy="3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850"/>
                            <a:ext cx="8640" cy="5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margin-left:90pt;margin-top:42.5pt;width:450pt;height:280.1pt;z-index:-251642368;mso-position-horizontal-relative:page" coordorigin="1800,850" coordsize="9000,5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">
                <v:shape id="Picture 53" o:spid="_x0000_s1027" type="#_x0000_t75" style="position:absolute;left:1800;top:6092;width:8640;height: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nKMHBAAAA2wAAAA8AAABkcnMvZG93bnJldi54bWxET01rAjEQvRf6H8IUvNWsYkVWo0ihWAql&#10;aBWv42bcXdxMlmSq6b9vCoXe5vE+Z7FKrlNXCrH1bGA0LEARV962XBvYf748zkBFQbbYeSYD3xRh&#10;tby/W2Bp/Y23dN1JrXIIxxINNCJ9qXWsGnIYh74nztzZB4eSYai1DXjL4a7T46KYaoct54YGe3pu&#10;qLrsvpwBHsnmFE774zRITE/vh+3l4y0ZM3hI6zkooST/4j/3q83zJ/D7Sz5AL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lnKMHBAAAA2wAAAA8AAAAAAAAAAAAAAAAAnwIA&#10;AGRycy9kb3ducmV2LnhtbFBLBQYAAAAABAAEAPcAAACNAwAAAAA=&#10;">
                  <v:imagedata r:id="rId22" o:title=""/>
                </v:shape>
                <v:shape id="Picture 54" o:spid="_x0000_s1028" type="#_x0000_t75" style="position:absolute;left:2160;top:850;width:8640;height:52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OsrZ68AAAA2wAAAA8AAABkcnMvZG93bnJldi54bWxET8kKwjAQvQv+QxjBm6YKilSjiAv06Hbw&#10;ODZjW2wmtYla/94Igrd5vHVmi8aU4km1KywrGPQjEMSp1QVnCk7HbW8CwnlkjaVlUvAmB4t5uzXD&#10;WNsX7+l58JkIIexiVJB7X8VSujQng65vK+LAXW1t0AdYZ1LX+ArhppTDKBpLgwWHhhwrWuWU3g4P&#10;oyB9F7y2yZCaZHPZRKP72J13qFS30yynIDw1/i/+uRMd5o/g+0s4QM4/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DrK2evAAAANsAAAAPAAAAAAAAAAAAAAAAAJ8CAABkcnMv&#10;ZG93bnJldi54bWxQSwUGAAAAAAQABAD3AAAAiAMAAAAA&#10;">
                  <v:imagedata r:id="rId23" o:title=""/>
                </v:shape>
                <w10:wrap anchorx="page"/>
              </v:group>
            </w:pict>
          </mc:Fallback>
        </mc:AlternateContent>
      </w: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 up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7" w:line="180" w:lineRule="exact"/>
        <w:rPr>
          <w:sz w:val="19"/>
          <w:szCs w:val="19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y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m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U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Bac</w:t>
      </w:r>
      <w:r>
        <w:rPr>
          <w:position w:val="-1"/>
          <w:sz w:val="24"/>
          <w:szCs w:val="24"/>
        </w:rPr>
        <w:t>kup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</w:p>
    <w:p w:rsidR="00A052FE" w:rsidRDefault="00A052FE" w:rsidP="00A052FE">
      <w:pPr>
        <w:spacing w:before="16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3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w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o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ili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A052FE" w:rsidRDefault="00A052FE" w:rsidP="00A052FE">
      <w:pPr>
        <w:spacing w:before="3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acce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by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 xml:space="preserve"> 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w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ks</w:t>
      </w:r>
    </w:p>
    <w:p w:rsidR="00A052FE" w:rsidRDefault="00A052FE" w:rsidP="00A052FE">
      <w:pPr>
        <w:spacing w:before="16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L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d 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3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3"/>
          <w:position w:val="-1"/>
          <w:sz w:val="24"/>
          <w:szCs w:val="24"/>
        </w:rPr>
        <w:t xml:space="preserve"> f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)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il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g</w:t>
      </w:r>
      <w:r>
        <w:rPr>
          <w:spacing w:val="-6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il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before="3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11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  <w:sectPr w:rsidR="00A052FE">
          <w:pgSz w:w="12240" w:h="15840"/>
          <w:pgMar w:top="860" w:right="0" w:bottom="280" w:left="0" w:header="178" w:footer="673" w:gutter="0"/>
          <w:cols w:space="720"/>
        </w:sect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.</w:t>
      </w:r>
      <w:r>
        <w:rPr>
          <w:position w:val="-1"/>
          <w:sz w:val="24"/>
          <w:szCs w:val="24"/>
        </w:rPr>
        <w:t>g</w:t>
      </w:r>
      <w:proofErr w:type="gramEnd"/>
      <w:r>
        <w:rPr>
          <w:position w:val="-1"/>
          <w:sz w:val="24"/>
          <w:szCs w:val="24"/>
        </w:rPr>
        <w:t>.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 xml:space="preserve">S </w:t>
      </w:r>
      <w:r>
        <w:rPr>
          <w:spacing w:val="-3"/>
          <w:position w:val="-1"/>
          <w:sz w:val="24"/>
          <w:szCs w:val="24"/>
        </w:rPr>
        <w:t>(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2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>,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 xml:space="preserve"> A</w:t>
      </w:r>
      <w:r>
        <w:rPr>
          <w:spacing w:val="-2"/>
          <w:position w:val="-1"/>
          <w:sz w:val="24"/>
          <w:szCs w:val="24"/>
        </w:rPr>
        <w:t>ss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, </w:t>
      </w:r>
      <w:r>
        <w:rPr>
          <w:spacing w:val="58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A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2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>,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H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)</w:t>
      </w:r>
    </w:p>
    <w:p w:rsidR="00A052FE" w:rsidRDefault="00A052FE" w:rsidP="00A052FE">
      <w:pPr>
        <w:spacing w:before="10" w:line="140" w:lineRule="exact"/>
        <w:rPr>
          <w:sz w:val="15"/>
          <w:szCs w:val="15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before="22"/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ku</w:t>
      </w:r>
      <w:r>
        <w:rPr>
          <w:b/>
          <w:sz w:val="28"/>
          <w:szCs w:val="28"/>
        </w:rPr>
        <w:t>p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51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12" name="Freeform 56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o:spid="_x0000_s1026" style="position:absolute;margin-left:0;margin-top:54pt;width:612pt;height:0;z-index:-251641344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">
                <v:shape id="Freeform 56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UYl8EA&#10;AADbAAAADwAAAGRycy9kb3ducmV2LnhtbERPTYvCMBC9C/6HMMJeRFNlkaUaRRTRXS+uevE2NGNb&#10;bCYlibb77zeC4G0e73Nmi9ZU4kHOl5YVjIYJCOLM6pJzBefTZvAFwgdkjZVlUvBHHhbzbmeGqbYN&#10;/9LjGHIRQ9inqKAIoU6l9FlBBv3Q1sSRu1pnMETocqkdNjHcVHKcJBNpsOTYUGBNq4Ky2/FuFOz7&#10;za6Uo/un3142dTj8nPrue63UR69dTkEEasNb/HLvdJw/hucv8QA5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lGJfBAAAA2wAAAA8AAAAAAAAAAAAAAAAAmAIAAGRycy9kb3du&#10;cmV2LnhtbFBLBQYAAAAABAAEAPUAAACGAwAAAAA=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kup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 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ly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 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-6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Bac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up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py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c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49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ta</w:t>
      </w:r>
      <w:r>
        <w:rPr>
          <w:sz w:val="24"/>
          <w:szCs w:val="24"/>
        </w:rPr>
        <w:t>l</w:t>
      </w:r>
      <w:r>
        <w:rPr>
          <w:spacing w:val="-1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kups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 xml:space="preserve"> 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kup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kup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6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age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g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z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A052FE" w:rsidRDefault="00A052FE" w:rsidP="00A052FE">
      <w:pPr>
        <w:tabs>
          <w:tab w:val="left" w:pos="2520"/>
        </w:tabs>
        <w:spacing w:before="22" w:line="260" w:lineRule="exact"/>
        <w:ind w:left="2520" w:right="155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f</w:t>
      </w:r>
      <w:r>
        <w:rPr>
          <w:spacing w:val="-4"/>
          <w:sz w:val="24"/>
          <w:szCs w:val="24"/>
        </w:rPr>
        <w:t>il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 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 i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9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er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m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40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7" w:line="120" w:lineRule="exact"/>
        <w:rPr>
          <w:sz w:val="12"/>
          <w:szCs w:val="12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o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pp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vi</w:t>
      </w:r>
      <w:r>
        <w:rPr>
          <w:b/>
          <w:spacing w:val="6"/>
          <w:sz w:val="28"/>
          <w:szCs w:val="28"/>
        </w:rPr>
        <w:t>r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m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-14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m</w:t>
      </w:r>
      <w:r>
        <w:rPr>
          <w:b/>
          <w:spacing w:val="-1"/>
          <w:sz w:val="28"/>
          <w:szCs w:val="28"/>
        </w:rPr>
        <w:t>un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s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il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spacing w:before="12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ools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CA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-5"/>
          <w:position w:val="-1"/>
          <w:sz w:val="24"/>
          <w:szCs w:val="24"/>
        </w:rPr>
        <w:t xml:space="preserve"> 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oo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s</w:t>
      </w:r>
      <w:r>
        <w:rPr>
          <w:b/>
          <w:spacing w:val="-5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ph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29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Da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</w:t>
      </w:r>
      <w:r>
        <w:rPr>
          <w:b/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)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g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ut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proofErr w:type="gramEnd"/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acc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y by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D</w:t>
      </w:r>
      <w:r>
        <w:rPr>
          <w:spacing w:val="3"/>
          <w:position w:val="-1"/>
          <w:sz w:val="24"/>
          <w:szCs w:val="24"/>
        </w:rPr>
        <w:t>B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ion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vi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</w:p>
    <w:p w:rsidR="00A052FE" w:rsidRDefault="00A052FE" w:rsidP="00A052FE">
      <w:pPr>
        <w:tabs>
          <w:tab w:val="left" w:pos="2520"/>
        </w:tabs>
        <w:spacing w:before="17" w:line="260" w:lineRule="exact"/>
        <w:ind w:left="2520" w:right="119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proofErr w:type="gramStart"/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proofErr w:type="gram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de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nv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11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GUI d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op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upd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op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proofErr w:type="gramStart"/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.</w:t>
      </w:r>
      <w:r>
        <w:rPr>
          <w:position w:val="-1"/>
          <w:sz w:val="24"/>
          <w:szCs w:val="24"/>
        </w:rPr>
        <w:t>g</w:t>
      </w:r>
      <w:proofErr w:type="gramEnd"/>
      <w:r>
        <w:rPr>
          <w:position w:val="-1"/>
          <w:sz w:val="24"/>
          <w:szCs w:val="24"/>
        </w:rPr>
        <w:t>.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il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>,</w:t>
      </w:r>
      <w:r>
        <w:rPr>
          <w:spacing w:val="-3"/>
          <w:position w:val="-1"/>
          <w:sz w:val="24"/>
          <w:szCs w:val="24"/>
        </w:rPr>
        <w:t xml:space="preserve"> </w:t>
      </w:r>
      <w:proofErr w:type="spellStart"/>
      <w:r>
        <w:rPr>
          <w:spacing w:val="-2"/>
          <w:position w:val="-1"/>
          <w:sz w:val="24"/>
          <w:szCs w:val="24"/>
        </w:rPr>
        <w:t>J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il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proofErr w:type="spellEnd"/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d)</w:t>
      </w:r>
    </w:p>
    <w:p w:rsidR="00A052FE" w:rsidRDefault="00A052FE" w:rsidP="00A052FE">
      <w:pPr>
        <w:spacing w:line="280" w:lineRule="exact"/>
        <w:rPr>
          <w:sz w:val="28"/>
          <w:szCs w:val="28"/>
        </w:rPr>
      </w:pPr>
    </w:p>
    <w:p w:rsidR="00A052FE" w:rsidRDefault="00A052FE" w:rsidP="00A052FE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Co</w:t>
      </w:r>
      <w:r>
        <w:rPr>
          <w:b/>
          <w:spacing w:val="-3"/>
          <w:sz w:val="24"/>
          <w:szCs w:val="24"/>
        </w:rPr>
        <w:t>mm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w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</w:p>
    <w:p w:rsidR="00A052FE" w:rsidRDefault="00A052FE" w:rsidP="00A052FE">
      <w:pPr>
        <w:tabs>
          <w:tab w:val="left" w:pos="2520"/>
        </w:tabs>
        <w:spacing w:before="17" w:line="260" w:lineRule="exact"/>
        <w:ind w:left="2520" w:right="153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ugh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43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nn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ough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1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/DC</w:t>
      </w:r>
      <w:r>
        <w:rPr>
          <w:spacing w:val="-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6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Ce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>z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d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2"/>
          <w:sz w:val="28"/>
          <w:szCs w:val="28"/>
        </w:rPr>
        <w:t>B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s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Arc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42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de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l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</w:p>
    <w:p w:rsidR="00A052FE" w:rsidRDefault="00A052FE" w:rsidP="00A052FE">
      <w:pPr>
        <w:spacing w:line="260" w:lineRule="exact"/>
        <w:ind w:left="2520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  <w:proofErr w:type="gramEnd"/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324" w:hanging="360"/>
        <w:rPr>
          <w:sz w:val="24"/>
          <w:szCs w:val="24"/>
        </w:rPr>
        <w:sectPr w:rsidR="00A052FE">
          <w:pgSz w:w="12240" w:h="15840"/>
          <w:pgMar w:top="860" w:right="0" w:bottom="280" w:left="0" w:header="178" w:footer="673" w:gutter="0"/>
          <w:cols w:space="720"/>
        </w:sectPr>
      </w:pPr>
      <w:r>
        <w:rPr>
          <w:sz w:val="24"/>
          <w:szCs w:val="24"/>
        </w:rPr>
        <w:tab/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nly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3" w:line="160" w:lineRule="exact"/>
        <w:rPr>
          <w:sz w:val="16"/>
          <w:szCs w:val="16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tabs>
          <w:tab w:val="left" w:pos="2520"/>
        </w:tabs>
        <w:spacing w:before="37" w:line="260" w:lineRule="exact"/>
        <w:ind w:left="2520" w:right="1578" w:hanging="360"/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61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10" name="Freeform 58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0;margin-top:54pt;width:612pt;height:0;z-index:-251640320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">
                <v:shape id="Freeform 58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sje8UA&#10;AADbAAAADwAAAGRycy9kb3ducmV2LnhtbESPQWvCQBCF7wX/wzJCL6IbSykluoooorUXq168Ddlp&#10;EpqdDburSf995yD0NsN7894382XvGnWnEGvPBqaTDBRx4W3NpYHLeTt+BxUTssXGMxn4pQjLxeBp&#10;jrn1HX/R/ZRKJSEcczRQpdTmWseiIodx4lti0b59cJhkDaW2ATsJd41+ybI37bBmaaiwpXVFxc/p&#10;5gx8jrp9rae317i7btt0PJxH4WNjzPOwX81AJerTv/lxvbeCL/Tyiwy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eyN7xQAAANsAAAAPAAAAAAAAAAAAAAAAAJgCAABkcnMv&#10;ZG93bnJldi54bWxQSwUGAAAAAAQABAD1AAAAigMAAAAA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5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k.</w:t>
      </w:r>
    </w:p>
    <w:p w:rsidR="00A052FE" w:rsidRDefault="00A052FE" w:rsidP="00A052FE">
      <w:pPr>
        <w:spacing w:before="6" w:line="280" w:lineRule="exact"/>
        <w:rPr>
          <w:sz w:val="28"/>
          <w:szCs w:val="28"/>
        </w:rPr>
      </w:pPr>
    </w:p>
    <w:p w:rsidR="00A052FE" w:rsidRDefault="00A052FE" w:rsidP="00A052FE">
      <w:pPr>
        <w:ind w:left="3418"/>
      </w:pPr>
      <w:r>
        <w:rPr>
          <w:noProof/>
          <w:lang w:val="en-IN" w:eastAsia="en-IN"/>
        </w:rPr>
        <w:drawing>
          <wp:inline distT="0" distB="0" distL="0" distR="0">
            <wp:extent cx="3886200" cy="2009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2FE" w:rsidRDefault="00A052FE" w:rsidP="00A052FE">
      <w:pPr>
        <w:spacing w:before="10" w:line="140" w:lineRule="exact"/>
        <w:rPr>
          <w:sz w:val="14"/>
          <w:szCs w:val="14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ic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li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/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v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Ar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75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7"/>
          <w:sz w:val="24"/>
          <w:szCs w:val="24"/>
        </w:rPr>
        <w:t>-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70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1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de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6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un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06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 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 w:line="280" w:lineRule="exact"/>
        <w:rPr>
          <w:sz w:val="28"/>
          <w:szCs w:val="28"/>
        </w:rPr>
      </w:pPr>
    </w:p>
    <w:p w:rsidR="00A052FE" w:rsidRDefault="00A052FE" w:rsidP="00A052FE">
      <w:pPr>
        <w:ind w:left="4373"/>
      </w:pPr>
      <w:r>
        <w:rPr>
          <w:noProof/>
          <w:lang w:val="en-IN" w:eastAsia="en-IN"/>
        </w:rPr>
        <w:drawing>
          <wp:inline distT="0" distB="0" distL="0" distR="0">
            <wp:extent cx="2676525" cy="1552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2FE" w:rsidRDefault="00A052FE" w:rsidP="00A052FE">
      <w:pPr>
        <w:spacing w:before="14" w:line="260" w:lineRule="exact"/>
        <w:rPr>
          <w:sz w:val="26"/>
          <w:szCs w:val="26"/>
        </w:rPr>
      </w:pPr>
    </w:p>
    <w:p w:rsidR="00A052FE" w:rsidRDefault="00A052FE" w:rsidP="00A052FE">
      <w:pPr>
        <w:ind w:left="3902"/>
        <w:sectPr w:rsidR="00A052FE">
          <w:pgSz w:w="12240" w:h="15840"/>
          <w:pgMar w:top="860" w:right="0" w:bottom="280" w:left="0" w:header="178" w:footer="673" w:gutter="0"/>
          <w:cols w:space="720"/>
        </w:sectPr>
      </w:pPr>
      <w:r>
        <w:rPr>
          <w:noProof/>
          <w:lang w:val="en-IN" w:eastAsia="en-IN"/>
        </w:rPr>
        <w:drawing>
          <wp:inline distT="0" distB="0" distL="0" distR="0">
            <wp:extent cx="3276600" cy="234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spacing w:before="18" w:line="220" w:lineRule="exact"/>
        <w:rPr>
          <w:sz w:val="22"/>
          <w:szCs w:val="22"/>
        </w:rPr>
      </w:pPr>
    </w:p>
    <w:p w:rsidR="00A052FE" w:rsidRDefault="00A052FE" w:rsidP="00A052FE">
      <w:pPr>
        <w:spacing w:before="22"/>
        <w:ind w:left="1800"/>
        <w:rPr>
          <w:sz w:val="28"/>
          <w:szCs w:val="2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71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7772400" cy="0"/>
                <wp:effectExtent l="9525" t="9525" r="9525" b="952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0"/>
                          <a:chOff x="0" y="1080"/>
                          <a:chExt cx="12240" cy="0"/>
                        </a:xfrm>
                      </wpg:grpSpPr>
                      <wps:wsp>
                        <wps:cNvPr id="8" name="Freeform 60"/>
                        <wps:cNvSpPr>
                          <a:spLocks/>
                        </wps:cNvSpPr>
                        <wps:spPr bwMode="auto">
                          <a:xfrm>
                            <a:off x="0" y="1080"/>
                            <a:ext cx="12240" cy="0"/>
                          </a:xfrm>
                          <a:custGeom>
                            <a:avLst/>
                            <a:gdLst>
                              <a:gd name="T0" fmla="*/ 0 w 12240"/>
                              <a:gd name="T1" fmla="*/ 12240 w 122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2240">
                                <a:moveTo>
                                  <a:pt x="0" y="0"/>
                                </a:moveTo>
                                <a:lnTo>
                                  <a:pt x="12240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0;margin-top:54pt;width:612pt;height:0;z-index:-251639296;mso-position-horizontal-relative:page;mso-position-vertical-relative:page" coordorigin=",1080" coordsize="122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">
                <v:shape id="Freeform 60" o:spid="_x0000_s1027" style="position:absolute;top:1080;width:12240;height:0;visibility:visible;mso-wrap-style:square;v-text-anchor:top" coordsize="122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yVPL8A&#10;AADaAAAADwAAAGRycy9kb3ducmV2LnhtbERPy4rCMBTdD/gP4QpuRFNlGKQaRRTxMRtfG3eX5toW&#10;m5uSRFv/frIQZnk479miNZV4kfOlZQWjYQKCOLO65FzB9bIZTED4gKyxskwK3uRhMe98zTDVtuET&#10;vc4hFzGEfYoKihDqVEqfFWTQD21NHLm7dQZDhC6X2mETw00lx0nyIw2WHBsKrGlVUPY4P42C336z&#10;K+Xo+e23t00djodL3+3XSvW67XIKIlAb/sUf904riFvjlXgD5Pw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nJU8vwAAANoAAAAPAAAAAAAAAAAAAAAAAJgCAABkcnMvZG93bnJl&#10;di54bWxQSwUGAAAAAAQABAD1AAAAhAMAAAAA&#10;" path="m,l12240,e" filled="f" strokeweight=".25397mm">
                  <v:path arrowok="t" o:connecttype="custom" o:connectlocs="0,0;1224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pacing w:val="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wo</w:t>
      </w:r>
      <w:r>
        <w:rPr>
          <w:b/>
          <w:spacing w:val="-1"/>
          <w:sz w:val="28"/>
          <w:szCs w:val="28"/>
        </w:rPr>
        <w:t>-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li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/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v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Ar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s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or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2"/>
          <w:sz w:val="28"/>
          <w:szCs w:val="28"/>
        </w:rPr>
        <w:t>B</w:t>
      </w:r>
      <w:r>
        <w:rPr>
          <w:b/>
          <w:spacing w:val="6"/>
          <w:sz w:val="28"/>
          <w:szCs w:val="28"/>
        </w:rPr>
        <w:t>M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RD</w:t>
      </w:r>
      <w:r>
        <w:rPr>
          <w:b/>
          <w:spacing w:val="-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 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 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 to</w:t>
      </w:r>
      <w:r>
        <w:rPr>
          <w:spacing w:val="1"/>
          <w:position w:val="-1"/>
          <w:sz w:val="24"/>
          <w:szCs w:val="24"/>
        </w:rPr>
        <w:t xml:space="preserve"> S</w:t>
      </w:r>
      <w:r>
        <w:rPr>
          <w:position w:val="-1"/>
          <w:sz w:val="24"/>
          <w:szCs w:val="24"/>
        </w:rPr>
        <w:t>QL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12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r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QL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3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acce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d,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nn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d,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3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5" w:line="260" w:lineRule="exact"/>
        <w:ind w:left="2520" w:right="1999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BC</w:t>
      </w:r>
      <w:r>
        <w:rPr>
          <w:sz w:val="24"/>
          <w:szCs w:val="24"/>
        </w:rPr>
        <w:t>)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(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I)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ws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7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435" w:hanging="360"/>
        <w:rPr>
          <w:sz w:val="24"/>
          <w:szCs w:val="24"/>
        </w:rPr>
      </w:pPr>
      <w:r>
        <w:rPr>
          <w:sz w:val="24"/>
          <w:szCs w:val="24"/>
        </w:rPr>
        <w:tab/>
        <w:t>Any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 to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C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J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 xml:space="preserve">C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ws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J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 xml:space="preserve">a 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acce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before="1"/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 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5"/>
          <w:sz w:val="24"/>
          <w:szCs w:val="24"/>
        </w:rPr>
        <w:t>D</w:t>
      </w:r>
      <w:r>
        <w:rPr>
          <w:b/>
          <w:spacing w:val="3"/>
          <w:sz w:val="24"/>
          <w:szCs w:val="24"/>
        </w:rPr>
        <w:t>B</w:t>
      </w:r>
      <w:r>
        <w:rPr>
          <w:b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,</w:t>
      </w:r>
    </w:p>
    <w:p w:rsidR="00A052FE" w:rsidRDefault="00A052FE" w:rsidP="00A052FE">
      <w:pPr>
        <w:tabs>
          <w:tab w:val="left" w:pos="2520"/>
        </w:tabs>
        <w:spacing w:before="17" w:line="260" w:lineRule="exact"/>
        <w:ind w:left="2520" w:right="198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"/>
        <w:ind w:left="2520" w:right="117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ng 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l</w:t>
      </w:r>
      <w:r>
        <w:rPr>
          <w:spacing w:val="-1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k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23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3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 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il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bj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1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e</w:t>
      </w:r>
      <w:r>
        <w:rPr>
          <w:position w:val="-1"/>
          <w:sz w:val="24"/>
          <w:szCs w:val="24"/>
        </w:rPr>
        <w:t>x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t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</w:t>
      </w:r>
      <w:r>
        <w:rPr>
          <w:spacing w:val="-1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to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spacing w:before="16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re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-</w:t>
      </w:r>
      <w:r>
        <w:rPr>
          <w:b/>
          <w:spacing w:val="6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Arc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s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W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b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c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tabs>
          <w:tab w:val="left" w:pos="2520"/>
        </w:tabs>
        <w:spacing w:before="14" w:line="260" w:lineRule="exact"/>
        <w:ind w:left="2520" w:right="154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5"/>
          <w:sz w:val="24"/>
          <w:szCs w:val="24"/>
        </w:rPr>
        <w:t>W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e-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wh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dds</w:t>
      </w:r>
      <w:r>
        <w:rPr>
          <w:spacing w:val="-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,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d</w:t>
      </w:r>
      <w:r>
        <w:rPr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ow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ng:</w:t>
      </w:r>
    </w:p>
    <w:p w:rsidR="00A052FE" w:rsidRDefault="00A052FE" w:rsidP="00A052FE">
      <w:pPr>
        <w:spacing w:line="28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U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e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spacing w:val="-5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p</w:t>
      </w:r>
      <w:r>
        <w:rPr>
          <w:spacing w:val="5"/>
          <w:position w:val="2"/>
          <w:sz w:val="24"/>
          <w:szCs w:val="24"/>
        </w:rPr>
        <w:t>p</w:t>
      </w:r>
      <w:r>
        <w:rPr>
          <w:position w:val="2"/>
          <w:sz w:val="24"/>
          <w:szCs w:val="24"/>
        </w:rPr>
        <w:t>l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ca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9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</w:p>
    <w:p w:rsidR="00A052FE" w:rsidRDefault="00A052FE" w:rsidP="00A052FE">
      <w:pPr>
        <w:spacing w:line="260" w:lineRule="exact"/>
        <w:ind w:left="288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proofErr w:type="gramEnd"/>
      <w:r>
        <w:rPr>
          <w:rFonts w:ascii="Courier New" w:eastAsia="Courier New" w:hAnsi="Courier New" w:cs="Courier New"/>
          <w:spacing w:val="7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a</w:t>
      </w:r>
      <w:r>
        <w:rPr>
          <w:spacing w:val="-1"/>
          <w:position w:val="2"/>
          <w:sz w:val="24"/>
          <w:szCs w:val="24"/>
        </w:rPr>
        <w:t xml:space="preserve"> acce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s</w:t>
      </w:r>
    </w:p>
    <w:p w:rsidR="00A052FE" w:rsidRDefault="00A052FE" w:rsidP="00A052FE">
      <w:pPr>
        <w:tabs>
          <w:tab w:val="left" w:pos="2520"/>
        </w:tabs>
        <w:spacing w:before="6" w:line="260" w:lineRule="exact"/>
        <w:ind w:left="2520" w:right="143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3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GUI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 xml:space="preserve">)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31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mi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3" w:line="260" w:lineRule="exact"/>
        <w:ind w:left="2520" w:right="133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3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og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c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du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15" w:line="260" w:lineRule="exact"/>
        <w:ind w:left="2520" w:right="1926" w:hanging="360"/>
        <w:rPr>
          <w:sz w:val="24"/>
          <w:szCs w:val="24"/>
        </w:rPr>
        <w:sectPr w:rsidR="00A052FE">
          <w:pgSz w:w="12240" w:h="15840"/>
          <w:pgMar w:top="860" w:right="0" w:bottom="280" w:left="0" w:header="178" w:footer="673" w:gutter="0"/>
          <w:cols w:space="720"/>
        </w:sectPr>
      </w:pPr>
      <w:r>
        <w:rPr>
          <w:sz w:val="24"/>
          <w:szCs w:val="24"/>
        </w:rPr>
        <w:tab/>
      </w:r>
      <w:r>
        <w:rPr>
          <w:spacing w:val="3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9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’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5" w:line="180" w:lineRule="exact"/>
        <w:rPr>
          <w:sz w:val="18"/>
          <w:szCs w:val="18"/>
        </w:rPr>
      </w:pPr>
    </w:p>
    <w:p w:rsidR="00A052FE" w:rsidRDefault="00A052FE" w:rsidP="00A052FE">
      <w:pPr>
        <w:spacing w:line="200" w:lineRule="exact"/>
      </w:pPr>
    </w:p>
    <w:p w:rsidR="00A052FE" w:rsidRDefault="00A052FE" w:rsidP="00A052FE">
      <w:pPr>
        <w:ind w:left="3869"/>
      </w:pPr>
      <w:r>
        <w:rPr>
          <w:noProof/>
          <w:lang w:val="en-IN" w:eastAsia="en-IN"/>
        </w:rPr>
        <w:drawing>
          <wp:inline distT="0" distB="0" distL="0" distR="0">
            <wp:extent cx="33147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2FE" w:rsidRDefault="00A052FE" w:rsidP="00A052FE">
      <w:pPr>
        <w:spacing w:before="18" w:line="240" w:lineRule="exact"/>
        <w:rPr>
          <w:sz w:val="24"/>
          <w:szCs w:val="24"/>
        </w:rPr>
      </w:pPr>
    </w:p>
    <w:p w:rsidR="00A052FE" w:rsidRDefault="00A052FE" w:rsidP="00A052FE">
      <w:pPr>
        <w:spacing w:before="22"/>
        <w:ind w:left="1800"/>
        <w:rPr>
          <w:sz w:val="28"/>
          <w:szCs w:val="28"/>
        </w:rPr>
      </w:pPr>
      <w:proofErr w:type="gramStart"/>
      <w:r>
        <w:rPr>
          <w:b/>
          <w:spacing w:val="-1"/>
          <w:sz w:val="28"/>
          <w:szCs w:val="28"/>
        </w:rPr>
        <w:t>n-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proofErr w:type="gramEnd"/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Ar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s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W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b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pp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s</w:t>
      </w:r>
    </w:p>
    <w:p w:rsidR="00A052FE" w:rsidRDefault="00A052FE" w:rsidP="00A052FE">
      <w:pPr>
        <w:spacing w:line="280" w:lineRule="exact"/>
        <w:ind w:left="216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</w:t>
      </w:r>
      <w:r>
        <w:rPr>
          <w:spacing w:val="10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ott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r 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</w:t>
      </w:r>
      <w:r>
        <w:rPr>
          <w:spacing w:val="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 xml:space="preserve">a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t 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A052FE" w:rsidRDefault="00A052FE" w:rsidP="00A052FE">
      <w:pPr>
        <w:tabs>
          <w:tab w:val="left" w:pos="2520"/>
        </w:tabs>
        <w:spacing w:before="21" w:line="260" w:lineRule="exact"/>
        <w:ind w:left="2520" w:right="1233" w:hanging="36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r)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ur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proofErr w:type="gramEnd"/>
    </w:p>
    <w:p w:rsidR="00A052FE" w:rsidRDefault="00A052FE" w:rsidP="00A052FE">
      <w:pPr>
        <w:tabs>
          <w:tab w:val="left" w:pos="2520"/>
        </w:tabs>
        <w:spacing w:before="18" w:line="260" w:lineRule="exact"/>
        <w:ind w:left="2520" w:right="113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us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</w:p>
    <w:p w:rsidR="00A052FE" w:rsidRDefault="00A052FE" w:rsidP="00A052FE">
      <w:pPr>
        <w:spacing w:before="18" w:line="260" w:lineRule="exact"/>
        <w:rPr>
          <w:sz w:val="26"/>
          <w:szCs w:val="26"/>
        </w:rPr>
      </w:pPr>
    </w:p>
    <w:p w:rsidR="00A052FE" w:rsidRDefault="00A052FE" w:rsidP="00A052FE">
      <w:pPr>
        <w:spacing w:before="18" w:line="260" w:lineRule="exact"/>
        <w:rPr>
          <w:sz w:val="26"/>
          <w:szCs w:val="26"/>
        </w:rPr>
      </w:pPr>
    </w:p>
    <w:p w:rsidR="00A052FE" w:rsidRDefault="00A052FE" w:rsidP="00A052FE">
      <w:pPr>
        <w:spacing w:before="18" w:line="260" w:lineRule="exact"/>
        <w:rPr>
          <w:sz w:val="26"/>
          <w:szCs w:val="26"/>
        </w:rPr>
      </w:pPr>
    </w:p>
    <w:p w:rsidR="00A052FE" w:rsidRDefault="00A052FE" w:rsidP="00A052FE">
      <w:pPr>
        <w:ind w:left="1800"/>
        <w:rPr>
          <w:b/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 Bank</w:t>
      </w:r>
      <w:r>
        <w:rPr>
          <w:b/>
          <w:sz w:val="24"/>
          <w:szCs w:val="24"/>
        </w:rPr>
        <w:t>:</w:t>
      </w:r>
    </w:p>
    <w:p w:rsidR="00A052FE" w:rsidRDefault="00A052FE" w:rsidP="00A052FE">
      <w:pPr>
        <w:ind w:left="1800"/>
        <w:rPr>
          <w:b/>
          <w:sz w:val="24"/>
          <w:szCs w:val="24"/>
        </w:rPr>
      </w:pPr>
    </w:p>
    <w:p w:rsidR="00A052FE" w:rsidRDefault="00A052FE" w:rsidP="00A052FE">
      <w:pPr>
        <w:ind w:left="1800"/>
        <w:rPr>
          <w:sz w:val="24"/>
          <w:szCs w:val="24"/>
        </w:rPr>
      </w:pP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?</w:t>
      </w:r>
      <w:r>
        <w:rPr>
          <w:spacing w:val="-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-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de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?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spacing w:val="5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pacing w:val="5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nv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spacing w:val="5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to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7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2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3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A052FE" w:rsidRDefault="00A052FE" w:rsidP="00A052FE">
      <w:pPr>
        <w:spacing w:before="2" w:line="280" w:lineRule="exact"/>
        <w:rPr>
          <w:sz w:val="28"/>
          <w:szCs w:val="28"/>
        </w:rPr>
      </w:pPr>
    </w:p>
    <w:sectPr w:rsidR="00A052FE">
      <w:pgSz w:w="12240" w:h="15840"/>
      <w:pgMar w:top="860" w:right="0" w:bottom="280" w:left="0" w:header="178" w:footer="6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47AB" w:rsidRDefault="005E47AB">
      <w:r>
        <w:separator/>
      </w:r>
    </w:p>
  </w:endnote>
  <w:endnote w:type="continuationSeparator" w:id="0">
    <w:p w:rsidR="005E47AB" w:rsidRDefault="005E4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A9F" w:rsidRDefault="008B4A9F">
    <w:pPr>
      <w:spacing w:line="20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52FE" w:rsidRDefault="00A052FE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47AB" w:rsidRDefault="005E47AB">
      <w:r>
        <w:separator/>
      </w:r>
    </w:p>
  </w:footnote>
  <w:footnote w:type="continuationSeparator" w:id="0">
    <w:p w:rsidR="005E47AB" w:rsidRDefault="005E47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A9F" w:rsidRDefault="008B4A9F">
    <w:pPr>
      <w:spacing w:line="20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52FE" w:rsidRDefault="00A052FE">
    <w:pPr>
      <w:spacing w:line="20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304307"/>
    <w:multiLevelType w:val="multilevel"/>
    <w:tmpl w:val="2AE8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6D740E4"/>
    <w:multiLevelType w:val="multilevel"/>
    <w:tmpl w:val="476E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B4A9F"/>
    <w:rsid w:val="00140FC4"/>
    <w:rsid w:val="0047549F"/>
    <w:rsid w:val="005E47AB"/>
    <w:rsid w:val="00713A44"/>
    <w:rsid w:val="008B4A9F"/>
    <w:rsid w:val="00A052FE"/>
    <w:rsid w:val="00C05A15"/>
    <w:rsid w:val="00C36103"/>
    <w:rsid w:val="00D5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40F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FC4"/>
  </w:style>
  <w:style w:type="paragraph" w:styleId="Footer">
    <w:name w:val="footer"/>
    <w:basedOn w:val="Normal"/>
    <w:link w:val="FooterChar"/>
    <w:uiPriority w:val="99"/>
    <w:unhideWhenUsed/>
    <w:rsid w:val="00140F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FC4"/>
  </w:style>
  <w:style w:type="paragraph" w:styleId="BalloonText">
    <w:name w:val="Balloon Text"/>
    <w:basedOn w:val="Normal"/>
    <w:link w:val="BalloonTextChar"/>
    <w:uiPriority w:val="99"/>
    <w:semiHidden/>
    <w:unhideWhenUsed/>
    <w:rsid w:val="00A05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2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40F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FC4"/>
  </w:style>
  <w:style w:type="paragraph" w:styleId="Footer">
    <w:name w:val="footer"/>
    <w:basedOn w:val="Normal"/>
    <w:link w:val="FooterChar"/>
    <w:uiPriority w:val="99"/>
    <w:unhideWhenUsed/>
    <w:rsid w:val="00140F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FC4"/>
  </w:style>
  <w:style w:type="paragraph" w:styleId="BalloonText">
    <w:name w:val="Balloon Text"/>
    <w:basedOn w:val="Normal"/>
    <w:link w:val="BalloonTextChar"/>
    <w:uiPriority w:val="99"/>
    <w:semiHidden/>
    <w:unhideWhenUsed/>
    <w:rsid w:val="00A05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2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0.jpe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0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FF7D6F-F359-40E1-91C4-A68CE7C50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5785</Words>
  <Characters>32981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Premlatha</dc:creator>
  <cp:lastModifiedBy>Windows User</cp:lastModifiedBy>
  <cp:revision>4</cp:revision>
  <dcterms:created xsi:type="dcterms:W3CDTF">2017-09-04T04:46:00Z</dcterms:created>
  <dcterms:modified xsi:type="dcterms:W3CDTF">2017-09-09T04:02:00Z</dcterms:modified>
</cp:coreProperties>
</file>