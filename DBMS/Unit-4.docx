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75C9" w:rsidRDefault="004D75C9">
      <w:pPr>
        <w:spacing w:before="5" w:line="140" w:lineRule="exact"/>
        <w:rPr>
          <w:sz w:val="15"/>
          <w:szCs w:val="15"/>
        </w:rPr>
      </w:pPr>
    </w:p>
    <w:p w:rsidR="004D75C9" w:rsidRDefault="004D75C9">
      <w:pPr>
        <w:spacing w:line="200" w:lineRule="exact"/>
      </w:pPr>
    </w:p>
    <w:p w:rsidR="004D75C9" w:rsidRDefault="00DC3FBF">
      <w:pPr>
        <w:spacing w:before="23"/>
        <w:ind w:left="2645"/>
        <w:rPr>
          <w:sz w:val="30"/>
          <w:szCs w:val="30"/>
        </w:rPr>
      </w:pPr>
      <w:r>
        <w:rPr>
          <w:b/>
          <w:spacing w:val="-2"/>
          <w:sz w:val="30"/>
          <w:szCs w:val="30"/>
        </w:rPr>
        <w:t>U</w:t>
      </w:r>
      <w:r>
        <w:rPr>
          <w:b/>
          <w:sz w:val="30"/>
          <w:szCs w:val="30"/>
        </w:rPr>
        <w:t>n</w:t>
      </w:r>
      <w:r>
        <w:rPr>
          <w:b/>
          <w:spacing w:val="2"/>
          <w:sz w:val="30"/>
          <w:szCs w:val="30"/>
        </w:rPr>
        <w:t>i</w:t>
      </w:r>
      <w:r>
        <w:rPr>
          <w:b/>
          <w:sz w:val="30"/>
          <w:szCs w:val="30"/>
        </w:rPr>
        <w:t>t</w:t>
      </w:r>
      <w:r>
        <w:rPr>
          <w:b/>
          <w:spacing w:val="-5"/>
          <w:sz w:val="30"/>
          <w:szCs w:val="30"/>
        </w:rPr>
        <w:t>-</w:t>
      </w:r>
      <w:proofErr w:type="gramStart"/>
      <w:r>
        <w:rPr>
          <w:b/>
          <w:sz w:val="30"/>
          <w:szCs w:val="30"/>
        </w:rPr>
        <w:t>4</w:t>
      </w:r>
      <w:r>
        <w:rPr>
          <w:b/>
          <w:spacing w:val="4"/>
          <w:sz w:val="30"/>
          <w:szCs w:val="30"/>
        </w:rPr>
        <w:t xml:space="preserve"> </w:t>
      </w:r>
      <w:r>
        <w:rPr>
          <w:b/>
          <w:sz w:val="30"/>
          <w:szCs w:val="30"/>
        </w:rPr>
        <w:t>:</w:t>
      </w:r>
      <w:proofErr w:type="gramEnd"/>
      <w:r>
        <w:rPr>
          <w:b/>
          <w:spacing w:val="-3"/>
          <w:sz w:val="30"/>
          <w:szCs w:val="30"/>
        </w:rPr>
        <w:t xml:space="preserve"> </w:t>
      </w:r>
      <w:r>
        <w:rPr>
          <w:b/>
          <w:sz w:val="30"/>
          <w:szCs w:val="30"/>
        </w:rPr>
        <w:t>En</w:t>
      </w:r>
      <w:r>
        <w:rPr>
          <w:b/>
          <w:spacing w:val="-4"/>
          <w:sz w:val="30"/>
          <w:szCs w:val="30"/>
        </w:rPr>
        <w:t>t</w:t>
      </w:r>
      <w:r>
        <w:rPr>
          <w:b/>
          <w:spacing w:val="2"/>
          <w:sz w:val="30"/>
          <w:szCs w:val="30"/>
        </w:rPr>
        <w:t>i</w:t>
      </w:r>
      <w:r>
        <w:rPr>
          <w:b/>
          <w:spacing w:val="-4"/>
          <w:sz w:val="30"/>
          <w:szCs w:val="30"/>
        </w:rPr>
        <w:t>t</w:t>
      </w:r>
      <w:r>
        <w:rPr>
          <w:b/>
          <w:sz w:val="30"/>
          <w:szCs w:val="30"/>
        </w:rPr>
        <w:t>y</w:t>
      </w:r>
      <w:r>
        <w:rPr>
          <w:b/>
          <w:spacing w:val="4"/>
          <w:sz w:val="30"/>
          <w:szCs w:val="30"/>
        </w:rPr>
        <w:t xml:space="preserve"> </w:t>
      </w:r>
      <w:r>
        <w:rPr>
          <w:b/>
          <w:spacing w:val="-2"/>
          <w:sz w:val="30"/>
          <w:szCs w:val="30"/>
        </w:rPr>
        <w:t>R</w:t>
      </w:r>
      <w:r>
        <w:rPr>
          <w:b/>
          <w:spacing w:val="-4"/>
          <w:sz w:val="30"/>
          <w:szCs w:val="30"/>
        </w:rPr>
        <w:t>e</w:t>
      </w:r>
      <w:r>
        <w:rPr>
          <w:b/>
          <w:spacing w:val="-2"/>
          <w:sz w:val="30"/>
          <w:szCs w:val="30"/>
        </w:rPr>
        <w:t>l</w:t>
      </w:r>
      <w:r>
        <w:rPr>
          <w:b/>
          <w:spacing w:val="2"/>
          <w:sz w:val="30"/>
          <w:szCs w:val="30"/>
        </w:rPr>
        <w:t>a</w:t>
      </w:r>
      <w:r>
        <w:rPr>
          <w:b/>
          <w:spacing w:val="-4"/>
          <w:sz w:val="30"/>
          <w:szCs w:val="30"/>
        </w:rPr>
        <w:t>t</w:t>
      </w:r>
      <w:r>
        <w:rPr>
          <w:b/>
          <w:spacing w:val="2"/>
          <w:sz w:val="30"/>
          <w:szCs w:val="30"/>
        </w:rPr>
        <w:t>i</w:t>
      </w:r>
      <w:r>
        <w:rPr>
          <w:b/>
          <w:spacing w:val="-2"/>
          <w:sz w:val="30"/>
          <w:szCs w:val="30"/>
        </w:rPr>
        <w:t>o</w:t>
      </w:r>
      <w:r>
        <w:rPr>
          <w:b/>
          <w:sz w:val="30"/>
          <w:szCs w:val="30"/>
        </w:rPr>
        <w:t>n</w:t>
      </w:r>
      <w:r>
        <w:rPr>
          <w:b/>
          <w:spacing w:val="-2"/>
          <w:sz w:val="30"/>
          <w:szCs w:val="30"/>
        </w:rPr>
        <w:t>s</w:t>
      </w:r>
      <w:r>
        <w:rPr>
          <w:b/>
          <w:sz w:val="30"/>
          <w:szCs w:val="30"/>
        </w:rPr>
        <w:t>h</w:t>
      </w:r>
      <w:r>
        <w:rPr>
          <w:b/>
          <w:spacing w:val="-2"/>
          <w:sz w:val="30"/>
          <w:szCs w:val="30"/>
        </w:rPr>
        <w:t>i</w:t>
      </w:r>
      <w:r>
        <w:rPr>
          <w:b/>
          <w:sz w:val="30"/>
          <w:szCs w:val="30"/>
        </w:rPr>
        <w:t>p</w:t>
      </w:r>
      <w:r>
        <w:rPr>
          <w:b/>
          <w:spacing w:val="-3"/>
          <w:sz w:val="30"/>
          <w:szCs w:val="30"/>
        </w:rPr>
        <w:t xml:space="preserve"> </w:t>
      </w:r>
      <w:r>
        <w:rPr>
          <w:b/>
          <w:spacing w:val="3"/>
          <w:sz w:val="30"/>
          <w:szCs w:val="30"/>
        </w:rPr>
        <w:t>M</w:t>
      </w:r>
      <w:r>
        <w:rPr>
          <w:b/>
          <w:spacing w:val="-2"/>
          <w:sz w:val="30"/>
          <w:szCs w:val="30"/>
        </w:rPr>
        <w:t>o</w:t>
      </w:r>
      <w:r>
        <w:rPr>
          <w:b/>
          <w:sz w:val="30"/>
          <w:szCs w:val="30"/>
        </w:rPr>
        <w:t>d</w:t>
      </w:r>
      <w:r>
        <w:rPr>
          <w:b/>
          <w:spacing w:val="-4"/>
          <w:sz w:val="30"/>
          <w:szCs w:val="30"/>
        </w:rPr>
        <w:t>e</w:t>
      </w:r>
      <w:r>
        <w:rPr>
          <w:b/>
          <w:sz w:val="30"/>
          <w:szCs w:val="30"/>
        </w:rPr>
        <w:t>l</w:t>
      </w:r>
      <w:r>
        <w:rPr>
          <w:b/>
          <w:spacing w:val="4"/>
          <w:sz w:val="30"/>
          <w:szCs w:val="30"/>
        </w:rPr>
        <w:t xml:space="preserve"> </w:t>
      </w:r>
    </w:p>
    <w:p w:rsidR="004D75C9" w:rsidRDefault="004D75C9">
      <w:pPr>
        <w:spacing w:before="16" w:line="260" w:lineRule="exact"/>
        <w:rPr>
          <w:sz w:val="26"/>
          <w:szCs w:val="26"/>
        </w:rPr>
      </w:pPr>
    </w:p>
    <w:p w:rsidR="004D75C9" w:rsidRDefault="00DC3FBF">
      <w:pPr>
        <w:ind w:left="1800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U</w:t>
      </w:r>
      <w:r>
        <w:rPr>
          <w:b/>
          <w:spacing w:val="2"/>
          <w:sz w:val="28"/>
          <w:szCs w:val="28"/>
        </w:rPr>
        <w:t>s</w:t>
      </w:r>
      <w:r>
        <w:rPr>
          <w:b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z w:val="28"/>
          <w:szCs w:val="28"/>
        </w:rPr>
        <w:t>Hi</w:t>
      </w:r>
      <w:r>
        <w:rPr>
          <w:b/>
          <w:spacing w:val="5"/>
          <w:sz w:val="28"/>
          <w:szCs w:val="28"/>
        </w:rPr>
        <w:t>g</w:t>
      </w:r>
      <w:r>
        <w:rPr>
          <w:b/>
          <w:spacing w:val="-1"/>
          <w:sz w:val="28"/>
          <w:szCs w:val="28"/>
        </w:rPr>
        <w:t>h-</w:t>
      </w:r>
      <w:r>
        <w:rPr>
          <w:b/>
          <w:spacing w:val="2"/>
          <w:sz w:val="28"/>
          <w:szCs w:val="28"/>
        </w:rPr>
        <w:t>L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v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l</w:t>
      </w:r>
      <w:r>
        <w:rPr>
          <w:b/>
          <w:spacing w:val="-11"/>
          <w:sz w:val="28"/>
          <w:szCs w:val="28"/>
        </w:rPr>
        <w:t xml:space="preserve"> </w:t>
      </w:r>
      <w:r>
        <w:rPr>
          <w:b/>
          <w:spacing w:val="6"/>
          <w:sz w:val="28"/>
          <w:szCs w:val="28"/>
        </w:rPr>
        <w:t>C</w:t>
      </w:r>
      <w:r>
        <w:rPr>
          <w:b/>
          <w:sz w:val="28"/>
          <w:szCs w:val="28"/>
        </w:rPr>
        <w:t>o</w:t>
      </w:r>
      <w:r>
        <w:rPr>
          <w:b/>
          <w:spacing w:val="-6"/>
          <w:sz w:val="28"/>
          <w:szCs w:val="28"/>
        </w:rPr>
        <w:t>n</w:t>
      </w:r>
      <w:r>
        <w:rPr>
          <w:b/>
          <w:spacing w:val="1"/>
          <w:sz w:val="28"/>
          <w:szCs w:val="28"/>
        </w:rPr>
        <w:t>ce</w:t>
      </w:r>
      <w:r>
        <w:rPr>
          <w:b/>
          <w:spacing w:val="4"/>
          <w:sz w:val="28"/>
          <w:szCs w:val="28"/>
        </w:rPr>
        <w:t>p</w:t>
      </w:r>
      <w:r>
        <w:rPr>
          <w:b/>
          <w:spacing w:val="3"/>
          <w:sz w:val="28"/>
          <w:szCs w:val="28"/>
        </w:rPr>
        <w:t>t</w:t>
      </w:r>
      <w:r>
        <w:rPr>
          <w:b/>
          <w:spacing w:val="-6"/>
          <w:sz w:val="28"/>
          <w:szCs w:val="28"/>
        </w:rPr>
        <w:t>u</w:t>
      </w:r>
      <w:r>
        <w:rPr>
          <w:b/>
          <w:spacing w:val="5"/>
          <w:sz w:val="28"/>
          <w:szCs w:val="28"/>
        </w:rPr>
        <w:t>a</w:t>
      </w:r>
      <w:r>
        <w:rPr>
          <w:b/>
          <w:sz w:val="28"/>
          <w:szCs w:val="28"/>
        </w:rPr>
        <w:t>l</w:t>
      </w:r>
      <w:r>
        <w:rPr>
          <w:b/>
          <w:spacing w:val="-12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D</w:t>
      </w:r>
      <w:r>
        <w:rPr>
          <w:b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t</w:t>
      </w:r>
      <w:r>
        <w:rPr>
          <w:b/>
          <w:sz w:val="28"/>
          <w:szCs w:val="28"/>
        </w:rPr>
        <w:t>a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pacing w:val="6"/>
          <w:sz w:val="28"/>
          <w:szCs w:val="28"/>
        </w:rPr>
        <w:t>M</w:t>
      </w:r>
      <w:r>
        <w:rPr>
          <w:b/>
          <w:spacing w:val="-4"/>
          <w:sz w:val="28"/>
          <w:szCs w:val="28"/>
        </w:rPr>
        <w:t>o</w:t>
      </w:r>
      <w:r>
        <w:rPr>
          <w:b/>
          <w:spacing w:val="4"/>
          <w:sz w:val="28"/>
          <w:szCs w:val="28"/>
        </w:rPr>
        <w:t>d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ls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pacing w:val="3"/>
          <w:sz w:val="28"/>
          <w:szCs w:val="28"/>
        </w:rPr>
        <w:t>f</w:t>
      </w:r>
      <w:r>
        <w:rPr>
          <w:b/>
          <w:spacing w:val="-4"/>
          <w:sz w:val="28"/>
          <w:szCs w:val="28"/>
        </w:rPr>
        <w:t>o</w:t>
      </w:r>
      <w:r>
        <w:rPr>
          <w:b/>
          <w:sz w:val="28"/>
          <w:szCs w:val="28"/>
        </w:rPr>
        <w:t>r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D</w:t>
      </w:r>
      <w:r>
        <w:rPr>
          <w:b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a</w:t>
      </w:r>
      <w:r>
        <w:rPr>
          <w:b/>
          <w:spacing w:val="2"/>
          <w:sz w:val="28"/>
          <w:szCs w:val="28"/>
        </w:rPr>
        <w:t>s</w:t>
      </w:r>
      <w:r>
        <w:rPr>
          <w:b/>
          <w:sz w:val="28"/>
          <w:szCs w:val="28"/>
        </w:rPr>
        <w:t>e</w:t>
      </w:r>
      <w:r>
        <w:rPr>
          <w:b/>
          <w:spacing w:val="-8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De</w:t>
      </w:r>
      <w:r>
        <w:rPr>
          <w:b/>
          <w:spacing w:val="2"/>
          <w:sz w:val="28"/>
          <w:szCs w:val="28"/>
        </w:rPr>
        <w:t>s</w:t>
      </w:r>
      <w:r>
        <w:rPr>
          <w:b/>
          <w:sz w:val="28"/>
          <w:szCs w:val="28"/>
        </w:rPr>
        <w:t>i</w:t>
      </w:r>
      <w:r>
        <w:rPr>
          <w:b/>
          <w:spacing w:val="5"/>
          <w:sz w:val="28"/>
          <w:szCs w:val="28"/>
        </w:rPr>
        <w:t>g</w:t>
      </w:r>
      <w:r>
        <w:rPr>
          <w:b/>
          <w:sz w:val="28"/>
          <w:szCs w:val="28"/>
        </w:rPr>
        <w:t>n</w:t>
      </w:r>
    </w:p>
    <w:p w:rsidR="004D75C9" w:rsidRDefault="00DC3FBF">
      <w:pPr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1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6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p: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q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i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5"/>
          <w:sz w:val="24"/>
          <w:szCs w:val="24"/>
        </w:rPr>
        <w:t>y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</w:p>
    <w:p w:rsidR="004D75C9" w:rsidRDefault="00DC3FB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2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d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 xml:space="preserve">p: </w:t>
      </w:r>
      <w:r>
        <w:rPr>
          <w:spacing w:val="-6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ce</w:t>
      </w:r>
      <w:r>
        <w:rPr>
          <w:position w:val="-1"/>
          <w:sz w:val="24"/>
          <w:szCs w:val="24"/>
        </w:rPr>
        <w:t>p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u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r>
        <w:rPr>
          <w:spacing w:val="-15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g</w:t>
      </w:r>
      <w:r>
        <w:rPr>
          <w:position w:val="-1"/>
          <w:sz w:val="24"/>
          <w:szCs w:val="24"/>
        </w:rPr>
        <w:t>n</w:t>
      </w:r>
    </w:p>
    <w:p w:rsidR="004D75C9" w:rsidRDefault="00DC3FB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3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-3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p: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L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g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g</w:t>
      </w:r>
      <w:r>
        <w:rPr>
          <w:position w:val="-1"/>
          <w:sz w:val="24"/>
          <w:szCs w:val="24"/>
        </w:rPr>
        <w:t>n</w:t>
      </w:r>
      <w:r>
        <w:rPr>
          <w:spacing w:val="-8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r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6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 xml:space="preserve">a 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l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m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p</w:t>
      </w:r>
      <w:r>
        <w:rPr>
          <w:spacing w:val="5"/>
          <w:position w:val="-1"/>
          <w:sz w:val="24"/>
          <w:szCs w:val="24"/>
        </w:rPr>
        <w:t>p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ng</w:t>
      </w:r>
    </w:p>
    <w:p w:rsidR="004D75C9" w:rsidRDefault="00DC3FB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4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h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-3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p: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P</w:t>
      </w:r>
      <w:r>
        <w:rPr>
          <w:position w:val="-1"/>
          <w:sz w:val="24"/>
          <w:szCs w:val="24"/>
        </w:rPr>
        <w:t>h</w:t>
      </w:r>
      <w:r>
        <w:rPr>
          <w:spacing w:val="-5"/>
          <w:position w:val="-1"/>
          <w:sz w:val="24"/>
          <w:szCs w:val="24"/>
        </w:rPr>
        <w:t>y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g</w:t>
      </w:r>
      <w:r>
        <w:rPr>
          <w:position w:val="-1"/>
          <w:sz w:val="24"/>
          <w:szCs w:val="24"/>
        </w:rPr>
        <w:t>n</w:t>
      </w: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before="5" w:line="220" w:lineRule="exact"/>
        <w:rPr>
          <w:sz w:val="22"/>
          <w:szCs w:val="22"/>
        </w:rPr>
      </w:pPr>
    </w:p>
    <w:p w:rsidR="004D75C9" w:rsidRDefault="008715FE">
      <w:pPr>
        <w:ind w:left="1755" w:right="6668"/>
        <w:jc w:val="center"/>
        <w:rPr>
          <w:sz w:val="28"/>
          <w:szCs w:val="28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93" type="#_x0000_t75" style="position:absolute;left:0;text-align:left;margin-left:94.3pt;margin-top:-297.35pt;width:422.9pt;height:299.5pt;z-index:-251668992;mso-position-horizontal-relative:page">
            <v:imagedata r:id="rId8" o:title=""/>
            <w10:wrap anchorx="page"/>
          </v:shape>
        </w:pict>
      </w:r>
      <w:r w:rsidR="00DC3FBF">
        <w:rPr>
          <w:b/>
          <w:sz w:val="28"/>
          <w:szCs w:val="28"/>
        </w:rPr>
        <w:t>1</w:t>
      </w:r>
      <w:proofErr w:type="spellStart"/>
      <w:r w:rsidR="00DC3FBF">
        <w:rPr>
          <w:b/>
          <w:spacing w:val="1"/>
          <w:position w:val="13"/>
          <w:sz w:val="18"/>
          <w:szCs w:val="18"/>
        </w:rPr>
        <w:t>s</w:t>
      </w:r>
      <w:r w:rsidR="00DC3FBF">
        <w:rPr>
          <w:b/>
          <w:position w:val="13"/>
          <w:sz w:val="18"/>
          <w:szCs w:val="18"/>
        </w:rPr>
        <w:t>t</w:t>
      </w:r>
      <w:proofErr w:type="spellEnd"/>
      <w:r w:rsidR="00DC3FBF">
        <w:rPr>
          <w:b/>
          <w:spacing w:val="29"/>
          <w:position w:val="13"/>
          <w:sz w:val="18"/>
          <w:szCs w:val="18"/>
        </w:rPr>
        <w:t xml:space="preserve"> </w:t>
      </w:r>
      <w:r w:rsidR="00DC3FBF">
        <w:rPr>
          <w:b/>
          <w:spacing w:val="-1"/>
          <w:sz w:val="28"/>
          <w:szCs w:val="28"/>
        </w:rPr>
        <w:t>St</w:t>
      </w:r>
      <w:r w:rsidR="00DC3FBF">
        <w:rPr>
          <w:b/>
          <w:spacing w:val="1"/>
          <w:sz w:val="28"/>
          <w:szCs w:val="28"/>
        </w:rPr>
        <w:t>e</w:t>
      </w:r>
      <w:r w:rsidR="00DC3FBF">
        <w:rPr>
          <w:b/>
          <w:spacing w:val="-1"/>
          <w:sz w:val="28"/>
          <w:szCs w:val="28"/>
        </w:rPr>
        <w:t>p</w:t>
      </w:r>
      <w:r w:rsidR="00DC3FBF">
        <w:rPr>
          <w:b/>
          <w:sz w:val="28"/>
          <w:szCs w:val="28"/>
        </w:rPr>
        <w:t>:</w:t>
      </w:r>
      <w:r w:rsidR="00DC3FBF">
        <w:rPr>
          <w:b/>
          <w:spacing w:val="-5"/>
          <w:sz w:val="28"/>
          <w:szCs w:val="28"/>
        </w:rPr>
        <w:t xml:space="preserve"> </w:t>
      </w:r>
      <w:r w:rsidR="00DC3FBF">
        <w:rPr>
          <w:b/>
          <w:spacing w:val="1"/>
          <w:sz w:val="28"/>
          <w:szCs w:val="28"/>
        </w:rPr>
        <w:t>Re</w:t>
      </w:r>
      <w:r w:rsidR="00DC3FBF">
        <w:rPr>
          <w:b/>
          <w:spacing w:val="4"/>
          <w:sz w:val="28"/>
          <w:szCs w:val="28"/>
        </w:rPr>
        <w:t>q</w:t>
      </w:r>
      <w:r w:rsidR="00DC3FBF">
        <w:rPr>
          <w:b/>
          <w:spacing w:val="-6"/>
          <w:sz w:val="28"/>
          <w:szCs w:val="28"/>
        </w:rPr>
        <w:t>u</w:t>
      </w:r>
      <w:r w:rsidR="00DC3FBF">
        <w:rPr>
          <w:b/>
          <w:sz w:val="28"/>
          <w:szCs w:val="28"/>
        </w:rPr>
        <w:t>i</w:t>
      </w:r>
      <w:r w:rsidR="00DC3FBF">
        <w:rPr>
          <w:b/>
          <w:spacing w:val="1"/>
          <w:sz w:val="28"/>
          <w:szCs w:val="28"/>
        </w:rPr>
        <w:t>re</w:t>
      </w:r>
      <w:r w:rsidR="00DC3FBF">
        <w:rPr>
          <w:b/>
          <w:spacing w:val="-1"/>
          <w:sz w:val="28"/>
          <w:szCs w:val="28"/>
        </w:rPr>
        <w:t>m</w:t>
      </w:r>
      <w:r w:rsidR="00DC3FBF">
        <w:rPr>
          <w:b/>
          <w:spacing w:val="6"/>
          <w:sz w:val="28"/>
          <w:szCs w:val="28"/>
        </w:rPr>
        <w:t>e</w:t>
      </w:r>
      <w:r w:rsidR="00DC3FBF">
        <w:rPr>
          <w:b/>
          <w:spacing w:val="-1"/>
          <w:sz w:val="28"/>
          <w:szCs w:val="28"/>
        </w:rPr>
        <w:t>nt</w:t>
      </w:r>
      <w:r w:rsidR="00DC3FBF">
        <w:rPr>
          <w:b/>
          <w:sz w:val="28"/>
          <w:szCs w:val="28"/>
        </w:rPr>
        <w:t>s</w:t>
      </w:r>
      <w:r w:rsidR="00DC3FBF">
        <w:rPr>
          <w:b/>
          <w:spacing w:val="-13"/>
          <w:sz w:val="28"/>
          <w:szCs w:val="28"/>
        </w:rPr>
        <w:t xml:space="preserve"> </w:t>
      </w:r>
      <w:r w:rsidR="00DC3FBF">
        <w:rPr>
          <w:b/>
          <w:spacing w:val="5"/>
          <w:w w:val="99"/>
          <w:sz w:val="28"/>
          <w:szCs w:val="28"/>
        </w:rPr>
        <w:t>a</w:t>
      </w:r>
      <w:r w:rsidR="00DC3FBF">
        <w:rPr>
          <w:b/>
          <w:spacing w:val="-6"/>
          <w:w w:val="99"/>
          <w:sz w:val="28"/>
          <w:szCs w:val="28"/>
        </w:rPr>
        <w:t>n</w:t>
      </w:r>
      <w:r w:rsidR="00DC3FBF">
        <w:rPr>
          <w:b/>
          <w:w w:val="99"/>
          <w:sz w:val="28"/>
          <w:szCs w:val="28"/>
        </w:rPr>
        <w:t>a</w:t>
      </w:r>
      <w:r w:rsidR="00DC3FBF">
        <w:rPr>
          <w:b/>
          <w:spacing w:val="4"/>
          <w:w w:val="99"/>
          <w:sz w:val="28"/>
          <w:szCs w:val="28"/>
        </w:rPr>
        <w:t>l</w:t>
      </w:r>
      <w:r w:rsidR="00DC3FBF">
        <w:rPr>
          <w:b/>
          <w:w w:val="99"/>
          <w:sz w:val="28"/>
          <w:szCs w:val="28"/>
        </w:rPr>
        <w:t>y</w:t>
      </w:r>
      <w:r w:rsidR="00DC3FBF">
        <w:rPr>
          <w:b/>
          <w:spacing w:val="2"/>
          <w:w w:val="99"/>
          <w:sz w:val="28"/>
          <w:szCs w:val="28"/>
        </w:rPr>
        <w:t>s</w:t>
      </w:r>
      <w:r w:rsidR="00DC3FBF">
        <w:rPr>
          <w:b/>
          <w:w w:val="99"/>
          <w:sz w:val="28"/>
          <w:szCs w:val="28"/>
        </w:rPr>
        <w:t>is</w:t>
      </w:r>
    </w:p>
    <w:p w:rsidR="004D75C9" w:rsidRDefault="00DC3FBF">
      <w:pPr>
        <w:tabs>
          <w:tab w:val="left" w:pos="2520"/>
        </w:tabs>
        <w:spacing w:before="18" w:line="260" w:lineRule="exact"/>
        <w:ind w:left="2520" w:right="2504" w:hanging="360"/>
        <w:rPr>
          <w:sz w:val="24"/>
          <w:szCs w:val="24"/>
        </w:rPr>
      </w:pPr>
      <w:r>
        <w:rPr>
          <w:sz w:val="24"/>
          <w:szCs w:val="24"/>
        </w:rPr>
        <w:tab/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g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v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w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ec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v</w:t>
      </w:r>
      <w:r>
        <w:rPr>
          <w:sz w:val="24"/>
          <w:szCs w:val="24"/>
        </w:rPr>
        <w:t>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-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 d</w:t>
      </w:r>
      <w:r>
        <w:rPr>
          <w:spacing w:val="5"/>
          <w:sz w:val="24"/>
          <w:szCs w:val="24"/>
        </w:rPr>
        <w:t>o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-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qu</w:t>
      </w:r>
      <w:r>
        <w:rPr>
          <w:spacing w:val="-9"/>
          <w:sz w:val="24"/>
          <w:szCs w:val="24"/>
        </w:rPr>
        <w:t>i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</w:p>
    <w:p w:rsidR="004D75C9" w:rsidRDefault="00DC3FBF">
      <w:pPr>
        <w:spacing w:before="1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wo</w:t>
      </w:r>
      <w:r>
        <w:rPr>
          <w:spacing w:val="-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i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</w:p>
    <w:p w:rsidR="004D75C9" w:rsidRDefault="00DC3FBF">
      <w:pPr>
        <w:spacing w:line="28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1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1"/>
          <w:sz w:val="24"/>
          <w:szCs w:val="24"/>
        </w:rPr>
        <w:t xml:space="preserve"> </w:t>
      </w:r>
      <w:r>
        <w:rPr>
          <w:spacing w:val="-3"/>
          <w:position w:val="1"/>
          <w:sz w:val="24"/>
          <w:szCs w:val="24"/>
        </w:rPr>
        <w:t>F</w:t>
      </w:r>
      <w:r>
        <w:rPr>
          <w:spacing w:val="5"/>
          <w:position w:val="1"/>
          <w:sz w:val="24"/>
          <w:szCs w:val="24"/>
        </w:rPr>
        <w:t>u</w:t>
      </w:r>
      <w:r>
        <w:rPr>
          <w:spacing w:val="-5"/>
          <w:position w:val="1"/>
          <w:sz w:val="24"/>
          <w:szCs w:val="24"/>
        </w:rPr>
        <w:t>n</w:t>
      </w:r>
      <w:r>
        <w:rPr>
          <w:spacing w:val="-1"/>
          <w:position w:val="1"/>
          <w:sz w:val="24"/>
          <w:szCs w:val="24"/>
        </w:rPr>
        <w:t>c</w:t>
      </w:r>
      <w:r>
        <w:rPr>
          <w:spacing w:val="10"/>
          <w:position w:val="1"/>
          <w:sz w:val="24"/>
          <w:szCs w:val="24"/>
        </w:rPr>
        <w:t>t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5"/>
          <w:position w:val="1"/>
          <w:sz w:val="24"/>
          <w:szCs w:val="24"/>
        </w:rPr>
        <w:t>o</w:t>
      </w:r>
      <w:r>
        <w:rPr>
          <w:spacing w:val="-5"/>
          <w:position w:val="1"/>
          <w:sz w:val="24"/>
          <w:szCs w:val="24"/>
        </w:rPr>
        <w:t>n</w:t>
      </w:r>
      <w:r>
        <w:rPr>
          <w:spacing w:val="4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l</w:t>
      </w:r>
      <w:r>
        <w:rPr>
          <w:spacing w:val="-13"/>
          <w:position w:val="1"/>
          <w:sz w:val="24"/>
          <w:szCs w:val="24"/>
        </w:rPr>
        <w:t xml:space="preserve"> 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q</w:t>
      </w:r>
      <w:r>
        <w:rPr>
          <w:spacing w:val="5"/>
          <w:position w:val="1"/>
          <w:sz w:val="24"/>
          <w:szCs w:val="24"/>
        </w:rPr>
        <w:t>u</w:t>
      </w:r>
      <w:r>
        <w:rPr>
          <w:spacing w:val="-4"/>
          <w:position w:val="1"/>
          <w:sz w:val="24"/>
          <w:szCs w:val="24"/>
        </w:rPr>
        <w:t>i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4"/>
          <w:position w:val="1"/>
          <w:sz w:val="24"/>
          <w:szCs w:val="24"/>
        </w:rPr>
        <w:t>e</w:t>
      </w:r>
      <w:r>
        <w:rPr>
          <w:spacing w:val="-4"/>
          <w:position w:val="1"/>
          <w:sz w:val="24"/>
          <w:szCs w:val="24"/>
        </w:rPr>
        <w:t>m</w:t>
      </w:r>
      <w:r>
        <w:rPr>
          <w:spacing w:val="4"/>
          <w:position w:val="1"/>
          <w:sz w:val="24"/>
          <w:szCs w:val="24"/>
        </w:rPr>
        <w:t>e</w:t>
      </w:r>
      <w:r>
        <w:rPr>
          <w:spacing w:val="-5"/>
          <w:position w:val="1"/>
          <w:sz w:val="24"/>
          <w:szCs w:val="24"/>
        </w:rPr>
        <w:t>n</w:t>
      </w:r>
      <w:r>
        <w:rPr>
          <w:spacing w:val="5"/>
          <w:position w:val="1"/>
          <w:sz w:val="24"/>
          <w:szCs w:val="24"/>
        </w:rPr>
        <w:t>t</w:t>
      </w:r>
      <w:r>
        <w:rPr>
          <w:position w:val="1"/>
          <w:sz w:val="24"/>
          <w:szCs w:val="24"/>
        </w:rPr>
        <w:t>s</w:t>
      </w:r>
    </w:p>
    <w:p w:rsidR="004D75C9" w:rsidRDefault="00DC3FBF">
      <w:pPr>
        <w:spacing w:line="26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D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-5"/>
          <w:position w:val="2"/>
          <w:sz w:val="24"/>
          <w:szCs w:val="24"/>
        </w:rPr>
        <w:t>b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-2"/>
          <w:position w:val="2"/>
          <w:sz w:val="24"/>
          <w:szCs w:val="24"/>
        </w:rPr>
        <w:t>s</w:t>
      </w:r>
      <w:r>
        <w:rPr>
          <w:position w:val="2"/>
          <w:sz w:val="24"/>
          <w:szCs w:val="24"/>
        </w:rPr>
        <w:t>e</w:t>
      </w:r>
      <w:r>
        <w:rPr>
          <w:spacing w:val="-3"/>
          <w:position w:val="2"/>
          <w:sz w:val="24"/>
          <w:szCs w:val="24"/>
        </w:rPr>
        <w:t xml:space="preserve"> 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q</w:t>
      </w:r>
      <w:r>
        <w:rPr>
          <w:spacing w:val="5"/>
          <w:position w:val="2"/>
          <w:sz w:val="24"/>
          <w:szCs w:val="24"/>
        </w:rPr>
        <w:t>u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4"/>
          <w:position w:val="2"/>
          <w:sz w:val="24"/>
          <w:szCs w:val="24"/>
        </w:rPr>
        <w:t>e</w:t>
      </w:r>
      <w:r>
        <w:rPr>
          <w:spacing w:val="-4"/>
          <w:position w:val="2"/>
          <w:sz w:val="24"/>
          <w:szCs w:val="24"/>
        </w:rPr>
        <w:t>m</w:t>
      </w:r>
      <w:r>
        <w:rPr>
          <w:spacing w:val="4"/>
          <w:position w:val="2"/>
          <w:sz w:val="24"/>
          <w:szCs w:val="24"/>
        </w:rPr>
        <w:t>e</w:t>
      </w:r>
      <w:r>
        <w:rPr>
          <w:spacing w:val="-5"/>
          <w:position w:val="2"/>
          <w:sz w:val="24"/>
          <w:szCs w:val="24"/>
        </w:rPr>
        <w:t>n</w:t>
      </w:r>
      <w:r>
        <w:rPr>
          <w:spacing w:val="5"/>
          <w:position w:val="2"/>
          <w:sz w:val="24"/>
          <w:szCs w:val="24"/>
        </w:rPr>
        <w:t>t</w:t>
      </w:r>
      <w:r>
        <w:rPr>
          <w:position w:val="2"/>
          <w:sz w:val="24"/>
          <w:szCs w:val="24"/>
        </w:rPr>
        <w:t>s</w:t>
      </w:r>
    </w:p>
    <w:p w:rsidR="004D75C9" w:rsidRDefault="004D75C9">
      <w:pPr>
        <w:spacing w:before="1" w:line="260" w:lineRule="exact"/>
        <w:rPr>
          <w:sz w:val="26"/>
          <w:szCs w:val="26"/>
        </w:rPr>
      </w:pPr>
    </w:p>
    <w:p w:rsidR="004D75C9" w:rsidRDefault="00DC3FBF">
      <w:pPr>
        <w:ind w:left="1800"/>
        <w:rPr>
          <w:sz w:val="24"/>
          <w:szCs w:val="24"/>
        </w:rPr>
      </w:pPr>
      <w:r>
        <w:rPr>
          <w:b/>
          <w:spacing w:val="-2"/>
          <w:sz w:val="24"/>
          <w:szCs w:val="24"/>
        </w:rPr>
        <w:t>F</w:t>
      </w:r>
      <w:r>
        <w:rPr>
          <w:b/>
          <w:spacing w:val="1"/>
          <w:sz w:val="24"/>
          <w:szCs w:val="24"/>
        </w:rPr>
        <w:t>un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io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al</w:t>
      </w:r>
      <w:r>
        <w:rPr>
          <w:b/>
          <w:spacing w:val="-11"/>
          <w:sz w:val="24"/>
          <w:szCs w:val="24"/>
        </w:rPr>
        <w:t xml:space="preserve"> 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qu</w:t>
      </w:r>
      <w:r>
        <w:rPr>
          <w:b/>
          <w:spacing w:val="5"/>
          <w:sz w:val="24"/>
          <w:szCs w:val="24"/>
        </w:rPr>
        <w:t>i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4"/>
          <w:sz w:val="24"/>
          <w:szCs w:val="24"/>
        </w:rPr>
        <w:t>e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s</w:t>
      </w:r>
    </w:p>
    <w:p w:rsidR="004D75C9" w:rsidRDefault="00DC3FB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U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3"/>
          <w:position w:val="-1"/>
          <w:sz w:val="24"/>
          <w:szCs w:val="24"/>
        </w:rPr>
        <w:t>f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6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ns</w:t>
      </w:r>
      <w:r>
        <w:rPr>
          <w:spacing w:val="-8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pp</w:t>
      </w:r>
      <w:r>
        <w:rPr>
          <w:spacing w:val="-4"/>
          <w:position w:val="-1"/>
          <w:sz w:val="24"/>
          <w:szCs w:val="24"/>
        </w:rPr>
        <w:t>li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o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6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e</w:t>
      </w:r>
    </w:p>
    <w:p w:rsidR="004D75C9" w:rsidRDefault="00DC3FB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4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ude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upd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 xml:space="preserve">d 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v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</w:p>
    <w:p w:rsidR="004D75C9" w:rsidRDefault="00DC3FBF">
      <w:pPr>
        <w:spacing w:line="280" w:lineRule="exact"/>
        <w:ind w:left="2160"/>
        <w:rPr>
          <w:sz w:val="24"/>
          <w:szCs w:val="24"/>
        </w:rPr>
        <w:sectPr w:rsidR="004D75C9">
          <w:headerReference w:type="default" r:id="rId9"/>
          <w:footerReference w:type="default" r:id="rId10"/>
          <w:pgSz w:w="12240" w:h="15840"/>
          <w:pgMar w:top="860" w:right="0" w:bottom="280" w:left="0" w:header="673" w:footer="673" w:gutter="0"/>
          <w:pgNumType w:start="1"/>
          <w:cols w:space="720"/>
        </w:sect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3"/>
          <w:position w:val="-1"/>
          <w:sz w:val="24"/>
          <w:szCs w:val="24"/>
        </w:rPr>
        <w:t>F</w:t>
      </w:r>
      <w:r>
        <w:rPr>
          <w:position w:val="-1"/>
          <w:sz w:val="24"/>
          <w:szCs w:val="24"/>
        </w:rPr>
        <w:t>D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,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qu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d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g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9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,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6"/>
          <w:position w:val="-1"/>
          <w:sz w:val="24"/>
          <w:szCs w:val="24"/>
        </w:rPr>
        <w:t>r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s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u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to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3"/>
          <w:position w:val="-1"/>
          <w:sz w:val="24"/>
          <w:szCs w:val="24"/>
        </w:rPr>
        <w:t>f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ne</w:t>
      </w:r>
    </w:p>
    <w:p w:rsidR="004D75C9" w:rsidRDefault="004D75C9">
      <w:pPr>
        <w:spacing w:before="2" w:line="140" w:lineRule="exact"/>
        <w:rPr>
          <w:sz w:val="15"/>
          <w:szCs w:val="15"/>
        </w:rPr>
      </w:pPr>
    </w:p>
    <w:p w:rsidR="004D75C9" w:rsidRDefault="004D75C9">
      <w:pPr>
        <w:spacing w:line="200" w:lineRule="exact"/>
      </w:pPr>
    </w:p>
    <w:p w:rsidR="004D75C9" w:rsidRDefault="008715FE">
      <w:pPr>
        <w:spacing w:before="29"/>
        <w:ind w:left="1800"/>
        <w:rPr>
          <w:sz w:val="24"/>
          <w:szCs w:val="24"/>
        </w:rPr>
      </w:pPr>
      <w:r>
        <w:pict>
          <v:group id="_x0000_s1091" style="position:absolute;left:0;text-align:left;margin-left:0;margin-top:54pt;width:612pt;height:0;z-index:-251667968;mso-position-horizontal-relative:page;mso-position-vertical-relative:page" coordorigin=",1080" coordsize="12240,0">
            <v:shape id="_x0000_s1092" style="position:absolute;top:1080;width:12240;height:0" coordorigin=",1080" coordsize="12240,0" path="m,1080r12240,e" filled="f" strokeweight=".25397mm">
              <v:path arrowok="t"/>
            </v:shape>
            <w10:wrap anchorx="page" anchory="page"/>
          </v:group>
        </w:pict>
      </w:r>
      <w:r w:rsidR="00DC3FBF">
        <w:rPr>
          <w:b/>
          <w:sz w:val="24"/>
          <w:szCs w:val="24"/>
        </w:rPr>
        <w:t>Da</w:t>
      </w:r>
      <w:r w:rsidR="00DC3FBF">
        <w:rPr>
          <w:b/>
          <w:spacing w:val="2"/>
          <w:sz w:val="24"/>
          <w:szCs w:val="24"/>
        </w:rPr>
        <w:t>t</w:t>
      </w:r>
      <w:r w:rsidR="00DC3FBF">
        <w:rPr>
          <w:b/>
          <w:sz w:val="24"/>
          <w:szCs w:val="24"/>
        </w:rPr>
        <w:t>a</w:t>
      </w:r>
      <w:r w:rsidR="00DC3FBF">
        <w:rPr>
          <w:b/>
          <w:spacing w:val="1"/>
          <w:sz w:val="24"/>
          <w:szCs w:val="24"/>
        </w:rPr>
        <w:t>b</w:t>
      </w:r>
      <w:r w:rsidR="00DC3FBF">
        <w:rPr>
          <w:b/>
          <w:sz w:val="24"/>
          <w:szCs w:val="24"/>
        </w:rPr>
        <w:t>a</w:t>
      </w:r>
      <w:r w:rsidR="00DC3FBF">
        <w:rPr>
          <w:b/>
          <w:spacing w:val="-2"/>
          <w:sz w:val="24"/>
          <w:szCs w:val="24"/>
        </w:rPr>
        <w:t>s</w:t>
      </w:r>
      <w:r w:rsidR="00DC3FBF">
        <w:rPr>
          <w:b/>
          <w:sz w:val="24"/>
          <w:szCs w:val="24"/>
        </w:rPr>
        <w:t>e</w:t>
      </w:r>
      <w:r w:rsidR="00DC3FBF">
        <w:rPr>
          <w:b/>
          <w:spacing w:val="-6"/>
          <w:sz w:val="24"/>
          <w:szCs w:val="24"/>
        </w:rPr>
        <w:t xml:space="preserve"> r</w:t>
      </w:r>
      <w:r w:rsidR="00DC3FBF">
        <w:rPr>
          <w:b/>
          <w:spacing w:val="-1"/>
          <w:sz w:val="24"/>
          <w:szCs w:val="24"/>
        </w:rPr>
        <w:t>e</w:t>
      </w:r>
      <w:r w:rsidR="00DC3FBF">
        <w:rPr>
          <w:b/>
          <w:spacing w:val="1"/>
          <w:sz w:val="24"/>
          <w:szCs w:val="24"/>
        </w:rPr>
        <w:t>qu</w:t>
      </w:r>
      <w:r w:rsidR="00DC3FBF">
        <w:rPr>
          <w:b/>
          <w:spacing w:val="5"/>
          <w:sz w:val="24"/>
          <w:szCs w:val="24"/>
        </w:rPr>
        <w:t>i</w:t>
      </w:r>
      <w:r w:rsidR="00DC3FBF">
        <w:rPr>
          <w:b/>
          <w:spacing w:val="-6"/>
          <w:sz w:val="24"/>
          <w:szCs w:val="24"/>
        </w:rPr>
        <w:t>r</w:t>
      </w:r>
      <w:r w:rsidR="00DC3FBF">
        <w:rPr>
          <w:b/>
          <w:spacing w:val="4"/>
          <w:sz w:val="24"/>
          <w:szCs w:val="24"/>
        </w:rPr>
        <w:t>e</w:t>
      </w:r>
      <w:r w:rsidR="00DC3FBF">
        <w:rPr>
          <w:b/>
          <w:spacing w:val="-3"/>
          <w:sz w:val="24"/>
          <w:szCs w:val="24"/>
        </w:rPr>
        <w:t>m</w:t>
      </w:r>
      <w:r w:rsidR="00DC3FBF">
        <w:rPr>
          <w:b/>
          <w:spacing w:val="-1"/>
          <w:sz w:val="24"/>
          <w:szCs w:val="24"/>
        </w:rPr>
        <w:t>e</w:t>
      </w:r>
      <w:r w:rsidR="00DC3FBF">
        <w:rPr>
          <w:b/>
          <w:spacing w:val="1"/>
          <w:sz w:val="24"/>
          <w:szCs w:val="24"/>
        </w:rPr>
        <w:t>n</w:t>
      </w:r>
      <w:r w:rsidR="00DC3FBF">
        <w:rPr>
          <w:b/>
          <w:spacing w:val="2"/>
          <w:sz w:val="24"/>
          <w:szCs w:val="24"/>
        </w:rPr>
        <w:t>t</w:t>
      </w:r>
      <w:r w:rsidR="00DC3FBF">
        <w:rPr>
          <w:b/>
          <w:sz w:val="24"/>
          <w:szCs w:val="24"/>
        </w:rPr>
        <w:t>s</w:t>
      </w:r>
    </w:p>
    <w:p w:rsidR="004D75C9" w:rsidRDefault="00DC3FB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a</w:t>
      </w:r>
      <w:r>
        <w:rPr>
          <w:spacing w:val="-1"/>
          <w:position w:val="-1"/>
          <w:sz w:val="24"/>
          <w:szCs w:val="24"/>
        </w:rPr>
        <w:t xml:space="preserve"> 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d 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a</w:t>
      </w:r>
      <w:r>
        <w:rPr>
          <w:spacing w:val="-10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y</w:t>
      </w:r>
      <w:r>
        <w:rPr>
          <w:position w:val="-1"/>
          <w:sz w:val="24"/>
          <w:szCs w:val="24"/>
        </w:rPr>
        <w:t>pe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o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t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</w:p>
    <w:p w:rsidR="004D75C9" w:rsidRDefault="00DC3FB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s</w:t>
      </w:r>
      <w:r>
        <w:rPr>
          <w:spacing w:val="-8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p</w:t>
      </w:r>
      <w:r>
        <w:rPr>
          <w:spacing w:val="5"/>
          <w:position w:val="-1"/>
          <w:sz w:val="24"/>
          <w:szCs w:val="24"/>
        </w:rPr>
        <w:t>p</w:t>
      </w:r>
      <w:r>
        <w:rPr>
          <w:spacing w:val="-4"/>
          <w:position w:val="-1"/>
          <w:sz w:val="24"/>
          <w:szCs w:val="24"/>
        </w:rPr>
        <w:t>li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a</w:t>
      </w:r>
    </w:p>
    <w:p w:rsidR="004D75C9" w:rsidRDefault="004D75C9">
      <w:pPr>
        <w:spacing w:before="20" w:line="220" w:lineRule="exact"/>
        <w:rPr>
          <w:sz w:val="22"/>
          <w:szCs w:val="22"/>
        </w:rPr>
      </w:pPr>
    </w:p>
    <w:p w:rsidR="004D75C9" w:rsidRDefault="00DC3FBF">
      <w:pPr>
        <w:ind w:left="1800"/>
        <w:rPr>
          <w:sz w:val="28"/>
          <w:szCs w:val="28"/>
        </w:rPr>
      </w:pPr>
      <w:r>
        <w:rPr>
          <w:b/>
          <w:sz w:val="28"/>
          <w:szCs w:val="28"/>
        </w:rPr>
        <w:t>2</w:t>
      </w:r>
      <w:proofErr w:type="spellStart"/>
      <w:r>
        <w:rPr>
          <w:b/>
          <w:position w:val="13"/>
          <w:sz w:val="18"/>
          <w:szCs w:val="18"/>
        </w:rPr>
        <w:t>nd</w:t>
      </w:r>
      <w:proofErr w:type="spellEnd"/>
      <w:r>
        <w:rPr>
          <w:b/>
          <w:spacing w:val="28"/>
          <w:position w:val="13"/>
          <w:sz w:val="18"/>
          <w:szCs w:val="18"/>
        </w:rPr>
        <w:t xml:space="preserve"> </w:t>
      </w:r>
      <w:r>
        <w:rPr>
          <w:b/>
          <w:spacing w:val="-1"/>
          <w:sz w:val="28"/>
          <w:szCs w:val="28"/>
        </w:rPr>
        <w:t>St</w:t>
      </w:r>
      <w:r>
        <w:rPr>
          <w:b/>
          <w:spacing w:val="1"/>
          <w:sz w:val="28"/>
          <w:szCs w:val="28"/>
        </w:rPr>
        <w:t>e</w:t>
      </w:r>
      <w:r>
        <w:rPr>
          <w:b/>
          <w:spacing w:val="-1"/>
          <w:sz w:val="28"/>
          <w:szCs w:val="28"/>
        </w:rPr>
        <w:t>p</w:t>
      </w:r>
      <w:r>
        <w:rPr>
          <w:b/>
          <w:sz w:val="28"/>
          <w:szCs w:val="28"/>
        </w:rPr>
        <w:t>: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pacing w:val="6"/>
          <w:sz w:val="28"/>
          <w:szCs w:val="28"/>
        </w:rPr>
        <w:t>C</w:t>
      </w:r>
      <w:r>
        <w:rPr>
          <w:b/>
          <w:sz w:val="28"/>
          <w:szCs w:val="28"/>
        </w:rPr>
        <w:t>o</w:t>
      </w:r>
      <w:r>
        <w:rPr>
          <w:b/>
          <w:spacing w:val="-6"/>
          <w:sz w:val="28"/>
          <w:szCs w:val="28"/>
        </w:rPr>
        <w:t>n</w:t>
      </w:r>
      <w:r>
        <w:rPr>
          <w:b/>
          <w:spacing w:val="1"/>
          <w:sz w:val="28"/>
          <w:szCs w:val="28"/>
        </w:rPr>
        <w:t>c</w:t>
      </w:r>
      <w:r>
        <w:rPr>
          <w:b/>
          <w:spacing w:val="6"/>
          <w:sz w:val="28"/>
          <w:szCs w:val="28"/>
        </w:rPr>
        <w:t>e</w:t>
      </w:r>
      <w:r>
        <w:rPr>
          <w:b/>
          <w:spacing w:val="-1"/>
          <w:sz w:val="28"/>
          <w:szCs w:val="28"/>
        </w:rPr>
        <w:t>p</w:t>
      </w:r>
      <w:r>
        <w:rPr>
          <w:b/>
          <w:spacing w:val="3"/>
          <w:sz w:val="28"/>
          <w:szCs w:val="28"/>
        </w:rPr>
        <w:t>t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al</w:t>
      </w:r>
      <w:r>
        <w:rPr>
          <w:b/>
          <w:spacing w:val="-12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d</w:t>
      </w:r>
      <w:r>
        <w:rPr>
          <w:b/>
          <w:spacing w:val="1"/>
          <w:sz w:val="28"/>
          <w:szCs w:val="28"/>
        </w:rPr>
        <w:t>e</w:t>
      </w:r>
      <w:r>
        <w:rPr>
          <w:b/>
          <w:spacing w:val="2"/>
          <w:sz w:val="28"/>
          <w:szCs w:val="28"/>
        </w:rPr>
        <w:t>s</w:t>
      </w:r>
      <w:r>
        <w:rPr>
          <w:b/>
          <w:sz w:val="28"/>
          <w:szCs w:val="28"/>
        </w:rPr>
        <w:t>i</w:t>
      </w:r>
      <w:r>
        <w:rPr>
          <w:b/>
          <w:spacing w:val="5"/>
          <w:sz w:val="28"/>
          <w:szCs w:val="28"/>
        </w:rPr>
        <w:t>g</w:t>
      </w:r>
      <w:r>
        <w:rPr>
          <w:b/>
          <w:sz w:val="28"/>
          <w:szCs w:val="28"/>
        </w:rPr>
        <w:t>n</w:t>
      </w:r>
    </w:p>
    <w:p w:rsidR="004D75C9" w:rsidRDefault="00DC3FB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ea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 xml:space="preserve">e </w:t>
      </w:r>
      <w:r>
        <w:rPr>
          <w:spacing w:val="-6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ce</w:t>
      </w:r>
      <w:r>
        <w:rPr>
          <w:position w:val="-1"/>
          <w:sz w:val="24"/>
          <w:szCs w:val="24"/>
        </w:rPr>
        <w:t>p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u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r>
        <w:rPr>
          <w:spacing w:val="-14"/>
          <w:position w:val="-1"/>
          <w:sz w:val="24"/>
          <w:szCs w:val="24"/>
        </w:rPr>
        <w:t xml:space="preserve"> 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u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ng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h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g</w:t>
      </w:r>
      <w:r>
        <w:rPr>
          <w:position w:val="-1"/>
          <w:sz w:val="24"/>
          <w:szCs w:val="24"/>
        </w:rPr>
        <w:t>h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v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l</w:t>
      </w:r>
      <w:r>
        <w:rPr>
          <w:spacing w:val="-8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ce</w:t>
      </w:r>
      <w:r>
        <w:rPr>
          <w:position w:val="-1"/>
          <w:sz w:val="24"/>
          <w:szCs w:val="24"/>
        </w:rPr>
        <w:t>p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u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r>
        <w:rPr>
          <w:spacing w:val="-15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 xml:space="preserve">a 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d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l</w:t>
      </w:r>
    </w:p>
    <w:p w:rsidR="004D75C9" w:rsidRDefault="00DC3FBF">
      <w:pPr>
        <w:tabs>
          <w:tab w:val="left" w:pos="2520"/>
        </w:tabs>
        <w:spacing w:before="21" w:line="260" w:lineRule="exact"/>
        <w:ind w:left="2520" w:right="2342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1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10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a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q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i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8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ud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pacing w:val="5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</w:rPr>
        <w:t xml:space="preserve"> </w:t>
      </w:r>
      <w:proofErr w:type="gramStart"/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2"/>
          <w:sz w:val="24"/>
          <w:szCs w:val="24"/>
        </w:rPr>
        <w:t>s</w:t>
      </w:r>
      <w:proofErr w:type="gramEnd"/>
      <w:r>
        <w:rPr>
          <w:sz w:val="24"/>
          <w:szCs w:val="24"/>
        </w:rPr>
        <w:t>.</w:t>
      </w:r>
    </w:p>
    <w:p w:rsidR="004D75C9" w:rsidRDefault="00DC3FBF">
      <w:pPr>
        <w:tabs>
          <w:tab w:val="left" w:pos="2520"/>
        </w:tabs>
        <w:spacing w:before="23" w:line="260" w:lineRule="exact"/>
        <w:ind w:left="2520" w:right="2292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15"/>
          <w:sz w:val="24"/>
          <w:szCs w:val="24"/>
        </w:rPr>
        <w:t xml:space="preserve"> </w:t>
      </w:r>
      <w:proofErr w:type="gramStart"/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do</w:t>
      </w:r>
      <w:proofErr w:type="gramEnd"/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ot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d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im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il</w:t>
      </w:r>
      <w:r>
        <w:rPr>
          <w:sz w:val="24"/>
          <w:szCs w:val="24"/>
        </w:rPr>
        <w:t>s</w:t>
      </w:r>
      <w:r>
        <w:rPr>
          <w:spacing w:val="-3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o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4"/>
          <w:sz w:val="24"/>
          <w:szCs w:val="24"/>
        </w:rPr>
        <w:t>mm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ca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w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5"/>
          <w:sz w:val="24"/>
          <w:szCs w:val="24"/>
        </w:rPr>
        <w:t xml:space="preserve"> </w:t>
      </w:r>
      <w:proofErr w:type="spellStart"/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hn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proofErr w:type="spellEnd"/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4D75C9" w:rsidRDefault="00DC3FBF">
      <w:pPr>
        <w:tabs>
          <w:tab w:val="left" w:pos="2520"/>
        </w:tabs>
        <w:spacing w:before="23" w:line="260" w:lineRule="exact"/>
        <w:ind w:left="2520" w:right="2106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l</w:t>
      </w:r>
      <w:r>
        <w:rPr>
          <w:spacing w:val="-7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u</w:t>
      </w:r>
      <w:r>
        <w:rPr>
          <w:spacing w:val="3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s</w:t>
      </w:r>
      <w:proofErr w:type="gramEnd"/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a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qu</w:t>
      </w:r>
      <w:r>
        <w:rPr>
          <w:spacing w:val="-9"/>
          <w:sz w:val="24"/>
          <w:szCs w:val="24"/>
        </w:rPr>
        <w:t>i</w:t>
      </w:r>
      <w:r>
        <w:rPr>
          <w:spacing w:val="2"/>
          <w:sz w:val="24"/>
          <w:szCs w:val="24"/>
        </w:rPr>
        <w:t>r</w:t>
      </w:r>
      <w:r>
        <w:rPr>
          <w:spacing w:val="8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o</w:t>
      </w:r>
      <w:r>
        <w:rPr>
          <w:spacing w:val="5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>f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t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</w:t>
      </w:r>
      <w:r>
        <w:rPr>
          <w:spacing w:val="-4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</w:p>
    <w:p w:rsidR="004D75C9" w:rsidRDefault="004D75C9">
      <w:pPr>
        <w:spacing w:before="2" w:line="240" w:lineRule="exact"/>
        <w:rPr>
          <w:sz w:val="24"/>
          <w:szCs w:val="24"/>
        </w:rPr>
      </w:pPr>
    </w:p>
    <w:p w:rsidR="004D75C9" w:rsidRDefault="00DC3FBF">
      <w:pPr>
        <w:ind w:left="1800"/>
        <w:rPr>
          <w:sz w:val="28"/>
          <w:szCs w:val="28"/>
        </w:rPr>
      </w:pPr>
      <w:r>
        <w:rPr>
          <w:b/>
          <w:sz w:val="28"/>
          <w:szCs w:val="28"/>
        </w:rPr>
        <w:t>3</w:t>
      </w:r>
      <w:proofErr w:type="spellStart"/>
      <w:r>
        <w:rPr>
          <w:b/>
          <w:spacing w:val="1"/>
          <w:position w:val="13"/>
          <w:sz w:val="18"/>
          <w:szCs w:val="18"/>
        </w:rPr>
        <w:t>r</w:t>
      </w:r>
      <w:r>
        <w:rPr>
          <w:b/>
          <w:position w:val="13"/>
          <w:sz w:val="18"/>
          <w:szCs w:val="18"/>
        </w:rPr>
        <w:t>d</w:t>
      </w:r>
      <w:proofErr w:type="spellEnd"/>
      <w:r>
        <w:rPr>
          <w:b/>
          <w:spacing w:val="27"/>
          <w:position w:val="13"/>
          <w:sz w:val="18"/>
          <w:szCs w:val="18"/>
        </w:rPr>
        <w:t xml:space="preserve"> </w:t>
      </w:r>
      <w:r>
        <w:rPr>
          <w:b/>
          <w:spacing w:val="-1"/>
          <w:sz w:val="28"/>
          <w:szCs w:val="28"/>
        </w:rPr>
        <w:t>St</w:t>
      </w:r>
      <w:r>
        <w:rPr>
          <w:b/>
          <w:spacing w:val="1"/>
          <w:sz w:val="28"/>
          <w:szCs w:val="28"/>
        </w:rPr>
        <w:t>e</w:t>
      </w:r>
      <w:r>
        <w:rPr>
          <w:b/>
          <w:spacing w:val="-1"/>
          <w:sz w:val="28"/>
          <w:szCs w:val="28"/>
        </w:rPr>
        <w:t>p</w:t>
      </w:r>
      <w:r>
        <w:rPr>
          <w:b/>
          <w:sz w:val="28"/>
          <w:szCs w:val="28"/>
        </w:rPr>
        <w:t>: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>ogi</w:t>
      </w: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>al</w:t>
      </w:r>
      <w:r>
        <w:rPr>
          <w:b/>
          <w:spacing w:val="-7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d</w:t>
      </w:r>
      <w:r>
        <w:rPr>
          <w:b/>
          <w:spacing w:val="1"/>
          <w:sz w:val="28"/>
          <w:szCs w:val="28"/>
        </w:rPr>
        <w:t>e</w:t>
      </w:r>
      <w:r>
        <w:rPr>
          <w:b/>
          <w:spacing w:val="2"/>
          <w:sz w:val="28"/>
          <w:szCs w:val="28"/>
        </w:rPr>
        <w:t>s</w:t>
      </w:r>
      <w:r>
        <w:rPr>
          <w:b/>
          <w:sz w:val="28"/>
          <w:szCs w:val="28"/>
        </w:rPr>
        <w:t>i</w:t>
      </w:r>
      <w:r>
        <w:rPr>
          <w:b/>
          <w:spacing w:val="5"/>
          <w:sz w:val="28"/>
          <w:szCs w:val="28"/>
        </w:rPr>
        <w:t>g</w:t>
      </w:r>
      <w:r>
        <w:rPr>
          <w:b/>
          <w:sz w:val="28"/>
          <w:szCs w:val="28"/>
        </w:rPr>
        <w:t>n</w:t>
      </w:r>
      <w:r>
        <w:rPr>
          <w:b/>
          <w:spacing w:val="-7"/>
          <w:sz w:val="28"/>
          <w:szCs w:val="28"/>
        </w:rPr>
        <w:t xml:space="preserve"> </w:t>
      </w:r>
      <w:r>
        <w:rPr>
          <w:b/>
          <w:spacing w:val="-4"/>
          <w:sz w:val="28"/>
          <w:szCs w:val="28"/>
        </w:rPr>
        <w:t>o</w:t>
      </w:r>
      <w:r>
        <w:rPr>
          <w:b/>
          <w:sz w:val="28"/>
          <w:szCs w:val="28"/>
        </w:rPr>
        <w:t xml:space="preserve">r </w:t>
      </w:r>
      <w:r>
        <w:rPr>
          <w:b/>
          <w:spacing w:val="-1"/>
          <w:sz w:val="28"/>
          <w:szCs w:val="28"/>
        </w:rPr>
        <w:t>d</w:t>
      </w:r>
      <w:r>
        <w:rPr>
          <w:b/>
          <w:spacing w:val="5"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t</w:t>
      </w:r>
      <w:r>
        <w:rPr>
          <w:b/>
          <w:sz w:val="28"/>
          <w:szCs w:val="28"/>
        </w:rPr>
        <w:t>a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pacing w:val="4"/>
          <w:sz w:val="28"/>
          <w:szCs w:val="28"/>
        </w:rPr>
        <w:t>m</w:t>
      </w:r>
      <w:r>
        <w:rPr>
          <w:b/>
          <w:sz w:val="28"/>
          <w:szCs w:val="28"/>
        </w:rPr>
        <w:t>o</w:t>
      </w:r>
      <w:r>
        <w:rPr>
          <w:b/>
          <w:spacing w:val="-1"/>
          <w:sz w:val="28"/>
          <w:szCs w:val="28"/>
        </w:rPr>
        <w:t>d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l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pacing w:val="4"/>
          <w:sz w:val="28"/>
          <w:szCs w:val="28"/>
        </w:rPr>
        <w:t>m</w:t>
      </w:r>
      <w:r>
        <w:rPr>
          <w:b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pp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</w:t>
      </w:r>
    </w:p>
    <w:p w:rsidR="004D75C9" w:rsidRDefault="00DC3FB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A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u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i</w:t>
      </w:r>
      <w:r>
        <w:rPr>
          <w:spacing w:val="-4"/>
          <w:position w:val="-1"/>
          <w:sz w:val="24"/>
          <w:szCs w:val="24"/>
        </w:rPr>
        <w:t>m</w:t>
      </w:r>
      <w:r>
        <w:rPr>
          <w:spacing w:val="5"/>
          <w:position w:val="-1"/>
          <w:sz w:val="24"/>
          <w:szCs w:val="24"/>
        </w:rPr>
        <w:t>p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m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11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u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ng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o</w:t>
      </w:r>
      <w:r>
        <w:rPr>
          <w:spacing w:val="1"/>
          <w:position w:val="-1"/>
          <w:sz w:val="24"/>
          <w:szCs w:val="24"/>
        </w:rPr>
        <w:t>m</w:t>
      </w:r>
      <w:r>
        <w:rPr>
          <w:spacing w:val="-4"/>
          <w:position w:val="-1"/>
          <w:sz w:val="24"/>
          <w:szCs w:val="24"/>
        </w:rPr>
        <w:t>m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r>
        <w:rPr>
          <w:spacing w:val="-13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B</w:t>
      </w:r>
      <w:r>
        <w:rPr>
          <w:spacing w:val="-2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S</w:t>
      </w:r>
    </w:p>
    <w:p w:rsidR="004D75C9" w:rsidRDefault="00DC3FBF">
      <w:pPr>
        <w:tabs>
          <w:tab w:val="left" w:pos="2520"/>
        </w:tabs>
        <w:spacing w:before="21" w:line="260" w:lineRule="exact"/>
        <w:ind w:left="2520" w:right="2573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1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2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2"/>
          <w:sz w:val="24"/>
          <w:szCs w:val="24"/>
        </w:rPr>
        <w:t>r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>m</w:t>
      </w:r>
      <w:r>
        <w:rPr>
          <w:spacing w:val="-1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g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a 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-7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 i</w:t>
      </w:r>
      <w:r>
        <w:rPr>
          <w:spacing w:val="-4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a 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.</w:t>
      </w:r>
    </w:p>
    <w:p w:rsidR="004D75C9" w:rsidRDefault="004D75C9">
      <w:pPr>
        <w:spacing w:before="2" w:line="240" w:lineRule="exact"/>
        <w:rPr>
          <w:sz w:val="24"/>
          <w:szCs w:val="24"/>
        </w:rPr>
      </w:pPr>
    </w:p>
    <w:p w:rsidR="004D75C9" w:rsidRDefault="00DC3FBF">
      <w:pPr>
        <w:ind w:left="1800"/>
        <w:rPr>
          <w:sz w:val="28"/>
          <w:szCs w:val="28"/>
        </w:rPr>
      </w:pPr>
      <w:r>
        <w:rPr>
          <w:b/>
          <w:sz w:val="28"/>
          <w:szCs w:val="28"/>
        </w:rPr>
        <w:t>4</w:t>
      </w:r>
      <w:proofErr w:type="spellStart"/>
      <w:r>
        <w:rPr>
          <w:b/>
          <w:spacing w:val="2"/>
          <w:position w:val="13"/>
          <w:sz w:val="18"/>
          <w:szCs w:val="18"/>
        </w:rPr>
        <w:t>t</w:t>
      </w:r>
      <w:r>
        <w:rPr>
          <w:b/>
          <w:position w:val="13"/>
          <w:sz w:val="18"/>
          <w:szCs w:val="18"/>
        </w:rPr>
        <w:t>h</w:t>
      </w:r>
      <w:proofErr w:type="spellEnd"/>
      <w:r>
        <w:rPr>
          <w:b/>
          <w:spacing w:val="27"/>
          <w:position w:val="13"/>
          <w:sz w:val="18"/>
          <w:szCs w:val="18"/>
        </w:rPr>
        <w:t xml:space="preserve"> </w:t>
      </w:r>
      <w:r>
        <w:rPr>
          <w:b/>
          <w:spacing w:val="-1"/>
          <w:sz w:val="28"/>
          <w:szCs w:val="28"/>
        </w:rPr>
        <w:t>St</w:t>
      </w:r>
      <w:r>
        <w:rPr>
          <w:b/>
          <w:spacing w:val="1"/>
          <w:sz w:val="28"/>
          <w:szCs w:val="28"/>
        </w:rPr>
        <w:t>e</w:t>
      </w:r>
      <w:r>
        <w:rPr>
          <w:b/>
          <w:spacing w:val="-1"/>
          <w:sz w:val="28"/>
          <w:szCs w:val="28"/>
        </w:rPr>
        <w:t>p</w:t>
      </w:r>
      <w:r>
        <w:rPr>
          <w:b/>
          <w:sz w:val="28"/>
          <w:szCs w:val="28"/>
        </w:rPr>
        <w:t>: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pacing w:val="3"/>
          <w:sz w:val="28"/>
          <w:szCs w:val="28"/>
        </w:rPr>
        <w:t>P</w:t>
      </w:r>
      <w:r>
        <w:rPr>
          <w:b/>
          <w:spacing w:val="-6"/>
          <w:sz w:val="28"/>
          <w:szCs w:val="28"/>
        </w:rPr>
        <w:t>h</w:t>
      </w:r>
      <w:r>
        <w:rPr>
          <w:b/>
          <w:sz w:val="28"/>
          <w:szCs w:val="28"/>
        </w:rPr>
        <w:t>y</w:t>
      </w:r>
      <w:r>
        <w:rPr>
          <w:b/>
          <w:spacing w:val="2"/>
          <w:sz w:val="28"/>
          <w:szCs w:val="28"/>
        </w:rPr>
        <w:t>s</w:t>
      </w:r>
      <w:r>
        <w:rPr>
          <w:b/>
          <w:sz w:val="28"/>
          <w:szCs w:val="28"/>
        </w:rPr>
        <w:t>i</w:t>
      </w:r>
      <w:r>
        <w:rPr>
          <w:b/>
          <w:spacing w:val="1"/>
          <w:sz w:val="28"/>
          <w:szCs w:val="28"/>
        </w:rPr>
        <w:t>c</w:t>
      </w:r>
      <w:r>
        <w:rPr>
          <w:b/>
          <w:spacing w:val="5"/>
          <w:sz w:val="28"/>
          <w:szCs w:val="28"/>
        </w:rPr>
        <w:t>a</w:t>
      </w:r>
      <w:r>
        <w:rPr>
          <w:b/>
          <w:sz w:val="28"/>
          <w:szCs w:val="28"/>
        </w:rPr>
        <w:t>l</w:t>
      </w:r>
      <w:r>
        <w:rPr>
          <w:b/>
          <w:spacing w:val="-8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d</w:t>
      </w:r>
      <w:r>
        <w:rPr>
          <w:b/>
          <w:spacing w:val="1"/>
          <w:sz w:val="28"/>
          <w:szCs w:val="28"/>
        </w:rPr>
        <w:t>e</w:t>
      </w:r>
      <w:r>
        <w:rPr>
          <w:b/>
          <w:spacing w:val="2"/>
          <w:sz w:val="28"/>
          <w:szCs w:val="28"/>
        </w:rPr>
        <w:t>s</w:t>
      </w:r>
      <w:r>
        <w:rPr>
          <w:b/>
          <w:sz w:val="28"/>
          <w:szCs w:val="28"/>
        </w:rPr>
        <w:t>i</w:t>
      </w:r>
      <w:r>
        <w:rPr>
          <w:b/>
          <w:spacing w:val="5"/>
          <w:sz w:val="28"/>
          <w:szCs w:val="28"/>
        </w:rPr>
        <w:t>g</w:t>
      </w:r>
      <w:r>
        <w:rPr>
          <w:b/>
          <w:sz w:val="28"/>
          <w:szCs w:val="28"/>
        </w:rPr>
        <w:t>n</w:t>
      </w:r>
    </w:p>
    <w:p w:rsidR="004D75C9" w:rsidRDefault="00DC3FBF">
      <w:pPr>
        <w:tabs>
          <w:tab w:val="left" w:pos="2520"/>
        </w:tabs>
        <w:spacing w:before="18" w:line="260" w:lineRule="exact"/>
        <w:ind w:left="2520" w:right="2117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to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ge</w:t>
      </w:r>
      <w:r>
        <w:rPr>
          <w:spacing w:val="-3"/>
          <w:sz w:val="24"/>
          <w:szCs w:val="24"/>
        </w:rPr>
        <w:t xml:space="preserve"> </w:t>
      </w:r>
      <w:r>
        <w:rPr>
          <w:spacing w:val="-7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-6"/>
          <w:sz w:val="24"/>
          <w:szCs w:val="24"/>
        </w:rPr>
        <w:t>c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-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acce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 xml:space="preserve">,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f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pacing w:val="-3"/>
          <w:sz w:val="24"/>
          <w:szCs w:val="24"/>
        </w:rPr>
        <w:t>r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za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ns</w:t>
      </w:r>
      <w:r>
        <w:rPr>
          <w:spacing w:val="-4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 xml:space="preserve">e </w:t>
      </w:r>
      <w:r>
        <w:rPr>
          <w:spacing w:val="2"/>
          <w:sz w:val="24"/>
          <w:szCs w:val="24"/>
        </w:rPr>
        <w:t>f</w:t>
      </w:r>
      <w:r>
        <w:rPr>
          <w:spacing w:val="-4"/>
          <w:sz w:val="24"/>
          <w:szCs w:val="24"/>
        </w:rPr>
        <w:t>il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d</w:t>
      </w:r>
    </w:p>
    <w:p w:rsidR="004D75C9" w:rsidRDefault="00DC3FBF">
      <w:pPr>
        <w:tabs>
          <w:tab w:val="left" w:pos="2520"/>
        </w:tabs>
        <w:spacing w:before="23" w:line="260" w:lineRule="exact"/>
        <w:ind w:left="2520" w:right="1978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ll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w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5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ll</w:t>
      </w:r>
      <w:r>
        <w:rPr>
          <w:spacing w:val="-2"/>
          <w:sz w:val="24"/>
          <w:szCs w:val="24"/>
        </w:rPr>
        <w:t xml:space="preserve"> 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pp</w:t>
      </w:r>
      <w:r>
        <w:rPr>
          <w:spacing w:val="-4"/>
          <w:sz w:val="24"/>
          <w:szCs w:val="24"/>
        </w:rPr>
        <w:t>li</w:t>
      </w:r>
      <w:r>
        <w:rPr>
          <w:spacing w:val="4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s</w:t>
      </w:r>
      <w:r>
        <w:rPr>
          <w:spacing w:val="-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g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 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ac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s</w:t>
      </w:r>
      <w:r>
        <w:rPr>
          <w:spacing w:val="-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g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ac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ca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4D75C9" w:rsidRDefault="004D75C9">
      <w:pPr>
        <w:spacing w:before="19" w:line="260" w:lineRule="exact"/>
        <w:rPr>
          <w:sz w:val="26"/>
          <w:szCs w:val="26"/>
        </w:rPr>
      </w:pPr>
    </w:p>
    <w:p w:rsidR="004D75C9" w:rsidRDefault="00DC3FBF">
      <w:pPr>
        <w:ind w:left="1800"/>
        <w:rPr>
          <w:sz w:val="28"/>
          <w:szCs w:val="28"/>
        </w:rPr>
      </w:pPr>
      <w:r>
        <w:rPr>
          <w:b/>
          <w:spacing w:val="2"/>
          <w:sz w:val="28"/>
          <w:szCs w:val="28"/>
        </w:rPr>
        <w:t>E</w:t>
      </w:r>
      <w:r>
        <w:rPr>
          <w:b/>
          <w:sz w:val="28"/>
          <w:szCs w:val="28"/>
        </w:rPr>
        <w:t>R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6"/>
          <w:sz w:val="28"/>
          <w:szCs w:val="28"/>
        </w:rPr>
        <w:t>M</w:t>
      </w:r>
      <w:r>
        <w:rPr>
          <w:b/>
          <w:spacing w:val="-4"/>
          <w:sz w:val="28"/>
          <w:szCs w:val="28"/>
        </w:rPr>
        <w:t>o</w:t>
      </w:r>
      <w:r>
        <w:rPr>
          <w:b/>
          <w:spacing w:val="-1"/>
          <w:sz w:val="28"/>
          <w:szCs w:val="28"/>
        </w:rPr>
        <w:t>d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l</w:t>
      </w:r>
    </w:p>
    <w:p w:rsidR="004D75C9" w:rsidRDefault="00DC3FB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e</w:t>
      </w:r>
      <w:r>
        <w:rPr>
          <w:spacing w:val="5"/>
          <w:position w:val="-1"/>
          <w:sz w:val="24"/>
          <w:szCs w:val="24"/>
        </w:rPr>
        <w:t xml:space="preserve"> 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d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:</w:t>
      </w:r>
    </w:p>
    <w:p w:rsidR="004D75C9" w:rsidRDefault="00DC3FBF">
      <w:pPr>
        <w:spacing w:line="28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1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a</w:t>
      </w:r>
      <w:r>
        <w:rPr>
          <w:spacing w:val="2"/>
          <w:position w:val="1"/>
          <w:sz w:val="24"/>
          <w:szCs w:val="24"/>
        </w:rPr>
        <w:t xml:space="preserve"> </w:t>
      </w:r>
      <w:r>
        <w:rPr>
          <w:spacing w:val="-1"/>
          <w:position w:val="1"/>
          <w:sz w:val="24"/>
          <w:szCs w:val="24"/>
        </w:rPr>
        <w:t>c</w:t>
      </w:r>
      <w:r>
        <w:rPr>
          <w:spacing w:val="5"/>
          <w:position w:val="1"/>
          <w:sz w:val="24"/>
          <w:szCs w:val="24"/>
        </w:rPr>
        <w:t>o</w:t>
      </w:r>
      <w:r>
        <w:rPr>
          <w:spacing w:val="-4"/>
          <w:position w:val="1"/>
          <w:sz w:val="24"/>
          <w:szCs w:val="24"/>
        </w:rPr>
        <w:t>ll</w:t>
      </w:r>
      <w:r>
        <w:rPr>
          <w:spacing w:val="-1"/>
          <w:position w:val="1"/>
          <w:sz w:val="24"/>
          <w:szCs w:val="24"/>
        </w:rPr>
        <w:t>ec</w:t>
      </w:r>
      <w:r>
        <w:rPr>
          <w:spacing w:val="10"/>
          <w:position w:val="1"/>
          <w:sz w:val="24"/>
          <w:szCs w:val="24"/>
        </w:rPr>
        <w:t>t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5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n</w:t>
      </w:r>
      <w:r>
        <w:rPr>
          <w:spacing w:val="-6"/>
          <w:position w:val="1"/>
          <w:sz w:val="24"/>
          <w:szCs w:val="24"/>
        </w:rPr>
        <w:t xml:space="preserve"> </w:t>
      </w:r>
      <w:r>
        <w:rPr>
          <w:spacing w:val="5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f</w:t>
      </w:r>
      <w:r>
        <w:rPr>
          <w:spacing w:val="-7"/>
          <w:position w:val="1"/>
          <w:sz w:val="24"/>
          <w:szCs w:val="24"/>
        </w:rPr>
        <w:t xml:space="preserve"> </w:t>
      </w:r>
      <w:r>
        <w:rPr>
          <w:spacing w:val="4"/>
          <w:position w:val="1"/>
          <w:sz w:val="24"/>
          <w:szCs w:val="24"/>
        </w:rPr>
        <w:t>e</w:t>
      </w:r>
      <w:r>
        <w:rPr>
          <w:spacing w:val="-5"/>
          <w:position w:val="1"/>
          <w:sz w:val="24"/>
          <w:szCs w:val="24"/>
        </w:rPr>
        <w:t>n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10"/>
          <w:position w:val="1"/>
          <w:sz w:val="24"/>
          <w:szCs w:val="24"/>
        </w:rPr>
        <w:t>t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4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s</w:t>
      </w:r>
      <w:r>
        <w:rPr>
          <w:spacing w:val="-2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h</w:t>
      </w:r>
      <w:r>
        <w:rPr>
          <w:spacing w:val="4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v</w:t>
      </w:r>
      <w:r>
        <w:rPr>
          <w:spacing w:val="-4"/>
          <w:position w:val="1"/>
          <w:sz w:val="24"/>
          <w:szCs w:val="24"/>
        </w:rPr>
        <w:t>i</w:t>
      </w:r>
      <w:r>
        <w:rPr>
          <w:spacing w:val="-5"/>
          <w:position w:val="1"/>
          <w:sz w:val="24"/>
          <w:szCs w:val="24"/>
        </w:rPr>
        <w:t>n</w:t>
      </w:r>
      <w:r>
        <w:rPr>
          <w:position w:val="1"/>
          <w:sz w:val="24"/>
          <w:szCs w:val="24"/>
        </w:rPr>
        <w:t>g</w:t>
      </w:r>
      <w:r>
        <w:rPr>
          <w:spacing w:val="-5"/>
          <w:position w:val="1"/>
          <w:sz w:val="24"/>
          <w:szCs w:val="24"/>
        </w:rPr>
        <w:t xml:space="preserve"> </w:t>
      </w:r>
      <w:r>
        <w:rPr>
          <w:spacing w:val="-1"/>
          <w:position w:val="1"/>
          <w:sz w:val="24"/>
          <w:szCs w:val="24"/>
        </w:rPr>
        <w:t>a</w:t>
      </w:r>
      <w:r>
        <w:rPr>
          <w:spacing w:val="5"/>
          <w:position w:val="1"/>
          <w:sz w:val="24"/>
          <w:szCs w:val="24"/>
        </w:rPr>
        <w:t>tt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-5"/>
          <w:position w:val="1"/>
          <w:sz w:val="24"/>
          <w:szCs w:val="24"/>
        </w:rPr>
        <w:t>b</w:t>
      </w:r>
      <w:r>
        <w:rPr>
          <w:position w:val="1"/>
          <w:sz w:val="24"/>
          <w:szCs w:val="24"/>
        </w:rPr>
        <w:t>u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s</w:t>
      </w:r>
    </w:p>
    <w:p w:rsidR="004D75C9" w:rsidRDefault="00DC3FBF">
      <w:pPr>
        <w:spacing w:line="26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2"/>
          <w:sz w:val="24"/>
          <w:szCs w:val="24"/>
        </w:rPr>
        <w:t xml:space="preserve"> 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4"/>
          <w:position w:val="2"/>
          <w:sz w:val="24"/>
          <w:szCs w:val="24"/>
        </w:rPr>
        <w:t>e</w:t>
      </w:r>
      <w:r>
        <w:rPr>
          <w:spacing w:val="-9"/>
          <w:position w:val="2"/>
          <w:sz w:val="24"/>
          <w:szCs w:val="24"/>
        </w:rPr>
        <w:t>l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10"/>
          <w:position w:val="2"/>
          <w:sz w:val="24"/>
          <w:szCs w:val="24"/>
        </w:rPr>
        <w:t>t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5"/>
          <w:position w:val="2"/>
          <w:sz w:val="24"/>
          <w:szCs w:val="24"/>
        </w:rPr>
        <w:t>o</w:t>
      </w:r>
      <w:r>
        <w:rPr>
          <w:spacing w:val="-5"/>
          <w:position w:val="2"/>
          <w:sz w:val="24"/>
          <w:szCs w:val="24"/>
        </w:rPr>
        <w:t>n</w:t>
      </w:r>
      <w:r>
        <w:rPr>
          <w:spacing w:val="3"/>
          <w:position w:val="2"/>
          <w:sz w:val="24"/>
          <w:szCs w:val="24"/>
        </w:rPr>
        <w:t>s</w:t>
      </w:r>
      <w:r>
        <w:rPr>
          <w:position w:val="2"/>
          <w:sz w:val="24"/>
          <w:szCs w:val="24"/>
        </w:rPr>
        <w:t>h</w:t>
      </w:r>
      <w:r>
        <w:rPr>
          <w:spacing w:val="-4"/>
          <w:position w:val="2"/>
          <w:sz w:val="24"/>
          <w:szCs w:val="24"/>
        </w:rPr>
        <w:t>i</w:t>
      </w:r>
      <w:r>
        <w:rPr>
          <w:position w:val="2"/>
          <w:sz w:val="24"/>
          <w:szCs w:val="24"/>
        </w:rPr>
        <w:t>p</w:t>
      </w:r>
      <w:r>
        <w:rPr>
          <w:spacing w:val="-5"/>
          <w:position w:val="2"/>
          <w:sz w:val="24"/>
          <w:szCs w:val="24"/>
        </w:rPr>
        <w:t xml:space="preserve"> </w:t>
      </w:r>
      <w:r>
        <w:rPr>
          <w:spacing w:val="4"/>
          <w:position w:val="2"/>
          <w:sz w:val="24"/>
          <w:szCs w:val="24"/>
        </w:rPr>
        <w:t>a</w:t>
      </w:r>
      <w:r>
        <w:rPr>
          <w:spacing w:val="-9"/>
          <w:position w:val="2"/>
          <w:sz w:val="24"/>
          <w:szCs w:val="24"/>
        </w:rPr>
        <w:t>m</w:t>
      </w:r>
      <w:r>
        <w:rPr>
          <w:spacing w:val="10"/>
          <w:position w:val="2"/>
          <w:sz w:val="24"/>
          <w:szCs w:val="24"/>
        </w:rPr>
        <w:t>o</w:t>
      </w:r>
      <w:r>
        <w:rPr>
          <w:spacing w:val="-5"/>
          <w:position w:val="2"/>
          <w:sz w:val="24"/>
          <w:szCs w:val="24"/>
        </w:rPr>
        <w:t>n</w:t>
      </w:r>
      <w:r>
        <w:rPr>
          <w:position w:val="2"/>
          <w:sz w:val="24"/>
          <w:szCs w:val="24"/>
        </w:rPr>
        <w:t>g</w:t>
      </w:r>
      <w:r>
        <w:rPr>
          <w:spacing w:val="-3"/>
          <w:position w:val="2"/>
          <w:sz w:val="24"/>
          <w:szCs w:val="24"/>
        </w:rPr>
        <w:t xml:space="preserve"> 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-5"/>
          <w:position w:val="2"/>
          <w:sz w:val="24"/>
          <w:szCs w:val="24"/>
        </w:rPr>
        <w:t>n</w:t>
      </w:r>
      <w:r>
        <w:rPr>
          <w:spacing w:val="10"/>
          <w:position w:val="2"/>
          <w:sz w:val="24"/>
          <w:szCs w:val="24"/>
        </w:rPr>
        <w:t>t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10"/>
          <w:position w:val="2"/>
          <w:sz w:val="24"/>
          <w:szCs w:val="24"/>
        </w:rPr>
        <w:t>t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s</w:t>
      </w:r>
    </w:p>
    <w:p w:rsidR="004D75C9" w:rsidRDefault="00DC3FBF">
      <w:pPr>
        <w:spacing w:line="260" w:lineRule="exact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11"/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</w:p>
    <w:p w:rsidR="004D75C9" w:rsidRDefault="00DC3FB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tt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u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,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y</w:t>
      </w:r>
      <w:r>
        <w:rPr>
          <w:spacing w:val="5"/>
          <w:position w:val="-1"/>
          <w:sz w:val="24"/>
          <w:szCs w:val="24"/>
        </w:rPr>
        <w:t>p</w:t>
      </w:r>
      <w:r>
        <w:rPr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u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</w:p>
    <w:p w:rsidR="004D75C9" w:rsidRDefault="00DC3FB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K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y</w:t>
      </w:r>
      <w:r>
        <w:rPr>
          <w:position w:val="-1"/>
          <w:sz w:val="24"/>
          <w:szCs w:val="24"/>
        </w:rPr>
        <w:t>s</w:t>
      </w:r>
    </w:p>
    <w:p w:rsidR="004D75C9" w:rsidRDefault="00DC3FB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3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h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p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,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3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h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p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y</w:t>
      </w:r>
      <w:r>
        <w:rPr>
          <w:position w:val="-1"/>
          <w:sz w:val="24"/>
          <w:szCs w:val="24"/>
        </w:rPr>
        <w:t>pe</w:t>
      </w:r>
    </w:p>
    <w:p w:rsidR="004D75C9" w:rsidRDefault="00DC3FB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</w:p>
    <w:p w:rsidR="004D75C9" w:rsidRDefault="00DC3FB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in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s</w:t>
      </w:r>
    </w:p>
    <w:p w:rsidR="004D75C9" w:rsidRDefault="004D75C9">
      <w:pPr>
        <w:spacing w:before="1" w:line="280" w:lineRule="exact"/>
        <w:rPr>
          <w:sz w:val="28"/>
          <w:szCs w:val="28"/>
        </w:rPr>
      </w:pPr>
    </w:p>
    <w:p w:rsidR="004D75C9" w:rsidRDefault="00DC3FBF">
      <w:pPr>
        <w:ind w:left="1872"/>
        <w:rPr>
          <w:sz w:val="28"/>
          <w:szCs w:val="28"/>
        </w:rPr>
      </w:pPr>
      <w:r>
        <w:rPr>
          <w:b/>
          <w:spacing w:val="2"/>
          <w:sz w:val="28"/>
          <w:szCs w:val="28"/>
        </w:rPr>
        <w:t>E</w:t>
      </w:r>
      <w:r>
        <w:rPr>
          <w:b/>
          <w:spacing w:val="-6"/>
          <w:sz w:val="28"/>
          <w:szCs w:val="28"/>
        </w:rPr>
        <w:t>n</w:t>
      </w:r>
      <w:r>
        <w:rPr>
          <w:b/>
          <w:spacing w:val="3"/>
          <w:sz w:val="28"/>
          <w:szCs w:val="28"/>
        </w:rPr>
        <w:t>t</w:t>
      </w:r>
      <w:r>
        <w:rPr>
          <w:b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t</w:t>
      </w:r>
      <w:r>
        <w:rPr>
          <w:b/>
          <w:sz w:val="28"/>
          <w:szCs w:val="28"/>
        </w:rPr>
        <w:t>i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s</w:t>
      </w:r>
    </w:p>
    <w:p w:rsidR="004D75C9" w:rsidRDefault="00DC3FBF">
      <w:pPr>
        <w:tabs>
          <w:tab w:val="left" w:pos="2520"/>
        </w:tabs>
        <w:spacing w:before="18" w:line="260" w:lineRule="exact"/>
        <w:ind w:left="2520" w:right="1919" w:hanging="360"/>
        <w:rPr>
          <w:sz w:val="24"/>
          <w:szCs w:val="24"/>
        </w:rPr>
      </w:pPr>
      <w:r>
        <w:rPr>
          <w:sz w:val="24"/>
          <w:szCs w:val="24"/>
        </w:rPr>
        <w:tab/>
        <w:t>An</w:t>
      </w:r>
      <w:r>
        <w:rPr>
          <w:spacing w:val="-5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4"/>
          <w:sz w:val="24"/>
          <w:szCs w:val="24"/>
        </w:rPr>
        <w:t xml:space="preserve"> 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b</w:t>
      </w:r>
      <w:r>
        <w:rPr>
          <w:spacing w:val="-4"/>
          <w:sz w:val="24"/>
          <w:szCs w:val="24"/>
        </w:rPr>
        <w:t>j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 xml:space="preserve">t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</w:t>
      </w:r>
      <w:r>
        <w:rPr>
          <w:spacing w:val="-4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i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m</w:t>
      </w:r>
      <w:r>
        <w:rPr>
          <w:spacing w:val="-1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b</w:t>
      </w:r>
      <w:r>
        <w:rPr>
          <w:spacing w:val="-9"/>
          <w:sz w:val="24"/>
          <w:szCs w:val="24"/>
        </w:rPr>
        <w:t>j</w:t>
      </w:r>
      <w:r>
        <w:rPr>
          <w:spacing w:val="-1"/>
          <w:sz w:val="24"/>
          <w:szCs w:val="24"/>
        </w:rPr>
        <w:t>ec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 wh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d.</w:t>
      </w:r>
    </w:p>
    <w:p w:rsidR="004D75C9" w:rsidRDefault="00DC3FB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>ac</w:t>
      </w:r>
      <w:r>
        <w:rPr>
          <w:position w:val="-1"/>
          <w:sz w:val="24"/>
          <w:szCs w:val="24"/>
        </w:rPr>
        <w:t>h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y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s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tt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u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–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3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p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3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6"/>
          <w:position w:val="-1"/>
          <w:sz w:val="24"/>
          <w:szCs w:val="24"/>
        </w:rPr>
        <w:t>r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.</w:t>
      </w:r>
    </w:p>
    <w:p w:rsidR="004D75C9" w:rsidRDefault="00DC3FB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P</w:t>
      </w:r>
      <w:r>
        <w:rPr>
          <w:position w:val="-1"/>
          <w:sz w:val="24"/>
          <w:szCs w:val="24"/>
        </w:rPr>
        <w:t>h</w:t>
      </w:r>
      <w:r>
        <w:rPr>
          <w:spacing w:val="-5"/>
          <w:position w:val="-1"/>
          <w:sz w:val="24"/>
          <w:szCs w:val="24"/>
        </w:rPr>
        <w:t>y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ca</w:t>
      </w:r>
      <w:r>
        <w:rPr>
          <w:position w:val="-1"/>
          <w:sz w:val="24"/>
          <w:szCs w:val="24"/>
        </w:rPr>
        <w:t>l</w:t>
      </w:r>
      <w:r>
        <w:rPr>
          <w:spacing w:val="-12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x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e</w:t>
      </w:r>
    </w:p>
    <w:p w:rsidR="004D75C9" w:rsidRDefault="00DC3FBF">
      <w:pPr>
        <w:spacing w:before="1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</w:rPr>
        <w:t xml:space="preserve"> ca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</w:rPr>
        <w:t xml:space="preserve"> e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9"/>
          <w:sz w:val="24"/>
          <w:szCs w:val="24"/>
        </w:rPr>
        <w:t>l</w:t>
      </w:r>
      <w:r>
        <w:rPr>
          <w:spacing w:val="10"/>
          <w:sz w:val="24"/>
          <w:szCs w:val="24"/>
        </w:rPr>
        <w:t>o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.</w:t>
      </w:r>
    </w:p>
    <w:p w:rsidR="004D75C9" w:rsidRDefault="00DC3FBF">
      <w:pPr>
        <w:spacing w:line="260" w:lineRule="exact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1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</w:p>
    <w:p w:rsidR="004D75C9" w:rsidRDefault="00DC3FBF">
      <w:pPr>
        <w:spacing w:line="28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1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1"/>
          <w:sz w:val="24"/>
          <w:szCs w:val="24"/>
        </w:rPr>
        <w:t xml:space="preserve"> </w:t>
      </w:r>
      <w:r>
        <w:rPr>
          <w:spacing w:val="-1"/>
          <w:position w:val="1"/>
          <w:sz w:val="24"/>
          <w:szCs w:val="24"/>
        </w:rPr>
        <w:t>C</w:t>
      </w:r>
      <w:r>
        <w:rPr>
          <w:spacing w:val="5"/>
          <w:position w:val="1"/>
          <w:sz w:val="24"/>
          <w:szCs w:val="24"/>
        </w:rPr>
        <w:t>o</w:t>
      </w:r>
      <w:r>
        <w:rPr>
          <w:spacing w:val="-9"/>
          <w:position w:val="1"/>
          <w:sz w:val="24"/>
          <w:szCs w:val="24"/>
        </w:rPr>
        <w:t>m</w:t>
      </w:r>
      <w:r>
        <w:rPr>
          <w:position w:val="1"/>
          <w:sz w:val="24"/>
          <w:szCs w:val="24"/>
        </w:rPr>
        <w:t>p</w:t>
      </w:r>
      <w:r>
        <w:rPr>
          <w:spacing w:val="4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n</w:t>
      </w:r>
      <w:r>
        <w:rPr>
          <w:spacing w:val="-5"/>
          <w:position w:val="1"/>
          <w:sz w:val="24"/>
          <w:szCs w:val="24"/>
        </w:rPr>
        <w:t>y</w:t>
      </w:r>
      <w:r>
        <w:rPr>
          <w:position w:val="1"/>
          <w:sz w:val="24"/>
          <w:szCs w:val="24"/>
        </w:rPr>
        <w:t>,</w:t>
      </w:r>
      <w:r>
        <w:rPr>
          <w:spacing w:val="-1"/>
          <w:position w:val="1"/>
          <w:sz w:val="24"/>
          <w:szCs w:val="24"/>
        </w:rPr>
        <w:t xml:space="preserve"> </w:t>
      </w:r>
      <w:r>
        <w:rPr>
          <w:spacing w:val="-9"/>
          <w:position w:val="1"/>
          <w:sz w:val="24"/>
          <w:szCs w:val="24"/>
        </w:rPr>
        <w:t>j</w:t>
      </w:r>
      <w:r>
        <w:rPr>
          <w:spacing w:val="5"/>
          <w:position w:val="1"/>
          <w:sz w:val="24"/>
          <w:szCs w:val="24"/>
        </w:rPr>
        <w:t>o</w:t>
      </w:r>
      <w:r>
        <w:rPr>
          <w:spacing w:val="-5"/>
          <w:position w:val="1"/>
          <w:sz w:val="24"/>
          <w:szCs w:val="24"/>
        </w:rPr>
        <w:t>b</w:t>
      </w:r>
      <w:r>
        <w:rPr>
          <w:position w:val="1"/>
          <w:sz w:val="24"/>
          <w:szCs w:val="24"/>
        </w:rPr>
        <w:t>,</w:t>
      </w:r>
      <w:r>
        <w:rPr>
          <w:spacing w:val="2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un</w:t>
      </w:r>
      <w:r>
        <w:rPr>
          <w:spacing w:val="-4"/>
          <w:position w:val="1"/>
          <w:sz w:val="24"/>
          <w:szCs w:val="24"/>
        </w:rPr>
        <w:t>i</w:t>
      </w:r>
      <w:r>
        <w:rPr>
          <w:position w:val="1"/>
          <w:sz w:val="24"/>
          <w:szCs w:val="24"/>
        </w:rPr>
        <w:t>v</w:t>
      </w:r>
      <w:r>
        <w:rPr>
          <w:spacing w:val="-1"/>
          <w:position w:val="1"/>
          <w:sz w:val="24"/>
          <w:szCs w:val="24"/>
        </w:rPr>
        <w:t>e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3"/>
          <w:position w:val="1"/>
          <w:sz w:val="24"/>
          <w:szCs w:val="24"/>
        </w:rPr>
        <w:t>s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10"/>
          <w:position w:val="1"/>
          <w:sz w:val="24"/>
          <w:szCs w:val="24"/>
        </w:rPr>
        <w:t>t</w:t>
      </w:r>
      <w:r>
        <w:rPr>
          <w:position w:val="1"/>
          <w:sz w:val="24"/>
          <w:szCs w:val="24"/>
        </w:rPr>
        <w:t>y</w:t>
      </w:r>
      <w:r>
        <w:rPr>
          <w:spacing w:val="-10"/>
          <w:position w:val="1"/>
          <w:sz w:val="24"/>
          <w:szCs w:val="24"/>
        </w:rPr>
        <w:t xml:space="preserve"> </w:t>
      </w:r>
      <w:r>
        <w:rPr>
          <w:spacing w:val="-1"/>
          <w:position w:val="1"/>
          <w:sz w:val="24"/>
          <w:szCs w:val="24"/>
        </w:rPr>
        <w:t>c</w:t>
      </w:r>
      <w:r>
        <w:rPr>
          <w:spacing w:val="5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u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-2"/>
          <w:position w:val="1"/>
          <w:sz w:val="24"/>
          <w:szCs w:val="24"/>
        </w:rPr>
        <w:t>s</w:t>
      </w:r>
      <w:r>
        <w:rPr>
          <w:position w:val="1"/>
          <w:sz w:val="24"/>
          <w:szCs w:val="24"/>
        </w:rPr>
        <w:t>e</w:t>
      </w:r>
    </w:p>
    <w:p w:rsidR="004D75C9" w:rsidRDefault="00DC3FBF">
      <w:pPr>
        <w:spacing w:line="260" w:lineRule="exact"/>
        <w:ind w:left="2160"/>
        <w:rPr>
          <w:sz w:val="24"/>
          <w:szCs w:val="24"/>
        </w:rPr>
        <w:sectPr w:rsidR="004D75C9">
          <w:pgSz w:w="12240" w:h="15840"/>
          <w:pgMar w:top="860" w:right="0" w:bottom="280" w:left="0" w:header="673" w:footer="673" w:gutter="0"/>
          <w:cols w:space="720"/>
        </w:sect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An</w:t>
      </w:r>
      <w:r>
        <w:rPr>
          <w:spacing w:val="-5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w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pe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d</w:t>
      </w:r>
      <w:r>
        <w:rPr>
          <w:spacing w:val="-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3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-6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d.</w:t>
      </w: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before="18" w:line="220" w:lineRule="exact"/>
        <w:rPr>
          <w:sz w:val="22"/>
          <w:szCs w:val="22"/>
        </w:rPr>
      </w:pPr>
    </w:p>
    <w:p w:rsidR="004D75C9" w:rsidRDefault="008715FE">
      <w:pPr>
        <w:spacing w:before="22"/>
        <w:ind w:left="1800"/>
        <w:rPr>
          <w:sz w:val="28"/>
          <w:szCs w:val="28"/>
        </w:rPr>
      </w:pPr>
      <w:r>
        <w:pict>
          <v:group id="_x0000_s1089" style="position:absolute;left:0;text-align:left;margin-left:0;margin-top:54pt;width:612pt;height:0;z-index:-251666944;mso-position-horizontal-relative:page;mso-position-vertical-relative:page" coordorigin=",1080" coordsize="12240,0">
            <v:shape id="_x0000_s1090" style="position:absolute;top:1080;width:12240;height:0" coordorigin=",1080" coordsize="12240,0" path="m,1080r12240,e" filled="f" strokeweight=".25397mm">
              <v:path arrowok="t"/>
            </v:shape>
            <w10:wrap anchorx="page" anchory="page"/>
          </v:group>
        </w:pict>
      </w:r>
      <w:r w:rsidR="00DC3FBF">
        <w:rPr>
          <w:b/>
          <w:spacing w:val="1"/>
          <w:sz w:val="28"/>
          <w:szCs w:val="28"/>
        </w:rPr>
        <w:t>A</w:t>
      </w:r>
      <w:r w:rsidR="00DC3FBF">
        <w:rPr>
          <w:b/>
          <w:spacing w:val="-1"/>
          <w:sz w:val="28"/>
          <w:szCs w:val="28"/>
        </w:rPr>
        <w:t>tt</w:t>
      </w:r>
      <w:r w:rsidR="00DC3FBF">
        <w:rPr>
          <w:b/>
          <w:spacing w:val="1"/>
          <w:sz w:val="28"/>
          <w:szCs w:val="28"/>
        </w:rPr>
        <w:t>r</w:t>
      </w:r>
      <w:r w:rsidR="00DC3FBF">
        <w:rPr>
          <w:b/>
          <w:sz w:val="28"/>
          <w:szCs w:val="28"/>
        </w:rPr>
        <w:t>i</w:t>
      </w:r>
      <w:r w:rsidR="00DC3FBF">
        <w:rPr>
          <w:b/>
          <w:spacing w:val="4"/>
          <w:sz w:val="28"/>
          <w:szCs w:val="28"/>
        </w:rPr>
        <w:t>b</w:t>
      </w:r>
      <w:r w:rsidR="00DC3FBF">
        <w:rPr>
          <w:b/>
          <w:spacing w:val="-1"/>
          <w:sz w:val="28"/>
          <w:szCs w:val="28"/>
        </w:rPr>
        <w:t>ut</w:t>
      </w:r>
      <w:r w:rsidR="00DC3FBF">
        <w:rPr>
          <w:b/>
          <w:spacing w:val="1"/>
          <w:sz w:val="28"/>
          <w:szCs w:val="28"/>
        </w:rPr>
        <w:t>e</w:t>
      </w:r>
      <w:r w:rsidR="00DC3FBF">
        <w:rPr>
          <w:b/>
          <w:sz w:val="28"/>
          <w:szCs w:val="28"/>
        </w:rPr>
        <w:t>s</w:t>
      </w:r>
    </w:p>
    <w:p w:rsidR="004D75C9" w:rsidRDefault="00DC3FB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tt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u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p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p</w:t>
      </w:r>
      <w:r>
        <w:rPr>
          <w:spacing w:val="-6"/>
          <w:position w:val="-1"/>
          <w:sz w:val="24"/>
          <w:szCs w:val="24"/>
        </w:rPr>
        <w:t>e</w:t>
      </w:r>
      <w:r>
        <w:rPr>
          <w:spacing w:val="-3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u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to</w:t>
      </w:r>
      <w:r>
        <w:rPr>
          <w:spacing w:val="6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e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y</w:t>
      </w:r>
      <w:r>
        <w:rPr>
          <w:position w:val="-1"/>
          <w:sz w:val="24"/>
          <w:szCs w:val="24"/>
        </w:rPr>
        <w:t>.</w:t>
      </w:r>
    </w:p>
    <w:p w:rsidR="004D75C9" w:rsidRDefault="00DC3FBF">
      <w:pPr>
        <w:tabs>
          <w:tab w:val="left" w:pos="2520"/>
        </w:tabs>
        <w:spacing w:before="21" w:line="260" w:lineRule="exact"/>
        <w:ind w:left="2520" w:right="2454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-3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x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E</w:t>
      </w:r>
      <w:r>
        <w:rPr>
          <w:spacing w:val="-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4"/>
          <w:sz w:val="24"/>
          <w:szCs w:val="24"/>
        </w:rPr>
        <w:t xml:space="preserve"> 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v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, </w:t>
      </w:r>
      <w:r>
        <w:rPr>
          <w:spacing w:val="1"/>
          <w:sz w:val="24"/>
          <w:szCs w:val="24"/>
        </w:rPr>
        <w:t>SS</w:t>
      </w:r>
      <w:r>
        <w:rPr>
          <w:sz w:val="24"/>
          <w:szCs w:val="24"/>
        </w:rPr>
        <w:t xml:space="preserve">N, 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dd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ss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x</w:t>
      </w:r>
      <w:r>
        <w:rPr>
          <w:sz w:val="24"/>
          <w:szCs w:val="24"/>
        </w:rPr>
        <w:t xml:space="preserve">, </w:t>
      </w:r>
      <w:proofErr w:type="spellStart"/>
      <w:proofErr w:type="gramStart"/>
      <w:r>
        <w:rPr>
          <w:spacing w:val="3"/>
          <w:sz w:val="24"/>
          <w:szCs w:val="24"/>
        </w:rPr>
        <w:t>B</w:t>
      </w:r>
      <w:r>
        <w:rPr>
          <w:spacing w:val="-9"/>
          <w:sz w:val="24"/>
          <w:szCs w:val="24"/>
        </w:rPr>
        <w:t>i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proofErr w:type="spellEnd"/>
      <w:proofErr w:type="gramEnd"/>
    </w:p>
    <w:p w:rsidR="004D75C9" w:rsidRDefault="00DC3FB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4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i</w:t>
      </w:r>
      <w:r>
        <w:rPr>
          <w:spacing w:val="2"/>
          <w:position w:val="-1"/>
          <w:sz w:val="24"/>
          <w:szCs w:val="24"/>
        </w:rPr>
        <w:t>f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c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y</w:t>
      </w:r>
      <w:r>
        <w:rPr>
          <w:spacing w:val="-9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w</w:t>
      </w:r>
      <w:r>
        <w:rPr>
          <w:position w:val="-1"/>
          <w:sz w:val="24"/>
          <w:szCs w:val="24"/>
        </w:rPr>
        <w:t>ill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ve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v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ue</w:t>
      </w:r>
      <w:r>
        <w:rPr>
          <w:spacing w:val="3"/>
          <w:position w:val="-1"/>
          <w:sz w:val="24"/>
          <w:szCs w:val="24"/>
        </w:rPr>
        <w:t xml:space="preserve"> 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r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eac</w:t>
      </w:r>
      <w:r>
        <w:rPr>
          <w:position w:val="-1"/>
          <w:sz w:val="24"/>
          <w:szCs w:val="24"/>
        </w:rPr>
        <w:t>h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 xml:space="preserve"> a</w:t>
      </w:r>
      <w:r>
        <w:rPr>
          <w:position w:val="-1"/>
          <w:sz w:val="24"/>
          <w:szCs w:val="24"/>
        </w:rPr>
        <w:t>t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u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.</w:t>
      </w:r>
    </w:p>
    <w:p w:rsidR="004D75C9" w:rsidRDefault="00DC3FBF">
      <w:pPr>
        <w:tabs>
          <w:tab w:val="left" w:pos="2520"/>
        </w:tabs>
        <w:spacing w:before="21" w:line="260" w:lineRule="exact"/>
        <w:ind w:left="2520" w:right="2125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-3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x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c</w:t>
      </w:r>
      <w:r>
        <w:rPr>
          <w:spacing w:val="-2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9"/>
          <w:sz w:val="24"/>
          <w:szCs w:val="24"/>
        </w:rPr>
        <w:t>l</w:t>
      </w:r>
      <w:r>
        <w:rPr>
          <w:spacing w:val="10"/>
          <w:sz w:val="24"/>
          <w:szCs w:val="24"/>
        </w:rPr>
        <w:t>o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4"/>
          <w:sz w:val="24"/>
          <w:szCs w:val="24"/>
        </w:rPr>
        <w:t xml:space="preserve"> 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 xml:space="preserve"> h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ve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=</w:t>
      </w:r>
      <w:r>
        <w:rPr>
          <w:spacing w:val="2"/>
          <w:sz w:val="24"/>
          <w:szCs w:val="24"/>
        </w:rPr>
        <w:t>‘</w:t>
      </w:r>
      <w:r>
        <w:rPr>
          <w:spacing w:val="-1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-5"/>
          <w:sz w:val="24"/>
          <w:szCs w:val="24"/>
        </w:rPr>
        <w:t>'</w:t>
      </w:r>
      <w:r>
        <w:rPr>
          <w:sz w:val="24"/>
          <w:szCs w:val="24"/>
        </w:rPr>
        <w:t xml:space="preserve">, </w:t>
      </w:r>
      <w:r>
        <w:rPr>
          <w:spacing w:val="1"/>
          <w:sz w:val="24"/>
          <w:szCs w:val="24"/>
        </w:rPr>
        <w:t>SS</w:t>
      </w:r>
      <w:r>
        <w:rPr>
          <w:sz w:val="24"/>
          <w:szCs w:val="24"/>
        </w:rPr>
        <w:t>N=</w:t>
      </w:r>
      <w:r>
        <w:rPr>
          <w:spacing w:val="-5"/>
          <w:sz w:val="24"/>
          <w:szCs w:val="24"/>
        </w:rPr>
        <w:t>'</w:t>
      </w:r>
      <w:r>
        <w:rPr>
          <w:sz w:val="24"/>
          <w:szCs w:val="24"/>
        </w:rPr>
        <w:t>12345678</w:t>
      </w:r>
      <w:r>
        <w:rPr>
          <w:spacing w:val="5"/>
          <w:sz w:val="24"/>
          <w:szCs w:val="24"/>
        </w:rPr>
        <w:t>9</w:t>
      </w:r>
      <w:r>
        <w:rPr>
          <w:spacing w:val="-5"/>
          <w:sz w:val="24"/>
          <w:szCs w:val="24"/>
        </w:rPr>
        <w:t>'</w:t>
      </w:r>
      <w:r>
        <w:rPr>
          <w:sz w:val="24"/>
          <w:szCs w:val="24"/>
        </w:rPr>
        <w:t>,</w:t>
      </w:r>
      <w:r>
        <w:rPr>
          <w:spacing w:val="-1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dd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5"/>
          <w:sz w:val="24"/>
          <w:szCs w:val="24"/>
        </w:rPr>
        <w:t>'</w:t>
      </w:r>
      <w:r>
        <w:rPr>
          <w:sz w:val="24"/>
          <w:szCs w:val="24"/>
        </w:rPr>
        <w:t>731,</w:t>
      </w:r>
      <w:r>
        <w:rPr>
          <w:spacing w:val="-1"/>
          <w:sz w:val="24"/>
          <w:szCs w:val="24"/>
        </w:rPr>
        <w:t xml:space="preserve"> R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</w:rPr>
        <w:t xml:space="preserve"> Ba</w:t>
      </w:r>
      <w:r>
        <w:rPr>
          <w:sz w:val="24"/>
          <w:szCs w:val="24"/>
        </w:rPr>
        <w:t>ng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'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x</w:t>
      </w:r>
      <w:r>
        <w:rPr>
          <w:spacing w:val="4"/>
          <w:sz w:val="24"/>
          <w:szCs w:val="24"/>
        </w:rPr>
        <w:t>=</w:t>
      </w:r>
      <w:r>
        <w:rPr>
          <w:sz w:val="24"/>
          <w:szCs w:val="24"/>
        </w:rPr>
        <w:t>'</w:t>
      </w:r>
      <w:r>
        <w:rPr>
          <w:spacing w:val="3"/>
          <w:sz w:val="24"/>
          <w:szCs w:val="24"/>
        </w:rPr>
        <w:t>M</w:t>
      </w:r>
      <w:r>
        <w:rPr>
          <w:spacing w:val="-5"/>
          <w:sz w:val="24"/>
          <w:szCs w:val="24"/>
        </w:rPr>
        <w:t>'</w:t>
      </w:r>
      <w:r>
        <w:rPr>
          <w:sz w:val="24"/>
          <w:szCs w:val="24"/>
        </w:rPr>
        <w:t>,</w:t>
      </w:r>
    </w:p>
    <w:p w:rsidR="004D75C9" w:rsidRDefault="00DC3FBF">
      <w:pPr>
        <w:spacing w:line="260" w:lineRule="exact"/>
        <w:ind w:left="2520"/>
        <w:rPr>
          <w:sz w:val="24"/>
          <w:szCs w:val="24"/>
        </w:rPr>
      </w:pPr>
      <w:proofErr w:type="spellStart"/>
      <w:r>
        <w:rPr>
          <w:spacing w:val="3"/>
          <w:sz w:val="24"/>
          <w:szCs w:val="24"/>
        </w:rPr>
        <w:t>B</w:t>
      </w:r>
      <w:r>
        <w:rPr>
          <w:spacing w:val="-9"/>
          <w:sz w:val="24"/>
          <w:szCs w:val="24"/>
        </w:rPr>
        <w:t>i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proofErr w:type="spellEnd"/>
      <w:r>
        <w:rPr>
          <w:sz w:val="24"/>
          <w:szCs w:val="24"/>
        </w:rPr>
        <w:t>=</w:t>
      </w:r>
      <w:r>
        <w:rPr>
          <w:spacing w:val="-5"/>
          <w:sz w:val="24"/>
          <w:szCs w:val="24"/>
        </w:rPr>
        <w:t>'</w:t>
      </w:r>
      <w:r>
        <w:rPr>
          <w:sz w:val="24"/>
          <w:szCs w:val="24"/>
        </w:rPr>
        <w:t>09</w:t>
      </w:r>
      <w:r>
        <w:rPr>
          <w:spacing w:val="2"/>
          <w:sz w:val="24"/>
          <w:szCs w:val="24"/>
        </w:rPr>
        <w:t>-</w:t>
      </w:r>
      <w:r>
        <w:rPr>
          <w:spacing w:val="3"/>
          <w:sz w:val="24"/>
          <w:szCs w:val="24"/>
        </w:rPr>
        <w:t>J</w:t>
      </w:r>
      <w:r>
        <w:rPr>
          <w:sz w:val="24"/>
          <w:szCs w:val="24"/>
        </w:rPr>
        <w:t>AN</w:t>
      </w:r>
      <w:r>
        <w:rPr>
          <w:spacing w:val="2"/>
          <w:sz w:val="24"/>
          <w:szCs w:val="24"/>
        </w:rPr>
        <w:t>-</w:t>
      </w:r>
      <w:r>
        <w:rPr>
          <w:sz w:val="24"/>
          <w:szCs w:val="24"/>
        </w:rPr>
        <w:t>65’</w:t>
      </w:r>
    </w:p>
    <w:p w:rsidR="004D75C9" w:rsidRDefault="00DC3FB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>ac</w:t>
      </w:r>
      <w:r>
        <w:rPr>
          <w:position w:val="-1"/>
          <w:sz w:val="24"/>
          <w:szCs w:val="24"/>
        </w:rPr>
        <w:t>h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u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s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y</w:t>
      </w:r>
      <w:r>
        <w:rPr>
          <w:position w:val="-1"/>
          <w:sz w:val="24"/>
          <w:szCs w:val="24"/>
        </w:rPr>
        <w:t>pe</w:t>
      </w:r>
      <w:r>
        <w:rPr>
          <w:spacing w:val="-1"/>
          <w:position w:val="-1"/>
          <w:sz w:val="24"/>
          <w:szCs w:val="24"/>
        </w:rPr>
        <w:t xml:space="preserve"> a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w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 xml:space="preserve">h </w:t>
      </w:r>
      <w:r>
        <w:rPr>
          <w:spacing w:val="-9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t</w:t>
      </w:r>
      <w:r>
        <w:rPr>
          <w:spacing w:val="8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.</w:t>
      </w:r>
      <w:r>
        <w:rPr>
          <w:spacing w:val="-5"/>
          <w:position w:val="-1"/>
          <w:sz w:val="24"/>
          <w:szCs w:val="24"/>
        </w:rPr>
        <w:t>g</w:t>
      </w:r>
      <w:r>
        <w:rPr>
          <w:position w:val="-1"/>
          <w:sz w:val="24"/>
          <w:szCs w:val="24"/>
        </w:rPr>
        <w:t>.</w:t>
      </w:r>
      <w:r>
        <w:rPr>
          <w:spacing w:val="3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g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 xml:space="preserve">, </w:t>
      </w:r>
      <w:r>
        <w:rPr>
          <w:spacing w:val="-7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g, 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-6"/>
          <w:position w:val="-1"/>
          <w:sz w:val="24"/>
          <w:szCs w:val="24"/>
        </w:rPr>
        <w:t>e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.</w:t>
      </w:r>
    </w:p>
    <w:p w:rsidR="004D75C9" w:rsidRDefault="00DC3FBF">
      <w:pPr>
        <w:spacing w:before="3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h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ve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un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que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ac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-8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.</w:t>
      </w:r>
    </w:p>
    <w:p w:rsidR="004D75C9" w:rsidRDefault="004D75C9">
      <w:pPr>
        <w:spacing w:before="16" w:line="260" w:lineRule="exact"/>
        <w:rPr>
          <w:sz w:val="26"/>
          <w:szCs w:val="26"/>
        </w:rPr>
      </w:pPr>
    </w:p>
    <w:p w:rsidR="004D75C9" w:rsidRDefault="00DC3FBF">
      <w:pPr>
        <w:ind w:left="1800"/>
        <w:rPr>
          <w:sz w:val="28"/>
          <w:szCs w:val="28"/>
        </w:rPr>
      </w:pPr>
      <w:r>
        <w:rPr>
          <w:b/>
          <w:spacing w:val="2"/>
          <w:sz w:val="28"/>
          <w:szCs w:val="28"/>
        </w:rPr>
        <w:t>T</w:t>
      </w:r>
      <w:r>
        <w:rPr>
          <w:b/>
          <w:sz w:val="28"/>
          <w:szCs w:val="28"/>
        </w:rPr>
        <w:t>y</w:t>
      </w:r>
      <w:r>
        <w:rPr>
          <w:b/>
          <w:spacing w:val="-1"/>
          <w:sz w:val="28"/>
          <w:szCs w:val="28"/>
        </w:rPr>
        <w:t>p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s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pacing w:val="-4"/>
          <w:sz w:val="28"/>
          <w:szCs w:val="28"/>
        </w:rPr>
        <w:t>o</w:t>
      </w:r>
      <w:r>
        <w:rPr>
          <w:b/>
          <w:sz w:val="28"/>
          <w:szCs w:val="28"/>
        </w:rPr>
        <w:t>f</w:t>
      </w:r>
      <w:r>
        <w:rPr>
          <w:b/>
          <w:spacing w:val="3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tt</w:t>
      </w:r>
      <w:r>
        <w:rPr>
          <w:b/>
          <w:spacing w:val="1"/>
          <w:sz w:val="28"/>
          <w:szCs w:val="28"/>
        </w:rPr>
        <w:t>r</w:t>
      </w:r>
      <w:r>
        <w:rPr>
          <w:b/>
          <w:sz w:val="28"/>
          <w:szCs w:val="28"/>
        </w:rPr>
        <w:t>i</w:t>
      </w:r>
      <w:r>
        <w:rPr>
          <w:b/>
          <w:spacing w:val="4"/>
          <w:sz w:val="28"/>
          <w:szCs w:val="28"/>
        </w:rPr>
        <w:t>b</w:t>
      </w:r>
      <w:r>
        <w:rPr>
          <w:b/>
          <w:spacing w:val="-1"/>
          <w:sz w:val="28"/>
          <w:szCs w:val="28"/>
        </w:rPr>
        <w:t>ut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s</w:t>
      </w:r>
    </w:p>
    <w:p w:rsidR="004D75C9" w:rsidRDefault="004D75C9">
      <w:pPr>
        <w:spacing w:before="17" w:line="260" w:lineRule="exact"/>
        <w:rPr>
          <w:sz w:val="26"/>
          <w:szCs w:val="26"/>
        </w:rPr>
      </w:pPr>
    </w:p>
    <w:p w:rsidR="004D75C9" w:rsidRDefault="00DC3FBF">
      <w:pPr>
        <w:ind w:left="1800"/>
        <w:rPr>
          <w:sz w:val="24"/>
          <w:szCs w:val="24"/>
        </w:rPr>
      </w:pP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i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e</w:t>
      </w:r>
    </w:p>
    <w:p w:rsidR="004D75C9" w:rsidRDefault="00DC3FB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>ac</w:t>
      </w:r>
      <w:r>
        <w:rPr>
          <w:position w:val="-1"/>
          <w:sz w:val="24"/>
          <w:szCs w:val="24"/>
        </w:rPr>
        <w:t>h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y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s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g</w:t>
      </w:r>
      <w:r>
        <w:rPr>
          <w:spacing w:val="-4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 xml:space="preserve"> a</w:t>
      </w:r>
      <w:r>
        <w:rPr>
          <w:spacing w:val="5"/>
          <w:position w:val="-1"/>
          <w:sz w:val="24"/>
          <w:szCs w:val="24"/>
        </w:rPr>
        <w:t>to</w:t>
      </w:r>
      <w:r>
        <w:rPr>
          <w:spacing w:val="-4"/>
          <w:position w:val="-1"/>
          <w:sz w:val="24"/>
          <w:szCs w:val="24"/>
        </w:rPr>
        <w:t>mi</w:t>
      </w:r>
      <w:r>
        <w:rPr>
          <w:position w:val="-1"/>
          <w:sz w:val="24"/>
          <w:szCs w:val="24"/>
        </w:rPr>
        <w:t>c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v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ue</w:t>
      </w:r>
      <w:r>
        <w:rPr>
          <w:spacing w:val="3"/>
          <w:position w:val="-1"/>
          <w:sz w:val="24"/>
          <w:szCs w:val="24"/>
        </w:rPr>
        <w:t xml:space="preserve"> 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r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bu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.</w:t>
      </w:r>
      <w:r>
        <w:rPr>
          <w:spacing w:val="-4"/>
          <w:position w:val="-1"/>
          <w:sz w:val="24"/>
          <w:szCs w:val="24"/>
        </w:rPr>
        <w:t xml:space="preserve"> </w:t>
      </w:r>
      <w:proofErr w:type="gramStart"/>
      <w:r>
        <w:rPr>
          <w:spacing w:val="-3"/>
          <w:position w:val="-1"/>
          <w:sz w:val="24"/>
          <w:szCs w:val="24"/>
        </w:rPr>
        <w:t>F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r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x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5"/>
          <w:position w:val="-1"/>
          <w:sz w:val="24"/>
          <w:szCs w:val="24"/>
        </w:rPr>
        <w:t>p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 xml:space="preserve">, </w:t>
      </w:r>
      <w:r>
        <w:rPr>
          <w:spacing w:val="1"/>
          <w:position w:val="-1"/>
          <w:sz w:val="24"/>
          <w:szCs w:val="24"/>
        </w:rPr>
        <w:t>SS</w:t>
      </w:r>
      <w:r>
        <w:rPr>
          <w:position w:val="-1"/>
          <w:sz w:val="24"/>
          <w:szCs w:val="24"/>
        </w:rPr>
        <w:t>N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or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x</w:t>
      </w:r>
      <w:r>
        <w:rPr>
          <w:position w:val="-1"/>
          <w:sz w:val="24"/>
          <w:szCs w:val="24"/>
        </w:rPr>
        <w:t>.</w:t>
      </w:r>
      <w:proofErr w:type="gramEnd"/>
    </w:p>
    <w:p w:rsidR="004D75C9" w:rsidRDefault="004D75C9">
      <w:pPr>
        <w:spacing w:line="280" w:lineRule="exact"/>
        <w:rPr>
          <w:sz w:val="28"/>
          <w:szCs w:val="28"/>
        </w:rPr>
      </w:pPr>
    </w:p>
    <w:p w:rsidR="004D75C9" w:rsidRDefault="00DC3FBF">
      <w:pPr>
        <w:ind w:left="1800"/>
        <w:rPr>
          <w:sz w:val="24"/>
          <w:szCs w:val="24"/>
        </w:rPr>
      </w:pPr>
      <w:r>
        <w:rPr>
          <w:b/>
          <w:sz w:val="24"/>
          <w:szCs w:val="24"/>
        </w:rPr>
        <w:t>Co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o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i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e</w:t>
      </w:r>
    </w:p>
    <w:p w:rsidR="004D75C9" w:rsidRDefault="00DC3FB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 xml:space="preserve"> a</w:t>
      </w:r>
      <w:r>
        <w:rPr>
          <w:position w:val="-1"/>
          <w:sz w:val="24"/>
          <w:szCs w:val="24"/>
        </w:rPr>
        <w:t>t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u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 xml:space="preserve">y 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10"/>
          <w:position w:val="-1"/>
          <w:sz w:val="24"/>
          <w:szCs w:val="24"/>
        </w:rPr>
        <w:t>o</w:t>
      </w:r>
      <w:r>
        <w:rPr>
          <w:spacing w:val="-9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p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spacing w:val="7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v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r>
        <w:rPr>
          <w:spacing w:val="-10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10"/>
          <w:position w:val="-1"/>
          <w:sz w:val="24"/>
          <w:szCs w:val="24"/>
        </w:rPr>
        <w:t>o</w:t>
      </w:r>
      <w:r>
        <w:rPr>
          <w:spacing w:val="-9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p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.</w:t>
      </w:r>
    </w:p>
    <w:p w:rsidR="004D75C9" w:rsidRDefault="00DC3FBF">
      <w:pPr>
        <w:tabs>
          <w:tab w:val="left" w:pos="2520"/>
        </w:tabs>
        <w:spacing w:before="21" w:line="260" w:lineRule="exact"/>
        <w:ind w:left="2520" w:right="1906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ue</w:t>
      </w:r>
      <w:r>
        <w:rPr>
          <w:spacing w:val="-1"/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3"/>
          <w:sz w:val="24"/>
          <w:szCs w:val="24"/>
        </w:rPr>
        <w:t>s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8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u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im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 xml:space="preserve">e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4D75C9" w:rsidRDefault="00DC3FBF">
      <w:pPr>
        <w:tabs>
          <w:tab w:val="left" w:pos="2520"/>
        </w:tabs>
        <w:spacing w:before="23" w:line="260" w:lineRule="exact"/>
        <w:ind w:left="2520" w:right="2399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3"/>
          <w:sz w:val="24"/>
          <w:szCs w:val="24"/>
        </w:rPr>
        <w:t>s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7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m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hy</w:t>
      </w:r>
      <w:r>
        <w:rPr>
          <w:spacing w:val="-1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w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s</w:t>
      </w:r>
      <w:r>
        <w:rPr>
          <w:spacing w:val="10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v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 xml:space="preserve">s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3"/>
          <w:sz w:val="24"/>
          <w:szCs w:val="24"/>
        </w:rPr>
        <w:t>s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</w:t>
      </w:r>
    </w:p>
    <w:p w:rsidR="004D75C9" w:rsidRDefault="00DC3FBF">
      <w:pPr>
        <w:tabs>
          <w:tab w:val="left" w:pos="2520"/>
        </w:tabs>
        <w:spacing w:before="23" w:line="260" w:lineRule="exact"/>
        <w:ind w:left="2520" w:right="2111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10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3"/>
          <w:sz w:val="24"/>
          <w:szCs w:val="24"/>
        </w:rPr>
        <w:t>s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5"/>
          <w:sz w:val="24"/>
          <w:szCs w:val="24"/>
        </w:rPr>
        <w:t xml:space="preserve"> h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v</w:t>
      </w:r>
      <w:r>
        <w:rPr>
          <w:sz w:val="24"/>
          <w:szCs w:val="24"/>
        </w:rPr>
        <w:t xml:space="preserve">e 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-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8"/>
          <w:sz w:val="24"/>
          <w:szCs w:val="24"/>
        </w:rPr>
        <w:t>f</w:t>
      </w:r>
      <w:r>
        <w:rPr>
          <w:spacing w:val="3"/>
          <w:sz w:val="24"/>
          <w:szCs w:val="24"/>
        </w:rPr>
        <w:t>e</w:t>
      </w:r>
      <w:r>
        <w:rPr>
          <w:spacing w:val="2"/>
          <w:sz w:val="24"/>
          <w:szCs w:val="24"/>
        </w:rPr>
        <w:t>rr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d,</w:t>
      </w:r>
      <w:r>
        <w:rPr>
          <w:spacing w:val="4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8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3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1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o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.</w:t>
      </w:r>
    </w:p>
    <w:p w:rsidR="004D75C9" w:rsidRDefault="00DC3FBF">
      <w:pPr>
        <w:tabs>
          <w:tab w:val="left" w:pos="2520"/>
        </w:tabs>
        <w:spacing w:before="18" w:line="260" w:lineRule="exact"/>
        <w:ind w:left="2520" w:right="1950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10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3"/>
          <w:sz w:val="24"/>
          <w:szCs w:val="24"/>
        </w:rPr>
        <w:t>s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8"/>
          <w:sz w:val="24"/>
          <w:szCs w:val="24"/>
        </w:rPr>
        <w:t>f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y</w:t>
      </w:r>
      <w:r>
        <w:rPr>
          <w:spacing w:val="-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w</w:t>
      </w:r>
      <w:r>
        <w:rPr>
          <w:spacing w:val="-5"/>
          <w:sz w:val="24"/>
          <w:szCs w:val="24"/>
        </w:rPr>
        <w:t>h</w:t>
      </w:r>
      <w:r>
        <w:rPr>
          <w:spacing w:val="10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 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4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o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ee</w:t>
      </w:r>
      <w:r>
        <w:rPr>
          <w:sz w:val="24"/>
          <w:szCs w:val="24"/>
        </w:rPr>
        <w:t xml:space="preserve">d 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-5"/>
          <w:sz w:val="24"/>
          <w:szCs w:val="24"/>
        </w:rPr>
        <w:t>b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d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 xml:space="preserve">t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5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.</w:t>
      </w:r>
      <w:r>
        <w:rPr>
          <w:sz w:val="24"/>
          <w:szCs w:val="24"/>
        </w:rPr>
        <w:t>g.</w:t>
      </w:r>
      <w:r>
        <w:rPr>
          <w:spacing w:val="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f</w:t>
      </w:r>
      <w:r>
        <w:rPr>
          <w:spacing w:val="-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dd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 xml:space="preserve">s 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8"/>
          <w:sz w:val="24"/>
          <w:szCs w:val="24"/>
        </w:rPr>
        <w:t>f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5"/>
          <w:sz w:val="24"/>
          <w:szCs w:val="24"/>
        </w:rPr>
        <w:t>h</w:t>
      </w:r>
      <w:r>
        <w:rPr>
          <w:spacing w:val="10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l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 xml:space="preserve">,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</w:p>
    <w:p w:rsidR="004D75C9" w:rsidRDefault="00DC3FBF">
      <w:pPr>
        <w:spacing w:line="260" w:lineRule="exact"/>
        <w:ind w:left="2520"/>
        <w:rPr>
          <w:sz w:val="24"/>
          <w:szCs w:val="24"/>
        </w:rPr>
      </w:pPr>
      <w:proofErr w:type="gramStart"/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proofErr w:type="gramEnd"/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o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ee</w:t>
      </w:r>
      <w:r>
        <w:rPr>
          <w:sz w:val="24"/>
          <w:szCs w:val="24"/>
        </w:rPr>
        <w:t>d to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d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.</w:t>
      </w:r>
    </w:p>
    <w:p w:rsidR="004D75C9" w:rsidRDefault="00DC3FBF">
      <w:pPr>
        <w:spacing w:before="2"/>
        <w:ind w:left="1800"/>
        <w:rPr>
          <w:sz w:val="24"/>
          <w:szCs w:val="24"/>
        </w:rPr>
      </w:pPr>
      <w:r>
        <w:rPr>
          <w:b/>
          <w:spacing w:val="-2"/>
          <w:sz w:val="24"/>
          <w:szCs w:val="24"/>
        </w:rPr>
        <w:t>F</w:t>
      </w:r>
      <w:r>
        <w:rPr>
          <w:b/>
          <w:spacing w:val="5"/>
          <w:sz w:val="24"/>
          <w:szCs w:val="24"/>
        </w:rPr>
        <w:t>o</w:t>
      </w:r>
      <w:r>
        <w:rPr>
          <w:b/>
          <w:sz w:val="24"/>
          <w:szCs w:val="24"/>
        </w:rPr>
        <w:t>r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pacing w:val="3"/>
          <w:sz w:val="24"/>
          <w:szCs w:val="24"/>
        </w:rPr>
        <w:t>E</w:t>
      </w:r>
      <w:r>
        <w:rPr>
          <w:b/>
          <w:spacing w:val="-5"/>
          <w:sz w:val="24"/>
          <w:szCs w:val="24"/>
        </w:rPr>
        <w:t>x</w:t>
      </w:r>
      <w:r>
        <w:rPr>
          <w:b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6"/>
          <w:sz w:val="24"/>
          <w:szCs w:val="24"/>
        </w:rPr>
        <w:t>p</w:t>
      </w:r>
      <w:r>
        <w:rPr>
          <w:b/>
          <w:spacing w:val="-4"/>
          <w:sz w:val="24"/>
          <w:szCs w:val="24"/>
        </w:rPr>
        <w:t>l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:</w:t>
      </w:r>
    </w:p>
    <w:p w:rsidR="004D75C9" w:rsidRDefault="008715FE">
      <w:pPr>
        <w:spacing w:before="2" w:line="260" w:lineRule="exact"/>
        <w:ind w:left="2520" w:right="3670"/>
        <w:rPr>
          <w:sz w:val="24"/>
          <w:szCs w:val="24"/>
        </w:rPr>
      </w:pPr>
      <w:r>
        <w:pict>
          <v:group id="_x0000_s1083" style="position:absolute;left:0;text-align:left;margin-left:146.4pt;margin-top:41.05pt;width:319pt;height:110.2pt;z-index:-251665920;mso-position-horizontal-relative:page" coordorigin="2928,821" coordsize="6380,2204">
            <v:shape id="_x0000_s1088" type="#_x0000_t75" style="position:absolute;left:3000;top:893;width:6240;height:2064">
              <v:imagedata r:id="rId11" o:title=""/>
            </v:shape>
            <v:shape id="_x0000_s1087" style="position:absolute;left:2938;top:831;width:6360;height:2184" coordorigin="2938,831" coordsize="6360,2184" path="m2938,3015r24,-19l2962,855r6316,l9278,2996r-6316,l9298,3015r,-2184l2938,831r,2184xe" fillcolor="black" stroked="f">
              <v:path arrowok="t"/>
            </v:shape>
            <v:shape id="_x0000_s1086" style="position:absolute;left:2981;top:874;width:6278;height:2102" coordorigin="2981,874" coordsize="6278,2102" path="m2981,2976r19,-19l3000,893r6240,l9240,2957r-6240,l9259,2976r,-2102l2981,874r,2102xe" fillcolor="black" stroked="f">
              <v:path arrowok="t"/>
            </v:shape>
            <v:shape id="_x0000_s1085" style="position:absolute;left:2981;top:2957;width:6278;height:19" coordorigin="2981,2957" coordsize="6278,19" path="m3000,2957r-19,19l9259,2976,3000,2957xe" fillcolor="black" stroked="f">
              <v:path arrowok="t"/>
            </v:shape>
            <v:shape id="_x0000_s1084" style="position:absolute;left:2938;top:2996;width:6360;height:19" coordorigin="2938,2996" coordsize="6360,19" path="m2962,2996r-24,19l9298,3015,2962,2996xe" fillcolor="black" stroked="f">
              <v:path arrowok="t"/>
            </v:shape>
            <w10:wrap anchorx="page"/>
          </v:group>
        </w:pict>
      </w:r>
      <w:proofErr w:type="gramStart"/>
      <w:r w:rsidR="00DC3FBF">
        <w:rPr>
          <w:spacing w:val="-5"/>
          <w:sz w:val="24"/>
          <w:szCs w:val="24"/>
        </w:rPr>
        <w:t>A</w:t>
      </w:r>
      <w:r w:rsidR="00DC3FBF">
        <w:rPr>
          <w:sz w:val="24"/>
          <w:szCs w:val="24"/>
        </w:rPr>
        <w:t>dd</w:t>
      </w:r>
      <w:r w:rsidR="00DC3FBF">
        <w:rPr>
          <w:spacing w:val="2"/>
          <w:sz w:val="24"/>
          <w:szCs w:val="24"/>
        </w:rPr>
        <w:t>r</w:t>
      </w:r>
      <w:r w:rsidR="00DC3FBF">
        <w:rPr>
          <w:spacing w:val="-1"/>
          <w:sz w:val="24"/>
          <w:szCs w:val="24"/>
        </w:rPr>
        <w:t>e</w:t>
      </w:r>
      <w:r w:rsidR="00DC3FBF">
        <w:rPr>
          <w:spacing w:val="3"/>
          <w:sz w:val="24"/>
          <w:szCs w:val="24"/>
        </w:rPr>
        <w:t>s</w:t>
      </w:r>
      <w:r w:rsidR="00DC3FBF">
        <w:rPr>
          <w:sz w:val="24"/>
          <w:szCs w:val="24"/>
        </w:rPr>
        <w:t>s</w:t>
      </w:r>
      <w:r w:rsidR="00DC3FBF">
        <w:rPr>
          <w:spacing w:val="-7"/>
          <w:sz w:val="24"/>
          <w:szCs w:val="24"/>
        </w:rPr>
        <w:t xml:space="preserve"> </w:t>
      </w:r>
      <w:r w:rsidR="00DC3FBF">
        <w:rPr>
          <w:spacing w:val="2"/>
          <w:sz w:val="24"/>
          <w:szCs w:val="24"/>
        </w:rPr>
        <w:t>(</w:t>
      </w:r>
      <w:r w:rsidR="00DC3FBF">
        <w:rPr>
          <w:spacing w:val="-5"/>
          <w:sz w:val="24"/>
          <w:szCs w:val="24"/>
        </w:rPr>
        <w:t>A</w:t>
      </w:r>
      <w:r w:rsidR="00DC3FBF">
        <w:rPr>
          <w:sz w:val="24"/>
          <w:szCs w:val="24"/>
        </w:rPr>
        <w:t>p</w:t>
      </w:r>
      <w:r w:rsidR="00DC3FBF">
        <w:rPr>
          <w:spacing w:val="5"/>
          <w:sz w:val="24"/>
          <w:szCs w:val="24"/>
        </w:rPr>
        <w:t>t</w:t>
      </w:r>
      <w:r w:rsidR="00DC3FBF">
        <w:rPr>
          <w:sz w:val="24"/>
          <w:szCs w:val="24"/>
        </w:rPr>
        <w:t>#,</w:t>
      </w:r>
      <w:r w:rsidR="00DC3FBF">
        <w:rPr>
          <w:spacing w:val="-1"/>
          <w:sz w:val="24"/>
          <w:szCs w:val="24"/>
        </w:rPr>
        <w:t xml:space="preserve"> </w:t>
      </w:r>
      <w:r w:rsidR="00DC3FBF">
        <w:rPr>
          <w:spacing w:val="-5"/>
          <w:sz w:val="24"/>
          <w:szCs w:val="24"/>
        </w:rPr>
        <w:t>H</w:t>
      </w:r>
      <w:r w:rsidR="00DC3FBF">
        <w:rPr>
          <w:spacing w:val="5"/>
          <w:sz w:val="24"/>
          <w:szCs w:val="24"/>
        </w:rPr>
        <w:t>o</w:t>
      </w:r>
      <w:r w:rsidR="00DC3FBF">
        <w:rPr>
          <w:sz w:val="24"/>
          <w:szCs w:val="24"/>
        </w:rPr>
        <w:t>u</w:t>
      </w:r>
      <w:r w:rsidR="00DC3FBF">
        <w:rPr>
          <w:spacing w:val="-2"/>
          <w:sz w:val="24"/>
          <w:szCs w:val="24"/>
        </w:rPr>
        <w:t>s</w:t>
      </w:r>
      <w:r w:rsidR="00DC3FBF">
        <w:rPr>
          <w:spacing w:val="-1"/>
          <w:sz w:val="24"/>
          <w:szCs w:val="24"/>
        </w:rPr>
        <w:t>e</w:t>
      </w:r>
      <w:r w:rsidR="00DC3FBF">
        <w:rPr>
          <w:sz w:val="24"/>
          <w:szCs w:val="24"/>
        </w:rPr>
        <w:t>#,</w:t>
      </w:r>
      <w:r w:rsidR="00DC3FBF">
        <w:rPr>
          <w:spacing w:val="-2"/>
          <w:sz w:val="24"/>
          <w:szCs w:val="24"/>
        </w:rPr>
        <w:t xml:space="preserve"> </w:t>
      </w:r>
      <w:r w:rsidR="00DC3FBF">
        <w:rPr>
          <w:spacing w:val="-3"/>
          <w:sz w:val="24"/>
          <w:szCs w:val="24"/>
        </w:rPr>
        <w:t>S</w:t>
      </w:r>
      <w:r w:rsidR="00DC3FBF">
        <w:rPr>
          <w:sz w:val="24"/>
          <w:szCs w:val="24"/>
        </w:rPr>
        <w:t>t</w:t>
      </w:r>
      <w:r w:rsidR="00DC3FBF">
        <w:rPr>
          <w:spacing w:val="2"/>
          <w:sz w:val="24"/>
          <w:szCs w:val="24"/>
        </w:rPr>
        <w:t>r</w:t>
      </w:r>
      <w:r w:rsidR="00DC3FBF">
        <w:rPr>
          <w:spacing w:val="-1"/>
          <w:sz w:val="24"/>
          <w:szCs w:val="24"/>
        </w:rPr>
        <w:t>e</w:t>
      </w:r>
      <w:r w:rsidR="00DC3FBF">
        <w:rPr>
          <w:spacing w:val="-6"/>
          <w:sz w:val="24"/>
          <w:szCs w:val="24"/>
        </w:rPr>
        <w:t>e</w:t>
      </w:r>
      <w:r w:rsidR="00DC3FBF">
        <w:rPr>
          <w:spacing w:val="5"/>
          <w:sz w:val="24"/>
          <w:szCs w:val="24"/>
        </w:rPr>
        <w:t>t</w:t>
      </w:r>
      <w:r w:rsidR="00DC3FBF">
        <w:rPr>
          <w:sz w:val="24"/>
          <w:szCs w:val="24"/>
        </w:rPr>
        <w:t>,</w:t>
      </w:r>
      <w:r w:rsidR="00DC3FBF">
        <w:rPr>
          <w:spacing w:val="-3"/>
          <w:sz w:val="24"/>
          <w:szCs w:val="24"/>
        </w:rPr>
        <w:t xml:space="preserve"> </w:t>
      </w:r>
      <w:r w:rsidR="00DC3FBF">
        <w:rPr>
          <w:spacing w:val="3"/>
          <w:sz w:val="24"/>
          <w:szCs w:val="24"/>
        </w:rPr>
        <w:t>C</w:t>
      </w:r>
      <w:r w:rsidR="00DC3FBF">
        <w:rPr>
          <w:spacing w:val="-9"/>
          <w:sz w:val="24"/>
          <w:szCs w:val="24"/>
        </w:rPr>
        <w:t>i</w:t>
      </w:r>
      <w:r w:rsidR="00DC3FBF">
        <w:rPr>
          <w:spacing w:val="5"/>
          <w:sz w:val="24"/>
          <w:szCs w:val="24"/>
        </w:rPr>
        <w:t>t</w:t>
      </w:r>
      <w:r w:rsidR="00DC3FBF">
        <w:rPr>
          <w:spacing w:val="-9"/>
          <w:sz w:val="24"/>
          <w:szCs w:val="24"/>
        </w:rPr>
        <w:t>y</w:t>
      </w:r>
      <w:r w:rsidR="00DC3FBF">
        <w:rPr>
          <w:sz w:val="24"/>
          <w:szCs w:val="24"/>
        </w:rPr>
        <w:t>,</w:t>
      </w:r>
      <w:r w:rsidR="00DC3FBF">
        <w:rPr>
          <w:spacing w:val="2"/>
          <w:sz w:val="24"/>
          <w:szCs w:val="24"/>
        </w:rPr>
        <w:t xml:space="preserve"> </w:t>
      </w:r>
      <w:r w:rsidR="00DC3FBF">
        <w:rPr>
          <w:spacing w:val="1"/>
          <w:sz w:val="24"/>
          <w:szCs w:val="24"/>
        </w:rPr>
        <w:t>S</w:t>
      </w:r>
      <w:r w:rsidR="00DC3FBF">
        <w:rPr>
          <w:spacing w:val="5"/>
          <w:sz w:val="24"/>
          <w:szCs w:val="24"/>
        </w:rPr>
        <w:t>t</w:t>
      </w:r>
      <w:r w:rsidR="00DC3FBF">
        <w:rPr>
          <w:spacing w:val="-6"/>
          <w:sz w:val="24"/>
          <w:szCs w:val="24"/>
        </w:rPr>
        <w:t>a</w:t>
      </w:r>
      <w:r w:rsidR="00DC3FBF">
        <w:rPr>
          <w:spacing w:val="5"/>
          <w:sz w:val="24"/>
          <w:szCs w:val="24"/>
        </w:rPr>
        <w:t>t</w:t>
      </w:r>
      <w:r w:rsidR="00DC3FBF">
        <w:rPr>
          <w:spacing w:val="-1"/>
          <w:sz w:val="24"/>
          <w:szCs w:val="24"/>
        </w:rPr>
        <w:t>e</w:t>
      </w:r>
      <w:r w:rsidR="00DC3FBF">
        <w:rPr>
          <w:sz w:val="24"/>
          <w:szCs w:val="24"/>
        </w:rPr>
        <w:t>,</w:t>
      </w:r>
      <w:r w:rsidR="00DC3FBF">
        <w:rPr>
          <w:spacing w:val="-2"/>
          <w:sz w:val="24"/>
          <w:szCs w:val="24"/>
        </w:rPr>
        <w:t xml:space="preserve"> </w:t>
      </w:r>
      <w:proofErr w:type="spellStart"/>
      <w:r w:rsidR="00DC3FBF">
        <w:rPr>
          <w:spacing w:val="2"/>
          <w:sz w:val="24"/>
          <w:szCs w:val="24"/>
        </w:rPr>
        <w:t>Z</w:t>
      </w:r>
      <w:r w:rsidR="00DC3FBF">
        <w:rPr>
          <w:spacing w:val="-9"/>
          <w:sz w:val="24"/>
          <w:szCs w:val="24"/>
        </w:rPr>
        <w:t>i</w:t>
      </w:r>
      <w:r w:rsidR="00DC3FBF">
        <w:rPr>
          <w:sz w:val="24"/>
          <w:szCs w:val="24"/>
        </w:rPr>
        <w:t>p</w:t>
      </w:r>
      <w:r w:rsidR="00DC3FBF">
        <w:rPr>
          <w:spacing w:val="-1"/>
          <w:sz w:val="24"/>
          <w:szCs w:val="24"/>
        </w:rPr>
        <w:t>C</w:t>
      </w:r>
      <w:r w:rsidR="00DC3FBF">
        <w:rPr>
          <w:spacing w:val="5"/>
          <w:sz w:val="24"/>
          <w:szCs w:val="24"/>
        </w:rPr>
        <w:t>o</w:t>
      </w:r>
      <w:r w:rsidR="00DC3FBF">
        <w:rPr>
          <w:sz w:val="24"/>
          <w:szCs w:val="24"/>
        </w:rPr>
        <w:t>d</w:t>
      </w:r>
      <w:r w:rsidR="00DC3FBF">
        <w:rPr>
          <w:spacing w:val="-1"/>
          <w:sz w:val="24"/>
          <w:szCs w:val="24"/>
        </w:rPr>
        <w:t>e</w:t>
      </w:r>
      <w:proofErr w:type="spellEnd"/>
      <w:r w:rsidR="00DC3FBF">
        <w:rPr>
          <w:sz w:val="24"/>
          <w:szCs w:val="24"/>
        </w:rPr>
        <w:t>,</w:t>
      </w:r>
      <w:r w:rsidR="00DC3FBF">
        <w:rPr>
          <w:spacing w:val="-3"/>
          <w:sz w:val="24"/>
          <w:szCs w:val="24"/>
        </w:rPr>
        <w:t xml:space="preserve"> </w:t>
      </w:r>
      <w:r w:rsidR="00DC3FBF">
        <w:rPr>
          <w:spacing w:val="-1"/>
          <w:sz w:val="24"/>
          <w:szCs w:val="24"/>
        </w:rPr>
        <w:t>C</w:t>
      </w:r>
      <w:r w:rsidR="00DC3FBF">
        <w:rPr>
          <w:spacing w:val="5"/>
          <w:sz w:val="24"/>
          <w:szCs w:val="24"/>
        </w:rPr>
        <w:t>o</w:t>
      </w:r>
      <w:r w:rsidR="00DC3FBF">
        <w:rPr>
          <w:sz w:val="24"/>
          <w:szCs w:val="24"/>
        </w:rPr>
        <w:t>u</w:t>
      </w:r>
      <w:r w:rsidR="00DC3FBF">
        <w:rPr>
          <w:spacing w:val="-9"/>
          <w:sz w:val="24"/>
          <w:szCs w:val="24"/>
        </w:rPr>
        <w:t>n</w:t>
      </w:r>
      <w:r w:rsidR="00DC3FBF">
        <w:rPr>
          <w:spacing w:val="5"/>
          <w:sz w:val="24"/>
          <w:szCs w:val="24"/>
        </w:rPr>
        <w:t>t</w:t>
      </w:r>
      <w:r w:rsidR="00DC3FBF">
        <w:rPr>
          <w:spacing w:val="2"/>
          <w:sz w:val="24"/>
          <w:szCs w:val="24"/>
        </w:rPr>
        <w:t>r</w:t>
      </w:r>
      <w:r w:rsidR="00DC3FBF">
        <w:rPr>
          <w:spacing w:val="-9"/>
          <w:sz w:val="24"/>
          <w:szCs w:val="24"/>
        </w:rPr>
        <w:t>y</w:t>
      </w:r>
      <w:r w:rsidR="00DC3FBF">
        <w:rPr>
          <w:sz w:val="24"/>
          <w:szCs w:val="24"/>
        </w:rPr>
        <w:t>) N</w:t>
      </w:r>
      <w:r w:rsidR="00DC3FBF">
        <w:rPr>
          <w:spacing w:val="4"/>
          <w:sz w:val="24"/>
          <w:szCs w:val="24"/>
        </w:rPr>
        <w:t>a</w:t>
      </w:r>
      <w:r w:rsidR="00DC3FBF">
        <w:rPr>
          <w:spacing w:val="-9"/>
          <w:sz w:val="24"/>
          <w:szCs w:val="24"/>
        </w:rPr>
        <w:t>m</w:t>
      </w:r>
      <w:r w:rsidR="00DC3FBF">
        <w:rPr>
          <w:sz w:val="24"/>
          <w:szCs w:val="24"/>
        </w:rPr>
        <w:t>e</w:t>
      </w:r>
      <w:r w:rsidR="00DC3FBF">
        <w:rPr>
          <w:spacing w:val="-3"/>
          <w:sz w:val="24"/>
          <w:szCs w:val="24"/>
        </w:rPr>
        <w:t xml:space="preserve"> </w:t>
      </w:r>
      <w:r w:rsidR="00DC3FBF">
        <w:rPr>
          <w:spacing w:val="2"/>
          <w:sz w:val="24"/>
          <w:szCs w:val="24"/>
        </w:rPr>
        <w:t>(</w:t>
      </w:r>
      <w:proofErr w:type="spellStart"/>
      <w:r w:rsidR="00DC3FBF">
        <w:rPr>
          <w:spacing w:val="1"/>
          <w:sz w:val="24"/>
          <w:szCs w:val="24"/>
        </w:rPr>
        <w:t>F</w:t>
      </w:r>
      <w:r w:rsidR="00DC3FBF">
        <w:rPr>
          <w:spacing w:val="-4"/>
          <w:sz w:val="24"/>
          <w:szCs w:val="24"/>
        </w:rPr>
        <w:t>i</w:t>
      </w:r>
      <w:r w:rsidR="00DC3FBF">
        <w:rPr>
          <w:spacing w:val="2"/>
          <w:sz w:val="24"/>
          <w:szCs w:val="24"/>
        </w:rPr>
        <w:t>r</w:t>
      </w:r>
      <w:r w:rsidR="00DC3FBF">
        <w:rPr>
          <w:spacing w:val="-2"/>
          <w:sz w:val="24"/>
          <w:szCs w:val="24"/>
        </w:rPr>
        <w:t>s</w:t>
      </w:r>
      <w:r w:rsidR="00DC3FBF">
        <w:rPr>
          <w:spacing w:val="5"/>
          <w:sz w:val="24"/>
          <w:szCs w:val="24"/>
        </w:rPr>
        <w:t>t</w:t>
      </w:r>
      <w:r w:rsidR="00DC3FBF">
        <w:rPr>
          <w:sz w:val="24"/>
          <w:szCs w:val="24"/>
        </w:rPr>
        <w:t>N</w:t>
      </w:r>
      <w:r w:rsidR="00DC3FBF">
        <w:rPr>
          <w:spacing w:val="4"/>
          <w:sz w:val="24"/>
          <w:szCs w:val="24"/>
        </w:rPr>
        <w:t>a</w:t>
      </w:r>
      <w:r w:rsidR="00DC3FBF">
        <w:rPr>
          <w:spacing w:val="-4"/>
          <w:sz w:val="24"/>
          <w:szCs w:val="24"/>
        </w:rPr>
        <w:t>m</w:t>
      </w:r>
      <w:r w:rsidR="00DC3FBF">
        <w:rPr>
          <w:spacing w:val="-1"/>
          <w:sz w:val="24"/>
          <w:szCs w:val="24"/>
        </w:rPr>
        <w:t>e</w:t>
      </w:r>
      <w:proofErr w:type="spellEnd"/>
      <w:r w:rsidR="00DC3FBF">
        <w:rPr>
          <w:sz w:val="24"/>
          <w:szCs w:val="24"/>
        </w:rPr>
        <w:t>,</w:t>
      </w:r>
      <w:r w:rsidR="00DC3FBF">
        <w:rPr>
          <w:spacing w:val="-4"/>
          <w:sz w:val="24"/>
          <w:szCs w:val="24"/>
        </w:rPr>
        <w:t xml:space="preserve"> </w:t>
      </w:r>
      <w:proofErr w:type="spellStart"/>
      <w:r w:rsidR="00DC3FBF">
        <w:rPr>
          <w:spacing w:val="3"/>
          <w:sz w:val="24"/>
          <w:szCs w:val="24"/>
        </w:rPr>
        <w:t>M</w:t>
      </w:r>
      <w:r w:rsidR="00DC3FBF">
        <w:rPr>
          <w:spacing w:val="-9"/>
          <w:sz w:val="24"/>
          <w:szCs w:val="24"/>
        </w:rPr>
        <w:t>i</w:t>
      </w:r>
      <w:r w:rsidR="00DC3FBF">
        <w:rPr>
          <w:sz w:val="24"/>
          <w:szCs w:val="24"/>
        </w:rPr>
        <w:t>d</w:t>
      </w:r>
      <w:r w:rsidR="00DC3FBF">
        <w:rPr>
          <w:spacing w:val="5"/>
          <w:sz w:val="24"/>
          <w:szCs w:val="24"/>
        </w:rPr>
        <w:t>d</w:t>
      </w:r>
      <w:r w:rsidR="00DC3FBF">
        <w:rPr>
          <w:spacing w:val="-4"/>
          <w:sz w:val="24"/>
          <w:szCs w:val="24"/>
        </w:rPr>
        <w:t>l</w:t>
      </w:r>
      <w:r w:rsidR="00DC3FBF">
        <w:rPr>
          <w:spacing w:val="-1"/>
          <w:sz w:val="24"/>
          <w:szCs w:val="24"/>
        </w:rPr>
        <w:t>e</w:t>
      </w:r>
      <w:r w:rsidR="00DC3FBF">
        <w:rPr>
          <w:sz w:val="24"/>
          <w:szCs w:val="24"/>
        </w:rPr>
        <w:t>N</w:t>
      </w:r>
      <w:r w:rsidR="00DC3FBF">
        <w:rPr>
          <w:spacing w:val="4"/>
          <w:sz w:val="24"/>
          <w:szCs w:val="24"/>
        </w:rPr>
        <w:t>a</w:t>
      </w:r>
      <w:r w:rsidR="00DC3FBF">
        <w:rPr>
          <w:spacing w:val="-4"/>
          <w:sz w:val="24"/>
          <w:szCs w:val="24"/>
        </w:rPr>
        <w:t>m</w:t>
      </w:r>
      <w:r w:rsidR="00DC3FBF">
        <w:rPr>
          <w:spacing w:val="-1"/>
          <w:sz w:val="24"/>
          <w:szCs w:val="24"/>
        </w:rPr>
        <w:t>e</w:t>
      </w:r>
      <w:proofErr w:type="spellEnd"/>
      <w:r w:rsidR="00DC3FBF">
        <w:rPr>
          <w:sz w:val="24"/>
          <w:szCs w:val="24"/>
        </w:rPr>
        <w:t>,</w:t>
      </w:r>
      <w:r w:rsidR="00DC3FBF">
        <w:rPr>
          <w:spacing w:val="-5"/>
          <w:sz w:val="24"/>
          <w:szCs w:val="24"/>
        </w:rPr>
        <w:t xml:space="preserve"> </w:t>
      </w:r>
      <w:proofErr w:type="spellStart"/>
      <w:r w:rsidR="00DC3FBF">
        <w:rPr>
          <w:spacing w:val="-2"/>
          <w:sz w:val="24"/>
          <w:szCs w:val="24"/>
        </w:rPr>
        <w:t>L</w:t>
      </w:r>
      <w:r w:rsidR="00DC3FBF">
        <w:rPr>
          <w:spacing w:val="4"/>
          <w:sz w:val="24"/>
          <w:szCs w:val="24"/>
        </w:rPr>
        <w:t>a</w:t>
      </w:r>
      <w:r w:rsidR="00DC3FBF">
        <w:rPr>
          <w:spacing w:val="-2"/>
          <w:sz w:val="24"/>
          <w:szCs w:val="24"/>
        </w:rPr>
        <w:t>s</w:t>
      </w:r>
      <w:r w:rsidR="00DC3FBF">
        <w:rPr>
          <w:spacing w:val="5"/>
          <w:sz w:val="24"/>
          <w:szCs w:val="24"/>
        </w:rPr>
        <w:t>t</w:t>
      </w:r>
      <w:r w:rsidR="00DC3FBF">
        <w:rPr>
          <w:sz w:val="24"/>
          <w:szCs w:val="24"/>
        </w:rPr>
        <w:t>N</w:t>
      </w:r>
      <w:r w:rsidR="00DC3FBF">
        <w:rPr>
          <w:spacing w:val="4"/>
          <w:sz w:val="24"/>
          <w:szCs w:val="24"/>
        </w:rPr>
        <w:t>a</w:t>
      </w:r>
      <w:r w:rsidR="00DC3FBF">
        <w:rPr>
          <w:spacing w:val="-9"/>
          <w:sz w:val="24"/>
          <w:szCs w:val="24"/>
        </w:rPr>
        <w:t>m</w:t>
      </w:r>
      <w:r w:rsidR="00DC3FBF">
        <w:rPr>
          <w:spacing w:val="-1"/>
          <w:sz w:val="24"/>
          <w:szCs w:val="24"/>
        </w:rPr>
        <w:t>e</w:t>
      </w:r>
      <w:proofErr w:type="spellEnd"/>
      <w:r w:rsidR="00DC3FBF">
        <w:rPr>
          <w:spacing w:val="2"/>
          <w:sz w:val="24"/>
          <w:szCs w:val="24"/>
        </w:rPr>
        <w:t>)</w:t>
      </w:r>
      <w:r w:rsidR="00DC3FBF">
        <w:rPr>
          <w:sz w:val="24"/>
          <w:szCs w:val="24"/>
        </w:rPr>
        <w:t>.</w:t>
      </w:r>
      <w:proofErr w:type="gramEnd"/>
    </w:p>
    <w:p w:rsidR="004D75C9" w:rsidRDefault="004D75C9">
      <w:pPr>
        <w:spacing w:before="5" w:line="140" w:lineRule="exact"/>
        <w:rPr>
          <w:sz w:val="14"/>
          <w:szCs w:val="14"/>
        </w:rPr>
      </w:pP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DC3FBF">
      <w:pPr>
        <w:ind w:left="1800"/>
        <w:rPr>
          <w:sz w:val="24"/>
          <w:szCs w:val="24"/>
        </w:rPr>
      </w:pP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g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e</w:t>
      </w:r>
      <w:r>
        <w:rPr>
          <w:b/>
          <w:spacing w:val="2"/>
          <w:sz w:val="24"/>
          <w:szCs w:val="24"/>
        </w:rPr>
        <w:t>-</w:t>
      </w:r>
      <w:r>
        <w:rPr>
          <w:b/>
          <w:sz w:val="24"/>
          <w:szCs w:val="24"/>
        </w:rPr>
        <w:t>va</w:t>
      </w:r>
      <w:r>
        <w:rPr>
          <w:b/>
          <w:spacing w:val="-4"/>
          <w:sz w:val="24"/>
          <w:szCs w:val="24"/>
        </w:rPr>
        <w:t>l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d</w:t>
      </w:r>
    </w:p>
    <w:p w:rsidR="004D75C9" w:rsidRDefault="00DC3FB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Only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g</w:t>
      </w:r>
      <w:r>
        <w:rPr>
          <w:spacing w:val="-4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v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5"/>
          <w:position w:val="-1"/>
          <w:sz w:val="24"/>
          <w:szCs w:val="24"/>
        </w:rPr>
        <w:t>u</w:t>
      </w:r>
      <w:r>
        <w:rPr>
          <w:position w:val="-1"/>
          <w:sz w:val="24"/>
          <w:szCs w:val="24"/>
        </w:rPr>
        <w:t>e</w:t>
      </w:r>
      <w:r>
        <w:rPr>
          <w:spacing w:val="3"/>
          <w:position w:val="-1"/>
          <w:sz w:val="24"/>
          <w:szCs w:val="24"/>
        </w:rPr>
        <w:t xml:space="preserve"> 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r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p</w:t>
      </w:r>
      <w:r>
        <w:rPr>
          <w:spacing w:val="-6"/>
          <w:position w:val="-1"/>
          <w:sz w:val="24"/>
          <w:szCs w:val="24"/>
        </w:rPr>
        <w:t>a</w:t>
      </w:r>
      <w:r>
        <w:rPr>
          <w:spacing w:val="-3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y</w:t>
      </w:r>
      <w:r>
        <w:rPr>
          <w:spacing w:val="-9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.</w:t>
      </w:r>
      <w:r>
        <w:rPr>
          <w:position w:val="-1"/>
          <w:sz w:val="24"/>
          <w:szCs w:val="24"/>
        </w:rPr>
        <w:t>g.</w:t>
      </w:r>
      <w:r>
        <w:rPr>
          <w:spacing w:val="3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DOB</w:t>
      </w:r>
    </w:p>
    <w:p w:rsidR="004D75C9" w:rsidRDefault="004D75C9">
      <w:pPr>
        <w:spacing w:line="280" w:lineRule="exact"/>
        <w:rPr>
          <w:sz w:val="28"/>
          <w:szCs w:val="28"/>
        </w:rPr>
      </w:pPr>
    </w:p>
    <w:p w:rsidR="004D75C9" w:rsidRDefault="00DC3FBF">
      <w:pPr>
        <w:ind w:left="1800"/>
        <w:rPr>
          <w:sz w:val="24"/>
          <w:szCs w:val="24"/>
        </w:rPr>
      </w:pPr>
      <w:r>
        <w:rPr>
          <w:b/>
          <w:spacing w:val="4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4"/>
          <w:sz w:val="24"/>
          <w:szCs w:val="24"/>
        </w:rPr>
        <w:t>l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i</w:t>
      </w:r>
      <w:r>
        <w:rPr>
          <w:b/>
          <w:spacing w:val="2"/>
          <w:sz w:val="24"/>
          <w:szCs w:val="24"/>
        </w:rPr>
        <w:t>-</w:t>
      </w:r>
      <w:r>
        <w:rPr>
          <w:b/>
          <w:sz w:val="24"/>
          <w:szCs w:val="24"/>
        </w:rPr>
        <w:t>va</w:t>
      </w:r>
      <w:r>
        <w:rPr>
          <w:b/>
          <w:spacing w:val="-4"/>
          <w:sz w:val="24"/>
          <w:szCs w:val="24"/>
        </w:rPr>
        <w:t>l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d</w:t>
      </w:r>
    </w:p>
    <w:p w:rsidR="004D75C9" w:rsidRDefault="00DC3FB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An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y</w:t>
      </w:r>
      <w:r>
        <w:rPr>
          <w:spacing w:val="-4"/>
          <w:position w:val="-1"/>
          <w:sz w:val="24"/>
          <w:szCs w:val="24"/>
        </w:rPr>
        <w:t xml:space="preserve"> m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 xml:space="preserve">y 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v</w:t>
      </w:r>
      <w:r>
        <w:rPr>
          <w:position w:val="-1"/>
          <w:sz w:val="24"/>
          <w:szCs w:val="24"/>
        </w:rPr>
        <w:t>e</w:t>
      </w:r>
      <w:r>
        <w:rPr>
          <w:spacing w:val="4"/>
          <w:position w:val="-1"/>
          <w:sz w:val="24"/>
          <w:szCs w:val="24"/>
        </w:rPr>
        <w:t xml:space="preserve"> 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p</w:t>
      </w:r>
      <w:r>
        <w:rPr>
          <w:spacing w:val="-4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v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u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r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</w:t>
      </w:r>
      <w:r>
        <w:rPr>
          <w:spacing w:val="7"/>
          <w:position w:val="-1"/>
          <w:sz w:val="24"/>
          <w:szCs w:val="24"/>
        </w:rPr>
        <w:t xml:space="preserve"> </w:t>
      </w:r>
      <w:r>
        <w:rPr>
          <w:spacing w:val="-6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5"/>
          <w:position w:val="-1"/>
          <w:sz w:val="24"/>
          <w:szCs w:val="24"/>
        </w:rPr>
        <w:t>ut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.</w:t>
      </w:r>
    </w:p>
    <w:p w:rsidR="004D75C9" w:rsidRDefault="00DC3FBF">
      <w:pPr>
        <w:spacing w:line="280" w:lineRule="exact"/>
        <w:ind w:left="2160"/>
        <w:rPr>
          <w:sz w:val="24"/>
          <w:szCs w:val="24"/>
        </w:rPr>
        <w:sectPr w:rsidR="004D75C9">
          <w:pgSz w:w="12240" w:h="15840"/>
          <w:pgMar w:top="860" w:right="0" w:bottom="280" w:left="0" w:header="673" w:footer="673" w:gutter="0"/>
          <w:cols w:space="720"/>
        </w:sect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M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p</w:t>
      </w:r>
      <w:r>
        <w:rPr>
          <w:spacing w:val="-4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proofErr w:type="gramStart"/>
      <w:r>
        <w:rPr>
          <w:spacing w:val="-5"/>
          <w:position w:val="-1"/>
          <w:sz w:val="24"/>
          <w:szCs w:val="24"/>
        </w:rPr>
        <w:t>v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ue</w:t>
      </w:r>
      <w:proofErr w:type="gramEnd"/>
      <w:r>
        <w:rPr>
          <w:spacing w:val="3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m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y</w:t>
      </w:r>
      <w:r>
        <w:rPr>
          <w:spacing w:val="-5"/>
          <w:position w:val="-1"/>
          <w:sz w:val="24"/>
          <w:szCs w:val="24"/>
        </w:rPr>
        <w:t xml:space="preserve"> h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v</w:t>
      </w:r>
      <w:r>
        <w:rPr>
          <w:position w:val="-1"/>
          <w:sz w:val="24"/>
          <w:szCs w:val="24"/>
        </w:rPr>
        <w:t>e</w:t>
      </w:r>
      <w:r>
        <w:rPr>
          <w:spacing w:val="4"/>
          <w:position w:val="-1"/>
          <w:sz w:val="24"/>
          <w:szCs w:val="24"/>
        </w:rPr>
        <w:t xml:space="preserve"> 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w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 xml:space="preserve"> 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d upp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u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d</w:t>
      </w:r>
      <w:r>
        <w:rPr>
          <w:position w:val="-1"/>
          <w:sz w:val="24"/>
          <w:szCs w:val="24"/>
        </w:rPr>
        <w:t>s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9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4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v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.</w:t>
      </w:r>
    </w:p>
    <w:p w:rsidR="004D75C9" w:rsidRDefault="008715FE">
      <w:pPr>
        <w:spacing w:before="3" w:line="160" w:lineRule="exact"/>
        <w:rPr>
          <w:sz w:val="16"/>
          <w:szCs w:val="16"/>
        </w:rPr>
      </w:pPr>
      <w:r>
        <w:lastRenderedPageBreak/>
        <w:pict>
          <v:group id="_x0000_s1081" style="position:absolute;margin-left:0;margin-top:738pt;width:612pt;height:0;z-index:-251663872;mso-position-horizontal-relative:page;mso-position-vertical-relative:page" coordorigin=",14760" coordsize="12240,0">
            <v:shape id="_x0000_s1082" style="position:absolute;top:14760;width:12240;height:0" coordorigin=",14760" coordsize="12240,0" path="m,14760r12240,e" filled="f" strokeweight=".25397mm">
              <v:path arrowok="t"/>
            </v:shape>
            <w10:wrap anchorx="page" anchory="page"/>
          </v:group>
        </w:pict>
      </w:r>
      <w:r>
        <w:pict>
          <v:group id="_x0000_s1079" style="position:absolute;margin-left:0;margin-top:54pt;width:612pt;height:0;z-index:-251664896;mso-position-horizontal-relative:page;mso-position-vertical-relative:page" coordorigin=",1080" coordsize="12240,0">
            <v:shape id="_x0000_s1080" style="position:absolute;top:1080;width:12240;height:0" coordorigin=",1080" coordsize="12240,0" path="m,1080r12240,e" filled="f" strokeweight=".25397mm">
              <v:path arrowok="t"/>
            </v:shape>
            <w10:wrap anchorx="page" anchory="page"/>
          </v:group>
        </w:pict>
      </w:r>
    </w:p>
    <w:p w:rsidR="004D75C9" w:rsidRDefault="004D75C9">
      <w:pPr>
        <w:spacing w:line="200" w:lineRule="exact"/>
      </w:pPr>
    </w:p>
    <w:p w:rsidR="004D75C9" w:rsidRDefault="00DC3FBF">
      <w:pPr>
        <w:spacing w:before="15"/>
        <w:ind w:left="4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x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</w:t>
      </w:r>
    </w:p>
    <w:p w:rsidR="004D75C9" w:rsidRDefault="00DC3FBF">
      <w:pPr>
        <w:spacing w:line="260" w:lineRule="exact"/>
        <w:ind w:left="1540"/>
        <w:rPr>
          <w:sz w:val="24"/>
          <w:szCs w:val="24"/>
        </w:rPr>
      </w:pP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C</w:t>
      </w:r>
      <w:r>
        <w:rPr>
          <w:spacing w:val="-5"/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:   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{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}</w:t>
      </w:r>
    </w:p>
    <w:p w:rsidR="004D75C9" w:rsidRDefault="00DC3FBF">
      <w:pPr>
        <w:spacing w:before="2"/>
        <w:ind w:left="1540"/>
        <w:rPr>
          <w:sz w:val="24"/>
          <w:szCs w:val="24"/>
        </w:rPr>
      </w:pPr>
      <w:proofErr w:type="spellStart"/>
      <w:r>
        <w:rPr>
          <w:sz w:val="24"/>
          <w:szCs w:val="24"/>
        </w:rPr>
        <w:t>p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_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: </w:t>
      </w:r>
      <w:r>
        <w:rPr>
          <w:spacing w:val="53"/>
          <w:sz w:val="24"/>
          <w:szCs w:val="24"/>
        </w:rPr>
        <w:t xml:space="preserve"> </w:t>
      </w:r>
      <w:r>
        <w:rPr>
          <w:sz w:val="24"/>
          <w:szCs w:val="24"/>
        </w:rPr>
        <w:t>{p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}</w:t>
      </w:r>
    </w:p>
    <w:p w:rsidR="004D75C9" w:rsidRDefault="004D75C9">
      <w:pPr>
        <w:spacing w:before="1" w:line="280" w:lineRule="exact"/>
        <w:rPr>
          <w:sz w:val="28"/>
          <w:szCs w:val="28"/>
        </w:rPr>
      </w:pPr>
    </w:p>
    <w:p w:rsidR="004D75C9" w:rsidRDefault="00DC3FBF">
      <w:pPr>
        <w:ind w:left="100"/>
        <w:rPr>
          <w:sz w:val="24"/>
          <w:szCs w:val="24"/>
        </w:rPr>
      </w:pPr>
      <w:r>
        <w:rPr>
          <w:b/>
          <w:spacing w:val="1"/>
          <w:sz w:val="24"/>
          <w:szCs w:val="24"/>
        </w:rPr>
        <w:t>S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o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d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a</w:t>
      </w:r>
      <w:r>
        <w:rPr>
          <w:b/>
          <w:spacing w:val="2"/>
          <w:sz w:val="24"/>
          <w:szCs w:val="24"/>
        </w:rPr>
        <w:t>tt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bu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</w:p>
    <w:p w:rsidR="004D75C9" w:rsidRDefault="00DC3FBF">
      <w:pPr>
        <w:spacing w:line="280" w:lineRule="exact"/>
        <w:ind w:left="4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to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e</w:t>
      </w:r>
    </w:p>
    <w:p w:rsidR="004D75C9" w:rsidRDefault="004D75C9">
      <w:pPr>
        <w:spacing w:line="280" w:lineRule="exact"/>
        <w:rPr>
          <w:sz w:val="28"/>
          <w:szCs w:val="28"/>
        </w:rPr>
      </w:pPr>
    </w:p>
    <w:p w:rsidR="004D75C9" w:rsidRDefault="00DC3FBF">
      <w:pPr>
        <w:ind w:left="100"/>
        <w:rPr>
          <w:sz w:val="24"/>
          <w:szCs w:val="24"/>
        </w:rPr>
      </w:pPr>
      <w:r>
        <w:rPr>
          <w:b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i</w:t>
      </w:r>
      <w:r>
        <w:rPr>
          <w:b/>
          <w:spacing w:val="5"/>
          <w:sz w:val="24"/>
          <w:szCs w:val="24"/>
        </w:rPr>
        <w:t>v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d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a</w:t>
      </w:r>
      <w:r>
        <w:rPr>
          <w:b/>
          <w:spacing w:val="2"/>
          <w:sz w:val="24"/>
          <w:szCs w:val="24"/>
        </w:rPr>
        <w:t>tt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bu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</w:p>
    <w:p w:rsidR="004D75C9" w:rsidRDefault="00DC3FBF">
      <w:pPr>
        <w:spacing w:line="280" w:lineRule="exact"/>
        <w:ind w:left="4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</w:t>
      </w:r>
      <w:r>
        <w:rPr>
          <w:spacing w:val="-5"/>
          <w:position w:val="-1"/>
          <w:sz w:val="24"/>
          <w:szCs w:val="24"/>
        </w:rPr>
        <w:t xml:space="preserve"> b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10"/>
          <w:position w:val="-1"/>
          <w:sz w:val="24"/>
          <w:szCs w:val="24"/>
        </w:rPr>
        <w:t>o</w:t>
      </w:r>
      <w:r>
        <w:rPr>
          <w:spacing w:val="-9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pu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11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m</w:t>
      </w:r>
      <w:r>
        <w:rPr>
          <w:spacing w:val="-1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o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 xml:space="preserve">r 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 xml:space="preserve">d 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tt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u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</w:p>
    <w:p w:rsidR="004D75C9" w:rsidRDefault="00DC3FBF">
      <w:pPr>
        <w:spacing w:line="280" w:lineRule="exact"/>
        <w:ind w:left="4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proofErr w:type="gramStart"/>
      <w:r>
        <w:rPr>
          <w:spacing w:val="2"/>
          <w:position w:val="-1"/>
          <w:sz w:val="24"/>
          <w:szCs w:val="24"/>
        </w:rPr>
        <w:t>E.</w:t>
      </w:r>
      <w:r>
        <w:rPr>
          <w:position w:val="-1"/>
          <w:sz w:val="24"/>
          <w:szCs w:val="24"/>
        </w:rPr>
        <w:t>g.</w:t>
      </w:r>
      <w:proofErr w:type="gramEnd"/>
      <w:r>
        <w:rPr>
          <w:position w:val="-1"/>
          <w:sz w:val="24"/>
          <w:szCs w:val="24"/>
        </w:rPr>
        <w:t xml:space="preserve">    </w:t>
      </w:r>
      <w:r>
        <w:rPr>
          <w:spacing w:val="25"/>
          <w:position w:val="-1"/>
          <w:sz w:val="24"/>
          <w:szCs w:val="24"/>
        </w:rPr>
        <w:t xml:space="preserve"> </w:t>
      </w:r>
      <w:r>
        <w:rPr>
          <w:spacing w:val="3"/>
          <w:position w:val="-1"/>
          <w:sz w:val="24"/>
          <w:szCs w:val="24"/>
        </w:rPr>
        <w:t>B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-</w:t>
      </w:r>
      <w:r>
        <w:rPr>
          <w:spacing w:val="-3"/>
          <w:position w:val="-1"/>
          <w:sz w:val="24"/>
          <w:szCs w:val="24"/>
        </w:rPr>
        <w:t>-</w:t>
      </w:r>
      <w:r>
        <w:rPr>
          <w:spacing w:val="2"/>
          <w:position w:val="-1"/>
          <w:sz w:val="24"/>
          <w:szCs w:val="24"/>
        </w:rPr>
        <w:t>-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to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</w:p>
    <w:p w:rsidR="004D75C9" w:rsidRDefault="00DC3FBF">
      <w:pPr>
        <w:spacing w:line="260" w:lineRule="exact"/>
        <w:ind w:left="2260"/>
        <w:rPr>
          <w:sz w:val="24"/>
          <w:szCs w:val="24"/>
        </w:rPr>
      </w:pP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 xml:space="preserve">ge       </w:t>
      </w:r>
      <w:r>
        <w:rPr>
          <w:spacing w:val="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-</w:t>
      </w:r>
      <w:r>
        <w:rPr>
          <w:spacing w:val="-3"/>
          <w:sz w:val="24"/>
          <w:szCs w:val="24"/>
        </w:rPr>
        <w:t>-</w:t>
      </w:r>
      <w:r>
        <w:rPr>
          <w:spacing w:val="2"/>
          <w:sz w:val="24"/>
          <w:szCs w:val="24"/>
        </w:rPr>
        <w:t>--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</w:p>
    <w:p w:rsidR="004D75C9" w:rsidRDefault="00DC3FBF">
      <w:pPr>
        <w:spacing w:before="2"/>
        <w:ind w:left="1540"/>
        <w:rPr>
          <w:sz w:val="24"/>
          <w:szCs w:val="24"/>
        </w:rPr>
      </w:pPr>
      <w:r>
        <w:rPr>
          <w:spacing w:val="-2"/>
          <w:sz w:val="24"/>
          <w:szCs w:val="24"/>
        </w:rPr>
        <w:t>J</w:t>
      </w:r>
      <w:r>
        <w:rPr>
          <w:spacing w:val="5"/>
          <w:sz w:val="24"/>
          <w:szCs w:val="24"/>
        </w:rPr>
        <w:t>o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4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e </w:t>
      </w:r>
      <w:r>
        <w:rPr>
          <w:spacing w:val="3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-</w:t>
      </w:r>
      <w:r>
        <w:rPr>
          <w:spacing w:val="2"/>
          <w:sz w:val="24"/>
          <w:szCs w:val="24"/>
        </w:rPr>
        <w:t>--</w:t>
      </w:r>
      <w:r>
        <w:rPr>
          <w:spacing w:val="-3"/>
          <w:sz w:val="24"/>
          <w:szCs w:val="24"/>
        </w:rPr>
        <w:t>-</w:t>
      </w:r>
      <w:r>
        <w:rPr>
          <w:spacing w:val="2"/>
          <w:sz w:val="24"/>
          <w:szCs w:val="24"/>
        </w:rPr>
        <w:t>--</w:t>
      </w:r>
      <w:proofErr w:type="gramEnd"/>
      <w:r>
        <w:rPr>
          <w:spacing w:val="-7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</w:p>
    <w:p w:rsidR="004D75C9" w:rsidRDefault="00DC3FBF">
      <w:pPr>
        <w:spacing w:line="260" w:lineRule="exact"/>
        <w:ind w:left="2260"/>
        <w:rPr>
          <w:sz w:val="24"/>
          <w:szCs w:val="24"/>
        </w:rPr>
      </w:pPr>
      <w:r>
        <w:rPr>
          <w:sz w:val="24"/>
          <w:szCs w:val="24"/>
        </w:rPr>
        <w:t>Y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 xml:space="preserve">r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E</w:t>
      </w:r>
      <w:r>
        <w:rPr>
          <w:spacing w:val="-5"/>
          <w:sz w:val="24"/>
          <w:szCs w:val="24"/>
        </w:rPr>
        <w:t>x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---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</w:p>
    <w:p w:rsidR="004D75C9" w:rsidRDefault="004D75C9">
      <w:pPr>
        <w:spacing w:before="9" w:line="180" w:lineRule="exact"/>
        <w:rPr>
          <w:sz w:val="18"/>
          <w:szCs w:val="18"/>
        </w:rPr>
      </w:pP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DC3FBF">
      <w:pPr>
        <w:ind w:left="100"/>
        <w:rPr>
          <w:sz w:val="28"/>
          <w:szCs w:val="28"/>
        </w:rPr>
      </w:pPr>
      <w:r>
        <w:rPr>
          <w:b/>
          <w:spacing w:val="6"/>
          <w:sz w:val="28"/>
          <w:szCs w:val="28"/>
        </w:rPr>
        <w:t>N</w:t>
      </w:r>
      <w:r>
        <w:rPr>
          <w:b/>
          <w:spacing w:val="-6"/>
          <w:sz w:val="28"/>
          <w:szCs w:val="28"/>
        </w:rPr>
        <w:t>u</w:t>
      </w:r>
      <w:r>
        <w:rPr>
          <w:b/>
          <w:sz w:val="28"/>
          <w:szCs w:val="28"/>
        </w:rPr>
        <w:t>ll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z w:val="28"/>
          <w:szCs w:val="28"/>
        </w:rPr>
        <w:t>va</w:t>
      </w:r>
      <w:r>
        <w:rPr>
          <w:b/>
          <w:spacing w:val="4"/>
          <w:sz w:val="28"/>
          <w:szCs w:val="28"/>
        </w:rPr>
        <w:t>l</w:t>
      </w:r>
      <w:r>
        <w:rPr>
          <w:b/>
          <w:spacing w:val="-6"/>
          <w:sz w:val="28"/>
          <w:szCs w:val="28"/>
        </w:rPr>
        <w:t>u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s</w:t>
      </w:r>
    </w:p>
    <w:p w:rsidR="004D75C9" w:rsidRDefault="008715FE">
      <w:pPr>
        <w:spacing w:line="280" w:lineRule="exact"/>
        <w:ind w:left="460"/>
        <w:rPr>
          <w:sz w:val="24"/>
          <w:szCs w:val="24"/>
        </w:rPr>
      </w:pPr>
      <w:r>
        <w:pict>
          <v:group id="_x0000_s1073" style="position:absolute;left:0;text-align:left;margin-left:176.6pt;margin-top:-151.85pt;width:258.05pt;height:120.05pt;z-index:-251662848;mso-position-horizontal-relative:page" coordorigin="3532,-3037" coordsize="5161,2401">
            <v:shape id="_x0000_s1078" type="#_x0000_t75" style="position:absolute;left:3605;top:-2965;width:5021;height:2261">
              <v:imagedata r:id="rId12" o:title=""/>
            </v:shape>
            <v:shape id="_x0000_s1077" style="position:absolute;left:3542;top:-3027;width:5141;height:2381" coordorigin="3542,-3027" coordsize="5141,2381" path="m3542,-646r24,-19l3566,-3003r5098,l8664,-665r-5098,l8683,-646r,-2381l3542,-3027r,2381xe" fillcolor="black" stroked="f">
              <v:path arrowok="t"/>
            </v:shape>
            <v:shape id="_x0000_s1076" style="position:absolute;left:3586;top:-2984;width:5059;height:2299" coordorigin="3586,-2984" coordsize="5059,2299" path="m3586,-685r19,-19l3605,-2965r5021,l8626,-704r-5021,l8645,-685r,-2299l3586,-2984r,2299xe" fillcolor="black" stroked="f">
              <v:path arrowok="t"/>
            </v:shape>
            <v:shape id="_x0000_s1075" style="position:absolute;left:3586;top:-704;width:5059;height:19" coordorigin="3586,-704" coordsize="5059,19" path="m3605,-704r-19,19l8645,-685,3605,-704xe" fillcolor="black" stroked="f">
              <v:path arrowok="t"/>
            </v:shape>
            <v:shape id="_x0000_s1074" style="position:absolute;left:3542;top:-665;width:5141;height:19" coordorigin="3542,-665" coordsize="5141,19" path="m3566,-665r-24,19l8683,-646,3566,-665xe" fillcolor="black" stroked="f">
              <v:path arrowok="t"/>
            </v:shape>
            <w10:wrap anchorx="page"/>
          </v:group>
        </w:pict>
      </w:r>
      <w:r w:rsidR="00DC3FBF">
        <w:rPr>
          <w:position w:val="-1"/>
          <w:sz w:val="24"/>
          <w:szCs w:val="24"/>
        </w:rPr>
        <w:t xml:space="preserve">   </w:t>
      </w:r>
      <w:r w:rsidR="00DC3FBF">
        <w:rPr>
          <w:spacing w:val="10"/>
          <w:position w:val="-1"/>
          <w:sz w:val="24"/>
          <w:szCs w:val="24"/>
        </w:rPr>
        <w:t xml:space="preserve"> </w:t>
      </w:r>
      <w:r w:rsidR="00DC3FBF">
        <w:rPr>
          <w:position w:val="-1"/>
          <w:sz w:val="24"/>
          <w:szCs w:val="24"/>
        </w:rPr>
        <w:t>A</w:t>
      </w:r>
      <w:r w:rsidR="00DC3FBF">
        <w:rPr>
          <w:spacing w:val="-5"/>
          <w:position w:val="-1"/>
          <w:sz w:val="24"/>
          <w:szCs w:val="24"/>
        </w:rPr>
        <w:t xml:space="preserve"> </w:t>
      </w:r>
      <w:r w:rsidR="00DC3FBF">
        <w:rPr>
          <w:position w:val="-1"/>
          <w:sz w:val="24"/>
          <w:szCs w:val="24"/>
        </w:rPr>
        <w:t>p</w:t>
      </w:r>
      <w:r w:rsidR="00DC3FBF">
        <w:rPr>
          <w:spacing w:val="-1"/>
          <w:position w:val="-1"/>
          <w:sz w:val="24"/>
          <w:szCs w:val="24"/>
        </w:rPr>
        <w:t>a</w:t>
      </w:r>
      <w:r w:rsidR="00DC3FBF">
        <w:rPr>
          <w:spacing w:val="2"/>
          <w:position w:val="-1"/>
          <w:sz w:val="24"/>
          <w:szCs w:val="24"/>
        </w:rPr>
        <w:t>r</w:t>
      </w:r>
      <w:r w:rsidR="00DC3FBF">
        <w:rPr>
          <w:spacing w:val="5"/>
          <w:position w:val="-1"/>
          <w:sz w:val="24"/>
          <w:szCs w:val="24"/>
        </w:rPr>
        <w:t>t</w:t>
      </w:r>
      <w:r w:rsidR="00DC3FBF">
        <w:rPr>
          <w:spacing w:val="-9"/>
          <w:position w:val="-1"/>
          <w:sz w:val="24"/>
          <w:szCs w:val="24"/>
        </w:rPr>
        <w:t>i</w:t>
      </w:r>
      <w:r w:rsidR="00DC3FBF">
        <w:rPr>
          <w:spacing w:val="-1"/>
          <w:position w:val="-1"/>
          <w:sz w:val="24"/>
          <w:szCs w:val="24"/>
        </w:rPr>
        <w:t>c</w:t>
      </w:r>
      <w:r w:rsidR="00DC3FBF">
        <w:rPr>
          <w:spacing w:val="5"/>
          <w:position w:val="-1"/>
          <w:sz w:val="24"/>
          <w:szCs w:val="24"/>
        </w:rPr>
        <w:t>u</w:t>
      </w:r>
      <w:r w:rsidR="00DC3FBF">
        <w:rPr>
          <w:spacing w:val="-4"/>
          <w:position w:val="-1"/>
          <w:sz w:val="24"/>
          <w:szCs w:val="24"/>
        </w:rPr>
        <w:t>l</w:t>
      </w:r>
      <w:r w:rsidR="00DC3FBF">
        <w:rPr>
          <w:spacing w:val="-1"/>
          <w:position w:val="-1"/>
          <w:sz w:val="24"/>
          <w:szCs w:val="24"/>
        </w:rPr>
        <w:t>a</w:t>
      </w:r>
      <w:r w:rsidR="00DC3FBF">
        <w:rPr>
          <w:position w:val="-1"/>
          <w:sz w:val="24"/>
          <w:szCs w:val="24"/>
        </w:rPr>
        <w:t>r</w:t>
      </w:r>
      <w:r w:rsidR="00DC3FBF">
        <w:rPr>
          <w:spacing w:val="-1"/>
          <w:position w:val="-1"/>
          <w:sz w:val="24"/>
          <w:szCs w:val="24"/>
        </w:rPr>
        <w:t xml:space="preserve"> </w:t>
      </w:r>
      <w:r w:rsidR="00DC3FBF">
        <w:rPr>
          <w:spacing w:val="4"/>
          <w:position w:val="-1"/>
          <w:sz w:val="24"/>
          <w:szCs w:val="24"/>
        </w:rPr>
        <w:t>e</w:t>
      </w:r>
      <w:r w:rsidR="00DC3FBF">
        <w:rPr>
          <w:spacing w:val="-5"/>
          <w:position w:val="-1"/>
          <w:sz w:val="24"/>
          <w:szCs w:val="24"/>
        </w:rPr>
        <w:t>n</w:t>
      </w:r>
      <w:r w:rsidR="00DC3FBF">
        <w:rPr>
          <w:spacing w:val="10"/>
          <w:position w:val="-1"/>
          <w:sz w:val="24"/>
          <w:szCs w:val="24"/>
        </w:rPr>
        <w:t>t</w:t>
      </w:r>
      <w:r w:rsidR="00DC3FBF">
        <w:rPr>
          <w:spacing w:val="-9"/>
          <w:position w:val="-1"/>
          <w:sz w:val="24"/>
          <w:szCs w:val="24"/>
        </w:rPr>
        <w:t>i</w:t>
      </w:r>
      <w:r w:rsidR="00DC3FBF">
        <w:rPr>
          <w:spacing w:val="5"/>
          <w:position w:val="-1"/>
          <w:sz w:val="24"/>
          <w:szCs w:val="24"/>
        </w:rPr>
        <w:t>t</w:t>
      </w:r>
      <w:r w:rsidR="00DC3FBF">
        <w:rPr>
          <w:position w:val="-1"/>
          <w:sz w:val="24"/>
          <w:szCs w:val="24"/>
        </w:rPr>
        <w:t>y</w:t>
      </w:r>
      <w:r w:rsidR="00DC3FBF">
        <w:rPr>
          <w:spacing w:val="-4"/>
          <w:position w:val="-1"/>
          <w:sz w:val="24"/>
          <w:szCs w:val="24"/>
        </w:rPr>
        <w:t xml:space="preserve"> m</w:t>
      </w:r>
      <w:r w:rsidR="00DC3FBF">
        <w:rPr>
          <w:spacing w:val="4"/>
          <w:position w:val="-1"/>
          <w:sz w:val="24"/>
          <w:szCs w:val="24"/>
        </w:rPr>
        <w:t>a</w:t>
      </w:r>
      <w:r w:rsidR="00DC3FBF">
        <w:rPr>
          <w:position w:val="-1"/>
          <w:sz w:val="24"/>
          <w:szCs w:val="24"/>
        </w:rPr>
        <w:t xml:space="preserve">y </w:t>
      </w:r>
      <w:r w:rsidR="00DC3FBF">
        <w:rPr>
          <w:spacing w:val="-5"/>
          <w:position w:val="-1"/>
          <w:sz w:val="24"/>
          <w:szCs w:val="24"/>
        </w:rPr>
        <w:t>n</w:t>
      </w:r>
      <w:r w:rsidR="00DC3FBF">
        <w:rPr>
          <w:position w:val="-1"/>
          <w:sz w:val="24"/>
          <w:szCs w:val="24"/>
        </w:rPr>
        <w:t>ot</w:t>
      </w:r>
      <w:r w:rsidR="00DC3FBF">
        <w:rPr>
          <w:spacing w:val="5"/>
          <w:position w:val="-1"/>
          <w:sz w:val="24"/>
          <w:szCs w:val="24"/>
        </w:rPr>
        <w:t xml:space="preserve"> </w:t>
      </w:r>
      <w:r w:rsidR="00DC3FBF">
        <w:rPr>
          <w:spacing w:val="-5"/>
          <w:position w:val="-1"/>
          <w:sz w:val="24"/>
          <w:szCs w:val="24"/>
        </w:rPr>
        <w:t>h</w:t>
      </w:r>
      <w:r w:rsidR="00DC3FBF">
        <w:rPr>
          <w:spacing w:val="-1"/>
          <w:position w:val="-1"/>
          <w:sz w:val="24"/>
          <w:szCs w:val="24"/>
        </w:rPr>
        <w:t>a</w:t>
      </w:r>
      <w:r w:rsidR="00DC3FBF">
        <w:rPr>
          <w:spacing w:val="-5"/>
          <w:position w:val="-1"/>
          <w:sz w:val="24"/>
          <w:szCs w:val="24"/>
        </w:rPr>
        <w:t>v</w:t>
      </w:r>
      <w:r w:rsidR="00DC3FBF">
        <w:rPr>
          <w:position w:val="-1"/>
          <w:sz w:val="24"/>
          <w:szCs w:val="24"/>
        </w:rPr>
        <w:t xml:space="preserve">e </w:t>
      </w:r>
      <w:r w:rsidR="00DC3FBF">
        <w:rPr>
          <w:spacing w:val="5"/>
          <w:position w:val="-1"/>
          <w:sz w:val="24"/>
          <w:szCs w:val="24"/>
        </w:rPr>
        <w:t>t</w:t>
      </w:r>
      <w:r w:rsidR="00DC3FBF">
        <w:rPr>
          <w:spacing w:val="-5"/>
          <w:position w:val="-1"/>
          <w:sz w:val="24"/>
          <w:szCs w:val="24"/>
        </w:rPr>
        <w:t>h</w:t>
      </w:r>
      <w:r w:rsidR="00DC3FBF">
        <w:rPr>
          <w:position w:val="-1"/>
          <w:sz w:val="24"/>
          <w:szCs w:val="24"/>
        </w:rPr>
        <w:t>e</w:t>
      </w:r>
      <w:r w:rsidR="00DC3FBF">
        <w:rPr>
          <w:spacing w:val="1"/>
          <w:position w:val="-1"/>
          <w:sz w:val="24"/>
          <w:szCs w:val="24"/>
        </w:rPr>
        <w:t xml:space="preserve"> </w:t>
      </w:r>
      <w:r w:rsidR="00DC3FBF">
        <w:rPr>
          <w:position w:val="-1"/>
          <w:sz w:val="24"/>
          <w:szCs w:val="24"/>
        </w:rPr>
        <w:t>v</w:t>
      </w:r>
      <w:r w:rsidR="00DC3FBF">
        <w:rPr>
          <w:spacing w:val="4"/>
          <w:position w:val="-1"/>
          <w:sz w:val="24"/>
          <w:szCs w:val="24"/>
        </w:rPr>
        <w:t>a</w:t>
      </w:r>
      <w:r w:rsidR="00DC3FBF">
        <w:rPr>
          <w:spacing w:val="-9"/>
          <w:position w:val="-1"/>
          <w:sz w:val="24"/>
          <w:szCs w:val="24"/>
        </w:rPr>
        <w:t>l</w:t>
      </w:r>
      <w:r w:rsidR="00DC3FBF">
        <w:rPr>
          <w:spacing w:val="5"/>
          <w:position w:val="-1"/>
          <w:sz w:val="24"/>
          <w:szCs w:val="24"/>
        </w:rPr>
        <w:t>u</w:t>
      </w:r>
      <w:r w:rsidR="00DC3FBF">
        <w:rPr>
          <w:position w:val="-1"/>
          <w:sz w:val="24"/>
          <w:szCs w:val="24"/>
        </w:rPr>
        <w:t>e</w:t>
      </w:r>
      <w:r w:rsidR="00DC3FBF">
        <w:rPr>
          <w:spacing w:val="3"/>
          <w:position w:val="-1"/>
          <w:sz w:val="24"/>
          <w:szCs w:val="24"/>
        </w:rPr>
        <w:t xml:space="preserve"> </w:t>
      </w:r>
      <w:r w:rsidR="00DC3FBF">
        <w:rPr>
          <w:spacing w:val="-8"/>
          <w:position w:val="-1"/>
          <w:sz w:val="24"/>
          <w:szCs w:val="24"/>
        </w:rPr>
        <w:t>f</w:t>
      </w:r>
      <w:r w:rsidR="00DC3FBF">
        <w:rPr>
          <w:spacing w:val="5"/>
          <w:position w:val="-1"/>
          <w:sz w:val="24"/>
          <w:szCs w:val="24"/>
        </w:rPr>
        <w:t>o</w:t>
      </w:r>
      <w:r w:rsidR="00DC3FBF">
        <w:rPr>
          <w:position w:val="-1"/>
          <w:sz w:val="24"/>
          <w:szCs w:val="24"/>
        </w:rPr>
        <w:t>r</w:t>
      </w:r>
      <w:r w:rsidR="00DC3FBF">
        <w:rPr>
          <w:spacing w:val="1"/>
          <w:position w:val="-1"/>
          <w:sz w:val="24"/>
          <w:szCs w:val="24"/>
        </w:rPr>
        <w:t xml:space="preserve"> </w:t>
      </w:r>
      <w:r w:rsidR="00DC3FBF">
        <w:rPr>
          <w:position w:val="-1"/>
          <w:sz w:val="24"/>
          <w:szCs w:val="24"/>
        </w:rPr>
        <w:t>a</w:t>
      </w:r>
      <w:r w:rsidR="00DC3FBF">
        <w:rPr>
          <w:spacing w:val="2"/>
          <w:position w:val="-1"/>
          <w:sz w:val="24"/>
          <w:szCs w:val="24"/>
        </w:rPr>
        <w:t xml:space="preserve"> </w:t>
      </w:r>
      <w:r w:rsidR="00DC3FBF">
        <w:rPr>
          <w:position w:val="-1"/>
          <w:sz w:val="24"/>
          <w:szCs w:val="24"/>
        </w:rPr>
        <w:t>p</w:t>
      </w:r>
      <w:r w:rsidR="00DC3FBF">
        <w:rPr>
          <w:spacing w:val="-6"/>
          <w:position w:val="-1"/>
          <w:sz w:val="24"/>
          <w:szCs w:val="24"/>
        </w:rPr>
        <w:t>a</w:t>
      </w:r>
      <w:r w:rsidR="00DC3FBF">
        <w:rPr>
          <w:spacing w:val="2"/>
          <w:position w:val="-1"/>
          <w:sz w:val="24"/>
          <w:szCs w:val="24"/>
        </w:rPr>
        <w:t>r</w:t>
      </w:r>
      <w:r w:rsidR="00DC3FBF">
        <w:rPr>
          <w:spacing w:val="5"/>
          <w:position w:val="-1"/>
          <w:sz w:val="24"/>
          <w:szCs w:val="24"/>
        </w:rPr>
        <w:t>t</w:t>
      </w:r>
      <w:r w:rsidR="00DC3FBF">
        <w:rPr>
          <w:spacing w:val="-9"/>
          <w:position w:val="-1"/>
          <w:sz w:val="24"/>
          <w:szCs w:val="24"/>
        </w:rPr>
        <w:t>i</w:t>
      </w:r>
      <w:r w:rsidR="00DC3FBF">
        <w:rPr>
          <w:spacing w:val="-1"/>
          <w:position w:val="-1"/>
          <w:sz w:val="24"/>
          <w:szCs w:val="24"/>
        </w:rPr>
        <w:t>c</w:t>
      </w:r>
      <w:r w:rsidR="00DC3FBF">
        <w:rPr>
          <w:spacing w:val="8"/>
          <w:position w:val="-1"/>
          <w:sz w:val="24"/>
          <w:szCs w:val="24"/>
        </w:rPr>
        <w:t>u</w:t>
      </w:r>
      <w:r w:rsidR="00DC3FBF">
        <w:rPr>
          <w:spacing w:val="-4"/>
          <w:position w:val="-1"/>
          <w:sz w:val="24"/>
          <w:szCs w:val="24"/>
        </w:rPr>
        <w:t>l</w:t>
      </w:r>
      <w:r w:rsidR="00DC3FBF">
        <w:rPr>
          <w:spacing w:val="-1"/>
          <w:position w:val="-1"/>
          <w:sz w:val="24"/>
          <w:szCs w:val="24"/>
        </w:rPr>
        <w:t>a</w:t>
      </w:r>
      <w:r w:rsidR="00DC3FBF">
        <w:rPr>
          <w:position w:val="-1"/>
          <w:sz w:val="24"/>
          <w:szCs w:val="24"/>
        </w:rPr>
        <w:t>r</w:t>
      </w:r>
      <w:r w:rsidR="00DC3FBF">
        <w:rPr>
          <w:spacing w:val="-1"/>
          <w:position w:val="-1"/>
          <w:sz w:val="24"/>
          <w:szCs w:val="24"/>
        </w:rPr>
        <w:t xml:space="preserve"> a</w:t>
      </w:r>
      <w:r w:rsidR="00DC3FBF">
        <w:rPr>
          <w:position w:val="-1"/>
          <w:sz w:val="24"/>
          <w:szCs w:val="24"/>
        </w:rPr>
        <w:t>tt</w:t>
      </w:r>
      <w:r w:rsidR="00DC3FBF">
        <w:rPr>
          <w:spacing w:val="2"/>
          <w:position w:val="-1"/>
          <w:sz w:val="24"/>
          <w:szCs w:val="24"/>
        </w:rPr>
        <w:t>r</w:t>
      </w:r>
      <w:r w:rsidR="00DC3FBF">
        <w:rPr>
          <w:spacing w:val="-4"/>
          <w:position w:val="-1"/>
          <w:sz w:val="24"/>
          <w:szCs w:val="24"/>
        </w:rPr>
        <w:t>i</w:t>
      </w:r>
      <w:r w:rsidR="00DC3FBF">
        <w:rPr>
          <w:spacing w:val="-5"/>
          <w:position w:val="-1"/>
          <w:sz w:val="24"/>
          <w:szCs w:val="24"/>
        </w:rPr>
        <w:t>b</w:t>
      </w:r>
      <w:r w:rsidR="00DC3FBF">
        <w:rPr>
          <w:position w:val="-1"/>
          <w:sz w:val="24"/>
          <w:szCs w:val="24"/>
        </w:rPr>
        <w:t>u</w:t>
      </w:r>
      <w:r w:rsidR="00DC3FBF">
        <w:rPr>
          <w:spacing w:val="5"/>
          <w:position w:val="-1"/>
          <w:sz w:val="24"/>
          <w:szCs w:val="24"/>
        </w:rPr>
        <w:t>t</w:t>
      </w:r>
      <w:r w:rsidR="00DC3FBF">
        <w:rPr>
          <w:position w:val="-1"/>
          <w:sz w:val="24"/>
          <w:szCs w:val="24"/>
        </w:rPr>
        <w:t>e</w:t>
      </w:r>
    </w:p>
    <w:p w:rsidR="004D75C9" w:rsidRDefault="00DC3FBF">
      <w:pPr>
        <w:spacing w:line="280" w:lineRule="exact"/>
        <w:ind w:left="11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1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V</w:t>
      </w:r>
      <w:r>
        <w:rPr>
          <w:spacing w:val="4"/>
          <w:position w:val="1"/>
          <w:sz w:val="24"/>
          <w:szCs w:val="24"/>
        </w:rPr>
        <w:t>a</w:t>
      </w:r>
      <w:r>
        <w:rPr>
          <w:spacing w:val="-9"/>
          <w:position w:val="1"/>
          <w:sz w:val="24"/>
          <w:szCs w:val="24"/>
        </w:rPr>
        <w:t>l</w:t>
      </w:r>
      <w:r>
        <w:rPr>
          <w:position w:val="1"/>
          <w:sz w:val="24"/>
          <w:szCs w:val="24"/>
        </w:rPr>
        <w:t>ue</w:t>
      </w:r>
      <w:r>
        <w:rPr>
          <w:spacing w:val="1"/>
          <w:position w:val="1"/>
          <w:sz w:val="24"/>
          <w:szCs w:val="24"/>
        </w:rPr>
        <w:t xml:space="preserve"> </w:t>
      </w:r>
      <w:r>
        <w:rPr>
          <w:spacing w:val="-4"/>
          <w:position w:val="1"/>
          <w:sz w:val="24"/>
          <w:szCs w:val="24"/>
        </w:rPr>
        <w:t>i</w:t>
      </w:r>
      <w:r>
        <w:rPr>
          <w:position w:val="1"/>
          <w:sz w:val="24"/>
          <w:szCs w:val="24"/>
        </w:rPr>
        <w:t>s</w:t>
      </w:r>
      <w:r>
        <w:rPr>
          <w:spacing w:val="4"/>
          <w:position w:val="1"/>
          <w:sz w:val="24"/>
          <w:szCs w:val="24"/>
        </w:rPr>
        <w:t xml:space="preserve"> </w:t>
      </w:r>
      <w:r>
        <w:rPr>
          <w:spacing w:val="-5"/>
          <w:position w:val="1"/>
          <w:sz w:val="24"/>
          <w:szCs w:val="24"/>
        </w:rPr>
        <w:t>n</w:t>
      </w:r>
      <w:r>
        <w:rPr>
          <w:spacing w:val="5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t</w:t>
      </w:r>
      <w:r>
        <w:rPr>
          <w:spacing w:val="1"/>
          <w:position w:val="1"/>
          <w:sz w:val="24"/>
          <w:szCs w:val="24"/>
        </w:rPr>
        <w:t xml:space="preserve"> </w:t>
      </w:r>
      <w:r>
        <w:rPr>
          <w:spacing w:val="-1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pp</w:t>
      </w:r>
      <w:r>
        <w:rPr>
          <w:spacing w:val="-4"/>
          <w:position w:val="1"/>
          <w:sz w:val="24"/>
          <w:szCs w:val="24"/>
        </w:rPr>
        <w:t>li</w:t>
      </w:r>
      <w:r>
        <w:rPr>
          <w:spacing w:val="-1"/>
          <w:position w:val="1"/>
          <w:sz w:val="24"/>
          <w:szCs w:val="24"/>
        </w:rPr>
        <w:t>c</w:t>
      </w:r>
      <w:r>
        <w:rPr>
          <w:spacing w:val="4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b</w:t>
      </w:r>
      <w:r>
        <w:rPr>
          <w:spacing w:val="-4"/>
          <w:position w:val="1"/>
          <w:sz w:val="24"/>
          <w:szCs w:val="24"/>
        </w:rPr>
        <w:t>l</w:t>
      </w:r>
      <w:r>
        <w:rPr>
          <w:position w:val="1"/>
          <w:sz w:val="24"/>
          <w:szCs w:val="24"/>
        </w:rPr>
        <w:t>e</w:t>
      </w:r>
    </w:p>
    <w:p w:rsidR="004D75C9" w:rsidRDefault="00DC3FBF">
      <w:pPr>
        <w:spacing w:line="260" w:lineRule="exact"/>
        <w:ind w:left="11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V</w:t>
      </w:r>
      <w:r>
        <w:rPr>
          <w:spacing w:val="4"/>
          <w:position w:val="2"/>
          <w:sz w:val="24"/>
          <w:szCs w:val="24"/>
        </w:rPr>
        <w:t>a</w:t>
      </w:r>
      <w:r>
        <w:rPr>
          <w:spacing w:val="-9"/>
          <w:position w:val="2"/>
          <w:sz w:val="24"/>
          <w:szCs w:val="24"/>
        </w:rPr>
        <w:t>l</w:t>
      </w:r>
      <w:r>
        <w:rPr>
          <w:position w:val="2"/>
          <w:sz w:val="24"/>
          <w:szCs w:val="24"/>
        </w:rPr>
        <w:t>ue</w:t>
      </w:r>
      <w:r>
        <w:rPr>
          <w:spacing w:val="1"/>
          <w:position w:val="2"/>
          <w:sz w:val="24"/>
          <w:szCs w:val="24"/>
        </w:rPr>
        <w:t xml:space="preserve"> </w:t>
      </w:r>
      <w:r>
        <w:rPr>
          <w:spacing w:val="-4"/>
          <w:position w:val="2"/>
          <w:sz w:val="24"/>
          <w:szCs w:val="24"/>
        </w:rPr>
        <w:t>i</w:t>
      </w:r>
      <w:r>
        <w:rPr>
          <w:position w:val="2"/>
          <w:sz w:val="24"/>
          <w:szCs w:val="24"/>
        </w:rPr>
        <w:t>s</w:t>
      </w:r>
      <w:r>
        <w:rPr>
          <w:spacing w:val="-1"/>
          <w:position w:val="2"/>
          <w:sz w:val="24"/>
          <w:szCs w:val="24"/>
        </w:rPr>
        <w:t xml:space="preserve"> </w:t>
      </w:r>
      <w:r>
        <w:rPr>
          <w:spacing w:val="5"/>
          <w:position w:val="2"/>
          <w:sz w:val="24"/>
          <w:szCs w:val="24"/>
        </w:rPr>
        <w:t>u</w:t>
      </w:r>
      <w:r>
        <w:rPr>
          <w:spacing w:val="-5"/>
          <w:position w:val="2"/>
          <w:sz w:val="24"/>
          <w:szCs w:val="24"/>
        </w:rPr>
        <w:t>n</w:t>
      </w:r>
      <w:r>
        <w:rPr>
          <w:spacing w:val="5"/>
          <w:position w:val="2"/>
          <w:sz w:val="24"/>
          <w:szCs w:val="24"/>
        </w:rPr>
        <w:t>k</w:t>
      </w:r>
      <w:r>
        <w:rPr>
          <w:spacing w:val="-5"/>
          <w:position w:val="2"/>
          <w:sz w:val="24"/>
          <w:szCs w:val="24"/>
        </w:rPr>
        <w:t>n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wn</w:t>
      </w:r>
    </w:p>
    <w:p w:rsidR="004D75C9" w:rsidRDefault="00DC3FBF">
      <w:pPr>
        <w:spacing w:line="260" w:lineRule="exact"/>
        <w:ind w:left="4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l 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ue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NU</w:t>
      </w:r>
      <w:r>
        <w:rPr>
          <w:spacing w:val="2"/>
          <w:sz w:val="24"/>
          <w:szCs w:val="24"/>
        </w:rPr>
        <w:t>L</w:t>
      </w:r>
      <w:r>
        <w:rPr>
          <w:sz w:val="24"/>
          <w:szCs w:val="24"/>
        </w:rPr>
        <w:t>L</w:t>
      </w:r>
      <w:r>
        <w:rPr>
          <w:spacing w:val="-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</w:p>
    <w:p w:rsidR="004D75C9" w:rsidRDefault="00DC3FBF">
      <w:pPr>
        <w:spacing w:line="280" w:lineRule="exact"/>
        <w:ind w:left="4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proofErr w:type="gramStart"/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.</w:t>
      </w:r>
      <w:r>
        <w:rPr>
          <w:position w:val="-1"/>
          <w:sz w:val="24"/>
          <w:szCs w:val="24"/>
        </w:rPr>
        <w:t>g</w:t>
      </w:r>
      <w:proofErr w:type="gramEnd"/>
      <w:r>
        <w:rPr>
          <w:position w:val="-1"/>
          <w:sz w:val="24"/>
          <w:szCs w:val="24"/>
        </w:rPr>
        <w:t>.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v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6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y</w:t>
      </w:r>
      <w:r>
        <w:rPr>
          <w:spacing w:val="-12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m</w:t>
      </w:r>
      <w:r>
        <w:rPr>
          <w:spacing w:val="5"/>
          <w:position w:val="-1"/>
          <w:sz w:val="24"/>
          <w:szCs w:val="24"/>
        </w:rPr>
        <w:t>p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10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y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 xml:space="preserve">y 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t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v</w:t>
      </w:r>
      <w:r>
        <w:rPr>
          <w:position w:val="-1"/>
          <w:sz w:val="24"/>
          <w:szCs w:val="24"/>
        </w:rPr>
        <w:t xml:space="preserve">e </w:t>
      </w:r>
      <w:r>
        <w:rPr>
          <w:spacing w:val="-3"/>
          <w:position w:val="-1"/>
          <w:sz w:val="24"/>
          <w:szCs w:val="24"/>
        </w:rPr>
        <w:t>F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 xml:space="preserve">x 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.</w:t>
      </w:r>
    </w:p>
    <w:p w:rsidR="004D75C9" w:rsidRDefault="004D75C9">
      <w:pPr>
        <w:spacing w:before="1" w:line="280" w:lineRule="exact"/>
        <w:rPr>
          <w:sz w:val="28"/>
          <w:szCs w:val="28"/>
        </w:rPr>
      </w:pPr>
    </w:p>
    <w:p w:rsidR="004D75C9" w:rsidRDefault="00DC3FBF">
      <w:pPr>
        <w:ind w:left="100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>o</w:t>
      </w:r>
      <w:r>
        <w:rPr>
          <w:b/>
          <w:spacing w:val="-1"/>
          <w:sz w:val="28"/>
          <w:szCs w:val="28"/>
        </w:rPr>
        <w:t>m</w:t>
      </w:r>
      <w:r>
        <w:rPr>
          <w:b/>
          <w:spacing w:val="4"/>
          <w:sz w:val="28"/>
          <w:szCs w:val="28"/>
        </w:rPr>
        <w:t>p</w:t>
      </w:r>
      <w:r>
        <w:rPr>
          <w:b/>
          <w:sz w:val="28"/>
          <w:szCs w:val="28"/>
        </w:rPr>
        <w:t>l</w:t>
      </w:r>
      <w:r>
        <w:rPr>
          <w:b/>
          <w:spacing w:val="6"/>
          <w:sz w:val="28"/>
          <w:szCs w:val="28"/>
        </w:rPr>
        <w:t>e</w:t>
      </w:r>
      <w:r>
        <w:rPr>
          <w:b/>
          <w:sz w:val="28"/>
          <w:szCs w:val="28"/>
        </w:rPr>
        <w:t>x</w:t>
      </w:r>
      <w:r>
        <w:rPr>
          <w:b/>
          <w:spacing w:val="-13"/>
          <w:sz w:val="28"/>
          <w:szCs w:val="28"/>
        </w:rPr>
        <w:t xml:space="preserve"> </w:t>
      </w:r>
      <w:r>
        <w:rPr>
          <w:b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tt</w:t>
      </w:r>
      <w:r>
        <w:rPr>
          <w:b/>
          <w:spacing w:val="1"/>
          <w:sz w:val="28"/>
          <w:szCs w:val="28"/>
        </w:rPr>
        <w:t>r</w:t>
      </w:r>
      <w:r>
        <w:rPr>
          <w:b/>
          <w:spacing w:val="4"/>
          <w:sz w:val="28"/>
          <w:szCs w:val="28"/>
        </w:rPr>
        <w:t>ib</w:t>
      </w:r>
      <w:r>
        <w:rPr>
          <w:b/>
          <w:spacing w:val="-1"/>
          <w:sz w:val="28"/>
          <w:szCs w:val="28"/>
        </w:rPr>
        <w:t>ut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s</w:t>
      </w:r>
    </w:p>
    <w:p w:rsidR="004D75C9" w:rsidRDefault="00DC3FBF">
      <w:pPr>
        <w:spacing w:line="280" w:lineRule="exact"/>
        <w:ind w:left="4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9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p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e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u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ca</w:t>
      </w:r>
      <w:r>
        <w:rPr>
          <w:position w:val="-1"/>
          <w:sz w:val="24"/>
          <w:szCs w:val="24"/>
        </w:rPr>
        <w:t>n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 xml:space="preserve"> a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b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l</w:t>
      </w:r>
      <w:r>
        <w:rPr>
          <w:spacing w:val="-5"/>
          <w:position w:val="-1"/>
          <w:sz w:val="24"/>
          <w:szCs w:val="24"/>
        </w:rPr>
        <w:t>y</w:t>
      </w:r>
      <w:r>
        <w:rPr>
          <w:position w:val="-1"/>
          <w:sz w:val="24"/>
          <w:szCs w:val="24"/>
        </w:rPr>
        <w:t>.</w:t>
      </w:r>
    </w:p>
    <w:p w:rsidR="004D75C9" w:rsidRDefault="00DC3FBF">
      <w:pPr>
        <w:tabs>
          <w:tab w:val="left" w:pos="820"/>
        </w:tabs>
        <w:spacing w:before="21" w:line="260" w:lineRule="exact"/>
        <w:ind w:left="820" w:right="151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10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3"/>
          <w:sz w:val="24"/>
          <w:szCs w:val="24"/>
        </w:rPr>
        <w:t>s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s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wn</w:t>
      </w:r>
      <w:r>
        <w:rPr>
          <w:spacing w:val="-4"/>
          <w:sz w:val="24"/>
          <w:szCs w:val="24"/>
        </w:rPr>
        <w:t xml:space="preserve"> 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>)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m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l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e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s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wn</w:t>
      </w:r>
      <w:r>
        <w:rPr>
          <w:spacing w:val="-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{}.</w:t>
      </w:r>
    </w:p>
    <w:p w:rsidR="004D75C9" w:rsidRDefault="00DC3FBF">
      <w:pPr>
        <w:spacing w:before="4"/>
        <w:ind w:left="100"/>
        <w:rPr>
          <w:sz w:val="24"/>
          <w:szCs w:val="24"/>
        </w:rPr>
      </w:pPr>
      <w:r>
        <w:rPr>
          <w:b/>
          <w:spacing w:val="-2"/>
          <w:sz w:val="24"/>
          <w:szCs w:val="24"/>
        </w:rPr>
        <w:t>F</w:t>
      </w:r>
      <w:r>
        <w:rPr>
          <w:b/>
          <w:spacing w:val="5"/>
          <w:sz w:val="24"/>
          <w:szCs w:val="24"/>
        </w:rPr>
        <w:t>o</w:t>
      </w:r>
      <w:r>
        <w:rPr>
          <w:b/>
          <w:sz w:val="24"/>
          <w:szCs w:val="24"/>
        </w:rPr>
        <w:t>r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5"/>
          <w:sz w:val="24"/>
          <w:szCs w:val="24"/>
        </w:rPr>
        <w:t>x</w:t>
      </w:r>
      <w:r>
        <w:rPr>
          <w:b/>
          <w:spacing w:val="5"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6"/>
          <w:sz w:val="24"/>
          <w:szCs w:val="24"/>
        </w:rPr>
        <w:t>p</w:t>
      </w:r>
      <w:r>
        <w:rPr>
          <w:b/>
          <w:spacing w:val="-4"/>
          <w:sz w:val="24"/>
          <w:szCs w:val="24"/>
        </w:rPr>
        <w:t>l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:</w:t>
      </w:r>
    </w:p>
    <w:p w:rsidR="004D75C9" w:rsidRDefault="00DC3FBF">
      <w:pPr>
        <w:spacing w:line="260" w:lineRule="exact"/>
        <w:ind w:left="782" w:right="6258"/>
        <w:jc w:val="center"/>
        <w:rPr>
          <w:sz w:val="24"/>
          <w:szCs w:val="24"/>
        </w:rPr>
      </w:pPr>
      <w:r>
        <w:rPr>
          <w:sz w:val="24"/>
          <w:szCs w:val="24"/>
        </w:rPr>
        <w:t>{</w:t>
      </w:r>
      <w:proofErr w:type="spellStart"/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dd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s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_</w:t>
      </w:r>
      <w:r>
        <w:rPr>
          <w:spacing w:val="5"/>
          <w:sz w:val="24"/>
          <w:szCs w:val="24"/>
        </w:rPr>
        <w:t>p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e</w:t>
      </w:r>
      <w:proofErr w:type="spellEnd"/>
      <w:r>
        <w:rPr>
          <w:spacing w:val="-12"/>
          <w:sz w:val="24"/>
          <w:szCs w:val="24"/>
        </w:rPr>
        <w:t xml:space="preserve"> </w:t>
      </w:r>
      <w:r>
        <w:rPr>
          <w:w w:val="99"/>
          <w:sz w:val="24"/>
          <w:szCs w:val="24"/>
        </w:rPr>
        <w:t>(</w:t>
      </w:r>
    </w:p>
    <w:p w:rsidR="004D75C9" w:rsidRDefault="00DC3FBF">
      <w:pPr>
        <w:spacing w:before="7" w:line="260" w:lineRule="exact"/>
        <w:ind w:left="1540" w:right="3588"/>
        <w:rPr>
          <w:sz w:val="24"/>
          <w:szCs w:val="24"/>
        </w:rPr>
      </w:pPr>
      <w:r>
        <w:rPr>
          <w:sz w:val="24"/>
          <w:szCs w:val="24"/>
        </w:rPr>
        <w:t>{</w:t>
      </w:r>
      <w:proofErr w:type="gramStart"/>
      <w:r>
        <w:rPr>
          <w:sz w:val="24"/>
          <w:szCs w:val="24"/>
        </w:rPr>
        <w:t>p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e</w:t>
      </w:r>
      <w:proofErr w:type="gramEnd"/>
      <w:r>
        <w:rPr>
          <w:spacing w:val="-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(</w:t>
      </w:r>
      <w:proofErr w:type="spellStart"/>
      <w:r>
        <w:rPr>
          <w:spacing w:val="-5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ea</w:t>
      </w:r>
      <w:r>
        <w:rPr>
          <w:spacing w:val="5"/>
          <w:sz w:val="24"/>
          <w:szCs w:val="24"/>
        </w:rPr>
        <w:t>_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proofErr w:type="spellEnd"/>
      <w:r>
        <w:rPr>
          <w:sz w:val="24"/>
          <w:szCs w:val="24"/>
        </w:rPr>
        <w:t>,</w:t>
      </w:r>
      <w:r>
        <w:rPr>
          <w:spacing w:val="-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_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proofErr w:type="spellEnd"/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 xml:space="preserve">}, 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dd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-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(</w:t>
      </w:r>
      <w:proofErr w:type="spellStart"/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ee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_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dd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s</w:t>
      </w:r>
      <w:proofErr w:type="spellEnd"/>
    </w:p>
    <w:p w:rsidR="004D75C9" w:rsidRDefault="00DC3FBF">
      <w:pPr>
        <w:spacing w:line="260" w:lineRule="exact"/>
        <w:ind w:left="1540"/>
        <w:rPr>
          <w:sz w:val="24"/>
          <w:szCs w:val="24"/>
        </w:rPr>
      </w:pP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m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</w:rPr>
        <w:t xml:space="preserve"> 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6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</w:rPr>
        <w:t xml:space="preserve"> </w:t>
      </w:r>
      <w:proofErr w:type="spellStart"/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_N</w:t>
      </w:r>
      <w:r>
        <w:rPr>
          <w:spacing w:val="5"/>
          <w:sz w:val="24"/>
          <w:szCs w:val="24"/>
        </w:rPr>
        <w:t>o</w:t>
      </w:r>
      <w:proofErr w:type="spellEnd"/>
      <w:r>
        <w:rPr>
          <w:spacing w:val="-3"/>
          <w:sz w:val="24"/>
          <w:szCs w:val="24"/>
        </w:rPr>
        <w:t>)</w:t>
      </w:r>
      <w:r>
        <w:rPr>
          <w:sz w:val="24"/>
          <w:szCs w:val="24"/>
        </w:rPr>
        <w:t>,</w:t>
      </w:r>
      <w:r>
        <w:rPr>
          <w:spacing w:val="-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Z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p)</w:t>
      </w:r>
    </w:p>
    <w:p w:rsidR="004D75C9" w:rsidRDefault="00DC3FBF">
      <w:pPr>
        <w:spacing w:line="260" w:lineRule="exact"/>
        <w:ind w:left="1540"/>
        <w:rPr>
          <w:sz w:val="24"/>
          <w:szCs w:val="24"/>
        </w:rPr>
      </w:pPr>
      <w:r>
        <w:rPr>
          <w:sz w:val="24"/>
          <w:szCs w:val="24"/>
        </w:rPr>
        <w:t xml:space="preserve">) 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}</w:t>
      </w:r>
    </w:p>
    <w:p w:rsidR="004D75C9" w:rsidRDefault="004D75C9">
      <w:pPr>
        <w:spacing w:before="10" w:line="120" w:lineRule="exact"/>
        <w:rPr>
          <w:sz w:val="12"/>
          <w:szCs w:val="12"/>
        </w:rPr>
      </w:pPr>
    </w:p>
    <w:p w:rsidR="004D75C9" w:rsidRDefault="004D75C9">
      <w:pPr>
        <w:spacing w:line="200" w:lineRule="exact"/>
      </w:pPr>
    </w:p>
    <w:p w:rsidR="004D75C9" w:rsidRDefault="00DC3FBF">
      <w:pPr>
        <w:ind w:left="100"/>
        <w:rPr>
          <w:sz w:val="28"/>
          <w:szCs w:val="28"/>
        </w:rPr>
      </w:pPr>
      <w:r>
        <w:rPr>
          <w:b/>
          <w:spacing w:val="2"/>
          <w:sz w:val="28"/>
          <w:szCs w:val="28"/>
        </w:rPr>
        <w:t>E</w:t>
      </w:r>
      <w:r>
        <w:rPr>
          <w:b/>
          <w:spacing w:val="-1"/>
          <w:sz w:val="28"/>
          <w:szCs w:val="28"/>
        </w:rPr>
        <w:t>nt</w:t>
      </w:r>
      <w:r>
        <w:rPr>
          <w:b/>
          <w:sz w:val="28"/>
          <w:szCs w:val="28"/>
        </w:rPr>
        <w:t>i</w:t>
      </w:r>
      <w:r>
        <w:rPr>
          <w:b/>
          <w:spacing w:val="3"/>
          <w:sz w:val="28"/>
          <w:szCs w:val="28"/>
        </w:rPr>
        <w:t>t</w:t>
      </w:r>
      <w:r>
        <w:rPr>
          <w:b/>
          <w:sz w:val="28"/>
          <w:szCs w:val="28"/>
        </w:rPr>
        <w:t>y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T</w:t>
      </w:r>
      <w:r>
        <w:rPr>
          <w:b/>
          <w:sz w:val="28"/>
          <w:szCs w:val="28"/>
        </w:rPr>
        <w:t>y</w:t>
      </w:r>
      <w:r>
        <w:rPr>
          <w:b/>
          <w:spacing w:val="-1"/>
          <w:sz w:val="28"/>
          <w:szCs w:val="28"/>
        </w:rPr>
        <w:t>p</w:t>
      </w:r>
      <w:r>
        <w:rPr>
          <w:b/>
          <w:sz w:val="28"/>
          <w:szCs w:val="28"/>
        </w:rPr>
        <w:t>e</w:t>
      </w:r>
    </w:p>
    <w:p w:rsidR="004D75C9" w:rsidRDefault="00DC3FBF">
      <w:pPr>
        <w:spacing w:line="280" w:lineRule="exact"/>
        <w:ind w:left="4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An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y</w:t>
      </w:r>
      <w:r>
        <w:rPr>
          <w:spacing w:val="-9"/>
          <w:position w:val="-1"/>
          <w:sz w:val="24"/>
          <w:szCs w:val="24"/>
        </w:rPr>
        <w:t xml:space="preserve"> 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y</w:t>
      </w:r>
      <w:r>
        <w:rPr>
          <w:position w:val="-1"/>
          <w:sz w:val="24"/>
          <w:szCs w:val="24"/>
        </w:rPr>
        <w:t>pe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3"/>
          <w:position w:val="-1"/>
          <w:sz w:val="24"/>
          <w:szCs w:val="24"/>
        </w:rPr>
        <w:t>f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4"/>
          <w:position w:val="-1"/>
          <w:sz w:val="24"/>
          <w:szCs w:val="24"/>
        </w:rPr>
        <w:t>ll</w:t>
      </w:r>
      <w:r>
        <w:rPr>
          <w:spacing w:val="-1"/>
          <w:position w:val="-1"/>
          <w:sz w:val="24"/>
          <w:szCs w:val="24"/>
        </w:rPr>
        <w:t>ec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6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</w:t>
      </w:r>
      <w:r>
        <w:rPr>
          <w:spacing w:val="7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v</w:t>
      </w:r>
      <w:r>
        <w:rPr>
          <w:position w:val="-1"/>
          <w:sz w:val="24"/>
          <w:szCs w:val="24"/>
        </w:rPr>
        <w:t xml:space="preserve">e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 xml:space="preserve"> a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u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</w:p>
    <w:p w:rsidR="004D75C9" w:rsidRDefault="00DC3FBF">
      <w:pPr>
        <w:spacing w:line="280" w:lineRule="exact"/>
        <w:ind w:left="4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>ac</w:t>
      </w:r>
      <w:r>
        <w:rPr>
          <w:position w:val="-1"/>
          <w:sz w:val="24"/>
          <w:szCs w:val="24"/>
        </w:rPr>
        <w:t>h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y</w:t>
      </w:r>
      <w:r>
        <w:rPr>
          <w:spacing w:val="-4"/>
          <w:position w:val="-1"/>
          <w:sz w:val="24"/>
          <w:szCs w:val="24"/>
        </w:rPr>
        <w:t xml:space="preserve"> i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3"/>
          <w:position w:val="-1"/>
          <w:sz w:val="24"/>
          <w:szCs w:val="24"/>
        </w:rPr>
        <w:t>f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 xml:space="preserve">d 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by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d</w:t>
      </w:r>
      <w:r>
        <w:rPr>
          <w:spacing w:val="5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u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.</w:t>
      </w:r>
    </w:p>
    <w:p w:rsidR="004D75C9" w:rsidRDefault="00DC3FBF">
      <w:pPr>
        <w:tabs>
          <w:tab w:val="left" w:pos="820"/>
        </w:tabs>
        <w:spacing w:before="21" w:line="260" w:lineRule="exact"/>
        <w:ind w:left="820" w:right="244" w:hanging="360"/>
        <w:rPr>
          <w:sz w:val="24"/>
          <w:szCs w:val="24"/>
        </w:rPr>
        <w:sectPr w:rsidR="004D75C9">
          <w:pgSz w:w="12240" w:h="15840"/>
          <w:pgMar w:top="860" w:right="1680" w:bottom="280" w:left="1700" w:header="673" w:footer="673" w:gutter="0"/>
          <w:cols w:space="720"/>
        </w:sect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h</w:t>
      </w:r>
      <w:r>
        <w:rPr>
          <w:spacing w:val="-5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9"/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pe</w:t>
      </w:r>
      <w:r>
        <w:rPr>
          <w:spacing w:val="3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v</w:t>
      </w:r>
      <w:r>
        <w:rPr>
          <w:sz w:val="24"/>
          <w:szCs w:val="24"/>
        </w:rPr>
        <w:t>e a</w:t>
      </w:r>
      <w:r>
        <w:rPr>
          <w:spacing w:val="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que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ac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-8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4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-12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s a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ac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 xml:space="preserve"> </w:t>
      </w:r>
      <w:proofErr w:type="spellStart"/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proofErr w:type="spellEnd"/>
      <w:r>
        <w:rPr>
          <w:spacing w:val="-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-8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 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4D75C9" w:rsidRDefault="008715FE">
      <w:pPr>
        <w:spacing w:before="3" w:line="160" w:lineRule="exact"/>
        <w:rPr>
          <w:sz w:val="16"/>
          <w:szCs w:val="16"/>
        </w:rPr>
      </w:pPr>
      <w:r>
        <w:lastRenderedPageBreak/>
        <w:pict>
          <v:group id="_x0000_s1071" style="position:absolute;margin-left:0;margin-top:738pt;width:612pt;height:0;z-index:-251660800;mso-position-horizontal-relative:page;mso-position-vertical-relative:page" coordorigin=",14760" coordsize="12240,0">
            <v:shape id="_x0000_s1072" style="position:absolute;top:14760;width:12240;height:0" coordorigin=",14760" coordsize="12240,0" path="m,14760r12240,e" filled="f" strokeweight=".25397mm">
              <v:path arrowok="t"/>
            </v:shape>
            <w10:wrap anchorx="page" anchory="page"/>
          </v:group>
        </w:pict>
      </w:r>
      <w:r>
        <w:pict>
          <v:group id="_x0000_s1069" style="position:absolute;margin-left:0;margin-top:54pt;width:612pt;height:0;z-index:-251661824;mso-position-horizontal-relative:page;mso-position-vertical-relative:page" coordorigin=",1080" coordsize="12240,0">
            <v:shape id="_x0000_s1070" style="position:absolute;top:1080;width:12240;height:0" coordorigin=",1080" coordsize="12240,0" path="m,1080r12240,e" filled="f" strokeweight=".25397mm">
              <v:path arrowok="t"/>
            </v:shape>
            <w10:wrap anchorx="page" anchory="page"/>
          </v:group>
        </w:pict>
      </w:r>
    </w:p>
    <w:p w:rsidR="004D75C9" w:rsidRDefault="004D75C9">
      <w:pPr>
        <w:spacing w:line="200" w:lineRule="exact"/>
      </w:pPr>
    </w:p>
    <w:p w:rsidR="004D75C9" w:rsidRDefault="00DC3FBF">
      <w:pPr>
        <w:spacing w:before="15"/>
        <w:ind w:left="4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x</w:t>
      </w:r>
      <w:r>
        <w:rPr>
          <w:spacing w:val="4"/>
          <w:sz w:val="24"/>
          <w:szCs w:val="24"/>
        </w:rPr>
        <w:t>a</w:t>
      </w:r>
      <w:r>
        <w:rPr>
          <w:spacing w:val="-8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</w:t>
      </w:r>
    </w:p>
    <w:p w:rsidR="004D75C9" w:rsidRDefault="00DC3FBF">
      <w:pPr>
        <w:spacing w:line="280" w:lineRule="exact"/>
        <w:ind w:left="11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1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1"/>
          <w:sz w:val="24"/>
          <w:szCs w:val="24"/>
        </w:rPr>
        <w:t xml:space="preserve"> </w:t>
      </w:r>
      <w:r>
        <w:rPr>
          <w:spacing w:val="2"/>
          <w:position w:val="1"/>
          <w:sz w:val="24"/>
          <w:szCs w:val="24"/>
        </w:rPr>
        <w:t>E</w:t>
      </w:r>
      <w:r>
        <w:rPr>
          <w:spacing w:val="-2"/>
          <w:position w:val="1"/>
          <w:sz w:val="24"/>
          <w:szCs w:val="24"/>
        </w:rPr>
        <w:t>M</w:t>
      </w:r>
      <w:r>
        <w:rPr>
          <w:spacing w:val="1"/>
          <w:position w:val="1"/>
          <w:sz w:val="24"/>
          <w:szCs w:val="24"/>
        </w:rPr>
        <w:t>P</w:t>
      </w:r>
      <w:r>
        <w:rPr>
          <w:spacing w:val="-2"/>
          <w:position w:val="1"/>
          <w:sz w:val="24"/>
          <w:szCs w:val="24"/>
        </w:rPr>
        <w:t>L</w:t>
      </w:r>
      <w:r>
        <w:rPr>
          <w:position w:val="1"/>
          <w:sz w:val="24"/>
          <w:szCs w:val="24"/>
        </w:rPr>
        <w:t>OY</w:t>
      </w:r>
      <w:r>
        <w:rPr>
          <w:spacing w:val="2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E</w:t>
      </w:r>
      <w:r>
        <w:rPr>
          <w:spacing w:val="-8"/>
          <w:position w:val="1"/>
          <w:sz w:val="24"/>
          <w:szCs w:val="24"/>
        </w:rPr>
        <w:t xml:space="preserve"> </w:t>
      </w:r>
      <w:r>
        <w:rPr>
          <w:spacing w:val="-9"/>
          <w:position w:val="1"/>
          <w:sz w:val="24"/>
          <w:szCs w:val="24"/>
        </w:rPr>
        <w:t>i</w:t>
      </w:r>
      <w:r>
        <w:rPr>
          <w:position w:val="1"/>
          <w:sz w:val="24"/>
          <w:szCs w:val="24"/>
        </w:rPr>
        <w:t>s</w:t>
      </w:r>
      <w:r>
        <w:rPr>
          <w:spacing w:val="-1"/>
          <w:position w:val="1"/>
          <w:sz w:val="24"/>
          <w:szCs w:val="24"/>
        </w:rPr>
        <w:t xml:space="preserve"> </w:t>
      </w:r>
      <w:r>
        <w:rPr>
          <w:spacing w:val="4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n</w:t>
      </w:r>
      <w:r>
        <w:rPr>
          <w:spacing w:val="-3"/>
          <w:position w:val="1"/>
          <w:sz w:val="24"/>
          <w:szCs w:val="24"/>
        </w:rPr>
        <w:t xml:space="preserve"> </w:t>
      </w:r>
      <w:r>
        <w:rPr>
          <w:spacing w:val="4"/>
          <w:position w:val="1"/>
          <w:sz w:val="24"/>
          <w:szCs w:val="24"/>
        </w:rPr>
        <w:t>e</w:t>
      </w:r>
      <w:r>
        <w:rPr>
          <w:spacing w:val="-5"/>
          <w:position w:val="1"/>
          <w:sz w:val="24"/>
          <w:szCs w:val="24"/>
        </w:rPr>
        <w:t>n</w:t>
      </w:r>
      <w:r>
        <w:rPr>
          <w:spacing w:val="10"/>
          <w:position w:val="1"/>
          <w:sz w:val="24"/>
          <w:szCs w:val="24"/>
        </w:rPr>
        <w:t>t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5"/>
          <w:position w:val="1"/>
          <w:sz w:val="24"/>
          <w:szCs w:val="24"/>
        </w:rPr>
        <w:t>t</w:t>
      </w:r>
      <w:r>
        <w:rPr>
          <w:position w:val="1"/>
          <w:sz w:val="24"/>
          <w:szCs w:val="24"/>
        </w:rPr>
        <w:t>y</w:t>
      </w:r>
      <w:r>
        <w:rPr>
          <w:spacing w:val="-9"/>
          <w:position w:val="1"/>
          <w:sz w:val="24"/>
          <w:szCs w:val="24"/>
        </w:rPr>
        <w:t xml:space="preserve"> </w:t>
      </w:r>
      <w:r>
        <w:rPr>
          <w:spacing w:val="10"/>
          <w:position w:val="1"/>
          <w:sz w:val="24"/>
          <w:szCs w:val="24"/>
        </w:rPr>
        <w:t>t</w:t>
      </w:r>
      <w:r>
        <w:rPr>
          <w:spacing w:val="-9"/>
          <w:position w:val="1"/>
          <w:sz w:val="24"/>
          <w:szCs w:val="24"/>
        </w:rPr>
        <w:t>y</w:t>
      </w:r>
      <w:r>
        <w:rPr>
          <w:position w:val="1"/>
          <w:sz w:val="24"/>
          <w:szCs w:val="24"/>
        </w:rPr>
        <w:t>pe</w:t>
      </w:r>
    </w:p>
    <w:p w:rsidR="004D75C9" w:rsidRDefault="00DC3FBF">
      <w:pPr>
        <w:spacing w:line="260" w:lineRule="exact"/>
        <w:ind w:left="11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2"/>
          <w:sz w:val="24"/>
          <w:szCs w:val="24"/>
        </w:rPr>
        <w:t xml:space="preserve"> </w:t>
      </w:r>
      <w:r>
        <w:rPr>
          <w:spacing w:val="1"/>
          <w:position w:val="2"/>
          <w:sz w:val="24"/>
          <w:szCs w:val="24"/>
        </w:rPr>
        <w:t>P</w:t>
      </w:r>
      <w:r>
        <w:rPr>
          <w:spacing w:val="-1"/>
          <w:position w:val="2"/>
          <w:sz w:val="24"/>
          <w:szCs w:val="24"/>
        </w:rPr>
        <w:t>R</w:t>
      </w:r>
      <w:r>
        <w:rPr>
          <w:position w:val="2"/>
          <w:sz w:val="24"/>
          <w:szCs w:val="24"/>
        </w:rPr>
        <w:t>O</w:t>
      </w:r>
      <w:r>
        <w:rPr>
          <w:spacing w:val="-2"/>
          <w:position w:val="2"/>
          <w:sz w:val="24"/>
          <w:szCs w:val="24"/>
        </w:rPr>
        <w:t>J</w:t>
      </w:r>
      <w:r>
        <w:rPr>
          <w:spacing w:val="2"/>
          <w:position w:val="2"/>
          <w:sz w:val="24"/>
          <w:szCs w:val="24"/>
        </w:rPr>
        <w:t>E</w:t>
      </w:r>
      <w:r>
        <w:rPr>
          <w:spacing w:val="-1"/>
          <w:position w:val="2"/>
          <w:sz w:val="24"/>
          <w:szCs w:val="24"/>
        </w:rPr>
        <w:t>C</w:t>
      </w:r>
      <w:r>
        <w:rPr>
          <w:position w:val="2"/>
          <w:sz w:val="24"/>
          <w:szCs w:val="24"/>
        </w:rPr>
        <w:t>T</w:t>
      </w:r>
      <w:r>
        <w:rPr>
          <w:spacing w:val="-1"/>
          <w:position w:val="2"/>
          <w:sz w:val="24"/>
          <w:szCs w:val="24"/>
        </w:rPr>
        <w:t xml:space="preserve"> </w:t>
      </w:r>
      <w:r>
        <w:rPr>
          <w:spacing w:val="-9"/>
          <w:position w:val="2"/>
          <w:sz w:val="24"/>
          <w:szCs w:val="24"/>
        </w:rPr>
        <w:t>i</w:t>
      </w:r>
      <w:r>
        <w:rPr>
          <w:position w:val="2"/>
          <w:sz w:val="24"/>
          <w:szCs w:val="24"/>
        </w:rPr>
        <w:t>s</w:t>
      </w:r>
      <w:r>
        <w:rPr>
          <w:spacing w:val="-1"/>
          <w:position w:val="2"/>
          <w:sz w:val="24"/>
          <w:szCs w:val="24"/>
        </w:rPr>
        <w:t xml:space="preserve"> </w:t>
      </w:r>
      <w:r>
        <w:rPr>
          <w:spacing w:val="4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n</w:t>
      </w:r>
      <w:r>
        <w:rPr>
          <w:spacing w:val="-3"/>
          <w:position w:val="2"/>
          <w:sz w:val="24"/>
          <w:szCs w:val="24"/>
        </w:rPr>
        <w:t xml:space="preserve"> 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-5"/>
          <w:position w:val="2"/>
          <w:sz w:val="24"/>
          <w:szCs w:val="24"/>
        </w:rPr>
        <w:t>n</w:t>
      </w:r>
      <w:r>
        <w:rPr>
          <w:spacing w:val="10"/>
          <w:position w:val="2"/>
          <w:sz w:val="24"/>
          <w:szCs w:val="24"/>
        </w:rPr>
        <w:t>t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10"/>
          <w:position w:val="2"/>
          <w:sz w:val="24"/>
          <w:szCs w:val="24"/>
        </w:rPr>
        <w:t>t</w:t>
      </w:r>
      <w:r>
        <w:rPr>
          <w:position w:val="2"/>
          <w:sz w:val="24"/>
          <w:szCs w:val="24"/>
        </w:rPr>
        <w:t>y</w:t>
      </w:r>
      <w:r>
        <w:rPr>
          <w:spacing w:val="-9"/>
          <w:position w:val="2"/>
          <w:sz w:val="24"/>
          <w:szCs w:val="24"/>
        </w:rPr>
        <w:t xml:space="preserve"> 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9"/>
          <w:position w:val="2"/>
          <w:sz w:val="24"/>
          <w:szCs w:val="24"/>
        </w:rPr>
        <w:t>y</w:t>
      </w:r>
      <w:r>
        <w:rPr>
          <w:spacing w:val="5"/>
          <w:position w:val="2"/>
          <w:sz w:val="24"/>
          <w:szCs w:val="24"/>
        </w:rPr>
        <w:t>p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.</w:t>
      </w:r>
    </w:p>
    <w:p w:rsidR="004D75C9" w:rsidRDefault="004D75C9">
      <w:pPr>
        <w:spacing w:before="5" w:line="100" w:lineRule="exact"/>
        <w:rPr>
          <w:sz w:val="10"/>
          <w:szCs w:val="10"/>
        </w:rPr>
      </w:pPr>
    </w:p>
    <w:p w:rsidR="004D75C9" w:rsidRDefault="004D75C9">
      <w:pPr>
        <w:spacing w:line="200" w:lineRule="exact"/>
      </w:pPr>
    </w:p>
    <w:p w:rsidR="004D75C9" w:rsidRDefault="00DC3FBF">
      <w:pPr>
        <w:ind w:left="100"/>
        <w:rPr>
          <w:sz w:val="28"/>
          <w:szCs w:val="28"/>
        </w:rPr>
      </w:pPr>
      <w:r>
        <w:rPr>
          <w:b/>
          <w:spacing w:val="2"/>
          <w:sz w:val="28"/>
          <w:szCs w:val="28"/>
        </w:rPr>
        <w:t>E</w:t>
      </w:r>
      <w:r>
        <w:rPr>
          <w:b/>
          <w:spacing w:val="-1"/>
          <w:sz w:val="28"/>
          <w:szCs w:val="28"/>
        </w:rPr>
        <w:t>nt</w:t>
      </w:r>
      <w:r>
        <w:rPr>
          <w:b/>
          <w:sz w:val="28"/>
          <w:szCs w:val="28"/>
        </w:rPr>
        <w:t>i</w:t>
      </w:r>
      <w:r>
        <w:rPr>
          <w:b/>
          <w:spacing w:val="3"/>
          <w:sz w:val="28"/>
          <w:szCs w:val="28"/>
        </w:rPr>
        <w:t>t</w:t>
      </w:r>
      <w:r>
        <w:rPr>
          <w:b/>
          <w:sz w:val="28"/>
          <w:szCs w:val="28"/>
        </w:rPr>
        <w:t>y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s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t</w:t>
      </w:r>
    </w:p>
    <w:p w:rsidR="004D75C9" w:rsidRDefault="00DC3FBF">
      <w:pPr>
        <w:tabs>
          <w:tab w:val="left" w:pos="820"/>
        </w:tabs>
        <w:spacing w:before="18" w:line="260" w:lineRule="exact"/>
        <w:ind w:left="820" w:right="156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c</w:t>
      </w:r>
      <w:r>
        <w:rPr>
          <w:spacing w:val="5"/>
          <w:sz w:val="24"/>
          <w:szCs w:val="24"/>
        </w:rPr>
        <w:t>o</w:t>
      </w:r>
      <w:r>
        <w:rPr>
          <w:spacing w:val="-4"/>
          <w:sz w:val="24"/>
          <w:szCs w:val="24"/>
        </w:rPr>
        <w:t>ll</w:t>
      </w:r>
      <w:r>
        <w:rPr>
          <w:spacing w:val="4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ll</w:t>
      </w:r>
      <w:r>
        <w:rPr>
          <w:spacing w:val="-2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 xml:space="preserve"> 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pe</w:t>
      </w:r>
      <w:r>
        <w:rPr>
          <w:spacing w:val="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ny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t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im</w:t>
      </w:r>
      <w:r>
        <w:rPr>
          <w:sz w:val="24"/>
          <w:szCs w:val="24"/>
        </w:rPr>
        <w:t>e</w:t>
      </w:r>
      <w:r>
        <w:rPr>
          <w:spacing w:val="4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c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ll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.</w:t>
      </w:r>
    </w:p>
    <w:p w:rsidR="004D75C9" w:rsidRDefault="00DC3FBF">
      <w:pPr>
        <w:spacing w:before="1"/>
        <w:ind w:left="4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lly</w:t>
      </w:r>
      <w:r>
        <w:rPr>
          <w:spacing w:val="-1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9"/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</w:t>
      </w:r>
    </w:p>
    <w:p w:rsidR="004D75C9" w:rsidRDefault="00DC3FBF">
      <w:pPr>
        <w:spacing w:line="280" w:lineRule="exact"/>
        <w:ind w:left="4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-3"/>
          <w:position w:val="-1"/>
          <w:sz w:val="24"/>
          <w:szCs w:val="24"/>
        </w:rPr>
        <w:t>F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r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x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5"/>
          <w:position w:val="-1"/>
          <w:sz w:val="24"/>
          <w:szCs w:val="24"/>
        </w:rPr>
        <w:t>p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,</w:t>
      </w:r>
    </w:p>
    <w:p w:rsidR="004D75C9" w:rsidRDefault="00DC3FBF">
      <w:pPr>
        <w:spacing w:line="280" w:lineRule="exact"/>
        <w:ind w:left="4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M</w:t>
      </w:r>
      <w:r>
        <w:rPr>
          <w:spacing w:val="1"/>
          <w:position w:val="-1"/>
          <w:sz w:val="24"/>
          <w:szCs w:val="24"/>
        </w:rPr>
        <w:t>P</w:t>
      </w:r>
      <w:r>
        <w:rPr>
          <w:spacing w:val="-2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OY</w:t>
      </w:r>
      <w:r>
        <w:rPr>
          <w:spacing w:val="2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E</w:t>
      </w:r>
      <w:r>
        <w:rPr>
          <w:spacing w:val="-8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s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to</w:t>
      </w:r>
      <w:r>
        <w:rPr>
          <w:spacing w:val="6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o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h</w:t>
      </w:r>
    </w:p>
    <w:p w:rsidR="004D75C9" w:rsidRDefault="00DC3FBF">
      <w:pPr>
        <w:spacing w:line="280" w:lineRule="exact"/>
        <w:ind w:left="11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1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1"/>
          <w:sz w:val="24"/>
          <w:szCs w:val="24"/>
        </w:rPr>
        <w:t xml:space="preserve"> </w:t>
      </w:r>
      <w:r>
        <w:rPr>
          <w:spacing w:val="-3"/>
          <w:position w:val="1"/>
          <w:sz w:val="24"/>
          <w:szCs w:val="24"/>
        </w:rPr>
        <w:t>‘</w:t>
      </w:r>
      <w:r>
        <w:rPr>
          <w:spacing w:val="10"/>
          <w:position w:val="1"/>
          <w:sz w:val="24"/>
          <w:szCs w:val="24"/>
        </w:rPr>
        <w:t>t</w:t>
      </w:r>
      <w:r>
        <w:rPr>
          <w:spacing w:val="-9"/>
          <w:position w:val="1"/>
          <w:sz w:val="24"/>
          <w:szCs w:val="24"/>
        </w:rPr>
        <w:t>y</w:t>
      </w:r>
      <w:r>
        <w:rPr>
          <w:position w:val="1"/>
          <w:sz w:val="24"/>
          <w:szCs w:val="24"/>
        </w:rPr>
        <w:t>pe</w:t>
      </w:r>
      <w:r>
        <w:rPr>
          <w:spacing w:val="-2"/>
          <w:position w:val="1"/>
          <w:sz w:val="24"/>
          <w:szCs w:val="24"/>
        </w:rPr>
        <w:t xml:space="preserve"> </w:t>
      </w:r>
      <w:r>
        <w:rPr>
          <w:spacing w:val="5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f</w:t>
      </w:r>
      <w:r>
        <w:rPr>
          <w:spacing w:val="-7"/>
          <w:position w:val="1"/>
          <w:sz w:val="24"/>
          <w:szCs w:val="24"/>
        </w:rPr>
        <w:t xml:space="preserve"> </w:t>
      </w:r>
      <w:r>
        <w:rPr>
          <w:spacing w:val="4"/>
          <w:position w:val="1"/>
          <w:sz w:val="24"/>
          <w:szCs w:val="24"/>
        </w:rPr>
        <w:t>e</w:t>
      </w:r>
      <w:r>
        <w:rPr>
          <w:spacing w:val="-5"/>
          <w:position w:val="1"/>
          <w:sz w:val="24"/>
          <w:szCs w:val="24"/>
        </w:rPr>
        <w:t>n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10"/>
          <w:position w:val="1"/>
          <w:sz w:val="24"/>
          <w:szCs w:val="24"/>
        </w:rPr>
        <w:t>t</w:t>
      </w:r>
      <w:r>
        <w:rPr>
          <w:spacing w:val="-5"/>
          <w:position w:val="1"/>
          <w:sz w:val="24"/>
          <w:szCs w:val="24"/>
        </w:rPr>
        <w:t>y</w:t>
      </w:r>
      <w:r>
        <w:rPr>
          <w:position w:val="1"/>
          <w:sz w:val="24"/>
          <w:szCs w:val="24"/>
        </w:rPr>
        <w:t>’</w:t>
      </w:r>
    </w:p>
    <w:p w:rsidR="004D75C9" w:rsidRDefault="00DC3FBF">
      <w:pPr>
        <w:spacing w:line="260" w:lineRule="exact"/>
        <w:ind w:left="11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2"/>
          <w:sz w:val="24"/>
          <w:szCs w:val="24"/>
        </w:rPr>
        <w:t xml:space="preserve"> </w:t>
      </w:r>
      <w:r>
        <w:rPr>
          <w:spacing w:val="-3"/>
          <w:position w:val="2"/>
          <w:sz w:val="24"/>
          <w:szCs w:val="24"/>
        </w:rPr>
        <w:t>‘</w:t>
      </w:r>
      <w:r>
        <w:rPr>
          <w:spacing w:val="-2"/>
          <w:position w:val="2"/>
          <w:sz w:val="24"/>
          <w:szCs w:val="24"/>
        </w:rPr>
        <w:t>s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t</w:t>
      </w:r>
      <w:r>
        <w:rPr>
          <w:spacing w:val="6"/>
          <w:position w:val="2"/>
          <w:sz w:val="24"/>
          <w:szCs w:val="24"/>
        </w:rPr>
        <w:t xml:space="preserve"> 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f</w:t>
      </w:r>
      <w:r>
        <w:rPr>
          <w:spacing w:val="-7"/>
          <w:position w:val="2"/>
          <w:sz w:val="24"/>
          <w:szCs w:val="24"/>
        </w:rPr>
        <w:t xml:space="preserve"> 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-5"/>
          <w:position w:val="2"/>
          <w:sz w:val="24"/>
          <w:szCs w:val="24"/>
        </w:rPr>
        <w:t>n</w:t>
      </w:r>
      <w:r>
        <w:rPr>
          <w:spacing w:val="10"/>
          <w:position w:val="2"/>
          <w:sz w:val="24"/>
          <w:szCs w:val="24"/>
        </w:rPr>
        <w:t>t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10"/>
          <w:position w:val="2"/>
          <w:sz w:val="24"/>
          <w:szCs w:val="24"/>
        </w:rPr>
        <w:t>t</w:t>
      </w:r>
      <w:r>
        <w:rPr>
          <w:spacing w:val="-9"/>
          <w:position w:val="2"/>
          <w:sz w:val="24"/>
          <w:szCs w:val="24"/>
        </w:rPr>
        <w:t>y</w:t>
      </w:r>
      <w:r>
        <w:rPr>
          <w:position w:val="2"/>
          <w:sz w:val="24"/>
          <w:szCs w:val="24"/>
        </w:rPr>
        <w:t>’</w:t>
      </w:r>
    </w:p>
    <w:p w:rsidR="004D75C9" w:rsidRDefault="004D75C9">
      <w:pPr>
        <w:spacing w:before="2" w:line="260" w:lineRule="exact"/>
        <w:rPr>
          <w:sz w:val="26"/>
          <w:szCs w:val="26"/>
        </w:rPr>
      </w:pPr>
    </w:p>
    <w:p w:rsidR="004D75C9" w:rsidRDefault="00DC3FBF">
      <w:pPr>
        <w:ind w:left="100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N</w:t>
      </w:r>
      <w:r>
        <w:rPr>
          <w:b/>
          <w:sz w:val="28"/>
          <w:szCs w:val="28"/>
        </w:rPr>
        <w:t>o</w:t>
      </w:r>
      <w:r>
        <w:rPr>
          <w:b/>
          <w:spacing w:val="-1"/>
          <w:sz w:val="28"/>
          <w:szCs w:val="28"/>
        </w:rPr>
        <w:t>t</w:t>
      </w:r>
      <w:r>
        <w:rPr>
          <w:b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4"/>
          <w:sz w:val="28"/>
          <w:szCs w:val="28"/>
        </w:rPr>
        <w:t>i</w:t>
      </w:r>
      <w:r>
        <w:rPr>
          <w:b/>
          <w:sz w:val="28"/>
          <w:szCs w:val="28"/>
        </w:rPr>
        <w:t>on</w:t>
      </w:r>
    </w:p>
    <w:p w:rsidR="004D75C9" w:rsidRDefault="00DC3FBF">
      <w:pPr>
        <w:spacing w:line="280" w:lineRule="exact"/>
        <w:ind w:left="4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y</w:t>
      </w:r>
      <w:r>
        <w:rPr>
          <w:spacing w:val="-11"/>
          <w:position w:val="-1"/>
          <w:sz w:val="24"/>
          <w:szCs w:val="24"/>
        </w:rPr>
        <w:t xml:space="preserve"> 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y</w:t>
      </w:r>
      <w:r>
        <w:rPr>
          <w:position w:val="-1"/>
          <w:sz w:val="24"/>
          <w:szCs w:val="24"/>
        </w:rPr>
        <w:t>pe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by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ec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g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x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ng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y</w:t>
      </w:r>
      <w:r>
        <w:rPr>
          <w:spacing w:val="-9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y</w:t>
      </w:r>
      <w:r>
        <w:rPr>
          <w:spacing w:val="5"/>
          <w:position w:val="-1"/>
          <w:sz w:val="24"/>
          <w:szCs w:val="24"/>
        </w:rPr>
        <w:t>p</w:t>
      </w:r>
      <w:r>
        <w:rPr>
          <w:position w:val="-1"/>
          <w:sz w:val="24"/>
          <w:szCs w:val="24"/>
        </w:rPr>
        <w:t xml:space="preserve">e 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e</w:t>
      </w:r>
    </w:p>
    <w:p w:rsidR="004D75C9" w:rsidRDefault="00DC3FBF">
      <w:pPr>
        <w:spacing w:line="280" w:lineRule="exact"/>
        <w:ind w:left="4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tt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u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by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v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s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tt</w:t>
      </w:r>
      <w:r>
        <w:rPr>
          <w:spacing w:val="-1"/>
          <w:position w:val="-1"/>
          <w:sz w:val="24"/>
          <w:szCs w:val="24"/>
        </w:rPr>
        <w:t>ac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 to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y</w:t>
      </w:r>
      <w:r>
        <w:rPr>
          <w:spacing w:val="-9"/>
          <w:position w:val="-1"/>
          <w:sz w:val="24"/>
          <w:szCs w:val="24"/>
        </w:rPr>
        <w:t xml:space="preserve"> 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y</w:t>
      </w:r>
      <w:r>
        <w:rPr>
          <w:position w:val="-1"/>
          <w:sz w:val="24"/>
          <w:szCs w:val="24"/>
        </w:rPr>
        <w:t>pe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by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g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t</w:t>
      </w:r>
      <w:r>
        <w:rPr>
          <w:spacing w:val="4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li</w:t>
      </w:r>
      <w:r>
        <w:rPr>
          <w:position w:val="-1"/>
          <w:sz w:val="24"/>
          <w:szCs w:val="24"/>
        </w:rPr>
        <w:t>ne</w:t>
      </w:r>
    </w:p>
    <w:p w:rsidR="004D75C9" w:rsidRDefault="00DC3FBF">
      <w:pPr>
        <w:spacing w:line="280" w:lineRule="exact"/>
        <w:ind w:left="4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9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p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e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u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wn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by</w:t>
      </w:r>
      <w:r>
        <w:rPr>
          <w:spacing w:val="-9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1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h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g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10"/>
          <w:position w:val="-1"/>
          <w:sz w:val="24"/>
          <w:szCs w:val="24"/>
        </w:rPr>
        <w:t>o</w:t>
      </w:r>
      <w:r>
        <w:rPr>
          <w:spacing w:val="-9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p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s</w:t>
      </w:r>
      <w:r>
        <w:rPr>
          <w:spacing w:val="-9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to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9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t</w:t>
      </w:r>
    </w:p>
    <w:p w:rsidR="004D75C9" w:rsidRDefault="00DC3FBF">
      <w:pPr>
        <w:spacing w:line="280" w:lineRule="exact"/>
        <w:ind w:left="4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M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v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u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by</w:t>
      </w:r>
      <w:r>
        <w:rPr>
          <w:spacing w:val="-9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ub</w:t>
      </w:r>
      <w:r>
        <w:rPr>
          <w:spacing w:val="-4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e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v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</w:p>
    <w:p w:rsidR="004D75C9" w:rsidRDefault="004D75C9">
      <w:pPr>
        <w:spacing w:line="280" w:lineRule="exact"/>
        <w:rPr>
          <w:sz w:val="28"/>
          <w:szCs w:val="28"/>
        </w:rPr>
      </w:pPr>
    </w:p>
    <w:p w:rsidR="004D75C9" w:rsidRDefault="00DC3FBF">
      <w:pPr>
        <w:ind w:left="100"/>
        <w:rPr>
          <w:sz w:val="24"/>
          <w:szCs w:val="24"/>
        </w:rPr>
      </w:pPr>
      <w:r>
        <w:rPr>
          <w:b/>
          <w:spacing w:val="-1"/>
          <w:sz w:val="24"/>
          <w:szCs w:val="24"/>
        </w:rPr>
        <w:t>E</w:t>
      </w:r>
      <w:r>
        <w:rPr>
          <w:b/>
          <w:spacing w:val="-5"/>
          <w:sz w:val="24"/>
          <w:szCs w:val="24"/>
        </w:rPr>
        <w:t>x</w:t>
      </w:r>
      <w:r>
        <w:rPr>
          <w:b/>
          <w:spacing w:val="5"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6"/>
          <w:sz w:val="24"/>
          <w:szCs w:val="24"/>
        </w:rPr>
        <w:t>p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e</w:t>
      </w:r>
    </w:p>
    <w:p w:rsidR="004D75C9" w:rsidRDefault="008715FE">
      <w:pPr>
        <w:spacing w:before="1"/>
        <w:ind w:left="1842"/>
      </w:pPr>
      <w:r>
        <w:pict>
          <v:shape id="_x0000_i1025" type="#_x0000_t75" style="width:258pt;height:141pt">
            <v:imagedata r:id="rId13" o:title=""/>
          </v:shape>
        </w:pict>
      </w:r>
    </w:p>
    <w:p w:rsidR="004D75C9" w:rsidRDefault="004D75C9">
      <w:pPr>
        <w:spacing w:before="11" w:line="260" w:lineRule="exact"/>
        <w:rPr>
          <w:sz w:val="26"/>
          <w:szCs w:val="26"/>
        </w:rPr>
      </w:pPr>
    </w:p>
    <w:p w:rsidR="004D75C9" w:rsidRDefault="00DC3FBF">
      <w:pPr>
        <w:ind w:left="100"/>
        <w:rPr>
          <w:sz w:val="28"/>
          <w:szCs w:val="28"/>
        </w:rPr>
      </w:pPr>
      <w:r>
        <w:rPr>
          <w:b/>
          <w:spacing w:val="2"/>
          <w:sz w:val="28"/>
          <w:szCs w:val="28"/>
        </w:rPr>
        <w:t>E</w:t>
      </w:r>
      <w:r>
        <w:rPr>
          <w:b/>
          <w:spacing w:val="-4"/>
          <w:sz w:val="28"/>
          <w:szCs w:val="28"/>
        </w:rPr>
        <w:t>x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6"/>
          <w:sz w:val="28"/>
          <w:szCs w:val="28"/>
        </w:rPr>
        <w:t>e</w:t>
      </w:r>
      <w:r>
        <w:rPr>
          <w:b/>
          <w:spacing w:val="-1"/>
          <w:sz w:val="28"/>
          <w:szCs w:val="28"/>
        </w:rPr>
        <w:t>n</w:t>
      </w:r>
      <w:r>
        <w:rPr>
          <w:b/>
          <w:spacing w:val="2"/>
          <w:sz w:val="28"/>
          <w:szCs w:val="28"/>
        </w:rPr>
        <w:t>s</w:t>
      </w:r>
      <w:r>
        <w:rPr>
          <w:b/>
          <w:spacing w:val="4"/>
          <w:sz w:val="28"/>
          <w:szCs w:val="28"/>
        </w:rPr>
        <w:t>i</w:t>
      </w:r>
      <w:r>
        <w:rPr>
          <w:b/>
          <w:sz w:val="28"/>
          <w:szCs w:val="28"/>
        </w:rPr>
        <w:t>on</w:t>
      </w:r>
      <w:r>
        <w:rPr>
          <w:b/>
          <w:spacing w:val="-16"/>
          <w:sz w:val="28"/>
          <w:szCs w:val="28"/>
        </w:rPr>
        <w:t xml:space="preserve"> </w:t>
      </w:r>
      <w:r>
        <w:rPr>
          <w:b/>
          <w:sz w:val="28"/>
          <w:szCs w:val="28"/>
        </w:rPr>
        <w:t>&amp;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7"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nt</w:t>
      </w:r>
      <w:r>
        <w:rPr>
          <w:b/>
          <w:spacing w:val="6"/>
          <w:sz w:val="28"/>
          <w:szCs w:val="28"/>
        </w:rPr>
        <w:t>e</w:t>
      </w:r>
      <w:r>
        <w:rPr>
          <w:b/>
          <w:spacing w:val="-6"/>
          <w:sz w:val="28"/>
          <w:szCs w:val="28"/>
        </w:rPr>
        <w:t>n</w:t>
      </w:r>
      <w:r>
        <w:rPr>
          <w:b/>
          <w:spacing w:val="2"/>
          <w:sz w:val="28"/>
          <w:szCs w:val="28"/>
        </w:rPr>
        <w:t>s</w:t>
      </w:r>
      <w:r>
        <w:rPr>
          <w:b/>
          <w:spacing w:val="4"/>
          <w:sz w:val="28"/>
          <w:szCs w:val="28"/>
        </w:rPr>
        <w:t>i</w:t>
      </w:r>
      <w:r>
        <w:rPr>
          <w:b/>
          <w:sz w:val="28"/>
          <w:szCs w:val="28"/>
        </w:rPr>
        <w:t>on</w:t>
      </w:r>
    </w:p>
    <w:p w:rsidR="004D75C9" w:rsidRDefault="00DC3FBF">
      <w:pPr>
        <w:tabs>
          <w:tab w:val="left" w:pos="820"/>
        </w:tabs>
        <w:spacing w:before="18" w:line="260" w:lineRule="exact"/>
        <w:ind w:left="820" w:right="514" w:hanging="360"/>
        <w:rPr>
          <w:sz w:val="24"/>
          <w:szCs w:val="24"/>
        </w:rPr>
      </w:pPr>
      <w:r>
        <w:rPr>
          <w:sz w:val="24"/>
          <w:szCs w:val="24"/>
        </w:rPr>
        <w:tab/>
        <w:t>An</w:t>
      </w:r>
      <w:r>
        <w:rPr>
          <w:spacing w:val="-5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9"/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pe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b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6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 xml:space="preserve">e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-6"/>
          <w:sz w:val="24"/>
          <w:szCs w:val="24"/>
        </w:rPr>
        <w:t>c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pacing w:val="-6"/>
          <w:sz w:val="24"/>
          <w:szCs w:val="24"/>
        </w:rPr>
        <w:t>e</w:t>
      </w:r>
      <w:r>
        <w:rPr>
          <w:sz w:val="24"/>
          <w:szCs w:val="24"/>
        </w:rPr>
        <w:t>.</w:t>
      </w:r>
    </w:p>
    <w:p w:rsidR="004D75C9" w:rsidRDefault="00DC3FBF">
      <w:pPr>
        <w:tabs>
          <w:tab w:val="left" w:pos="820"/>
        </w:tabs>
        <w:spacing w:before="18" w:line="260" w:lineRule="exact"/>
        <w:ind w:left="820" w:right="297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c</w:t>
      </w:r>
      <w:r>
        <w:rPr>
          <w:spacing w:val="5"/>
          <w:sz w:val="24"/>
          <w:szCs w:val="24"/>
        </w:rPr>
        <w:t>o</w:t>
      </w:r>
      <w:r>
        <w:rPr>
          <w:spacing w:val="-4"/>
          <w:sz w:val="24"/>
          <w:szCs w:val="24"/>
        </w:rPr>
        <w:t>ll</w:t>
      </w:r>
      <w:r>
        <w:rPr>
          <w:spacing w:val="4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ll</w:t>
      </w:r>
      <w:r>
        <w:rPr>
          <w:spacing w:val="-2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 xml:space="preserve"> 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pe</w:t>
      </w:r>
      <w:r>
        <w:rPr>
          <w:spacing w:val="-1"/>
          <w:sz w:val="24"/>
          <w:szCs w:val="24"/>
        </w:rPr>
        <w:t xml:space="preserve"> 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6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 xml:space="preserve">y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,</w:t>
      </w:r>
      <w:r>
        <w:rPr>
          <w:spacing w:val="3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o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x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8"/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9"/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</w:t>
      </w:r>
    </w:p>
    <w:p w:rsidR="004D75C9" w:rsidRDefault="004D75C9">
      <w:pPr>
        <w:spacing w:before="1" w:line="280" w:lineRule="exact"/>
        <w:rPr>
          <w:sz w:val="28"/>
          <w:szCs w:val="28"/>
        </w:rPr>
      </w:pPr>
    </w:p>
    <w:p w:rsidR="004D75C9" w:rsidRDefault="008715FE">
      <w:pPr>
        <w:ind w:left="1511"/>
        <w:sectPr w:rsidR="004D75C9">
          <w:pgSz w:w="12240" w:h="15840"/>
          <w:pgMar w:top="860" w:right="1680" w:bottom="280" w:left="1700" w:header="673" w:footer="673" w:gutter="0"/>
          <w:cols w:space="720"/>
        </w:sectPr>
      </w:pPr>
      <w:r>
        <w:pict>
          <v:shape id="_x0000_i1026" type="#_x0000_t75" style="width:291pt;height:126pt">
            <v:imagedata r:id="rId14" o:title=""/>
          </v:shape>
        </w:pict>
      </w:r>
    </w:p>
    <w:p w:rsidR="004D75C9" w:rsidRDefault="004D75C9">
      <w:pPr>
        <w:spacing w:before="10" w:line="140" w:lineRule="exact"/>
        <w:rPr>
          <w:sz w:val="15"/>
          <w:szCs w:val="15"/>
        </w:rPr>
      </w:pPr>
    </w:p>
    <w:p w:rsidR="004D75C9" w:rsidRDefault="004D75C9">
      <w:pPr>
        <w:spacing w:line="200" w:lineRule="exact"/>
      </w:pPr>
    </w:p>
    <w:p w:rsidR="004D75C9" w:rsidRDefault="008715FE">
      <w:pPr>
        <w:spacing w:before="22"/>
        <w:ind w:left="1800"/>
        <w:rPr>
          <w:sz w:val="28"/>
          <w:szCs w:val="28"/>
        </w:rPr>
      </w:pPr>
      <w:r>
        <w:pict>
          <v:group id="_x0000_s1065" style="position:absolute;left:0;text-align:left;margin-left:0;margin-top:54pt;width:612pt;height:0;z-index:-251659776;mso-position-horizontal-relative:page;mso-position-vertical-relative:page" coordorigin=",1080" coordsize="12240,0">
            <v:shape id="_x0000_s1066" style="position:absolute;top:1080;width:12240;height:0" coordorigin=",1080" coordsize="12240,0" path="m,1080r12240,e" filled="f" strokeweight=".25397mm">
              <v:path arrowok="t"/>
            </v:shape>
            <w10:wrap anchorx="page" anchory="page"/>
          </v:group>
        </w:pict>
      </w:r>
      <w:r w:rsidR="00DC3FBF">
        <w:rPr>
          <w:b/>
          <w:sz w:val="28"/>
          <w:szCs w:val="28"/>
        </w:rPr>
        <w:t>K</w:t>
      </w:r>
      <w:r w:rsidR="00DC3FBF">
        <w:rPr>
          <w:b/>
          <w:spacing w:val="1"/>
          <w:sz w:val="28"/>
          <w:szCs w:val="28"/>
        </w:rPr>
        <w:t>e</w:t>
      </w:r>
      <w:r w:rsidR="00DC3FBF">
        <w:rPr>
          <w:b/>
          <w:sz w:val="28"/>
          <w:szCs w:val="28"/>
        </w:rPr>
        <w:t>y</w:t>
      </w:r>
      <w:r w:rsidR="00DC3FBF">
        <w:rPr>
          <w:b/>
          <w:spacing w:val="-3"/>
          <w:sz w:val="28"/>
          <w:szCs w:val="28"/>
        </w:rPr>
        <w:t xml:space="preserve"> </w:t>
      </w:r>
      <w:r w:rsidR="00DC3FBF">
        <w:rPr>
          <w:b/>
          <w:sz w:val="28"/>
          <w:szCs w:val="28"/>
        </w:rPr>
        <w:t>a</w:t>
      </w:r>
      <w:r w:rsidR="00DC3FBF">
        <w:rPr>
          <w:b/>
          <w:spacing w:val="-1"/>
          <w:sz w:val="28"/>
          <w:szCs w:val="28"/>
        </w:rPr>
        <w:t>tt</w:t>
      </w:r>
      <w:r w:rsidR="00DC3FBF">
        <w:rPr>
          <w:b/>
          <w:spacing w:val="1"/>
          <w:sz w:val="28"/>
          <w:szCs w:val="28"/>
        </w:rPr>
        <w:t>r</w:t>
      </w:r>
      <w:r w:rsidR="00DC3FBF">
        <w:rPr>
          <w:b/>
          <w:spacing w:val="4"/>
          <w:sz w:val="28"/>
          <w:szCs w:val="28"/>
        </w:rPr>
        <w:t>ib</w:t>
      </w:r>
      <w:r w:rsidR="00DC3FBF">
        <w:rPr>
          <w:b/>
          <w:spacing w:val="-6"/>
          <w:sz w:val="28"/>
          <w:szCs w:val="28"/>
        </w:rPr>
        <w:t>u</w:t>
      </w:r>
      <w:r w:rsidR="00DC3FBF">
        <w:rPr>
          <w:b/>
          <w:spacing w:val="-1"/>
          <w:sz w:val="28"/>
          <w:szCs w:val="28"/>
        </w:rPr>
        <w:t>t</w:t>
      </w:r>
      <w:r w:rsidR="00DC3FBF">
        <w:rPr>
          <w:b/>
          <w:spacing w:val="1"/>
          <w:sz w:val="28"/>
          <w:szCs w:val="28"/>
        </w:rPr>
        <w:t>e</w:t>
      </w:r>
      <w:r w:rsidR="00DC3FBF">
        <w:rPr>
          <w:b/>
          <w:sz w:val="28"/>
          <w:szCs w:val="28"/>
        </w:rPr>
        <w:t>s</w:t>
      </w:r>
    </w:p>
    <w:p w:rsidR="004D75C9" w:rsidRDefault="00DC3FBF">
      <w:pPr>
        <w:tabs>
          <w:tab w:val="left" w:pos="2520"/>
        </w:tabs>
        <w:spacing w:before="18" w:line="260" w:lineRule="exact"/>
        <w:ind w:left="2520" w:right="2098" w:hanging="360"/>
        <w:rPr>
          <w:sz w:val="24"/>
          <w:szCs w:val="24"/>
        </w:rPr>
      </w:pPr>
      <w:r>
        <w:rPr>
          <w:sz w:val="24"/>
          <w:szCs w:val="24"/>
        </w:rPr>
        <w:tab/>
        <w:t>An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9"/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pe</w:t>
      </w:r>
      <w:r>
        <w:rPr>
          <w:spacing w:val="3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wh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ea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3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4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ve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un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que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e</w:t>
      </w:r>
      <w:r>
        <w:rPr>
          <w:spacing w:val="3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 xml:space="preserve">s 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y</w:t>
      </w:r>
      <w:r>
        <w:rPr>
          <w:spacing w:val="-1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</w:t>
      </w:r>
    </w:p>
    <w:p w:rsidR="004D75C9" w:rsidRDefault="00DC3FBF">
      <w:pPr>
        <w:spacing w:line="260" w:lineRule="exact"/>
        <w:ind w:left="2160"/>
        <w:rPr>
          <w:sz w:val="24"/>
          <w:szCs w:val="24"/>
        </w:rPr>
      </w:pPr>
      <w:r>
        <w:rPr>
          <w:b/>
          <w:spacing w:val="-2"/>
          <w:sz w:val="24"/>
          <w:szCs w:val="24"/>
        </w:rPr>
        <w:t>F</w:t>
      </w:r>
      <w:r>
        <w:rPr>
          <w:b/>
          <w:spacing w:val="5"/>
          <w:sz w:val="24"/>
          <w:szCs w:val="24"/>
        </w:rPr>
        <w:t>o</w:t>
      </w:r>
      <w:r>
        <w:rPr>
          <w:b/>
          <w:sz w:val="24"/>
          <w:szCs w:val="24"/>
        </w:rPr>
        <w:t>r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5"/>
          <w:sz w:val="24"/>
          <w:szCs w:val="24"/>
        </w:rPr>
        <w:t>x</w:t>
      </w:r>
      <w:r>
        <w:rPr>
          <w:b/>
          <w:spacing w:val="5"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6"/>
          <w:sz w:val="24"/>
          <w:szCs w:val="24"/>
        </w:rPr>
        <w:t>p</w:t>
      </w:r>
      <w:r>
        <w:rPr>
          <w:b/>
          <w:spacing w:val="-4"/>
          <w:sz w:val="24"/>
          <w:szCs w:val="24"/>
        </w:rPr>
        <w:t>l</w:t>
      </w:r>
      <w:r>
        <w:rPr>
          <w:b/>
          <w:spacing w:val="-1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SS</w:t>
      </w:r>
      <w:r>
        <w:rPr>
          <w:sz w:val="24"/>
          <w:szCs w:val="24"/>
        </w:rPr>
        <w:t>N</w:t>
      </w:r>
      <w:r>
        <w:rPr>
          <w:spacing w:val="-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E</w:t>
      </w:r>
    </w:p>
    <w:p w:rsidR="004D75C9" w:rsidRDefault="00DC3FB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(</w:t>
      </w:r>
      <w:r>
        <w:rPr>
          <w:spacing w:val="-5"/>
          <w:position w:val="-1"/>
          <w:sz w:val="24"/>
          <w:szCs w:val="24"/>
        </w:rPr>
        <w:t>K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y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u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3"/>
          <w:position w:val="-1"/>
          <w:sz w:val="24"/>
          <w:szCs w:val="24"/>
        </w:rPr>
        <w:t>f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ea</w:t>
      </w:r>
      <w:r>
        <w:rPr>
          <w:spacing w:val="4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h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y</w:t>
      </w:r>
      <w:r>
        <w:rPr>
          <w:spacing w:val="-9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y</w:t>
      </w:r>
      <w:r>
        <w:rPr>
          <w:spacing w:val="-9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y</w:t>
      </w:r>
      <w:r>
        <w:rPr>
          <w:position w:val="-1"/>
          <w:sz w:val="24"/>
          <w:szCs w:val="24"/>
        </w:rPr>
        <w:t>pe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u</w:t>
      </w:r>
      <w:r>
        <w:rPr>
          <w:position w:val="-1"/>
          <w:sz w:val="24"/>
          <w:szCs w:val="24"/>
        </w:rPr>
        <w:t>n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qu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l</w:t>
      </w:r>
      <w:r>
        <w:rPr>
          <w:spacing w:val="-9"/>
          <w:position w:val="-1"/>
          <w:sz w:val="24"/>
          <w:szCs w:val="24"/>
        </w:rPr>
        <w:t>y</w:t>
      </w:r>
      <w:r>
        <w:rPr>
          <w:position w:val="-1"/>
          <w:sz w:val="24"/>
          <w:szCs w:val="24"/>
        </w:rPr>
        <w:t>)</w:t>
      </w:r>
    </w:p>
    <w:p w:rsidR="004D75C9" w:rsidRDefault="00DC3FB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Un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qu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s</w:t>
      </w:r>
      <w:r>
        <w:rPr>
          <w:spacing w:val="-10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k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y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u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9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u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t</w:t>
      </w:r>
      <w:r>
        <w:rPr>
          <w:spacing w:val="4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9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d</w:t>
      </w:r>
      <w:r>
        <w:rPr>
          <w:spacing w:val="3"/>
          <w:position w:val="-1"/>
          <w:sz w:val="24"/>
          <w:szCs w:val="24"/>
        </w:rPr>
        <w:t xml:space="preserve"> 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r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v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6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y</w:t>
      </w:r>
      <w:r>
        <w:rPr>
          <w:spacing w:val="-10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x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8"/>
          <w:position w:val="-1"/>
          <w:sz w:val="24"/>
          <w:szCs w:val="24"/>
        </w:rPr>
        <w:t xml:space="preserve"> </w:t>
      </w:r>
      <w:r>
        <w:rPr>
          <w:spacing w:val="10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y</w:t>
      </w:r>
      <w:r>
        <w:rPr>
          <w:spacing w:val="-9"/>
          <w:position w:val="-1"/>
          <w:sz w:val="24"/>
          <w:szCs w:val="24"/>
        </w:rPr>
        <w:t xml:space="preserve"> 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y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.</w:t>
      </w:r>
    </w:p>
    <w:p w:rsidR="004D75C9" w:rsidRDefault="00DC3FBF">
      <w:pPr>
        <w:tabs>
          <w:tab w:val="left" w:pos="2520"/>
        </w:tabs>
        <w:spacing w:before="21" w:line="260" w:lineRule="exact"/>
        <w:ind w:left="2520" w:right="1999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t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1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x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8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he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9"/>
          <w:sz w:val="24"/>
          <w:szCs w:val="24"/>
        </w:rPr>
        <w:t xml:space="preserve"> </w:t>
      </w:r>
      <w:proofErr w:type="gramStart"/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</w:t>
      </w:r>
      <w:proofErr w:type="gramEnd"/>
      <w:r>
        <w:rPr>
          <w:spacing w:val="5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8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t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l</w:t>
      </w:r>
      <w:r>
        <w:rPr>
          <w:spacing w:val="-7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x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8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pacing w:val="5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</w:t>
      </w:r>
    </w:p>
    <w:p w:rsidR="004D75C9" w:rsidRDefault="00DC3FBF">
      <w:pPr>
        <w:spacing w:before="1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y</w:t>
      </w:r>
      <w:r>
        <w:rPr>
          <w:spacing w:val="-1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y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10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3"/>
          <w:sz w:val="24"/>
          <w:szCs w:val="24"/>
        </w:rPr>
        <w:t>s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</w:t>
      </w:r>
    </w:p>
    <w:p w:rsidR="004D75C9" w:rsidRDefault="00DC3FBF">
      <w:pPr>
        <w:spacing w:before="1"/>
        <w:ind w:left="2520"/>
        <w:rPr>
          <w:sz w:val="24"/>
          <w:szCs w:val="24"/>
        </w:rPr>
      </w:pPr>
      <w:r>
        <w:rPr>
          <w:b/>
          <w:spacing w:val="-2"/>
          <w:sz w:val="24"/>
          <w:szCs w:val="24"/>
        </w:rPr>
        <w:t>F</w:t>
      </w:r>
      <w:r>
        <w:rPr>
          <w:b/>
          <w:spacing w:val="5"/>
          <w:sz w:val="24"/>
          <w:szCs w:val="24"/>
        </w:rPr>
        <w:t>o</w:t>
      </w:r>
      <w:r>
        <w:rPr>
          <w:b/>
          <w:sz w:val="24"/>
          <w:szCs w:val="24"/>
        </w:rPr>
        <w:t>r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5"/>
          <w:sz w:val="24"/>
          <w:szCs w:val="24"/>
        </w:rPr>
        <w:t>x</w:t>
      </w:r>
      <w:r>
        <w:rPr>
          <w:b/>
          <w:spacing w:val="5"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6"/>
          <w:sz w:val="24"/>
          <w:szCs w:val="24"/>
        </w:rPr>
        <w:t>p</w:t>
      </w:r>
      <w:r>
        <w:rPr>
          <w:b/>
          <w:spacing w:val="-4"/>
          <w:sz w:val="24"/>
          <w:szCs w:val="24"/>
        </w:rPr>
        <w:t>l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,</w:t>
      </w:r>
    </w:p>
    <w:p w:rsidR="004D75C9" w:rsidRDefault="00DC3FBF">
      <w:pPr>
        <w:spacing w:line="28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1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1"/>
          <w:sz w:val="24"/>
          <w:szCs w:val="24"/>
        </w:rPr>
        <w:t xml:space="preserve"> </w:t>
      </w:r>
      <w:r>
        <w:rPr>
          <w:spacing w:val="-1"/>
          <w:position w:val="1"/>
          <w:sz w:val="24"/>
          <w:szCs w:val="24"/>
        </w:rPr>
        <w:t>Re</w:t>
      </w:r>
      <w:r>
        <w:rPr>
          <w:spacing w:val="5"/>
          <w:position w:val="1"/>
          <w:sz w:val="24"/>
          <w:szCs w:val="24"/>
        </w:rPr>
        <w:t>g</w:t>
      </w:r>
      <w:r>
        <w:rPr>
          <w:spacing w:val="-4"/>
          <w:position w:val="1"/>
          <w:sz w:val="24"/>
          <w:szCs w:val="24"/>
        </w:rPr>
        <w:t>i</w:t>
      </w:r>
      <w:r>
        <w:rPr>
          <w:spacing w:val="-2"/>
          <w:position w:val="1"/>
          <w:sz w:val="24"/>
          <w:szCs w:val="24"/>
        </w:rPr>
        <w:t>s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-6"/>
          <w:position w:val="1"/>
          <w:sz w:val="24"/>
          <w:szCs w:val="24"/>
        </w:rPr>
        <w:t>a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5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n</w:t>
      </w:r>
      <w:r>
        <w:rPr>
          <w:spacing w:val="-4"/>
          <w:position w:val="1"/>
          <w:sz w:val="24"/>
          <w:szCs w:val="24"/>
        </w:rPr>
        <w:t xml:space="preserve"> i</w:t>
      </w:r>
      <w:r>
        <w:rPr>
          <w:position w:val="1"/>
          <w:sz w:val="24"/>
          <w:szCs w:val="24"/>
        </w:rPr>
        <w:t>s</w:t>
      </w:r>
      <w:r>
        <w:rPr>
          <w:spacing w:val="-1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a</w:t>
      </w:r>
      <w:r>
        <w:rPr>
          <w:spacing w:val="2"/>
          <w:position w:val="1"/>
          <w:sz w:val="24"/>
          <w:szCs w:val="24"/>
        </w:rPr>
        <w:t xml:space="preserve"> </w:t>
      </w:r>
      <w:r>
        <w:rPr>
          <w:spacing w:val="-1"/>
          <w:position w:val="1"/>
          <w:sz w:val="24"/>
          <w:szCs w:val="24"/>
        </w:rPr>
        <w:t>c</w:t>
      </w:r>
      <w:r>
        <w:rPr>
          <w:spacing w:val="5"/>
          <w:position w:val="1"/>
          <w:sz w:val="24"/>
          <w:szCs w:val="24"/>
        </w:rPr>
        <w:t>o</w:t>
      </w:r>
      <w:r>
        <w:rPr>
          <w:spacing w:val="-9"/>
          <w:position w:val="1"/>
          <w:sz w:val="24"/>
          <w:szCs w:val="24"/>
        </w:rPr>
        <w:t>m</w:t>
      </w:r>
      <w:r>
        <w:rPr>
          <w:position w:val="1"/>
          <w:sz w:val="24"/>
          <w:szCs w:val="24"/>
        </w:rPr>
        <w:t>p</w:t>
      </w:r>
      <w:r>
        <w:rPr>
          <w:spacing w:val="5"/>
          <w:position w:val="1"/>
          <w:sz w:val="24"/>
          <w:szCs w:val="24"/>
        </w:rPr>
        <w:t>o</w:t>
      </w:r>
      <w:r>
        <w:rPr>
          <w:spacing w:val="3"/>
          <w:position w:val="1"/>
          <w:sz w:val="24"/>
          <w:szCs w:val="24"/>
        </w:rPr>
        <w:t>s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5"/>
          <w:position w:val="1"/>
          <w:sz w:val="24"/>
          <w:szCs w:val="24"/>
        </w:rPr>
        <w:t>t</w:t>
      </w:r>
      <w:r>
        <w:rPr>
          <w:position w:val="1"/>
          <w:sz w:val="24"/>
          <w:szCs w:val="24"/>
        </w:rPr>
        <w:t>e</w:t>
      </w:r>
      <w:r>
        <w:rPr>
          <w:spacing w:val="-4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k</w:t>
      </w:r>
      <w:r>
        <w:rPr>
          <w:spacing w:val="4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y</w:t>
      </w:r>
      <w:r>
        <w:rPr>
          <w:spacing w:val="-10"/>
          <w:position w:val="1"/>
          <w:sz w:val="24"/>
          <w:szCs w:val="24"/>
        </w:rPr>
        <w:t xml:space="preserve"> </w:t>
      </w:r>
      <w:r>
        <w:rPr>
          <w:spacing w:val="10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f</w:t>
      </w:r>
      <w:r>
        <w:rPr>
          <w:spacing w:val="-7"/>
          <w:position w:val="1"/>
          <w:sz w:val="24"/>
          <w:szCs w:val="24"/>
        </w:rPr>
        <w:t xml:space="preserve"> 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5"/>
          <w:position w:val="1"/>
          <w:sz w:val="24"/>
          <w:szCs w:val="24"/>
        </w:rPr>
        <w:t>h</w:t>
      </w:r>
      <w:r>
        <w:rPr>
          <w:position w:val="1"/>
          <w:sz w:val="24"/>
          <w:szCs w:val="24"/>
        </w:rPr>
        <w:t>e</w:t>
      </w:r>
      <w:r>
        <w:rPr>
          <w:spacing w:val="1"/>
          <w:position w:val="1"/>
          <w:sz w:val="24"/>
          <w:szCs w:val="24"/>
        </w:rPr>
        <w:t xml:space="preserve"> </w:t>
      </w:r>
      <w:r>
        <w:rPr>
          <w:spacing w:val="-1"/>
          <w:position w:val="1"/>
          <w:sz w:val="24"/>
          <w:szCs w:val="24"/>
        </w:rPr>
        <w:t>C</w:t>
      </w:r>
      <w:r>
        <w:rPr>
          <w:position w:val="1"/>
          <w:sz w:val="24"/>
          <w:szCs w:val="24"/>
        </w:rPr>
        <w:t>AR</w:t>
      </w:r>
      <w:r>
        <w:rPr>
          <w:spacing w:val="-4"/>
          <w:position w:val="1"/>
          <w:sz w:val="24"/>
          <w:szCs w:val="24"/>
        </w:rPr>
        <w:t xml:space="preserve"> </w:t>
      </w:r>
      <w:r>
        <w:rPr>
          <w:spacing w:val="-1"/>
          <w:position w:val="1"/>
          <w:sz w:val="24"/>
          <w:szCs w:val="24"/>
        </w:rPr>
        <w:t>e</w:t>
      </w:r>
      <w:r>
        <w:rPr>
          <w:spacing w:val="-5"/>
          <w:position w:val="1"/>
          <w:sz w:val="24"/>
          <w:szCs w:val="24"/>
        </w:rPr>
        <w:t>n</w:t>
      </w:r>
      <w:r>
        <w:rPr>
          <w:spacing w:val="10"/>
          <w:position w:val="1"/>
          <w:sz w:val="24"/>
          <w:szCs w:val="24"/>
        </w:rPr>
        <w:t>t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10"/>
          <w:position w:val="1"/>
          <w:sz w:val="24"/>
          <w:szCs w:val="24"/>
        </w:rPr>
        <w:t>t</w:t>
      </w:r>
      <w:r>
        <w:rPr>
          <w:position w:val="1"/>
          <w:sz w:val="24"/>
          <w:szCs w:val="24"/>
        </w:rPr>
        <w:t>y</w:t>
      </w:r>
      <w:r>
        <w:rPr>
          <w:spacing w:val="-9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t</w:t>
      </w:r>
      <w:r>
        <w:rPr>
          <w:spacing w:val="-5"/>
          <w:position w:val="1"/>
          <w:sz w:val="24"/>
          <w:szCs w:val="24"/>
        </w:rPr>
        <w:t>y</w:t>
      </w:r>
      <w:r>
        <w:rPr>
          <w:position w:val="1"/>
          <w:sz w:val="24"/>
          <w:szCs w:val="24"/>
        </w:rPr>
        <w:t>pe</w:t>
      </w:r>
      <w:r>
        <w:rPr>
          <w:spacing w:val="-1"/>
          <w:position w:val="1"/>
          <w:sz w:val="24"/>
          <w:szCs w:val="24"/>
        </w:rPr>
        <w:t xml:space="preserve"> </w:t>
      </w:r>
      <w:r>
        <w:rPr>
          <w:spacing w:val="5"/>
          <w:position w:val="1"/>
          <w:sz w:val="24"/>
          <w:szCs w:val="24"/>
        </w:rPr>
        <w:t>w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10"/>
          <w:position w:val="1"/>
          <w:sz w:val="24"/>
          <w:szCs w:val="24"/>
        </w:rPr>
        <w:t>t</w:t>
      </w:r>
      <w:r>
        <w:rPr>
          <w:position w:val="1"/>
          <w:sz w:val="24"/>
          <w:szCs w:val="24"/>
        </w:rPr>
        <w:t>h</w:t>
      </w:r>
      <w:r>
        <w:rPr>
          <w:spacing w:val="-5"/>
          <w:position w:val="1"/>
          <w:sz w:val="24"/>
          <w:szCs w:val="24"/>
        </w:rPr>
        <w:t xml:space="preserve"> </w:t>
      </w:r>
      <w:r>
        <w:rPr>
          <w:spacing w:val="-1"/>
          <w:position w:val="1"/>
          <w:sz w:val="24"/>
          <w:szCs w:val="24"/>
        </w:rPr>
        <w:t>c</w:t>
      </w:r>
      <w:r>
        <w:rPr>
          <w:spacing w:val="5"/>
          <w:position w:val="1"/>
          <w:sz w:val="24"/>
          <w:szCs w:val="24"/>
        </w:rPr>
        <w:t>o</w:t>
      </w:r>
      <w:r>
        <w:rPr>
          <w:spacing w:val="-9"/>
          <w:position w:val="1"/>
          <w:sz w:val="24"/>
          <w:szCs w:val="24"/>
        </w:rPr>
        <w:t>m</w:t>
      </w:r>
      <w:r>
        <w:rPr>
          <w:position w:val="1"/>
          <w:sz w:val="24"/>
          <w:szCs w:val="24"/>
        </w:rPr>
        <w:t>p</w:t>
      </w:r>
      <w:r>
        <w:rPr>
          <w:spacing w:val="5"/>
          <w:position w:val="1"/>
          <w:sz w:val="24"/>
          <w:szCs w:val="24"/>
        </w:rPr>
        <w:t>o</w:t>
      </w:r>
      <w:r>
        <w:rPr>
          <w:spacing w:val="-5"/>
          <w:position w:val="1"/>
          <w:sz w:val="24"/>
          <w:szCs w:val="24"/>
        </w:rPr>
        <w:t>n</w:t>
      </w:r>
      <w:r>
        <w:rPr>
          <w:spacing w:val="4"/>
          <w:position w:val="1"/>
          <w:sz w:val="24"/>
          <w:szCs w:val="24"/>
        </w:rPr>
        <w:t>e</w:t>
      </w:r>
      <w:r>
        <w:rPr>
          <w:spacing w:val="-5"/>
          <w:position w:val="1"/>
          <w:sz w:val="24"/>
          <w:szCs w:val="24"/>
        </w:rPr>
        <w:t>n</w:t>
      </w:r>
      <w:r>
        <w:rPr>
          <w:spacing w:val="5"/>
          <w:position w:val="1"/>
          <w:sz w:val="24"/>
          <w:szCs w:val="24"/>
        </w:rPr>
        <w:t>t</w:t>
      </w:r>
      <w:r>
        <w:rPr>
          <w:position w:val="1"/>
          <w:sz w:val="24"/>
          <w:szCs w:val="24"/>
        </w:rPr>
        <w:t>s</w:t>
      </w:r>
    </w:p>
    <w:p w:rsidR="004D75C9" w:rsidRDefault="00DC3FBF">
      <w:pPr>
        <w:spacing w:line="240" w:lineRule="exact"/>
        <w:ind w:left="3202" w:right="7352"/>
        <w:jc w:val="center"/>
        <w:rPr>
          <w:sz w:val="24"/>
          <w:szCs w:val="24"/>
        </w:rPr>
      </w:pP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m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</w:rPr>
        <w:t xml:space="preserve"> </w:t>
      </w:r>
      <w:r>
        <w:rPr>
          <w:spacing w:val="-3"/>
          <w:w w:val="99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w w:val="99"/>
          <w:sz w:val="24"/>
          <w:szCs w:val="24"/>
        </w:rPr>
        <w:t>)</w:t>
      </w:r>
      <w:r>
        <w:rPr>
          <w:w w:val="99"/>
          <w:sz w:val="24"/>
          <w:szCs w:val="24"/>
        </w:rPr>
        <w:t>.</w:t>
      </w:r>
    </w:p>
    <w:p w:rsidR="004D75C9" w:rsidRDefault="00DC3FBF">
      <w:pPr>
        <w:tabs>
          <w:tab w:val="left" w:pos="2520"/>
        </w:tabs>
        <w:spacing w:before="26" w:line="260" w:lineRule="exact"/>
        <w:ind w:left="2520" w:right="1950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1"/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9"/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v</w:t>
      </w:r>
      <w:r>
        <w:rPr>
          <w:sz w:val="24"/>
          <w:szCs w:val="24"/>
        </w:rPr>
        <w:t>e</w:t>
      </w:r>
      <w:r>
        <w:rPr>
          <w:spacing w:val="4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e k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y</w:t>
      </w:r>
      <w:r>
        <w:rPr>
          <w:spacing w:val="-1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 xml:space="preserve">,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a</w:t>
      </w:r>
      <w:r>
        <w:rPr>
          <w:sz w:val="24"/>
          <w:szCs w:val="24"/>
        </w:rPr>
        <w:t>tt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ve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wn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;</w:t>
      </w:r>
      <w:r>
        <w:rPr>
          <w:spacing w:val="-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y</w:t>
      </w:r>
      <w:r>
        <w:rPr>
          <w:spacing w:val="-1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y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4D75C9" w:rsidRDefault="00DC3FB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All</w:t>
      </w:r>
      <w:r>
        <w:rPr>
          <w:spacing w:val="-9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k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y</w:t>
      </w:r>
      <w:r>
        <w:rPr>
          <w:spacing w:val="-9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tt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u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5"/>
          <w:position w:val="-1"/>
          <w:sz w:val="24"/>
          <w:szCs w:val="24"/>
        </w:rPr>
        <w:t>ou</w:t>
      </w:r>
      <w:r>
        <w:rPr>
          <w:spacing w:val="-9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d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be u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6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l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d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g</w:t>
      </w:r>
      <w:r>
        <w:rPr>
          <w:spacing w:val="6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m</w:t>
      </w:r>
    </w:p>
    <w:p w:rsidR="004D75C9" w:rsidRDefault="00DC3FB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S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ec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k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y</w:t>
      </w:r>
      <w:r>
        <w:rPr>
          <w:spacing w:val="-10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w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ll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w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k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P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4"/>
          <w:position w:val="-1"/>
          <w:sz w:val="24"/>
          <w:szCs w:val="24"/>
        </w:rPr>
        <w:t>im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6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y</w:t>
      </w:r>
      <w:r>
        <w:rPr>
          <w:spacing w:val="-13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k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9"/>
          <w:position w:val="-1"/>
          <w:sz w:val="24"/>
          <w:szCs w:val="24"/>
        </w:rPr>
        <w:t>y</w:t>
      </w:r>
      <w:r>
        <w:rPr>
          <w:position w:val="-1"/>
          <w:sz w:val="24"/>
          <w:szCs w:val="24"/>
        </w:rPr>
        <w:t>.</w:t>
      </w:r>
    </w:p>
    <w:p w:rsidR="004D75C9" w:rsidRDefault="00DC3FB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O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 xml:space="preserve">r </w:t>
      </w:r>
      <w:r>
        <w:rPr>
          <w:spacing w:val="-5"/>
          <w:position w:val="-1"/>
          <w:sz w:val="24"/>
          <w:szCs w:val="24"/>
        </w:rPr>
        <w:t>p</w:t>
      </w:r>
      <w:r>
        <w:rPr>
          <w:position w:val="-1"/>
          <w:sz w:val="24"/>
          <w:szCs w:val="24"/>
        </w:rPr>
        <w:t>o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k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y</w:t>
      </w:r>
      <w:r>
        <w:rPr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w</w:t>
      </w:r>
      <w:r>
        <w:rPr>
          <w:position w:val="-1"/>
          <w:sz w:val="24"/>
          <w:szCs w:val="24"/>
        </w:rPr>
        <w:t>ill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e</w:t>
      </w:r>
      <w:r>
        <w:rPr>
          <w:spacing w:val="5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6"/>
          <w:position w:val="-1"/>
          <w:sz w:val="24"/>
          <w:szCs w:val="24"/>
        </w:rPr>
        <w:t>r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k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y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.</w:t>
      </w:r>
    </w:p>
    <w:p w:rsidR="004D75C9" w:rsidRDefault="00DC3FB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An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y</w:t>
      </w:r>
      <w:r>
        <w:rPr>
          <w:spacing w:val="-9"/>
          <w:position w:val="-1"/>
          <w:sz w:val="24"/>
          <w:szCs w:val="24"/>
        </w:rPr>
        <w:t xml:space="preserve"> 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y</w:t>
      </w:r>
      <w:r>
        <w:rPr>
          <w:position w:val="-1"/>
          <w:sz w:val="24"/>
          <w:szCs w:val="24"/>
        </w:rPr>
        <w:t>pe</w:t>
      </w:r>
      <w:r>
        <w:rPr>
          <w:spacing w:val="3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m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y</w:t>
      </w:r>
      <w:r>
        <w:rPr>
          <w:spacing w:val="-5"/>
          <w:position w:val="-1"/>
          <w:sz w:val="24"/>
          <w:szCs w:val="24"/>
        </w:rPr>
        <w:t xml:space="preserve"> h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v</w:t>
      </w:r>
      <w:r>
        <w:rPr>
          <w:position w:val="-1"/>
          <w:sz w:val="24"/>
          <w:szCs w:val="24"/>
        </w:rPr>
        <w:t>e</w:t>
      </w:r>
      <w:r>
        <w:rPr>
          <w:spacing w:val="4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o</w:t>
      </w:r>
      <w:r>
        <w:rPr>
          <w:spacing w:val="5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k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3"/>
          <w:position w:val="-1"/>
          <w:sz w:val="24"/>
          <w:szCs w:val="24"/>
        </w:rPr>
        <w:t>y</w:t>
      </w:r>
      <w:r>
        <w:rPr>
          <w:position w:val="-1"/>
          <w:sz w:val="24"/>
          <w:szCs w:val="24"/>
        </w:rPr>
        <w:t xml:space="preserve">; </w:t>
      </w:r>
      <w:r>
        <w:rPr>
          <w:spacing w:val="-9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t</w:t>
      </w:r>
      <w:r>
        <w:rPr>
          <w:spacing w:val="8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 xml:space="preserve"> c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ll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w</w:t>
      </w:r>
      <w:r>
        <w:rPr>
          <w:spacing w:val="-1"/>
          <w:position w:val="-1"/>
          <w:sz w:val="24"/>
          <w:szCs w:val="24"/>
        </w:rPr>
        <w:t>ea</w:t>
      </w:r>
      <w:r>
        <w:rPr>
          <w:position w:val="-1"/>
          <w:sz w:val="24"/>
          <w:szCs w:val="24"/>
        </w:rPr>
        <w:t>k</w:t>
      </w:r>
      <w:r>
        <w:rPr>
          <w:spacing w:val="4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y</w:t>
      </w:r>
      <w:r>
        <w:rPr>
          <w:spacing w:val="-9"/>
          <w:position w:val="-1"/>
          <w:sz w:val="24"/>
          <w:szCs w:val="24"/>
        </w:rPr>
        <w:t xml:space="preserve"> 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y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.</w:t>
      </w:r>
    </w:p>
    <w:p w:rsidR="004D75C9" w:rsidRDefault="004D75C9">
      <w:pPr>
        <w:spacing w:before="1" w:line="280" w:lineRule="exact"/>
        <w:rPr>
          <w:sz w:val="28"/>
          <w:szCs w:val="28"/>
        </w:rPr>
      </w:pPr>
    </w:p>
    <w:p w:rsidR="004D75C9" w:rsidRDefault="00DC3FBF">
      <w:pPr>
        <w:ind w:left="1800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V</w:t>
      </w:r>
      <w:r>
        <w:rPr>
          <w:b/>
          <w:sz w:val="28"/>
          <w:szCs w:val="28"/>
        </w:rPr>
        <w:t>a</w:t>
      </w:r>
      <w:r>
        <w:rPr>
          <w:b/>
          <w:spacing w:val="4"/>
          <w:sz w:val="28"/>
          <w:szCs w:val="28"/>
        </w:rPr>
        <w:t>l</w:t>
      </w:r>
      <w:r>
        <w:rPr>
          <w:b/>
          <w:spacing w:val="-6"/>
          <w:sz w:val="28"/>
          <w:szCs w:val="28"/>
        </w:rPr>
        <w:t>u</w:t>
      </w:r>
      <w:r>
        <w:rPr>
          <w:b/>
          <w:sz w:val="28"/>
          <w:szCs w:val="28"/>
        </w:rPr>
        <w:t>e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S</w:t>
      </w:r>
      <w:r>
        <w:rPr>
          <w:b/>
          <w:spacing w:val="1"/>
          <w:sz w:val="28"/>
          <w:szCs w:val="28"/>
        </w:rPr>
        <w:t>e</w:t>
      </w:r>
      <w:r>
        <w:rPr>
          <w:b/>
          <w:spacing w:val="-1"/>
          <w:sz w:val="28"/>
          <w:szCs w:val="28"/>
        </w:rPr>
        <w:t>t</w:t>
      </w:r>
      <w:r>
        <w:rPr>
          <w:b/>
          <w:sz w:val="28"/>
          <w:szCs w:val="28"/>
        </w:rPr>
        <w:t>s</w:t>
      </w:r>
      <w:r>
        <w:rPr>
          <w:b/>
          <w:spacing w:val="-1"/>
          <w:sz w:val="28"/>
          <w:szCs w:val="28"/>
        </w:rPr>
        <w:t xml:space="preserve"> (</w:t>
      </w:r>
      <w:r>
        <w:rPr>
          <w:b/>
          <w:spacing w:val="6"/>
          <w:sz w:val="28"/>
          <w:szCs w:val="28"/>
        </w:rPr>
        <w:t>D</w:t>
      </w:r>
      <w:r>
        <w:rPr>
          <w:b/>
          <w:sz w:val="28"/>
          <w:szCs w:val="28"/>
        </w:rPr>
        <w:t>o</w:t>
      </w:r>
      <w:r>
        <w:rPr>
          <w:b/>
          <w:spacing w:val="-1"/>
          <w:sz w:val="28"/>
          <w:szCs w:val="28"/>
        </w:rPr>
        <w:t>m</w:t>
      </w:r>
      <w:r>
        <w:rPr>
          <w:b/>
          <w:sz w:val="28"/>
          <w:szCs w:val="28"/>
        </w:rPr>
        <w:t>a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-6"/>
          <w:sz w:val="28"/>
          <w:szCs w:val="28"/>
        </w:rPr>
        <w:t>n</w:t>
      </w:r>
      <w:r>
        <w:rPr>
          <w:b/>
          <w:spacing w:val="7"/>
          <w:sz w:val="28"/>
          <w:szCs w:val="28"/>
        </w:rPr>
        <w:t>s</w:t>
      </w:r>
      <w:r>
        <w:rPr>
          <w:b/>
          <w:sz w:val="28"/>
          <w:szCs w:val="28"/>
        </w:rPr>
        <w:t>)</w:t>
      </w:r>
      <w:r>
        <w:rPr>
          <w:b/>
          <w:spacing w:val="-11"/>
          <w:sz w:val="28"/>
          <w:szCs w:val="28"/>
        </w:rPr>
        <w:t xml:space="preserve"> </w:t>
      </w:r>
      <w:r>
        <w:rPr>
          <w:b/>
          <w:spacing w:val="-4"/>
          <w:sz w:val="28"/>
          <w:szCs w:val="28"/>
        </w:rPr>
        <w:t>o</w:t>
      </w:r>
      <w:r>
        <w:rPr>
          <w:b/>
          <w:sz w:val="28"/>
          <w:szCs w:val="28"/>
        </w:rPr>
        <w:t>f</w:t>
      </w:r>
      <w:r>
        <w:rPr>
          <w:b/>
          <w:spacing w:val="3"/>
          <w:sz w:val="28"/>
          <w:szCs w:val="28"/>
        </w:rPr>
        <w:t xml:space="preserve"> </w:t>
      </w:r>
      <w:r>
        <w:rPr>
          <w:b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tt</w:t>
      </w:r>
      <w:r>
        <w:rPr>
          <w:b/>
          <w:spacing w:val="1"/>
          <w:sz w:val="28"/>
          <w:szCs w:val="28"/>
        </w:rPr>
        <w:t>r</w:t>
      </w:r>
      <w:r>
        <w:rPr>
          <w:b/>
          <w:spacing w:val="4"/>
          <w:sz w:val="28"/>
          <w:szCs w:val="28"/>
        </w:rPr>
        <w:t>ib</w:t>
      </w:r>
      <w:r>
        <w:rPr>
          <w:b/>
          <w:spacing w:val="-1"/>
          <w:sz w:val="28"/>
          <w:szCs w:val="28"/>
        </w:rPr>
        <w:t>ut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s</w:t>
      </w:r>
    </w:p>
    <w:p w:rsidR="004D75C9" w:rsidRDefault="00DC3FBF">
      <w:pPr>
        <w:tabs>
          <w:tab w:val="left" w:pos="2520"/>
        </w:tabs>
        <w:spacing w:before="18" w:line="260" w:lineRule="exact"/>
        <w:ind w:left="2520" w:right="1850" w:hanging="360"/>
        <w:rPr>
          <w:sz w:val="24"/>
          <w:szCs w:val="24"/>
        </w:rPr>
      </w:pPr>
      <w:r>
        <w:rPr>
          <w:sz w:val="24"/>
          <w:szCs w:val="24"/>
        </w:rPr>
        <w:tab/>
        <w:t>D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m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eac</w:t>
      </w:r>
      <w:r>
        <w:rPr>
          <w:sz w:val="24"/>
          <w:szCs w:val="24"/>
        </w:rPr>
        <w:t>h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eac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v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du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l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.</w:t>
      </w:r>
    </w:p>
    <w:p w:rsidR="004D75C9" w:rsidRDefault="00DC3FBF">
      <w:pPr>
        <w:spacing w:before="4"/>
        <w:ind w:left="2160"/>
        <w:rPr>
          <w:sz w:val="24"/>
          <w:szCs w:val="24"/>
        </w:rPr>
      </w:pPr>
      <w:r>
        <w:rPr>
          <w:b/>
          <w:spacing w:val="-2"/>
          <w:sz w:val="24"/>
          <w:szCs w:val="24"/>
        </w:rPr>
        <w:t>F</w:t>
      </w:r>
      <w:r>
        <w:rPr>
          <w:b/>
          <w:spacing w:val="5"/>
          <w:sz w:val="24"/>
          <w:szCs w:val="24"/>
        </w:rPr>
        <w:t>o</w:t>
      </w:r>
      <w:r>
        <w:rPr>
          <w:b/>
          <w:sz w:val="24"/>
          <w:szCs w:val="24"/>
        </w:rPr>
        <w:t>r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5"/>
          <w:sz w:val="24"/>
          <w:szCs w:val="24"/>
        </w:rPr>
        <w:t>x</w:t>
      </w:r>
      <w:r>
        <w:rPr>
          <w:b/>
          <w:spacing w:val="5"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6"/>
          <w:sz w:val="24"/>
          <w:szCs w:val="24"/>
        </w:rPr>
        <w:t>p</w:t>
      </w:r>
      <w:r>
        <w:rPr>
          <w:b/>
          <w:spacing w:val="-4"/>
          <w:sz w:val="24"/>
          <w:szCs w:val="24"/>
        </w:rPr>
        <w:t>l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,</w:t>
      </w:r>
    </w:p>
    <w:p w:rsidR="004D75C9" w:rsidRDefault="00DC3FBF">
      <w:pPr>
        <w:spacing w:line="28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1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1"/>
          <w:sz w:val="24"/>
          <w:szCs w:val="24"/>
        </w:rPr>
        <w:t xml:space="preserve"> </w:t>
      </w:r>
      <w:r>
        <w:rPr>
          <w:spacing w:val="3"/>
          <w:position w:val="1"/>
          <w:sz w:val="24"/>
          <w:szCs w:val="24"/>
        </w:rPr>
        <w:t>B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5"/>
          <w:position w:val="1"/>
          <w:sz w:val="24"/>
          <w:szCs w:val="24"/>
        </w:rPr>
        <w:t>t</w:t>
      </w:r>
      <w:r>
        <w:rPr>
          <w:position w:val="1"/>
          <w:sz w:val="24"/>
          <w:szCs w:val="24"/>
        </w:rPr>
        <w:t>h</w:t>
      </w:r>
      <w:r>
        <w:rPr>
          <w:spacing w:val="-6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D</w:t>
      </w:r>
      <w:r>
        <w:rPr>
          <w:spacing w:val="-1"/>
          <w:position w:val="1"/>
          <w:sz w:val="24"/>
          <w:szCs w:val="24"/>
        </w:rPr>
        <w:t>a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 xml:space="preserve">: </w:t>
      </w:r>
      <w:r>
        <w:rPr>
          <w:spacing w:val="-1"/>
          <w:position w:val="1"/>
          <w:sz w:val="24"/>
          <w:szCs w:val="24"/>
        </w:rPr>
        <w:t>Ra</w:t>
      </w:r>
      <w:r>
        <w:rPr>
          <w:spacing w:val="-5"/>
          <w:position w:val="1"/>
          <w:sz w:val="24"/>
          <w:szCs w:val="24"/>
        </w:rPr>
        <w:t>n</w:t>
      </w:r>
      <w:r>
        <w:rPr>
          <w:position w:val="1"/>
          <w:sz w:val="24"/>
          <w:szCs w:val="24"/>
        </w:rPr>
        <w:t>ge</w:t>
      </w:r>
      <w:r>
        <w:rPr>
          <w:spacing w:val="-3"/>
          <w:position w:val="1"/>
          <w:sz w:val="24"/>
          <w:szCs w:val="24"/>
        </w:rPr>
        <w:t xml:space="preserve"> </w:t>
      </w:r>
      <w:r>
        <w:rPr>
          <w:spacing w:val="5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f</w:t>
      </w:r>
      <w:r>
        <w:rPr>
          <w:spacing w:val="-7"/>
          <w:position w:val="1"/>
          <w:sz w:val="24"/>
          <w:szCs w:val="24"/>
        </w:rPr>
        <w:t xml:space="preserve"> </w:t>
      </w:r>
      <w:r>
        <w:rPr>
          <w:spacing w:val="4"/>
          <w:position w:val="1"/>
          <w:sz w:val="24"/>
          <w:szCs w:val="24"/>
        </w:rPr>
        <w:t>a</w:t>
      </w:r>
      <w:r>
        <w:rPr>
          <w:spacing w:val="-4"/>
          <w:position w:val="1"/>
          <w:sz w:val="24"/>
          <w:szCs w:val="24"/>
        </w:rPr>
        <w:t>l</w:t>
      </w:r>
      <w:r>
        <w:rPr>
          <w:position w:val="1"/>
          <w:sz w:val="24"/>
          <w:szCs w:val="24"/>
        </w:rPr>
        <w:t>l</w:t>
      </w:r>
      <w:r>
        <w:rPr>
          <w:spacing w:val="3"/>
          <w:position w:val="1"/>
          <w:sz w:val="24"/>
          <w:szCs w:val="24"/>
        </w:rPr>
        <w:t xml:space="preserve"> </w:t>
      </w:r>
      <w:r>
        <w:rPr>
          <w:spacing w:val="-5"/>
          <w:position w:val="1"/>
          <w:sz w:val="24"/>
          <w:szCs w:val="24"/>
        </w:rPr>
        <w:t>v</w:t>
      </w:r>
      <w:r>
        <w:rPr>
          <w:spacing w:val="4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l</w:t>
      </w:r>
      <w:r>
        <w:rPr>
          <w:spacing w:val="-4"/>
          <w:position w:val="1"/>
          <w:sz w:val="24"/>
          <w:szCs w:val="24"/>
        </w:rPr>
        <w:t>i</w:t>
      </w:r>
      <w:r>
        <w:rPr>
          <w:position w:val="1"/>
          <w:sz w:val="24"/>
          <w:szCs w:val="24"/>
        </w:rPr>
        <w:t>d d</w:t>
      </w:r>
      <w:r>
        <w:rPr>
          <w:spacing w:val="-1"/>
          <w:position w:val="1"/>
          <w:sz w:val="24"/>
          <w:szCs w:val="24"/>
        </w:rPr>
        <w:t>a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s</w:t>
      </w:r>
    </w:p>
    <w:p w:rsidR="004D75C9" w:rsidRDefault="00DC3FBF">
      <w:pPr>
        <w:spacing w:line="26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2"/>
          <w:sz w:val="24"/>
          <w:szCs w:val="24"/>
        </w:rPr>
        <w:t xml:space="preserve"> </w:t>
      </w:r>
      <w:r>
        <w:rPr>
          <w:spacing w:val="2"/>
          <w:position w:val="2"/>
          <w:sz w:val="24"/>
          <w:szCs w:val="24"/>
        </w:rPr>
        <w:t>E</w:t>
      </w:r>
      <w:r>
        <w:rPr>
          <w:spacing w:val="-9"/>
          <w:position w:val="2"/>
          <w:sz w:val="24"/>
          <w:szCs w:val="24"/>
        </w:rPr>
        <w:t>m</w:t>
      </w:r>
      <w:r>
        <w:rPr>
          <w:spacing w:val="5"/>
          <w:position w:val="2"/>
          <w:sz w:val="24"/>
          <w:szCs w:val="24"/>
        </w:rPr>
        <w:t>p</w:t>
      </w:r>
      <w:r>
        <w:rPr>
          <w:spacing w:val="-9"/>
          <w:position w:val="2"/>
          <w:sz w:val="24"/>
          <w:szCs w:val="24"/>
        </w:rPr>
        <w:t>l</w:t>
      </w:r>
      <w:r>
        <w:rPr>
          <w:spacing w:val="10"/>
          <w:position w:val="2"/>
          <w:sz w:val="24"/>
          <w:szCs w:val="24"/>
        </w:rPr>
        <w:t>o</w:t>
      </w:r>
      <w:r>
        <w:rPr>
          <w:spacing w:val="-5"/>
          <w:position w:val="2"/>
          <w:sz w:val="24"/>
          <w:szCs w:val="24"/>
        </w:rPr>
        <w:t>y</w:t>
      </w:r>
      <w:r>
        <w:rPr>
          <w:spacing w:val="4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e</w:t>
      </w:r>
      <w:r>
        <w:rPr>
          <w:spacing w:val="-5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N</w:t>
      </w:r>
      <w:r>
        <w:rPr>
          <w:spacing w:val="4"/>
          <w:position w:val="2"/>
          <w:sz w:val="24"/>
          <w:szCs w:val="24"/>
        </w:rPr>
        <w:t>a</w:t>
      </w:r>
      <w:r>
        <w:rPr>
          <w:spacing w:val="-4"/>
          <w:position w:val="2"/>
          <w:sz w:val="24"/>
          <w:szCs w:val="24"/>
        </w:rPr>
        <w:t>m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:</w:t>
      </w:r>
      <w:r>
        <w:rPr>
          <w:spacing w:val="-2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All</w:t>
      </w:r>
      <w:r>
        <w:rPr>
          <w:spacing w:val="-9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p</w:t>
      </w:r>
      <w:r>
        <w:rPr>
          <w:spacing w:val="5"/>
          <w:position w:val="2"/>
          <w:sz w:val="24"/>
          <w:szCs w:val="24"/>
        </w:rPr>
        <w:t>o</w:t>
      </w:r>
      <w:r>
        <w:rPr>
          <w:spacing w:val="-2"/>
          <w:position w:val="2"/>
          <w:sz w:val="24"/>
          <w:szCs w:val="24"/>
        </w:rPr>
        <w:t>s</w:t>
      </w:r>
      <w:r>
        <w:rPr>
          <w:spacing w:val="3"/>
          <w:position w:val="2"/>
          <w:sz w:val="24"/>
          <w:szCs w:val="24"/>
        </w:rPr>
        <w:t>s</w:t>
      </w:r>
      <w:r>
        <w:rPr>
          <w:spacing w:val="-4"/>
          <w:position w:val="2"/>
          <w:sz w:val="24"/>
          <w:szCs w:val="24"/>
        </w:rPr>
        <w:t>i</w:t>
      </w:r>
      <w:r>
        <w:rPr>
          <w:spacing w:val="5"/>
          <w:position w:val="2"/>
          <w:sz w:val="24"/>
          <w:szCs w:val="24"/>
        </w:rPr>
        <w:t>b</w:t>
      </w:r>
      <w:r>
        <w:rPr>
          <w:spacing w:val="-4"/>
          <w:position w:val="2"/>
          <w:sz w:val="24"/>
          <w:szCs w:val="24"/>
        </w:rPr>
        <w:t>l</w:t>
      </w:r>
      <w:r>
        <w:rPr>
          <w:position w:val="2"/>
          <w:sz w:val="24"/>
          <w:szCs w:val="24"/>
        </w:rPr>
        <w:t>e</w:t>
      </w:r>
      <w:r>
        <w:rPr>
          <w:spacing w:val="-3"/>
          <w:position w:val="2"/>
          <w:sz w:val="24"/>
          <w:szCs w:val="24"/>
        </w:rPr>
        <w:t xml:space="preserve"> 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4"/>
          <w:position w:val="2"/>
          <w:sz w:val="24"/>
          <w:szCs w:val="24"/>
        </w:rPr>
        <w:t>a</w:t>
      </w:r>
      <w:r>
        <w:rPr>
          <w:spacing w:val="-5"/>
          <w:position w:val="2"/>
          <w:sz w:val="24"/>
          <w:szCs w:val="24"/>
        </w:rPr>
        <w:t>n</w:t>
      </w:r>
      <w:r>
        <w:rPr>
          <w:position w:val="2"/>
          <w:sz w:val="24"/>
          <w:szCs w:val="24"/>
        </w:rPr>
        <w:t>ge</w:t>
      </w:r>
      <w:r>
        <w:rPr>
          <w:spacing w:val="-2"/>
          <w:position w:val="2"/>
          <w:sz w:val="24"/>
          <w:szCs w:val="24"/>
        </w:rPr>
        <w:t xml:space="preserve"> 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f</w:t>
      </w:r>
      <w:r>
        <w:rPr>
          <w:spacing w:val="-7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n</w:t>
      </w:r>
      <w:r>
        <w:rPr>
          <w:spacing w:val="4"/>
          <w:position w:val="2"/>
          <w:sz w:val="24"/>
          <w:szCs w:val="24"/>
        </w:rPr>
        <w:t>a</w:t>
      </w:r>
      <w:r>
        <w:rPr>
          <w:spacing w:val="-4"/>
          <w:position w:val="2"/>
          <w:sz w:val="24"/>
          <w:szCs w:val="24"/>
        </w:rPr>
        <w:t>m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s</w:t>
      </w:r>
    </w:p>
    <w:p w:rsidR="004D75C9" w:rsidRDefault="00DC3FBF">
      <w:pPr>
        <w:spacing w:line="26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2"/>
          <w:sz w:val="24"/>
          <w:szCs w:val="24"/>
        </w:rPr>
        <w:t xml:space="preserve"> </w:t>
      </w:r>
      <w:proofErr w:type="spellStart"/>
      <w:r>
        <w:rPr>
          <w:position w:val="2"/>
          <w:sz w:val="24"/>
          <w:szCs w:val="24"/>
        </w:rPr>
        <w:t>D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p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1"/>
          <w:position w:val="2"/>
          <w:sz w:val="24"/>
          <w:szCs w:val="24"/>
        </w:rPr>
        <w:t>C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d</w:t>
      </w:r>
      <w:r>
        <w:rPr>
          <w:spacing w:val="-1"/>
          <w:position w:val="2"/>
          <w:sz w:val="24"/>
          <w:szCs w:val="24"/>
        </w:rPr>
        <w:t>e</w:t>
      </w:r>
      <w:proofErr w:type="spellEnd"/>
      <w:r>
        <w:rPr>
          <w:position w:val="2"/>
          <w:sz w:val="24"/>
          <w:szCs w:val="24"/>
        </w:rPr>
        <w:t>:</w:t>
      </w:r>
      <w:r>
        <w:rPr>
          <w:spacing w:val="-12"/>
          <w:position w:val="2"/>
          <w:sz w:val="24"/>
          <w:szCs w:val="24"/>
        </w:rPr>
        <w:t xml:space="preserve"> </w:t>
      </w:r>
      <w:r>
        <w:rPr>
          <w:spacing w:val="1"/>
          <w:position w:val="2"/>
          <w:sz w:val="24"/>
          <w:szCs w:val="24"/>
        </w:rPr>
        <w:t>S</w:t>
      </w:r>
      <w:r>
        <w:rPr>
          <w:spacing w:val="-6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t</w:t>
      </w:r>
      <w:r>
        <w:rPr>
          <w:spacing w:val="-3"/>
          <w:position w:val="2"/>
          <w:sz w:val="24"/>
          <w:szCs w:val="24"/>
        </w:rPr>
        <w:t xml:space="preserve"> 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f</w:t>
      </w:r>
      <w:r>
        <w:rPr>
          <w:spacing w:val="-7"/>
          <w:position w:val="2"/>
          <w:sz w:val="24"/>
          <w:szCs w:val="24"/>
        </w:rPr>
        <w:t xml:space="preserve"> </w:t>
      </w:r>
      <w:r>
        <w:rPr>
          <w:spacing w:val="4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ll</w:t>
      </w:r>
      <w:r>
        <w:rPr>
          <w:spacing w:val="-6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d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p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10"/>
          <w:position w:val="2"/>
          <w:sz w:val="24"/>
          <w:szCs w:val="24"/>
        </w:rPr>
        <w:t>t</w:t>
      </w:r>
      <w:r>
        <w:rPr>
          <w:spacing w:val="-9"/>
          <w:position w:val="2"/>
          <w:sz w:val="24"/>
          <w:szCs w:val="24"/>
        </w:rPr>
        <w:t>m</w:t>
      </w:r>
      <w:r>
        <w:rPr>
          <w:spacing w:val="4"/>
          <w:position w:val="2"/>
          <w:sz w:val="24"/>
          <w:szCs w:val="24"/>
        </w:rPr>
        <w:t>e</w:t>
      </w:r>
      <w:r>
        <w:rPr>
          <w:spacing w:val="-5"/>
          <w:position w:val="2"/>
          <w:sz w:val="24"/>
          <w:szCs w:val="24"/>
        </w:rPr>
        <w:t>n</w:t>
      </w:r>
      <w:r>
        <w:rPr>
          <w:position w:val="2"/>
          <w:sz w:val="24"/>
          <w:szCs w:val="24"/>
        </w:rPr>
        <w:t xml:space="preserve">t </w:t>
      </w:r>
      <w:r>
        <w:rPr>
          <w:spacing w:val="-1"/>
          <w:position w:val="2"/>
          <w:sz w:val="24"/>
          <w:szCs w:val="24"/>
        </w:rPr>
        <w:t>c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d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s</w:t>
      </w:r>
    </w:p>
    <w:p w:rsidR="004D75C9" w:rsidRDefault="00DC3FBF">
      <w:pPr>
        <w:spacing w:line="260" w:lineRule="exact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ue</w:t>
      </w:r>
      <w:r>
        <w:rPr>
          <w:spacing w:val="-3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-3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c 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 xml:space="preserve">, 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z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5"/>
          <w:sz w:val="24"/>
          <w:szCs w:val="24"/>
        </w:rPr>
        <w:t>ot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4D75C9" w:rsidRDefault="00DC3FB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V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9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ue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t</w:t>
      </w:r>
      <w:r>
        <w:rPr>
          <w:spacing w:val="7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p</w:t>
      </w:r>
      <w:r>
        <w:rPr>
          <w:spacing w:val="-3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v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ll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p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b</w:t>
      </w:r>
      <w:r>
        <w:rPr>
          <w:spacing w:val="-4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e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v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</w:p>
    <w:p w:rsidR="004D75C9" w:rsidRDefault="00DC3FB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V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9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ue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s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(</w:t>
      </w:r>
      <w:r>
        <w:rPr>
          <w:spacing w:val="-5"/>
          <w:position w:val="-1"/>
          <w:sz w:val="24"/>
          <w:szCs w:val="24"/>
        </w:rPr>
        <w:t>D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4"/>
          <w:position w:val="-1"/>
          <w:sz w:val="24"/>
          <w:szCs w:val="24"/>
        </w:rPr>
        <w:t>m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)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u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</w:p>
    <w:p w:rsidR="004D75C9" w:rsidRDefault="00DC3FBF">
      <w:pPr>
        <w:spacing w:line="260" w:lineRule="exact"/>
        <w:ind w:left="3960"/>
        <w:rPr>
          <w:sz w:val="24"/>
          <w:szCs w:val="24"/>
        </w:rPr>
      </w:pPr>
      <w:proofErr w:type="gramStart"/>
      <w:r>
        <w:rPr>
          <w:sz w:val="24"/>
          <w:szCs w:val="24"/>
        </w:rPr>
        <w:t>A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:</w:t>
      </w:r>
      <w:proofErr w:type="gramEnd"/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E</w:t>
      </w:r>
      <w:r>
        <w:rPr>
          <w:spacing w:val="4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>V)</w:t>
      </w:r>
    </w:p>
    <w:p w:rsidR="004D75C9" w:rsidRDefault="00DC3FB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 xml:space="preserve">A 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</w:t>
      </w:r>
      <w:r>
        <w:rPr>
          <w:spacing w:val="4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u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e</w:t>
      </w:r>
      <w:r>
        <w:rPr>
          <w:spacing w:val="-9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E</w:t>
      </w:r>
      <w:r>
        <w:rPr>
          <w:spacing w:val="4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y</w:t>
      </w:r>
      <w:r>
        <w:rPr>
          <w:spacing w:val="-11"/>
          <w:position w:val="-1"/>
          <w:sz w:val="24"/>
          <w:szCs w:val="24"/>
        </w:rPr>
        <w:t xml:space="preserve"> </w:t>
      </w:r>
      <w:r>
        <w:rPr>
          <w:spacing w:val="7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y</w:t>
      </w:r>
      <w:r>
        <w:rPr>
          <w:position w:val="-1"/>
          <w:sz w:val="24"/>
          <w:szCs w:val="24"/>
        </w:rPr>
        <w:t>pe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v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ng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v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ue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t</w:t>
      </w:r>
      <w:r>
        <w:rPr>
          <w:spacing w:val="7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V,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  <w:r>
        <w:rPr>
          <w:spacing w:val="6"/>
          <w:position w:val="-1"/>
          <w:sz w:val="24"/>
          <w:szCs w:val="24"/>
        </w:rPr>
        <w:t xml:space="preserve"> 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8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to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9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p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w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</w:t>
      </w:r>
      <w:r>
        <w:rPr>
          <w:spacing w:val="-2"/>
          <w:position w:val="-1"/>
          <w:sz w:val="24"/>
          <w:szCs w:val="24"/>
        </w:rPr>
        <w:t xml:space="preserve"> s</w:t>
      </w:r>
      <w:r>
        <w:rPr>
          <w:spacing w:val="-6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t</w:t>
      </w:r>
    </w:p>
    <w:p w:rsidR="004D75C9" w:rsidRDefault="00DC3FBF">
      <w:pPr>
        <w:spacing w:line="260" w:lineRule="exact"/>
        <w:ind w:left="2482" w:right="9213"/>
        <w:jc w:val="center"/>
        <w:rPr>
          <w:sz w:val="24"/>
          <w:szCs w:val="24"/>
        </w:rPr>
      </w:pPr>
      <w:proofErr w:type="gramStart"/>
      <w:r>
        <w:rPr>
          <w:spacing w:val="1"/>
          <w:w w:val="99"/>
          <w:sz w:val="24"/>
          <w:szCs w:val="24"/>
        </w:rPr>
        <w:t>P</w:t>
      </w:r>
      <w:r>
        <w:rPr>
          <w:spacing w:val="2"/>
          <w:w w:val="99"/>
          <w:sz w:val="24"/>
          <w:szCs w:val="24"/>
        </w:rPr>
        <w:t>(</w:t>
      </w:r>
      <w:proofErr w:type="gramEnd"/>
      <w:r>
        <w:rPr>
          <w:w w:val="99"/>
          <w:sz w:val="24"/>
          <w:szCs w:val="24"/>
        </w:rPr>
        <w:t>V)</w:t>
      </w:r>
    </w:p>
    <w:p w:rsidR="004D75C9" w:rsidRDefault="00DC3FBF">
      <w:pPr>
        <w:spacing w:before="4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3"/>
          <w:sz w:val="24"/>
          <w:szCs w:val="24"/>
        </w:rPr>
        <w:t>s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</w:p>
    <w:p w:rsidR="004D75C9" w:rsidRDefault="00DC3FBF">
      <w:pPr>
        <w:spacing w:line="260" w:lineRule="exact"/>
        <w:ind w:left="3960"/>
        <w:rPr>
          <w:sz w:val="24"/>
          <w:szCs w:val="24"/>
        </w:rPr>
      </w:pPr>
      <w:r>
        <w:rPr>
          <w:sz w:val="24"/>
          <w:szCs w:val="24"/>
        </w:rPr>
        <w:t>V =</w:t>
      </w:r>
      <w:r>
        <w:rPr>
          <w:spacing w:val="1"/>
          <w:sz w:val="24"/>
          <w:szCs w:val="24"/>
        </w:rPr>
        <w:t xml:space="preserve"> </w:t>
      </w:r>
      <w:proofErr w:type="gramStart"/>
      <w:r>
        <w:rPr>
          <w:spacing w:val="1"/>
          <w:sz w:val="24"/>
          <w:szCs w:val="24"/>
        </w:rPr>
        <w:t>P</w:t>
      </w:r>
      <w:r>
        <w:rPr>
          <w:spacing w:val="2"/>
          <w:sz w:val="24"/>
          <w:szCs w:val="24"/>
        </w:rPr>
        <w:t>(</w:t>
      </w:r>
      <w:proofErr w:type="gramEnd"/>
      <w:r>
        <w:rPr>
          <w:sz w:val="24"/>
          <w:szCs w:val="24"/>
        </w:rPr>
        <w:t>V</w:t>
      </w:r>
      <w:r>
        <w:rPr>
          <w:spacing w:val="-5"/>
          <w:sz w:val="24"/>
          <w:szCs w:val="24"/>
        </w:rPr>
        <w:t>1</w:t>
      </w:r>
      <w:r>
        <w:rPr>
          <w:sz w:val="24"/>
          <w:szCs w:val="24"/>
        </w:rPr>
        <w:t>)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*</w:t>
      </w:r>
      <w:r>
        <w:rPr>
          <w:spacing w:val="-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(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V2) *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……*</w:t>
      </w:r>
      <w:r>
        <w:rPr>
          <w:spacing w:val="-8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2"/>
          <w:sz w:val="24"/>
          <w:szCs w:val="24"/>
        </w:rPr>
        <w:t>(</w:t>
      </w:r>
      <w:proofErr w:type="spellStart"/>
      <w:r>
        <w:rPr>
          <w:spacing w:val="1"/>
          <w:sz w:val="24"/>
          <w:szCs w:val="24"/>
        </w:rPr>
        <w:t>V</w:t>
      </w:r>
      <w:r>
        <w:rPr>
          <w:spacing w:val="-5"/>
          <w:sz w:val="24"/>
          <w:szCs w:val="24"/>
        </w:rPr>
        <w:t>n</w:t>
      </w:r>
      <w:proofErr w:type="spellEnd"/>
      <w:r>
        <w:rPr>
          <w:sz w:val="24"/>
          <w:szCs w:val="24"/>
        </w:rPr>
        <w:t>)</w:t>
      </w:r>
    </w:p>
    <w:p w:rsidR="004D75C9" w:rsidRDefault="00DC3FBF">
      <w:pPr>
        <w:spacing w:before="4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V1,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V2 …</w:t>
      </w:r>
      <w:r>
        <w:rPr>
          <w:spacing w:val="2"/>
          <w:sz w:val="24"/>
          <w:szCs w:val="24"/>
        </w:rPr>
        <w:t>.</w:t>
      </w:r>
      <w:proofErr w:type="spellStart"/>
      <w:r>
        <w:rPr>
          <w:sz w:val="24"/>
          <w:szCs w:val="24"/>
        </w:rPr>
        <w:t>Vn</w:t>
      </w:r>
      <w:proofErr w:type="spellEnd"/>
      <w:r>
        <w:rPr>
          <w:spacing w:val="-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ue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ea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10"/>
          <w:sz w:val="24"/>
          <w:szCs w:val="24"/>
        </w:rPr>
        <w:t>o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t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3"/>
          <w:sz w:val="24"/>
          <w:szCs w:val="24"/>
        </w:rPr>
        <w:t>s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proofErr w:type="spellEnd"/>
      <w:r>
        <w:rPr>
          <w:sz w:val="24"/>
          <w:szCs w:val="24"/>
        </w:rPr>
        <w:t>.</w:t>
      </w:r>
    </w:p>
    <w:p w:rsidR="004D75C9" w:rsidRDefault="004D75C9">
      <w:pPr>
        <w:spacing w:before="16" w:line="260" w:lineRule="exact"/>
        <w:rPr>
          <w:sz w:val="26"/>
          <w:szCs w:val="26"/>
        </w:rPr>
      </w:pPr>
    </w:p>
    <w:p w:rsidR="004D75C9" w:rsidRDefault="00DC3FBF">
      <w:pPr>
        <w:ind w:left="1800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Re</w:t>
      </w:r>
      <w:r>
        <w:rPr>
          <w:b/>
          <w:sz w:val="28"/>
          <w:szCs w:val="28"/>
        </w:rPr>
        <w:t>la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4"/>
          <w:sz w:val="28"/>
          <w:szCs w:val="28"/>
        </w:rPr>
        <w:t>i</w:t>
      </w:r>
      <w:r>
        <w:rPr>
          <w:b/>
          <w:sz w:val="28"/>
          <w:szCs w:val="28"/>
        </w:rPr>
        <w:t>o</w:t>
      </w:r>
      <w:r>
        <w:rPr>
          <w:b/>
          <w:spacing w:val="-6"/>
          <w:sz w:val="28"/>
          <w:szCs w:val="28"/>
        </w:rPr>
        <w:t>n</w:t>
      </w:r>
      <w:r>
        <w:rPr>
          <w:b/>
          <w:spacing w:val="7"/>
          <w:sz w:val="28"/>
          <w:szCs w:val="28"/>
        </w:rPr>
        <w:t>s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p</w:t>
      </w:r>
      <w:r>
        <w:rPr>
          <w:b/>
          <w:sz w:val="28"/>
          <w:szCs w:val="28"/>
        </w:rPr>
        <w:t>s</w:t>
      </w:r>
    </w:p>
    <w:p w:rsidR="004D75C9" w:rsidRDefault="00DC3FB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3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h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 xml:space="preserve">p </w:t>
      </w:r>
      <w:r>
        <w:rPr>
          <w:spacing w:val="-9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g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wo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r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.</w:t>
      </w:r>
    </w:p>
    <w:p w:rsidR="004D75C9" w:rsidRDefault="00DC3FBF">
      <w:pPr>
        <w:tabs>
          <w:tab w:val="left" w:pos="2520"/>
        </w:tabs>
        <w:spacing w:before="21" w:line="260" w:lineRule="exact"/>
        <w:ind w:left="2520" w:right="2088" w:hanging="360"/>
        <w:rPr>
          <w:sz w:val="24"/>
          <w:szCs w:val="24"/>
        </w:rPr>
      </w:pPr>
      <w:r>
        <w:rPr>
          <w:sz w:val="24"/>
          <w:szCs w:val="24"/>
        </w:rPr>
        <w:tab/>
        <w:t>W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7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e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9"/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pe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8"/>
          <w:sz w:val="24"/>
          <w:szCs w:val="24"/>
        </w:rPr>
        <w:t>f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ot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 xml:space="preserve">y 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-5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x</w:t>
      </w:r>
      <w:r>
        <w:rPr>
          <w:spacing w:val="-4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4D75C9" w:rsidRDefault="00DC3FBF">
      <w:pPr>
        <w:tabs>
          <w:tab w:val="left" w:pos="2520"/>
        </w:tabs>
        <w:spacing w:before="23" w:line="260" w:lineRule="exact"/>
        <w:ind w:left="2520" w:right="2285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lly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r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-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w</w:t>
      </w:r>
      <w:r>
        <w:rPr>
          <w:sz w:val="24"/>
          <w:szCs w:val="24"/>
        </w:rPr>
        <w:t xml:space="preserve">o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w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 xml:space="preserve">c 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</w:p>
    <w:p w:rsidR="004D75C9" w:rsidRDefault="00DC3FBF">
      <w:pPr>
        <w:tabs>
          <w:tab w:val="left" w:pos="3240"/>
        </w:tabs>
        <w:spacing w:before="8" w:line="225" w:lineRule="auto"/>
        <w:ind w:left="3240" w:right="1920" w:hanging="36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ab/>
      </w:r>
      <w:r>
        <w:rPr>
          <w:spacing w:val="-3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x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4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P</w:t>
      </w:r>
      <w:r>
        <w:rPr>
          <w:spacing w:val="-5"/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T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NT</w:t>
      </w:r>
      <w:r>
        <w:rPr>
          <w:spacing w:val="-1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8"/>
          <w:sz w:val="24"/>
          <w:szCs w:val="24"/>
        </w:rPr>
        <w:t>f</w:t>
      </w:r>
      <w:r>
        <w:rPr>
          <w:spacing w:val="4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9"/>
          <w:sz w:val="24"/>
          <w:szCs w:val="24"/>
        </w:rPr>
        <w:t>l</w:t>
      </w:r>
      <w:r>
        <w:rPr>
          <w:spacing w:val="10"/>
          <w:sz w:val="24"/>
          <w:szCs w:val="24"/>
        </w:rPr>
        <w:t>o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w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 xml:space="preserve">o 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.</w:t>
      </w:r>
    </w:p>
    <w:p w:rsidR="004D75C9" w:rsidRDefault="00DC3FBF">
      <w:pPr>
        <w:tabs>
          <w:tab w:val="left" w:pos="3240"/>
        </w:tabs>
        <w:spacing w:before="2" w:line="260" w:lineRule="exact"/>
        <w:ind w:left="3240" w:right="2548" w:hanging="360"/>
        <w:rPr>
          <w:sz w:val="24"/>
          <w:szCs w:val="24"/>
        </w:rPr>
        <w:sectPr w:rsidR="004D75C9">
          <w:pgSz w:w="12240" w:h="15840"/>
          <w:pgMar w:top="860" w:right="0" w:bottom="280" w:left="0" w:header="673" w:footer="673" w:gutter="0"/>
          <w:cols w:space="720"/>
        </w:sectPr>
      </w:pPr>
      <w:proofErr w:type="gramStart"/>
      <w:r>
        <w:rPr>
          <w:rFonts w:ascii="Courier New" w:eastAsia="Courier New" w:hAnsi="Courier New" w:cs="Courier New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ab/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-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E</w:t>
      </w:r>
      <w:r>
        <w:rPr>
          <w:spacing w:val="-8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8"/>
          <w:sz w:val="24"/>
          <w:szCs w:val="24"/>
        </w:rPr>
        <w:t>f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t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wh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 xml:space="preserve">e 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9"/>
          <w:sz w:val="24"/>
          <w:szCs w:val="24"/>
        </w:rPr>
        <w:t>l</w:t>
      </w:r>
      <w:r>
        <w:rPr>
          <w:spacing w:val="10"/>
          <w:sz w:val="24"/>
          <w:szCs w:val="24"/>
        </w:rPr>
        <w:t>o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k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4D75C9" w:rsidRDefault="004D75C9">
      <w:pPr>
        <w:spacing w:before="10" w:line="140" w:lineRule="exact"/>
        <w:rPr>
          <w:sz w:val="15"/>
          <w:szCs w:val="15"/>
        </w:rPr>
      </w:pPr>
    </w:p>
    <w:p w:rsidR="004D75C9" w:rsidRDefault="004D75C9">
      <w:pPr>
        <w:spacing w:line="200" w:lineRule="exact"/>
      </w:pPr>
    </w:p>
    <w:p w:rsidR="004D75C9" w:rsidRDefault="008715FE">
      <w:pPr>
        <w:spacing w:before="22"/>
        <w:ind w:left="1800"/>
        <w:rPr>
          <w:sz w:val="28"/>
          <w:szCs w:val="28"/>
        </w:rPr>
      </w:pPr>
      <w:r>
        <w:pict>
          <v:group id="_x0000_s1063" style="position:absolute;left:0;text-align:left;margin-left:0;margin-top:54pt;width:612pt;height:0;z-index:-251658752;mso-position-horizontal-relative:page;mso-position-vertical-relative:page" coordorigin=",1080" coordsize="12240,0">
            <v:shape id="_x0000_s1064" style="position:absolute;top:1080;width:12240;height:0" coordorigin=",1080" coordsize="12240,0" path="m,1080r12240,e" filled="f" strokeweight=".25397mm">
              <v:path arrowok="t"/>
            </v:shape>
            <w10:wrap anchorx="page" anchory="page"/>
          </v:group>
        </w:pict>
      </w:r>
      <w:r w:rsidR="00DC3FBF">
        <w:rPr>
          <w:b/>
          <w:spacing w:val="1"/>
          <w:sz w:val="28"/>
          <w:szCs w:val="28"/>
        </w:rPr>
        <w:t>Re</w:t>
      </w:r>
      <w:r w:rsidR="00DC3FBF">
        <w:rPr>
          <w:b/>
          <w:sz w:val="28"/>
          <w:szCs w:val="28"/>
        </w:rPr>
        <w:t>la</w:t>
      </w:r>
      <w:r w:rsidR="00DC3FBF">
        <w:rPr>
          <w:b/>
          <w:spacing w:val="-1"/>
          <w:sz w:val="28"/>
          <w:szCs w:val="28"/>
        </w:rPr>
        <w:t>t</w:t>
      </w:r>
      <w:r w:rsidR="00DC3FBF">
        <w:rPr>
          <w:b/>
          <w:spacing w:val="4"/>
          <w:sz w:val="28"/>
          <w:szCs w:val="28"/>
        </w:rPr>
        <w:t>i</w:t>
      </w:r>
      <w:r w:rsidR="00DC3FBF">
        <w:rPr>
          <w:b/>
          <w:sz w:val="28"/>
          <w:szCs w:val="28"/>
        </w:rPr>
        <w:t>o</w:t>
      </w:r>
      <w:r w:rsidR="00DC3FBF">
        <w:rPr>
          <w:b/>
          <w:spacing w:val="-6"/>
          <w:sz w:val="28"/>
          <w:szCs w:val="28"/>
        </w:rPr>
        <w:t>n</w:t>
      </w:r>
      <w:r w:rsidR="00DC3FBF">
        <w:rPr>
          <w:b/>
          <w:spacing w:val="7"/>
          <w:sz w:val="28"/>
          <w:szCs w:val="28"/>
        </w:rPr>
        <w:t>s</w:t>
      </w:r>
      <w:r w:rsidR="00DC3FBF">
        <w:rPr>
          <w:b/>
          <w:spacing w:val="-1"/>
          <w:sz w:val="28"/>
          <w:szCs w:val="28"/>
        </w:rPr>
        <w:t>h</w:t>
      </w:r>
      <w:r w:rsidR="00DC3FBF">
        <w:rPr>
          <w:b/>
          <w:sz w:val="28"/>
          <w:szCs w:val="28"/>
        </w:rPr>
        <w:t>i</w:t>
      </w:r>
      <w:r w:rsidR="00DC3FBF">
        <w:rPr>
          <w:b/>
          <w:spacing w:val="-1"/>
          <w:sz w:val="28"/>
          <w:szCs w:val="28"/>
        </w:rPr>
        <w:t>p</w:t>
      </w:r>
      <w:r w:rsidR="00DC3FBF">
        <w:rPr>
          <w:b/>
          <w:sz w:val="28"/>
          <w:szCs w:val="28"/>
        </w:rPr>
        <w:t>s</w:t>
      </w:r>
      <w:r w:rsidR="00DC3FBF">
        <w:rPr>
          <w:b/>
          <w:spacing w:val="-12"/>
          <w:sz w:val="28"/>
          <w:szCs w:val="28"/>
        </w:rPr>
        <w:t xml:space="preserve"> </w:t>
      </w:r>
      <w:r w:rsidR="00DC3FBF">
        <w:rPr>
          <w:b/>
          <w:spacing w:val="2"/>
          <w:sz w:val="28"/>
          <w:szCs w:val="28"/>
        </w:rPr>
        <w:t>T</w:t>
      </w:r>
      <w:r w:rsidR="00DC3FBF">
        <w:rPr>
          <w:b/>
          <w:sz w:val="28"/>
          <w:szCs w:val="28"/>
        </w:rPr>
        <w:t>y</w:t>
      </w:r>
      <w:r w:rsidR="00DC3FBF">
        <w:rPr>
          <w:b/>
          <w:spacing w:val="-1"/>
          <w:sz w:val="28"/>
          <w:szCs w:val="28"/>
        </w:rPr>
        <w:t>p</w:t>
      </w:r>
      <w:r w:rsidR="00DC3FBF">
        <w:rPr>
          <w:b/>
          <w:sz w:val="28"/>
          <w:szCs w:val="28"/>
        </w:rPr>
        <w:t>e</w:t>
      </w:r>
    </w:p>
    <w:p w:rsidR="004D75C9" w:rsidRDefault="00DC3FB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3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h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ps</w:t>
      </w:r>
      <w:r>
        <w:rPr>
          <w:spacing w:val="-9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y</w:t>
      </w:r>
      <w:r>
        <w:rPr>
          <w:spacing w:val="5"/>
          <w:position w:val="-1"/>
          <w:sz w:val="24"/>
          <w:szCs w:val="24"/>
        </w:rPr>
        <w:t>p</w:t>
      </w:r>
      <w:r>
        <w:rPr>
          <w:position w:val="-1"/>
          <w:sz w:val="24"/>
          <w:szCs w:val="24"/>
        </w:rPr>
        <w:t xml:space="preserve">e 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g</w:t>
      </w:r>
      <w:r>
        <w:rPr>
          <w:spacing w:val="-3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up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o a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3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3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h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p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y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.</w:t>
      </w:r>
    </w:p>
    <w:p w:rsidR="004D75C9" w:rsidRDefault="00DC3FBF">
      <w:pPr>
        <w:tabs>
          <w:tab w:val="left" w:pos="3240"/>
        </w:tabs>
        <w:spacing w:before="10" w:line="225" w:lineRule="auto"/>
        <w:ind w:left="3240" w:right="1836" w:hanging="36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ab/>
      </w:r>
      <w:r>
        <w:rPr>
          <w:spacing w:val="-3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x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,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3"/>
          <w:sz w:val="24"/>
          <w:szCs w:val="24"/>
        </w:rPr>
        <w:t>R</w:t>
      </w:r>
      <w:r>
        <w:rPr>
          <w:spacing w:val="-5"/>
          <w:sz w:val="24"/>
          <w:szCs w:val="24"/>
        </w:rPr>
        <w:t>K</w:t>
      </w:r>
      <w:r>
        <w:rPr>
          <w:spacing w:val="1"/>
          <w:sz w:val="24"/>
          <w:szCs w:val="24"/>
        </w:rPr>
        <w:t>S</w:t>
      </w:r>
      <w:r>
        <w:rPr>
          <w:spacing w:val="5"/>
          <w:sz w:val="24"/>
          <w:szCs w:val="24"/>
        </w:rPr>
        <w:t>_</w:t>
      </w:r>
      <w:r>
        <w:rPr>
          <w:spacing w:val="-3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1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-5"/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pe</w:t>
      </w:r>
      <w:r>
        <w:rPr>
          <w:spacing w:val="-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w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Y</w:t>
      </w:r>
      <w:r>
        <w:rPr>
          <w:spacing w:val="2"/>
          <w:sz w:val="24"/>
          <w:szCs w:val="24"/>
        </w:rPr>
        <w:t>EE</w:t>
      </w:r>
      <w:r>
        <w:rPr>
          <w:sz w:val="24"/>
          <w:szCs w:val="24"/>
        </w:rPr>
        <w:t xml:space="preserve">s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 D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T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1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</w:t>
      </w:r>
    </w:p>
    <w:p w:rsidR="004D75C9" w:rsidRDefault="00DC3FBF">
      <w:pPr>
        <w:ind w:left="2839" w:right="2688"/>
        <w:jc w:val="center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M</w:t>
      </w:r>
      <w:r>
        <w:rPr>
          <w:spacing w:val="-5"/>
          <w:sz w:val="24"/>
          <w:szCs w:val="24"/>
        </w:rPr>
        <w:t>A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9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pacing w:val="5"/>
          <w:sz w:val="24"/>
          <w:szCs w:val="24"/>
        </w:rPr>
        <w:t>p</w:t>
      </w:r>
      <w:r>
        <w:rPr>
          <w:sz w:val="24"/>
          <w:szCs w:val="24"/>
        </w:rPr>
        <w:t>e</w:t>
      </w:r>
      <w:r>
        <w:rPr>
          <w:spacing w:val="4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w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EE</w:t>
      </w:r>
      <w:r>
        <w:rPr>
          <w:sz w:val="24"/>
          <w:szCs w:val="24"/>
        </w:rPr>
        <w:t>s</w:t>
      </w:r>
      <w:r>
        <w:rPr>
          <w:spacing w:val="-1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w w:val="99"/>
          <w:sz w:val="24"/>
          <w:szCs w:val="24"/>
        </w:rPr>
        <w:t>n</w:t>
      </w:r>
      <w:r>
        <w:rPr>
          <w:w w:val="99"/>
          <w:sz w:val="24"/>
          <w:szCs w:val="24"/>
        </w:rPr>
        <w:t>d</w:t>
      </w:r>
    </w:p>
    <w:p w:rsidR="004D75C9" w:rsidRDefault="00DC3FBF">
      <w:pPr>
        <w:spacing w:line="240" w:lineRule="exact"/>
        <w:ind w:left="3240"/>
        <w:rPr>
          <w:sz w:val="24"/>
          <w:szCs w:val="24"/>
        </w:rPr>
      </w:pPr>
      <w:proofErr w:type="gramStart"/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P</w:t>
      </w:r>
      <w:r>
        <w:rPr>
          <w:spacing w:val="-5"/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T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s</w:t>
      </w:r>
      <w:proofErr w:type="gramEnd"/>
      <w:r>
        <w:rPr>
          <w:spacing w:val="-1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</w:t>
      </w:r>
    </w:p>
    <w:p w:rsidR="004D75C9" w:rsidRDefault="00DC3FB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M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e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 xml:space="preserve">e 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3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h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p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y</w:t>
      </w:r>
      <w:r>
        <w:rPr>
          <w:spacing w:val="5"/>
          <w:position w:val="-1"/>
          <w:sz w:val="24"/>
          <w:szCs w:val="24"/>
        </w:rPr>
        <w:t>p</w:t>
      </w:r>
      <w:r>
        <w:rPr>
          <w:position w:val="-1"/>
          <w:sz w:val="24"/>
          <w:szCs w:val="24"/>
        </w:rPr>
        <w:t xml:space="preserve">e </w:t>
      </w:r>
      <w:r>
        <w:rPr>
          <w:spacing w:val="-1"/>
          <w:position w:val="-1"/>
          <w:sz w:val="24"/>
          <w:szCs w:val="24"/>
        </w:rPr>
        <w:t>ca</w:t>
      </w:r>
      <w:r>
        <w:rPr>
          <w:position w:val="-1"/>
          <w:sz w:val="24"/>
          <w:szCs w:val="24"/>
        </w:rPr>
        <w:t>n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x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t</w:t>
      </w:r>
      <w:r>
        <w:rPr>
          <w:spacing w:val="5"/>
          <w:position w:val="-1"/>
          <w:sz w:val="24"/>
          <w:szCs w:val="24"/>
        </w:rPr>
        <w:t xml:space="preserve"> w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h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g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y</w:t>
      </w:r>
      <w:r>
        <w:rPr>
          <w:spacing w:val="-9"/>
          <w:position w:val="-1"/>
          <w:sz w:val="24"/>
          <w:szCs w:val="24"/>
        </w:rPr>
        <w:t xml:space="preserve"> 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y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.</w:t>
      </w:r>
    </w:p>
    <w:p w:rsidR="004D75C9" w:rsidRDefault="00DC3FB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-3"/>
          <w:position w:val="-1"/>
          <w:sz w:val="24"/>
          <w:szCs w:val="24"/>
        </w:rPr>
        <w:t>F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r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x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5"/>
          <w:position w:val="-1"/>
          <w:sz w:val="24"/>
          <w:szCs w:val="24"/>
        </w:rPr>
        <w:t>p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 xml:space="preserve">, </w:t>
      </w:r>
      <w:r>
        <w:rPr>
          <w:spacing w:val="3"/>
          <w:position w:val="-1"/>
          <w:sz w:val="24"/>
          <w:szCs w:val="24"/>
        </w:rPr>
        <w:t>M</w:t>
      </w:r>
      <w:r>
        <w:rPr>
          <w:spacing w:val="-5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N</w:t>
      </w:r>
      <w:r>
        <w:rPr>
          <w:spacing w:val="-5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G</w:t>
      </w:r>
      <w:r>
        <w:rPr>
          <w:spacing w:val="2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9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d</w:t>
      </w:r>
      <w:r>
        <w:rPr>
          <w:spacing w:val="5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W</w:t>
      </w:r>
      <w:r>
        <w:rPr>
          <w:position w:val="-1"/>
          <w:sz w:val="24"/>
          <w:szCs w:val="24"/>
        </w:rPr>
        <w:t>O</w:t>
      </w:r>
      <w:r>
        <w:rPr>
          <w:spacing w:val="3"/>
          <w:position w:val="-1"/>
          <w:sz w:val="24"/>
          <w:szCs w:val="24"/>
        </w:rPr>
        <w:t>R</w:t>
      </w:r>
      <w:r>
        <w:rPr>
          <w:spacing w:val="-5"/>
          <w:position w:val="-1"/>
          <w:sz w:val="24"/>
          <w:szCs w:val="24"/>
        </w:rPr>
        <w:t>K</w:t>
      </w:r>
      <w:r>
        <w:rPr>
          <w:spacing w:val="1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_</w:t>
      </w:r>
      <w:r>
        <w:rPr>
          <w:spacing w:val="-3"/>
          <w:position w:val="-1"/>
          <w:sz w:val="24"/>
          <w:szCs w:val="24"/>
        </w:rPr>
        <w:t>F</w:t>
      </w:r>
      <w:r>
        <w:rPr>
          <w:position w:val="-1"/>
          <w:sz w:val="24"/>
          <w:szCs w:val="24"/>
        </w:rPr>
        <w:t>OR</w:t>
      </w:r>
      <w:r>
        <w:rPr>
          <w:spacing w:val="-14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d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t</w:t>
      </w:r>
      <w:r>
        <w:rPr>
          <w:spacing w:val="5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3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h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ps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w</w:t>
      </w:r>
      <w:r>
        <w:rPr>
          <w:spacing w:val="-1"/>
          <w:position w:val="-1"/>
          <w:sz w:val="24"/>
          <w:szCs w:val="24"/>
        </w:rPr>
        <w:t>ee</w:t>
      </w:r>
      <w:r>
        <w:rPr>
          <w:position w:val="-1"/>
          <w:sz w:val="24"/>
          <w:szCs w:val="24"/>
        </w:rPr>
        <w:t>n</w:t>
      </w:r>
    </w:p>
    <w:p w:rsidR="004D75C9" w:rsidRDefault="00DC3FBF">
      <w:pPr>
        <w:spacing w:line="260" w:lineRule="exact"/>
        <w:ind w:left="2482" w:right="2254"/>
        <w:jc w:val="center"/>
        <w:rPr>
          <w:sz w:val="24"/>
          <w:szCs w:val="24"/>
        </w:rPr>
      </w:pP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E</w:t>
      </w:r>
      <w:r>
        <w:rPr>
          <w:spacing w:val="-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 D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P</w:t>
      </w:r>
      <w:r>
        <w:rPr>
          <w:spacing w:val="-5"/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T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,</w:t>
      </w:r>
      <w:r>
        <w:rPr>
          <w:spacing w:val="-1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ut w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ngs</w:t>
      </w:r>
      <w:r>
        <w:rPr>
          <w:spacing w:val="-7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5"/>
          <w:w w:val="99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2"/>
          <w:w w:val="99"/>
          <w:sz w:val="24"/>
          <w:szCs w:val="24"/>
        </w:rPr>
        <w:t>f</w:t>
      </w:r>
      <w:r>
        <w:rPr>
          <w:spacing w:val="-3"/>
          <w:w w:val="99"/>
          <w:sz w:val="24"/>
          <w:szCs w:val="24"/>
        </w:rPr>
        <w:t>f</w:t>
      </w:r>
      <w:r>
        <w:rPr>
          <w:spacing w:val="-1"/>
          <w:sz w:val="24"/>
          <w:szCs w:val="24"/>
        </w:rPr>
        <w:t>e</w:t>
      </w:r>
      <w:r>
        <w:rPr>
          <w:spacing w:val="2"/>
          <w:w w:val="99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5"/>
          <w:w w:val="99"/>
          <w:sz w:val="24"/>
          <w:szCs w:val="24"/>
        </w:rPr>
        <w:t>n</w:t>
      </w:r>
      <w:r>
        <w:rPr>
          <w:sz w:val="24"/>
          <w:szCs w:val="24"/>
        </w:rPr>
        <w:t>t</w:t>
      </w:r>
    </w:p>
    <w:p w:rsidR="004D75C9" w:rsidRDefault="00DC3FBF">
      <w:pPr>
        <w:spacing w:before="2"/>
        <w:ind w:left="2520"/>
        <w:rPr>
          <w:sz w:val="24"/>
          <w:szCs w:val="24"/>
        </w:rPr>
      </w:pPr>
      <w:proofErr w:type="gramStart"/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p</w:t>
      </w:r>
      <w:proofErr w:type="gramEnd"/>
      <w:r>
        <w:rPr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4D75C9" w:rsidRDefault="008715FE">
      <w:pPr>
        <w:spacing w:before="6"/>
        <w:ind w:left="2659"/>
      </w:pPr>
      <w:r>
        <w:pict>
          <v:shape id="_x0000_i1027" type="#_x0000_t75" style="width:345.75pt;height:108.75pt">
            <v:imagedata r:id="rId15" o:title=""/>
          </v:shape>
        </w:pict>
      </w:r>
    </w:p>
    <w:p w:rsidR="004D75C9" w:rsidRDefault="004D75C9">
      <w:pPr>
        <w:spacing w:before="9" w:line="100" w:lineRule="exact"/>
        <w:rPr>
          <w:sz w:val="11"/>
          <w:szCs w:val="11"/>
        </w:rPr>
      </w:pPr>
    </w:p>
    <w:p w:rsidR="004D75C9" w:rsidRDefault="004D75C9">
      <w:pPr>
        <w:spacing w:line="200" w:lineRule="exact"/>
      </w:pPr>
    </w:p>
    <w:p w:rsidR="004D75C9" w:rsidRDefault="00DC3FBF">
      <w:pPr>
        <w:ind w:left="1800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Re</w:t>
      </w:r>
      <w:r>
        <w:rPr>
          <w:b/>
          <w:sz w:val="28"/>
          <w:szCs w:val="28"/>
        </w:rPr>
        <w:t>la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4"/>
          <w:sz w:val="28"/>
          <w:szCs w:val="28"/>
        </w:rPr>
        <w:t>i</w:t>
      </w:r>
      <w:r>
        <w:rPr>
          <w:b/>
          <w:sz w:val="28"/>
          <w:szCs w:val="28"/>
        </w:rPr>
        <w:t>o</w:t>
      </w:r>
      <w:r>
        <w:rPr>
          <w:b/>
          <w:spacing w:val="-6"/>
          <w:sz w:val="28"/>
          <w:szCs w:val="28"/>
        </w:rPr>
        <w:t>n</w:t>
      </w:r>
      <w:r>
        <w:rPr>
          <w:b/>
          <w:spacing w:val="7"/>
          <w:sz w:val="28"/>
          <w:szCs w:val="28"/>
        </w:rPr>
        <w:t>s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p</w:t>
      </w:r>
      <w:r>
        <w:rPr>
          <w:b/>
          <w:sz w:val="28"/>
          <w:szCs w:val="28"/>
        </w:rPr>
        <w:t>s</w:t>
      </w:r>
      <w:r>
        <w:rPr>
          <w:b/>
          <w:spacing w:val="-12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S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t</w:t>
      </w:r>
    </w:p>
    <w:p w:rsidR="004D75C9" w:rsidRDefault="00DC3FB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3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h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ps</w:t>
      </w:r>
      <w:r>
        <w:rPr>
          <w:spacing w:val="-8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t</w:t>
      </w:r>
      <w:r>
        <w:rPr>
          <w:spacing w:val="7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3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h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p</w:t>
      </w:r>
      <w:r>
        <w:rPr>
          <w:position w:val="-1"/>
          <w:sz w:val="24"/>
          <w:szCs w:val="24"/>
        </w:rPr>
        <w:t>s</w:t>
      </w:r>
      <w:r>
        <w:rPr>
          <w:spacing w:val="-8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9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y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.</w:t>
      </w:r>
    </w:p>
    <w:p w:rsidR="004D75C9" w:rsidRDefault="00DC3FB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3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h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p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t</w:t>
      </w:r>
      <w:r>
        <w:rPr>
          <w:spacing w:val="7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d a</w:t>
      </w:r>
      <w:r>
        <w:rPr>
          <w:spacing w:val="2"/>
          <w:position w:val="-1"/>
          <w:sz w:val="24"/>
          <w:szCs w:val="24"/>
        </w:rPr>
        <w:t xml:space="preserve"> r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y</w:t>
      </w:r>
      <w:r>
        <w:rPr>
          <w:position w:val="-1"/>
          <w:sz w:val="24"/>
          <w:szCs w:val="24"/>
        </w:rPr>
        <w:t>pe</w:t>
      </w:r>
      <w:r>
        <w:rPr>
          <w:spacing w:val="-1"/>
          <w:position w:val="-1"/>
          <w:sz w:val="24"/>
          <w:szCs w:val="24"/>
        </w:rPr>
        <w:t xml:space="preserve"> a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rr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to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by</w:t>
      </w:r>
      <w:r>
        <w:rPr>
          <w:spacing w:val="-9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5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e</w:t>
      </w:r>
      <w:r>
        <w:rPr>
          <w:spacing w:val="3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m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.</w:t>
      </w:r>
    </w:p>
    <w:p w:rsidR="004D75C9" w:rsidRDefault="00DC3FBF">
      <w:pPr>
        <w:tabs>
          <w:tab w:val="left" w:pos="2520"/>
        </w:tabs>
        <w:spacing w:before="21" w:line="260" w:lineRule="exact"/>
        <w:ind w:left="2520" w:right="1824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4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 xml:space="preserve">p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s</w:t>
      </w:r>
      <w:r>
        <w:rPr>
          <w:spacing w:val="-5"/>
          <w:sz w:val="24"/>
          <w:szCs w:val="24"/>
        </w:rPr>
        <w:t xml:space="preserve"> </w:t>
      </w:r>
      <w:proofErr w:type="spellStart"/>
      <w:r>
        <w:rPr>
          <w:spacing w:val="9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proofErr w:type="spellEnd"/>
      <w:r>
        <w:rPr>
          <w:sz w:val="24"/>
          <w:szCs w:val="24"/>
        </w:rPr>
        <w:t>,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ea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3"/>
          <w:sz w:val="24"/>
          <w:szCs w:val="24"/>
        </w:rPr>
        <w:t xml:space="preserve"> </w:t>
      </w:r>
      <w:proofErr w:type="spellStart"/>
      <w:r>
        <w:rPr>
          <w:spacing w:val="7"/>
          <w:sz w:val="24"/>
          <w:szCs w:val="24"/>
        </w:rPr>
        <w:t>r</w:t>
      </w:r>
      <w:r>
        <w:rPr>
          <w:sz w:val="24"/>
          <w:szCs w:val="24"/>
        </w:rPr>
        <w:t>i</w:t>
      </w:r>
      <w:proofErr w:type="spellEnd"/>
      <w:r>
        <w:rPr>
          <w:spacing w:val="-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s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pacing w:val="4"/>
          <w:sz w:val="24"/>
          <w:szCs w:val="24"/>
        </w:rPr>
        <w:t>c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 n</w:t>
      </w:r>
      <w:r>
        <w:rPr>
          <w:spacing w:val="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v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du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9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(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1,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2</w:t>
      </w:r>
      <w:proofErr w:type="gramStart"/>
      <w:r>
        <w:rPr>
          <w:sz w:val="24"/>
          <w:szCs w:val="24"/>
        </w:rPr>
        <w:t>,</w:t>
      </w:r>
      <w:r>
        <w:rPr>
          <w:spacing w:val="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…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,</w:t>
      </w:r>
      <w:proofErr w:type="gramEnd"/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)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1"/>
          <w:sz w:val="24"/>
          <w:szCs w:val="24"/>
        </w:rPr>
        <w:t>eac</w:t>
      </w:r>
      <w:r>
        <w:rPr>
          <w:sz w:val="24"/>
          <w:szCs w:val="24"/>
        </w:rPr>
        <w:t>h</w:t>
      </w:r>
      <w:r>
        <w:rPr>
          <w:spacing w:val="-3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9"/>
          <w:sz w:val="24"/>
          <w:szCs w:val="24"/>
        </w:rPr>
        <w:t xml:space="preserve"> </w:t>
      </w:r>
      <w:proofErr w:type="spellStart"/>
      <w:r>
        <w:rPr>
          <w:spacing w:val="7"/>
          <w:sz w:val="24"/>
          <w:szCs w:val="24"/>
        </w:rPr>
        <w:t>e</w:t>
      </w:r>
      <w:r>
        <w:rPr>
          <w:sz w:val="24"/>
          <w:szCs w:val="24"/>
        </w:rPr>
        <w:t>j</w:t>
      </w:r>
      <w:proofErr w:type="spellEnd"/>
      <w:r>
        <w:rPr>
          <w:spacing w:val="-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proofErr w:type="spellStart"/>
      <w:r>
        <w:rPr>
          <w:spacing w:val="7"/>
          <w:sz w:val="24"/>
          <w:szCs w:val="24"/>
        </w:rPr>
        <w:t>r</w:t>
      </w:r>
      <w:r>
        <w:rPr>
          <w:sz w:val="24"/>
          <w:szCs w:val="24"/>
        </w:rPr>
        <w:t>i</w:t>
      </w:r>
      <w:proofErr w:type="spellEnd"/>
      <w:r>
        <w:rPr>
          <w:spacing w:val="-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6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</w:p>
    <w:p w:rsidR="004D75C9" w:rsidRDefault="00DC3FBF">
      <w:pPr>
        <w:spacing w:line="260" w:lineRule="exact"/>
        <w:ind w:left="2520"/>
        <w:rPr>
          <w:sz w:val="24"/>
          <w:szCs w:val="24"/>
        </w:rPr>
      </w:pPr>
      <w:proofErr w:type="gramStart"/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y</w:t>
      </w:r>
      <w:r>
        <w:rPr>
          <w:position w:val="-1"/>
          <w:sz w:val="24"/>
          <w:szCs w:val="24"/>
        </w:rPr>
        <w:t>pe</w:t>
      </w:r>
      <w:proofErr w:type="gramEnd"/>
      <w:r>
        <w:rPr>
          <w:spacing w:val="-1"/>
          <w:position w:val="-1"/>
          <w:sz w:val="24"/>
          <w:szCs w:val="24"/>
        </w:rPr>
        <w:t xml:space="preserve"> </w:t>
      </w:r>
      <w:proofErr w:type="spellStart"/>
      <w:r>
        <w:rPr>
          <w:spacing w:val="7"/>
          <w:position w:val="-1"/>
          <w:sz w:val="24"/>
          <w:szCs w:val="24"/>
        </w:rPr>
        <w:t>E</w:t>
      </w:r>
      <w:r>
        <w:rPr>
          <w:spacing w:val="-9"/>
          <w:position w:val="-1"/>
          <w:sz w:val="24"/>
          <w:szCs w:val="24"/>
        </w:rPr>
        <w:t>j</w:t>
      </w:r>
      <w:proofErr w:type="spellEnd"/>
      <w:r>
        <w:rPr>
          <w:position w:val="-1"/>
          <w:sz w:val="24"/>
          <w:szCs w:val="24"/>
        </w:rPr>
        <w:t>,</w:t>
      </w:r>
    </w:p>
    <w:p w:rsidR="004D75C9" w:rsidRDefault="00DC3FBF">
      <w:pPr>
        <w:spacing w:before="2"/>
        <w:ind w:left="4642" w:right="6773"/>
        <w:jc w:val="center"/>
        <w:rPr>
          <w:sz w:val="24"/>
          <w:szCs w:val="24"/>
        </w:rPr>
      </w:pPr>
      <w:r>
        <w:rPr>
          <w:sz w:val="24"/>
          <w:szCs w:val="24"/>
        </w:rPr>
        <w:t>1≤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j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 xml:space="preserve">≤ </w:t>
      </w:r>
      <w:r>
        <w:rPr>
          <w:w w:val="99"/>
          <w:sz w:val="24"/>
          <w:szCs w:val="24"/>
        </w:rPr>
        <w:t>n</w:t>
      </w:r>
    </w:p>
    <w:p w:rsidR="004D75C9" w:rsidRDefault="00DC3FBF">
      <w:pPr>
        <w:spacing w:before="4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E.</w:t>
      </w:r>
      <w:r>
        <w:rPr>
          <w:sz w:val="24"/>
          <w:szCs w:val="24"/>
        </w:rPr>
        <w:t>g.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eac</w:t>
      </w:r>
      <w:r>
        <w:rPr>
          <w:sz w:val="24"/>
          <w:szCs w:val="24"/>
        </w:rPr>
        <w:t>h</w:t>
      </w:r>
      <w:r>
        <w:rPr>
          <w:spacing w:val="-3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9"/>
          <w:sz w:val="24"/>
          <w:szCs w:val="24"/>
        </w:rPr>
        <w:t>l</w:t>
      </w:r>
      <w:r>
        <w:rPr>
          <w:spacing w:val="10"/>
          <w:sz w:val="24"/>
          <w:szCs w:val="24"/>
        </w:rPr>
        <w:t>o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 p</w:t>
      </w:r>
      <w:r>
        <w:rPr>
          <w:spacing w:val="-1"/>
          <w:sz w:val="24"/>
          <w:szCs w:val="24"/>
        </w:rPr>
        <w:t>a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k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_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proofErr w:type="spellEnd"/>
      <w:r>
        <w:rPr>
          <w:sz w:val="24"/>
          <w:szCs w:val="24"/>
        </w:rPr>
        <w:t>.</w:t>
      </w:r>
    </w:p>
    <w:p w:rsidR="004D75C9" w:rsidRDefault="004D75C9">
      <w:pPr>
        <w:spacing w:before="15" w:line="260" w:lineRule="exact"/>
        <w:rPr>
          <w:sz w:val="26"/>
          <w:szCs w:val="26"/>
        </w:rPr>
      </w:pPr>
    </w:p>
    <w:p w:rsidR="004D75C9" w:rsidRDefault="008715FE">
      <w:pPr>
        <w:ind w:left="1800" w:right="2938"/>
        <w:rPr>
          <w:sz w:val="24"/>
          <w:szCs w:val="24"/>
        </w:rPr>
      </w:pPr>
      <w:r>
        <w:pict>
          <v:shape id="_x0000_s1061" type="#_x0000_t75" style="position:absolute;left:0;text-align:left;margin-left:193.45pt;margin-top:27.75pt;width:224.9pt;height:150.5pt;z-index:-251657728;mso-position-horizontal-relative:page">
            <v:imagedata r:id="rId16" o:title=""/>
            <w10:wrap anchorx="page"/>
          </v:shape>
        </w:pict>
      </w:r>
      <w:r w:rsidR="00DC3FBF">
        <w:rPr>
          <w:b/>
          <w:spacing w:val="1"/>
          <w:sz w:val="24"/>
          <w:szCs w:val="24"/>
        </w:rPr>
        <w:t>S</w:t>
      </w:r>
      <w:r w:rsidR="00DC3FBF">
        <w:rPr>
          <w:b/>
          <w:sz w:val="24"/>
          <w:szCs w:val="24"/>
        </w:rPr>
        <w:t>o</w:t>
      </w:r>
      <w:r w:rsidR="00DC3FBF">
        <w:rPr>
          <w:b/>
          <w:spacing w:val="-3"/>
          <w:sz w:val="24"/>
          <w:szCs w:val="24"/>
        </w:rPr>
        <w:t>m</w:t>
      </w:r>
      <w:r w:rsidR="00DC3FBF">
        <w:rPr>
          <w:b/>
          <w:sz w:val="24"/>
          <w:szCs w:val="24"/>
        </w:rPr>
        <w:t>e</w:t>
      </w:r>
      <w:r w:rsidR="00DC3FBF">
        <w:rPr>
          <w:b/>
          <w:spacing w:val="-3"/>
          <w:sz w:val="24"/>
          <w:szCs w:val="24"/>
        </w:rPr>
        <w:t xml:space="preserve"> </w:t>
      </w:r>
      <w:r w:rsidR="00DC3FBF">
        <w:rPr>
          <w:b/>
          <w:sz w:val="24"/>
          <w:szCs w:val="24"/>
        </w:rPr>
        <w:t>i</w:t>
      </w:r>
      <w:r w:rsidR="00DC3FBF">
        <w:rPr>
          <w:b/>
          <w:spacing w:val="1"/>
          <w:sz w:val="24"/>
          <w:szCs w:val="24"/>
        </w:rPr>
        <w:t>n</w:t>
      </w:r>
      <w:r w:rsidR="00DC3FBF">
        <w:rPr>
          <w:b/>
          <w:spacing w:val="-2"/>
          <w:sz w:val="24"/>
          <w:szCs w:val="24"/>
        </w:rPr>
        <w:t>s</w:t>
      </w:r>
      <w:r w:rsidR="00DC3FBF">
        <w:rPr>
          <w:b/>
          <w:spacing w:val="2"/>
          <w:sz w:val="24"/>
          <w:szCs w:val="24"/>
        </w:rPr>
        <w:t>t</w:t>
      </w:r>
      <w:r w:rsidR="00DC3FBF">
        <w:rPr>
          <w:b/>
          <w:sz w:val="24"/>
          <w:szCs w:val="24"/>
        </w:rPr>
        <w:t>a</w:t>
      </w:r>
      <w:r w:rsidR="00DC3FBF">
        <w:rPr>
          <w:b/>
          <w:spacing w:val="1"/>
          <w:sz w:val="24"/>
          <w:szCs w:val="24"/>
        </w:rPr>
        <w:t>n</w:t>
      </w:r>
      <w:r w:rsidR="00DC3FBF">
        <w:rPr>
          <w:b/>
          <w:spacing w:val="-1"/>
          <w:sz w:val="24"/>
          <w:szCs w:val="24"/>
        </w:rPr>
        <w:t>ce</w:t>
      </w:r>
      <w:r w:rsidR="00DC3FBF">
        <w:rPr>
          <w:b/>
          <w:sz w:val="24"/>
          <w:szCs w:val="24"/>
        </w:rPr>
        <w:t>s</w:t>
      </w:r>
      <w:r w:rsidR="00DC3FBF">
        <w:rPr>
          <w:b/>
          <w:spacing w:val="-7"/>
          <w:sz w:val="24"/>
          <w:szCs w:val="24"/>
        </w:rPr>
        <w:t xml:space="preserve"> </w:t>
      </w:r>
      <w:r w:rsidR="00DC3FBF">
        <w:rPr>
          <w:b/>
          <w:sz w:val="24"/>
          <w:szCs w:val="24"/>
        </w:rPr>
        <w:t>in</w:t>
      </w:r>
      <w:r w:rsidR="00DC3FBF">
        <w:rPr>
          <w:b/>
          <w:spacing w:val="2"/>
          <w:sz w:val="24"/>
          <w:szCs w:val="24"/>
        </w:rPr>
        <w:t xml:space="preserve"> t</w:t>
      </w:r>
      <w:r w:rsidR="00DC3FBF">
        <w:rPr>
          <w:b/>
          <w:spacing w:val="1"/>
          <w:sz w:val="24"/>
          <w:szCs w:val="24"/>
        </w:rPr>
        <w:t>h</w:t>
      </w:r>
      <w:r w:rsidR="00DC3FBF">
        <w:rPr>
          <w:b/>
          <w:sz w:val="24"/>
          <w:szCs w:val="24"/>
        </w:rPr>
        <w:t>e</w:t>
      </w:r>
      <w:r w:rsidR="00DC3FBF">
        <w:rPr>
          <w:b/>
          <w:spacing w:val="-5"/>
          <w:sz w:val="24"/>
          <w:szCs w:val="24"/>
        </w:rPr>
        <w:t xml:space="preserve"> </w:t>
      </w:r>
      <w:r w:rsidR="00DC3FBF">
        <w:rPr>
          <w:b/>
          <w:sz w:val="24"/>
          <w:szCs w:val="24"/>
        </w:rPr>
        <w:t>W</w:t>
      </w:r>
      <w:r w:rsidR="00DC3FBF">
        <w:rPr>
          <w:b/>
          <w:spacing w:val="1"/>
          <w:sz w:val="24"/>
          <w:szCs w:val="24"/>
        </w:rPr>
        <w:t>O</w:t>
      </w:r>
      <w:r w:rsidR="00DC3FBF">
        <w:rPr>
          <w:b/>
          <w:spacing w:val="-5"/>
          <w:sz w:val="24"/>
          <w:szCs w:val="24"/>
        </w:rPr>
        <w:t>R</w:t>
      </w:r>
      <w:r w:rsidR="00DC3FBF">
        <w:rPr>
          <w:b/>
          <w:spacing w:val="6"/>
          <w:sz w:val="24"/>
          <w:szCs w:val="24"/>
        </w:rPr>
        <w:t>K</w:t>
      </w:r>
      <w:r w:rsidR="00DC3FBF">
        <w:rPr>
          <w:b/>
          <w:spacing w:val="1"/>
          <w:sz w:val="24"/>
          <w:szCs w:val="24"/>
        </w:rPr>
        <w:t>S</w:t>
      </w:r>
      <w:r w:rsidR="00DC3FBF">
        <w:rPr>
          <w:b/>
          <w:sz w:val="24"/>
          <w:szCs w:val="24"/>
        </w:rPr>
        <w:t>_</w:t>
      </w:r>
      <w:r w:rsidR="00DC3FBF">
        <w:rPr>
          <w:b/>
          <w:spacing w:val="-2"/>
          <w:sz w:val="24"/>
          <w:szCs w:val="24"/>
        </w:rPr>
        <w:t>F</w:t>
      </w:r>
      <w:r w:rsidR="00DC3FBF">
        <w:rPr>
          <w:b/>
          <w:spacing w:val="1"/>
          <w:sz w:val="24"/>
          <w:szCs w:val="24"/>
        </w:rPr>
        <w:t>O</w:t>
      </w:r>
      <w:r w:rsidR="00DC3FBF">
        <w:rPr>
          <w:b/>
          <w:sz w:val="24"/>
          <w:szCs w:val="24"/>
        </w:rPr>
        <w:t>R</w:t>
      </w:r>
      <w:r w:rsidR="00DC3FBF">
        <w:rPr>
          <w:b/>
          <w:spacing w:val="-13"/>
          <w:sz w:val="24"/>
          <w:szCs w:val="24"/>
        </w:rPr>
        <w:t xml:space="preserve"> </w:t>
      </w:r>
      <w:r w:rsidR="00DC3FBF">
        <w:rPr>
          <w:b/>
          <w:spacing w:val="-6"/>
          <w:sz w:val="24"/>
          <w:szCs w:val="24"/>
        </w:rPr>
        <w:t>r</w:t>
      </w:r>
      <w:r w:rsidR="00DC3FBF">
        <w:rPr>
          <w:b/>
          <w:spacing w:val="-1"/>
          <w:sz w:val="24"/>
          <w:szCs w:val="24"/>
        </w:rPr>
        <w:t>e</w:t>
      </w:r>
      <w:r w:rsidR="00DC3FBF">
        <w:rPr>
          <w:b/>
          <w:spacing w:val="-4"/>
          <w:sz w:val="24"/>
          <w:szCs w:val="24"/>
        </w:rPr>
        <w:t>l</w:t>
      </w:r>
      <w:r w:rsidR="00DC3FBF">
        <w:rPr>
          <w:b/>
          <w:sz w:val="24"/>
          <w:szCs w:val="24"/>
        </w:rPr>
        <w:t>a</w:t>
      </w:r>
      <w:r w:rsidR="00DC3FBF">
        <w:rPr>
          <w:b/>
          <w:spacing w:val="2"/>
          <w:sz w:val="24"/>
          <w:szCs w:val="24"/>
        </w:rPr>
        <w:t>t</w:t>
      </w:r>
      <w:r w:rsidR="00DC3FBF">
        <w:rPr>
          <w:b/>
          <w:sz w:val="24"/>
          <w:szCs w:val="24"/>
        </w:rPr>
        <w:t>io</w:t>
      </w:r>
      <w:r w:rsidR="00DC3FBF">
        <w:rPr>
          <w:b/>
          <w:spacing w:val="1"/>
          <w:sz w:val="24"/>
          <w:szCs w:val="24"/>
        </w:rPr>
        <w:t>n</w:t>
      </w:r>
      <w:r w:rsidR="00DC3FBF">
        <w:rPr>
          <w:b/>
          <w:spacing w:val="-2"/>
          <w:sz w:val="24"/>
          <w:szCs w:val="24"/>
        </w:rPr>
        <w:t>s</w:t>
      </w:r>
      <w:r w:rsidR="00DC3FBF">
        <w:rPr>
          <w:b/>
          <w:spacing w:val="6"/>
          <w:sz w:val="24"/>
          <w:szCs w:val="24"/>
        </w:rPr>
        <w:t>h</w:t>
      </w:r>
      <w:r w:rsidR="00DC3FBF">
        <w:rPr>
          <w:b/>
          <w:sz w:val="24"/>
          <w:szCs w:val="24"/>
        </w:rPr>
        <w:t>ip</w:t>
      </w:r>
      <w:r w:rsidR="00DC3FBF">
        <w:rPr>
          <w:b/>
          <w:spacing w:val="-5"/>
          <w:sz w:val="24"/>
          <w:szCs w:val="24"/>
        </w:rPr>
        <w:t xml:space="preserve"> </w:t>
      </w:r>
      <w:r w:rsidR="00DC3FBF">
        <w:rPr>
          <w:b/>
          <w:spacing w:val="-2"/>
          <w:sz w:val="24"/>
          <w:szCs w:val="24"/>
        </w:rPr>
        <w:t>s</w:t>
      </w:r>
      <w:r w:rsidR="00DC3FBF">
        <w:rPr>
          <w:b/>
          <w:spacing w:val="-1"/>
          <w:sz w:val="24"/>
          <w:szCs w:val="24"/>
        </w:rPr>
        <w:t>e</w:t>
      </w:r>
      <w:r w:rsidR="00DC3FBF">
        <w:rPr>
          <w:b/>
          <w:spacing w:val="2"/>
          <w:sz w:val="24"/>
          <w:szCs w:val="24"/>
        </w:rPr>
        <w:t>t</w:t>
      </w:r>
      <w:r w:rsidR="00DC3FBF">
        <w:rPr>
          <w:b/>
          <w:sz w:val="24"/>
          <w:szCs w:val="24"/>
        </w:rPr>
        <w:t>,</w:t>
      </w:r>
      <w:r w:rsidR="00DC3FBF">
        <w:rPr>
          <w:b/>
          <w:spacing w:val="-2"/>
          <w:sz w:val="24"/>
          <w:szCs w:val="24"/>
        </w:rPr>
        <w:t xml:space="preserve"> </w:t>
      </w:r>
      <w:r w:rsidR="00DC3FBF">
        <w:rPr>
          <w:b/>
          <w:sz w:val="24"/>
          <w:szCs w:val="24"/>
        </w:rPr>
        <w:t>w</w:t>
      </w:r>
      <w:r w:rsidR="00DC3FBF">
        <w:rPr>
          <w:b/>
          <w:spacing w:val="1"/>
          <w:sz w:val="24"/>
          <w:szCs w:val="24"/>
        </w:rPr>
        <w:t>h</w:t>
      </w:r>
      <w:r w:rsidR="00DC3FBF">
        <w:rPr>
          <w:b/>
          <w:sz w:val="24"/>
          <w:szCs w:val="24"/>
        </w:rPr>
        <w:t>i</w:t>
      </w:r>
      <w:r w:rsidR="00DC3FBF">
        <w:rPr>
          <w:b/>
          <w:spacing w:val="-1"/>
          <w:sz w:val="24"/>
          <w:szCs w:val="24"/>
        </w:rPr>
        <w:t>c</w:t>
      </w:r>
      <w:r w:rsidR="00DC3FBF">
        <w:rPr>
          <w:b/>
          <w:sz w:val="24"/>
          <w:szCs w:val="24"/>
        </w:rPr>
        <w:t>h</w:t>
      </w:r>
      <w:r w:rsidR="00DC3FBF">
        <w:rPr>
          <w:b/>
          <w:spacing w:val="-1"/>
          <w:sz w:val="24"/>
          <w:szCs w:val="24"/>
        </w:rPr>
        <w:t xml:space="preserve"> </w:t>
      </w:r>
      <w:r w:rsidR="00DC3FBF">
        <w:rPr>
          <w:b/>
          <w:spacing w:val="-6"/>
          <w:sz w:val="24"/>
          <w:szCs w:val="24"/>
        </w:rPr>
        <w:t>r</w:t>
      </w:r>
      <w:r w:rsidR="00DC3FBF">
        <w:rPr>
          <w:b/>
          <w:spacing w:val="-1"/>
          <w:sz w:val="24"/>
          <w:szCs w:val="24"/>
        </w:rPr>
        <w:t>e</w:t>
      </w:r>
      <w:r w:rsidR="00DC3FBF">
        <w:rPr>
          <w:b/>
          <w:spacing w:val="1"/>
          <w:sz w:val="24"/>
          <w:szCs w:val="24"/>
        </w:rPr>
        <w:t>p</w:t>
      </w:r>
      <w:r w:rsidR="00DC3FBF">
        <w:rPr>
          <w:b/>
          <w:spacing w:val="-6"/>
          <w:sz w:val="24"/>
          <w:szCs w:val="24"/>
        </w:rPr>
        <w:t>r</w:t>
      </w:r>
      <w:r w:rsidR="00DC3FBF">
        <w:rPr>
          <w:b/>
          <w:spacing w:val="4"/>
          <w:sz w:val="24"/>
          <w:szCs w:val="24"/>
        </w:rPr>
        <w:t>e</w:t>
      </w:r>
      <w:r w:rsidR="00DC3FBF">
        <w:rPr>
          <w:b/>
          <w:spacing w:val="-2"/>
          <w:sz w:val="24"/>
          <w:szCs w:val="24"/>
        </w:rPr>
        <w:t>s</w:t>
      </w:r>
      <w:r w:rsidR="00DC3FBF">
        <w:rPr>
          <w:b/>
          <w:spacing w:val="-1"/>
          <w:sz w:val="24"/>
          <w:szCs w:val="24"/>
        </w:rPr>
        <w:t>e</w:t>
      </w:r>
      <w:r w:rsidR="00DC3FBF">
        <w:rPr>
          <w:b/>
          <w:spacing w:val="1"/>
          <w:sz w:val="24"/>
          <w:szCs w:val="24"/>
        </w:rPr>
        <w:t>n</w:t>
      </w:r>
      <w:r w:rsidR="00DC3FBF">
        <w:rPr>
          <w:b/>
          <w:spacing w:val="2"/>
          <w:sz w:val="24"/>
          <w:szCs w:val="24"/>
        </w:rPr>
        <w:t>t</w:t>
      </w:r>
      <w:r w:rsidR="00DC3FBF">
        <w:rPr>
          <w:b/>
          <w:sz w:val="24"/>
          <w:szCs w:val="24"/>
        </w:rPr>
        <w:t>s</w:t>
      </w:r>
      <w:r w:rsidR="00DC3FBF">
        <w:rPr>
          <w:b/>
          <w:spacing w:val="-5"/>
          <w:sz w:val="24"/>
          <w:szCs w:val="24"/>
        </w:rPr>
        <w:t xml:space="preserve"> </w:t>
      </w:r>
      <w:r w:rsidR="00DC3FBF">
        <w:rPr>
          <w:b/>
          <w:sz w:val="24"/>
          <w:szCs w:val="24"/>
        </w:rPr>
        <w:t xml:space="preserve">a </w:t>
      </w:r>
      <w:r w:rsidR="00DC3FBF">
        <w:rPr>
          <w:b/>
          <w:spacing w:val="-6"/>
          <w:sz w:val="24"/>
          <w:szCs w:val="24"/>
        </w:rPr>
        <w:t>r</w:t>
      </w:r>
      <w:r w:rsidR="00DC3FBF">
        <w:rPr>
          <w:b/>
          <w:spacing w:val="4"/>
          <w:sz w:val="24"/>
          <w:szCs w:val="24"/>
        </w:rPr>
        <w:t>e</w:t>
      </w:r>
      <w:r w:rsidR="00DC3FBF">
        <w:rPr>
          <w:b/>
          <w:spacing w:val="-4"/>
          <w:sz w:val="24"/>
          <w:szCs w:val="24"/>
        </w:rPr>
        <w:t>l</w:t>
      </w:r>
      <w:r w:rsidR="00DC3FBF">
        <w:rPr>
          <w:b/>
          <w:sz w:val="24"/>
          <w:szCs w:val="24"/>
        </w:rPr>
        <w:t>a</w:t>
      </w:r>
      <w:r w:rsidR="00DC3FBF">
        <w:rPr>
          <w:b/>
          <w:spacing w:val="2"/>
          <w:sz w:val="24"/>
          <w:szCs w:val="24"/>
        </w:rPr>
        <w:t>t</w:t>
      </w:r>
      <w:r w:rsidR="00DC3FBF">
        <w:rPr>
          <w:b/>
          <w:sz w:val="24"/>
          <w:szCs w:val="24"/>
        </w:rPr>
        <w:t>io</w:t>
      </w:r>
      <w:r w:rsidR="00DC3FBF">
        <w:rPr>
          <w:b/>
          <w:spacing w:val="1"/>
          <w:sz w:val="24"/>
          <w:szCs w:val="24"/>
        </w:rPr>
        <w:t>n</w:t>
      </w:r>
      <w:r w:rsidR="00DC3FBF">
        <w:rPr>
          <w:b/>
          <w:spacing w:val="-2"/>
          <w:sz w:val="24"/>
          <w:szCs w:val="24"/>
        </w:rPr>
        <w:t>s</w:t>
      </w:r>
      <w:r w:rsidR="00DC3FBF">
        <w:rPr>
          <w:b/>
          <w:spacing w:val="1"/>
          <w:sz w:val="24"/>
          <w:szCs w:val="24"/>
        </w:rPr>
        <w:t>h</w:t>
      </w:r>
      <w:r w:rsidR="00DC3FBF">
        <w:rPr>
          <w:b/>
          <w:sz w:val="24"/>
          <w:szCs w:val="24"/>
        </w:rPr>
        <w:t>ip</w:t>
      </w:r>
      <w:r w:rsidR="00DC3FBF">
        <w:rPr>
          <w:b/>
          <w:spacing w:val="-5"/>
          <w:sz w:val="24"/>
          <w:szCs w:val="24"/>
        </w:rPr>
        <w:t xml:space="preserve"> </w:t>
      </w:r>
      <w:r w:rsidR="00DC3FBF">
        <w:rPr>
          <w:b/>
          <w:spacing w:val="2"/>
          <w:sz w:val="24"/>
          <w:szCs w:val="24"/>
        </w:rPr>
        <w:t>t</w:t>
      </w:r>
      <w:r w:rsidR="00DC3FBF">
        <w:rPr>
          <w:b/>
          <w:sz w:val="24"/>
          <w:szCs w:val="24"/>
        </w:rPr>
        <w:t>y</w:t>
      </w:r>
      <w:r w:rsidR="00DC3FBF">
        <w:rPr>
          <w:b/>
          <w:spacing w:val="1"/>
          <w:sz w:val="24"/>
          <w:szCs w:val="24"/>
        </w:rPr>
        <w:t>p</w:t>
      </w:r>
      <w:r w:rsidR="00DC3FBF">
        <w:rPr>
          <w:b/>
          <w:sz w:val="24"/>
          <w:szCs w:val="24"/>
        </w:rPr>
        <w:t>e</w:t>
      </w:r>
      <w:r w:rsidR="00DC3FBF">
        <w:rPr>
          <w:b/>
          <w:spacing w:val="-1"/>
          <w:sz w:val="24"/>
          <w:szCs w:val="24"/>
        </w:rPr>
        <w:t xml:space="preserve"> </w:t>
      </w:r>
      <w:r w:rsidR="00DC3FBF">
        <w:rPr>
          <w:b/>
          <w:sz w:val="24"/>
          <w:szCs w:val="24"/>
        </w:rPr>
        <w:t>W</w:t>
      </w:r>
      <w:r w:rsidR="00DC3FBF">
        <w:rPr>
          <w:b/>
          <w:spacing w:val="1"/>
          <w:sz w:val="24"/>
          <w:szCs w:val="24"/>
        </w:rPr>
        <w:t>O</w:t>
      </w:r>
      <w:r w:rsidR="00DC3FBF">
        <w:rPr>
          <w:b/>
          <w:spacing w:val="-5"/>
          <w:sz w:val="24"/>
          <w:szCs w:val="24"/>
        </w:rPr>
        <w:t>R</w:t>
      </w:r>
      <w:r w:rsidR="00DC3FBF">
        <w:rPr>
          <w:b/>
          <w:spacing w:val="6"/>
          <w:sz w:val="24"/>
          <w:szCs w:val="24"/>
        </w:rPr>
        <w:t>K</w:t>
      </w:r>
      <w:r w:rsidR="00DC3FBF">
        <w:rPr>
          <w:b/>
          <w:spacing w:val="1"/>
          <w:sz w:val="24"/>
          <w:szCs w:val="24"/>
        </w:rPr>
        <w:t>S</w:t>
      </w:r>
      <w:r w:rsidR="00DC3FBF">
        <w:rPr>
          <w:b/>
          <w:sz w:val="24"/>
          <w:szCs w:val="24"/>
        </w:rPr>
        <w:t>_</w:t>
      </w:r>
      <w:r w:rsidR="00DC3FBF">
        <w:rPr>
          <w:b/>
          <w:spacing w:val="-2"/>
          <w:sz w:val="24"/>
          <w:szCs w:val="24"/>
        </w:rPr>
        <w:t>F</w:t>
      </w:r>
      <w:r w:rsidR="00DC3FBF">
        <w:rPr>
          <w:b/>
          <w:spacing w:val="1"/>
          <w:sz w:val="24"/>
          <w:szCs w:val="24"/>
        </w:rPr>
        <w:t>O</w:t>
      </w:r>
      <w:r w:rsidR="00DC3FBF">
        <w:rPr>
          <w:b/>
          <w:sz w:val="24"/>
          <w:szCs w:val="24"/>
        </w:rPr>
        <w:t>R</w:t>
      </w:r>
      <w:r w:rsidR="00DC3FBF">
        <w:rPr>
          <w:b/>
          <w:spacing w:val="-13"/>
          <w:sz w:val="24"/>
          <w:szCs w:val="24"/>
        </w:rPr>
        <w:t xml:space="preserve"> </w:t>
      </w:r>
      <w:r w:rsidR="00DC3FBF">
        <w:rPr>
          <w:b/>
          <w:spacing w:val="1"/>
          <w:sz w:val="24"/>
          <w:szCs w:val="24"/>
        </w:rPr>
        <w:t>b</w:t>
      </w:r>
      <w:r w:rsidR="00DC3FBF">
        <w:rPr>
          <w:b/>
          <w:spacing w:val="-1"/>
          <w:sz w:val="24"/>
          <w:szCs w:val="24"/>
        </w:rPr>
        <w:t>e</w:t>
      </w:r>
      <w:r w:rsidR="00DC3FBF">
        <w:rPr>
          <w:b/>
          <w:spacing w:val="2"/>
          <w:sz w:val="24"/>
          <w:szCs w:val="24"/>
        </w:rPr>
        <w:t>t</w:t>
      </w:r>
      <w:r w:rsidR="00DC3FBF">
        <w:rPr>
          <w:b/>
          <w:sz w:val="24"/>
          <w:szCs w:val="24"/>
        </w:rPr>
        <w:t>w</w:t>
      </w:r>
      <w:r w:rsidR="00DC3FBF">
        <w:rPr>
          <w:b/>
          <w:spacing w:val="-1"/>
          <w:sz w:val="24"/>
          <w:szCs w:val="24"/>
        </w:rPr>
        <w:t>ee</w:t>
      </w:r>
      <w:r w:rsidR="00DC3FBF">
        <w:rPr>
          <w:b/>
          <w:sz w:val="24"/>
          <w:szCs w:val="24"/>
        </w:rPr>
        <w:t>n</w:t>
      </w:r>
      <w:r w:rsidR="00DC3FBF">
        <w:rPr>
          <w:b/>
          <w:spacing w:val="-7"/>
          <w:sz w:val="24"/>
          <w:szCs w:val="24"/>
        </w:rPr>
        <w:t xml:space="preserve"> </w:t>
      </w:r>
      <w:r w:rsidR="00DC3FBF">
        <w:rPr>
          <w:b/>
          <w:spacing w:val="-1"/>
          <w:sz w:val="24"/>
          <w:szCs w:val="24"/>
        </w:rPr>
        <w:t>E</w:t>
      </w:r>
      <w:r w:rsidR="00DC3FBF">
        <w:rPr>
          <w:b/>
          <w:spacing w:val="-3"/>
          <w:sz w:val="24"/>
          <w:szCs w:val="24"/>
        </w:rPr>
        <w:t>m</w:t>
      </w:r>
      <w:r w:rsidR="00DC3FBF">
        <w:rPr>
          <w:b/>
          <w:spacing w:val="1"/>
          <w:sz w:val="24"/>
          <w:szCs w:val="24"/>
        </w:rPr>
        <w:t>p</w:t>
      </w:r>
      <w:r w:rsidR="00DC3FBF">
        <w:rPr>
          <w:b/>
          <w:sz w:val="24"/>
          <w:szCs w:val="24"/>
        </w:rPr>
        <w:t>loy</w:t>
      </w:r>
      <w:r w:rsidR="00DC3FBF">
        <w:rPr>
          <w:b/>
          <w:spacing w:val="-1"/>
          <w:sz w:val="24"/>
          <w:szCs w:val="24"/>
        </w:rPr>
        <w:t>e</w:t>
      </w:r>
      <w:r w:rsidR="00DC3FBF">
        <w:rPr>
          <w:b/>
          <w:sz w:val="24"/>
          <w:szCs w:val="24"/>
        </w:rPr>
        <w:t>e</w:t>
      </w:r>
      <w:r w:rsidR="00DC3FBF">
        <w:rPr>
          <w:b/>
          <w:spacing w:val="-6"/>
          <w:sz w:val="24"/>
          <w:szCs w:val="24"/>
        </w:rPr>
        <w:t xml:space="preserve"> </w:t>
      </w:r>
      <w:r w:rsidR="00DC3FBF">
        <w:rPr>
          <w:b/>
          <w:sz w:val="24"/>
          <w:szCs w:val="24"/>
        </w:rPr>
        <w:t>a</w:t>
      </w:r>
      <w:r w:rsidR="00DC3FBF">
        <w:rPr>
          <w:b/>
          <w:spacing w:val="1"/>
          <w:sz w:val="24"/>
          <w:szCs w:val="24"/>
        </w:rPr>
        <w:t>n</w:t>
      </w:r>
      <w:r w:rsidR="00DC3FBF">
        <w:rPr>
          <w:b/>
          <w:sz w:val="24"/>
          <w:szCs w:val="24"/>
        </w:rPr>
        <w:t>d</w:t>
      </w:r>
      <w:r w:rsidR="00DC3FBF">
        <w:rPr>
          <w:b/>
          <w:spacing w:val="-1"/>
          <w:sz w:val="24"/>
          <w:szCs w:val="24"/>
        </w:rPr>
        <w:t xml:space="preserve"> </w:t>
      </w:r>
      <w:r w:rsidR="00DC3FBF">
        <w:rPr>
          <w:b/>
          <w:spacing w:val="1"/>
          <w:sz w:val="24"/>
          <w:szCs w:val="24"/>
        </w:rPr>
        <w:t>d</w:t>
      </w:r>
      <w:r w:rsidR="00DC3FBF">
        <w:rPr>
          <w:b/>
          <w:spacing w:val="-1"/>
          <w:sz w:val="24"/>
          <w:szCs w:val="24"/>
        </w:rPr>
        <w:t>e</w:t>
      </w:r>
      <w:r w:rsidR="00DC3FBF">
        <w:rPr>
          <w:b/>
          <w:spacing w:val="1"/>
          <w:sz w:val="24"/>
          <w:szCs w:val="24"/>
        </w:rPr>
        <w:t>p</w:t>
      </w:r>
      <w:r w:rsidR="00DC3FBF">
        <w:rPr>
          <w:b/>
          <w:sz w:val="24"/>
          <w:szCs w:val="24"/>
        </w:rPr>
        <w:t>a</w:t>
      </w:r>
      <w:r w:rsidR="00DC3FBF">
        <w:rPr>
          <w:b/>
          <w:spacing w:val="-6"/>
          <w:sz w:val="24"/>
          <w:szCs w:val="24"/>
        </w:rPr>
        <w:t>r</w:t>
      </w:r>
      <w:r w:rsidR="00DC3FBF">
        <w:rPr>
          <w:b/>
          <w:spacing w:val="2"/>
          <w:sz w:val="24"/>
          <w:szCs w:val="24"/>
        </w:rPr>
        <w:t>t</w:t>
      </w:r>
      <w:r w:rsidR="00DC3FBF">
        <w:rPr>
          <w:b/>
          <w:spacing w:val="-3"/>
          <w:sz w:val="24"/>
          <w:szCs w:val="24"/>
        </w:rPr>
        <w:t>m</w:t>
      </w:r>
      <w:r w:rsidR="00DC3FBF">
        <w:rPr>
          <w:b/>
          <w:spacing w:val="-1"/>
          <w:sz w:val="24"/>
          <w:szCs w:val="24"/>
        </w:rPr>
        <w:t>e</w:t>
      </w:r>
      <w:r w:rsidR="00DC3FBF">
        <w:rPr>
          <w:b/>
          <w:spacing w:val="1"/>
          <w:sz w:val="24"/>
          <w:szCs w:val="24"/>
        </w:rPr>
        <w:t>n</w:t>
      </w:r>
      <w:r w:rsidR="00DC3FBF">
        <w:rPr>
          <w:b/>
          <w:spacing w:val="2"/>
          <w:sz w:val="24"/>
          <w:szCs w:val="24"/>
        </w:rPr>
        <w:t>t</w:t>
      </w:r>
      <w:r w:rsidR="00DC3FBF">
        <w:rPr>
          <w:b/>
          <w:sz w:val="24"/>
          <w:szCs w:val="24"/>
        </w:rPr>
        <w:t>.</w:t>
      </w: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before="4" w:line="280" w:lineRule="exact"/>
        <w:rPr>
          <w:sz w:val="28"/>
          <w:szCs w:val="28"/>
        </w:rPr>
      </w:pPr>
    </w:p>
    <w:p w:rsidR="004D75C9" w:rsidRDefault="00DC3FBF">
      <w:pPr>
        <w:ind w:left="1800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De</w:t>
      </w:r>
      <w:r>
        <w:rPr>
          <w:b/>
          <w:sz w:val="28"/>
          <w:szCs w:val="28"/>
        </w:rPr>
        <w:t>g</w:t>
      </w:r>
      <w:r>
        <w:rPr>
          <w:b/>
          <w:spacing w:val="1"/>
          <w:sz w:val="28"/>
          <w:szCs w:val="28"/>
        </w:rPr>
        <w:t>re</w:t>
      </w:r>
      <w:r>
        <w:rPr>
          <w:b/>
          <w:sz w:val="28"/>
          <w:szCs w:val="28"/>
        </w:rPr>
        <w:t>e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pacing w:val="-4"/>
          <w:sz w:val="28"/>
          <w:szCs w:val="28"/>
        </w:rPr>
        <w:t>o</w:t>
      </w:r>
      <w:r>
        <w:rPr>
          <w:b/>
          <w:sz w:val="28"/>
          <w:szCs w:val="28"/>
        </w:rPr>
        <w:t>f</w:t>
      </w:r>
      <w:r>
        <w:rPr>
          <w:b/>
          <w:spacing w:val="3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Re</w:t>
      </w:r>
      <w:r>
        <w:rPr>
          <w:b/>
          <w:sz w:val="28"/>
          <w:szCs w:val="28"/>
        </w:rPr>
        <w:t>la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4"/>
          <w:sz w:val="28"/>
          <w:szCs w:val="28"/>
        </w:rPr>
        <w:t>i</w:t>
      </w:r>
      <w:r>
        <w:rPr>
          <w:b/>
          <w:sz w:val="28"/>
          <w:szCs w:val="28"/>
        </w:rPr>
        <w:t>o</w:t>
      </w:r>
      <w:r>
        <w:rPr>
          <w:b/>
          <w:spacing w:val="-6"/>
          <w:sz w:val="28"/>
          <w:szCs w:val="28"/>
        </w:rPr>
        <w:t>n</w:t>
      </w:r>
      <w:r>
        <w:rPr>
          <w:b/>
          <w:spacing w:val="7"/>
          <w:sz w:val="28"/>
          <w:szCs w:val="28"/>
        </w:rPr>
        <w:t>s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p</w:t>
      </w:r>
      <w:r>
        <w:rPr>
          <w:b/>
          <w:sz w:val="28"/>
          <w:szCs w:val="28"/>
        </w:rPr>
        <w:t>s</w:t>
      </w:r>
      <w:r>
        <w:rPr>
          <w:b/>
          <w:spacing w:val="-12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T</w:t>
      </w:r>
      <w:r>
        <w:rPr>
          <w:b/>
          <w:sz w:val="28"/>
          <w:szCs w:val="28"/>
        </w:rPr>
        <w:t>y</w:t>
      </w:r>
      <w:r>
        <w:rPr>
          <w:b/>
          <w:spacing w:val="-1"/>
          <w:sz w:val="28"/>
          <w:szCs w:val="28"/>
        </w:rPr>
        <w:t>p</w:t>
      </w:r>
      <w:r>
        <w:rPr>
          <w:b/>
          <w:sz w:val="28"/>
          <w:szCs w:val="28"/>
        </w:rPr>
        <w:t>e</w:t>
      </w:r>
    </w:p>
    <w:p w:rsidR="004D75C9" w:rsidRDefault="00DC3FB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g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 xml:space="preserve"> r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3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h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p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y</w:t>
      </w:r>
      <w:r>
        <w:rPr>
          <w:position w:val="-1"/>
          <w:sz w:val="24"/>
          <w:szCs w:val="24"/>
        </w:rPr>
        <w:t>pe</w:t>
      </w:r>
      <w:r>
        <w:rPr>
          <w:spacing w:val="3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4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9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g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y</w:t>
      </w:r>
      <w:r>
        <w:rPr>
          <w:spacing w:val="-9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y</w:t>
      </w:r>
      <w:r>
        <w:rPr>
          <w:spacing w:val="5"/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.</w:t>
      </w:r>
    </w:p>
    <w:p w:rsidR="004D75C9" w:rsidRDefault="00DC3FBF">
      <w:pPr>
        <w:spacing w:line="28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1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1"/>
          <w:sz w:val="24"/>
          <w:szCs w:val="24"/>
        </w:rPr>
        <w:t xml:space="preserve"> </w:t>
      </w:r>
      <w:r>
        <w:rPr>
          <w:spacing w:val="3"/>
          <w:position w:val="1"/>
          <w:sz w:val="24"/>
          <w:szCs w:val="24"/>
        </w:rPr>
        <w:t>B</w:t>
      </w:r>
      <w:r>
        <w:rPr>
          <w:spacing w:val="-4"/>
          <w:position w:val="1"/>
          <w:sz w:val="24"/>
          <w:szCs w:val="24"/>
        </w:rPr>
        <w:t>i</w:t>
      </w:r>
      <w:r>
        <w:rPr>
          <w:spacing w:val="-5"/>
          <w:position w:val="1"/>
          <w:sz w:val="24"/>
          <w:szCs w:val="24"/>
        </w:rPr>
        <w:t>n</w:t>
      </w:r>
      <w:r>
        <w:rPr>
          <w:spacing w:val="-1"/>
          <w:position w:val="1"/>
          <w:sz w:val="24"/>
          <w:szCs w:val="24"/>
        </w:rPr>
        <w:t>a</w:t>
      </w:r>
      <w:r>
        <w:rPr>
          <w:spacing w:val="6"/>
          <w:position w:val="1"/>
          <w:sz w:val="24"/>
          <w:szCs w:val="24"/>
        </w:rPr>
        <w:t>r</w:t>
      </w:r>
      <w:r>
        <w:rPr>
          <w:position w:val="1"/>
          <w:sz w:val="24"/>
          <w:szCs w:val="24"/>
        </w:rPr>
        <w:t>y</w:t>
      </w:r>
      <w:r>
        <w:rPr>
          <w:spacing w:val="-7"/>
          <w:position w:val="1"/>
          <w:sz w:val="24"/>
          <w:szCs w:val="24"/>
        </w:rPr>
        <w:t xml:space="preserve"> </w:t>
      </w:r>
      <w:r>
        <w:rPr>
          <w:spacing w:val="-1"/>
          <w:position w:val="1"/>
          <w:sz w:val="24"/>
          <w:szCs w:val="24"/>
        </w:rPr>
        <w:t>R</w:t>
      </w:r>
      <w:r>
        <w:rPr>
          <w:spacing w:val="4"/>
          <w:position w:val="1"/>
          <w:sz w:val="24"/>
          <w:szCs w:val="24"/>
        </w:rPr>
        <w:t>e</w:t>
      </w:r>
      <w:r>
        <w:rPr>
          <w:spacing w:val="-4"/>
          <w:position w:val="1"/>
          <w:sz w:val="24"/>
          <w:szCs w:val="24"/>
        </w:rPr>
        <w:t>l</w:t>
      </w:r>
      <w:r>
        <w:rPr>
          <w:spacing w:val="-1"/>
          <w:position w:val="1"/>
          <w:sz w:val="24"/>
          <w:szCs w:val="24"/>
        </w:rPr>
        <w:t>a</w:t>
      </w:r>
      <w:r>
        <w:rPr>
          <w:spacing w:val="10"/>
          <w:position w:val="1"/>
          <w:sz w:val="24"/>
          <w:szCs w:val="24"/>
        </w:rPr>
        <w:t>t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5"/>
          <w:position w:val="1"/>
          <w:sz w:val="24"/>
          <w:szCs w:val="24"/>
        </w:rPr>
        <w:t>o</w:t>
      </w:r>
      <w:r>
        <w:rPr>
          <w:spacing w:val="-5"/>
          <w:position w:val="1"/>
          <w:sz w:val="24"/>
          <w:szCs w:val="24"/>
        </w:rPr>
        <w:t>n</w:t>
      </w:r>
      <w:r>
        <w:rPr>
          <w:spacing w:val="3"/>
          <w:position w:val="1"/>
          <w:sz w:val="24"/>
          <w:szCs w:val="24"/>
        </w:rPr>
        <w:t>s</w:t>
      </w:r>
      <w:r>
        <w:rPr>
          <w:position w:val="1"/>
          <w:sz w:val="24"/>
          <w:szCs w:val="24"/>
        </w:rPr>
        <w:t>h</w:t>
      </w:r>
      <w:r>
        <w:rPr>
          <w:spacing w:val="-4"/>
          <w:position w:val="1"/>
          <w:sz w:val="24"/>
          <w:szCs w:val="24"/>
        </w:rPr>
        <w:t>i</w:t>
      </w:r>
      <w:r>
        <w:rPr>
          <w:position w:val="1"/>
          <w:sz w:val="24"/>
          <w:szCs w:val="24"/>
        </w:rPr>
        <w:t>p</w:t>
      </w:r>
    </w:p>
    <w:p w:rsidR="004D75C9" w:rsidRDefault="00DC3FBF">
      <w:pPr>
        <w:spacing w:line="260" w:lineRule="exact"/>
        <w:ind w:left="2880"/>
        <w:rPr>
          <w:sz w:val="24"/>
          <w:szCs w:val="24"/>
        </w:rPr>
        <w:sectPr w:rsidR="004D75C9">
          <w:pgSz w:w="12240" w:h="15840"/>
          <w:pgMar w:top="860" w:right="0" w:bottom="280" w:left="0" w:header="673" w:footer="673" w:gutter="0"/>
          <w:cols w:space="720"/>
        </w:sectPr>
      </w:pPr>
      <w:proofErr w:type="gramStart"/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2"/>
          <w:sz w:val="24"/>
          <w:szCs w:val="24"/>
        </w:rPr>
        <w:t xml:space="preserve"> </w:t>
      </w:r>
      <w:r>
        <w:rPr>
          <w:spacing w:val="2"/>
          <w:position w:val="2"/>
          <w:sz w:val="24"/>
          <w:szCs w:val="24"/>
        </w:rPr>
        <w:t>T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-5"/>
          <w:position w:val="2"/>
          <w:sz w:val="24"/>
          <w:szCs w:val="24"/>
        </w:rPr>
        <w:t>n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6"/>
          <w:position w:val="2"/>
          <w:sz w:val="24"/>
          <w:szCs w:val="24"/>
        </w:rPr>
        <w:t>r</w:t>
      </w:r>
      <w:r>
        <w:rPr>
          <w:position w:val="2"/>
          <w:sz w:val="24"/>
          <w:szCs w:val="24"/>
        </w:rPr>
        <w:t>y</w:t>
      </w:r>
      <w:r>
        <w:rPr>
          <w:spacing w:val="-12"/>
          <w:position w:val="2"/>
          <w:sz w:val="24"/>
          <w:szCs w:val="24"/>
        </w:rPr>
        <w:t xml:space="preserve"> </w:t>
      </w:r>
      <w:r>
        <w:rPr>
          <w:spacing w:val="-1"/>
          <w:position w:val="2"/>
          <w:sz w:val="24"/>
          <w:szCs w:val="24"/>
        </w:rPr>
        <w:t>R</w:t>
      </w:r>
      <w:r>
        <w:rPr>
          <w:spacing w:val="4"/>
          <w:position w:val="2"/>
          <w:sz w:val="24"/>
          <w:szCs w:val="24"/>
        </w:rPr>
        <w:t>e</w:t>
      </w:r>
      <w:r>
        <w:rPr>
          <w:spacing w:val="-4"/>
          <w:position w:val="2"/>
          <w:sz w:val="24"/>
          <w:szCs w:val="24"/>
        </w:rPr>
        <w:t>l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10"/>
          <w:position w:val="2"/>
          <w:sz w:val="24"/>
          <w:szCs w:val="24"/>
        </w:rPr>
        <w:t>t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n</w:t>
      </w:r>
      <w:r>
        <w:rPr>
          <w:spacing w:val="3"/>
          <w:position w:val="2"/>
          <w:sz w:val="24"/>
          <w:szCs w:val="24"/>
        </w:rPr>
        <w:t>s</w:t>
      </w:r>
      <w:r>
        <w:rPr>
          <w:position w:val="2"/>
          <w:sz w:val="24"/>
          <w:szCs w:val="24"/>
        </w:rPr>
        <w:t>h</w:t>
      </w:r>
      <w:r>
        <w:rPr>
          <w:spacing w:val="-9"/>
          <w:position w:val="2"/>
          <w:sz w:val="24"/>
          <w:szCs w:val="24"/>
        </w:rPr>
        <w:t>i</w:t>
      </w:r>
      <w:r>
        <w:rPr>
          <w:position w:val="2"/>
          <w:sz w:val="24"/>
          <w:szCs w:val="24"/>
        </w:rPr>
        <w:t>p</w:t>
      </w:r>
    </w:p>
    <w:p w:rsidR="004D75C9" w:rsidRDefault="004D75C9">
      <w:pPr>
        <w:spacing w:before="2" w:line="140" w:lineRule="exact"/>
        <w:rPr>
          <w:sz w:val="15"/>
          <w:szCs w:val="15"/>
        </w:rPr>
      </w:pPr>
    </w:p>
    <w:p w:rsidR="004D75C9" w:rsidRDefault="004D75C9">
      <w:pPr>
        <w:spacing w:line="200" w:lineRule="exact"/>
      </w:pPr>
    </w:p>
    <w:p w:rsidR="004D75C9" w:rsidRDefault="008715FE">
      <w:pPr>
        <w:spacing w:before="29"/>
        <w:ind w:left="1800"/>
        <w:rPr>
          <w:sz w:val="24"/>
          <w:szCs w:val="24"/>
        </w:rPr>
      </w:pPr>
      <w:r>
        <w:pict>
          <v:group id="_x0000_s1059" style="position:absolute;left:0;text-align:left;margin-left:0;margin-top:54pt;width:612pt;height:0;z-index:-251656704;mso-position-horizontal-relative:page;mso-position-vertical-relative:page" coordorigin=",1080" coordsize="12240,0">
            <v:shape id="_x0000_s1060" style="position:absolute;top:1080;width:12240;height:0" coordorigin=",1080" coordsize="12240,0" path="m,1080r12240,e" filled="f" strokeweight=".25397mm">
              <v:path arrowok="t"/>
            </v:shape>
            <w10:wrap anchorx="page" anchory="page"/>
          </v:group>
        </w:pict>
      </w:r>
      <w:r w:rsidR="00DC3FBF">
        <w:rPr>
          <w:b/>
          <w:spacing w:val="3"/>
          <w:sz w:val="24"/>
          <w:szCs w:val="24"/>
        </w:rPr>
        <w:t>B</w:t>
      </w:r>
      <w:r w:rsidR="00DC3FBF">
        <w:rPr>
          <w:b/>
          <w:sz w:val="24"/>
          <w:szCs w:val="24"/>
        </w:rPr>
        <w:t>i</w:t>
      </w:r>
      <w:r w:rsidR="00DC3FBF">
        <w:rPr>
          <w:b/>
          <w:spacing w:val="1"/>
          <w:sz w:val="24"/>
          <w:szCs w:val="24"/>
        </w:rPr>
        <w:t>n</w:t>
      </w:r>
      <w:r w:rsidR="00DC3FBF">
        <w:rPr>
          <w:b/>
          <w:sz w:val="24"/>
          <w:szCs w:val="24"/>
        </w:rPr>
        <w:t>a</w:t>
      </w:r>
      <w:r w:rsidR="00DC3FBF">
        <w:rPr>
          <w:b/>
          <w:spacing w:val="-6"/>
          <w:sz w:val="24"/>
          <w:szCs w:val="24"/>
        </w:rPr>
        <w:t>r</w:t>
      </w:r>
      <w:r w:rsidR="00DC3FBF">
        <w:rPr>
          <w:b/>
          <w:sz w:val="24"/>
          <w:szCs w:val="24"/>
        </w:rPr>
        <w:t>y</w:t>
      </w:r>
      <w:r w:rsidR="00DC3FBF">
        <w:rPr>
          <w:b/>
          <w:spacing w:val="-4"/>
          <w:sz w:val="24"/>
          <w:szCs w:val="24"/>
        </w:rPr>
        <w:t xml:space="preserve"> </w:t>
      </w:r>
      <w:r w:rsidR="00DC3FBF">
        <w:rPr>
          <w:b/>
          <w:sz w:val="24"/>
          <w:szCs w:val="24"/>
        </w:rPr>
        <w:t>R</w:t>
      </w:r>
      <w:r w:rsidR="00DC3FBF">
        <w:rPr>
          <w:b/>
          <w:spacing w:val="-1"/>
          <w:sz w:val="24"/>
          <w:szCs w:val="24"/>
        </w:rPr>
        <w:t>e</w:t>
      </w:r>
      <w:r w:rsidR="00DC3FBF">
        <w:rPr>
          <w:b/>
          <w:spacing w:val="-4"/>
          <w:sz w:val="24"/>
          <w:szCs w:val="24"/>
        </w:rPr>
        <w:t>l</w:t>
      </w:r>
      <w:r w:rsidR="00DC3FBF">
        <w:rPr>
          <w:b/>
          <w:sz w:val="24"/>
          <w:szCs w:val="24"/>
        </w:rPr>
        <w:t>a</w:t>
      </w:r>
      <w:r w:rsidR="00DC3FBF">
        <w:rPr>
          <w:b/>
          <w:spacing w:val="2"/>
          <w:sz w:val="24"/>
          <w:szCs w:val="24"/>
        </w:rPr>
        <w:t>t</w:t>
      </w:r>
      <w:r w:rsidR="00DC3FBF">
        <w:rPr>
          <w:b/>
          <w:sz w:val="24"/>
          <w:szCs w:val="24"/>
        </w:rPr>
        <w:t>io</w:t>
      </w:r>
      <w:r w:rsidR="00DC3FBF">
        <w:rPr>
          <w:b/>
          <w:spacing w:val="1"/>
          <w:sz w:val="24"/>
          <w:szCs w:val="24"/>
        </w:rPr>
        <w:t>n</w:t>
      </w:r>
      <w:r w:rsidR="00DC3FBF">
        <w:rPr>
          <w:b/>
          <w:spacing w:val="-2"/>
          <w:sz w:val="24"/>
          <w:szCs w:val="24"/>
        </w:rPr>
        <w:t>s</w:t>
      </w:r>
      <w:r w:rsidR="00DC3FBF">
        <w:rPr>
          <w:b/>
          <w:spacing w:val="1"/>
          <w:sz w:val="24"/>
          <w:szCs w:val="24"/>
        </w:rPr>
        <w:t>h</w:t>
      </w:r>
      <w:r w:rsidR="00DC3FBF">
        <w:rPr>
          <w:b/>
          <w:sz w:val="24"/>
          <w:szCs w:val="24"/>
        </w:rPr>
        <w:t>ip</w:t>
      </w:r>
    </w:p>
    <w:p w:rsidR="004D75C9" w:rsidRDefault="00DC3FB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proofErr w:type="gramStart"/>
      <w:r>
        <w:rPr>
          <w:position w:val="-1"/>
          <w:sz w:val="24"/>
          <w:szCs w:val="24"/>
        </w:rPr>
        <w:t>W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n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wo</w:t>
      </w:r>
      <w:r>
        <w:rPr>
          <w:spacing w:val="-1"/>
          <w:position w:val="-1"/>
          <w:sz w:val="24"/>
          <w:szCs w:val="24"/>
        </w:rPr>
        <w:t xml:space="preserve"> 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.</w:t>
      </w:r>
      <w:proofErr w:type="gramEnd"/>
    </w:p>
    <w:p w:rsidR="004D75C9" w:rsidRDefault="00DC3FB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W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3"/>
          <w:position w:val="-1"/>
          <w:sz w:val="24"/>
          <w:szCs w:val="24"/>
        </w:rPr>
        <w:t>R</w:t>
      </w:r>
      <w:r>
        <w:rPr>
          <w:spacing w:val="-5"/>
          <w:position w:val="-1"/>
          <w:sz w:val="24"/>
          <w:szCs w:val="24"/>
        </w:rPr>
        <w:t>K</w:t>
      </w:r>
      <w:r>
        <w:rPr>
          <w:spacing w:val="1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_</w:t>
      </w:r>
      <w:r>
        <w:rPr>
          <w:spacing w:val="-3"/>
          <w:position w:val="-1"/>
          <w:sz w:val="24"/>
          <w:szCs w:val="24"/>
        </w:rPr>
        <w:t>F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R</w:t>
      </w:r>
      <w:r>
        <w:rPr>
          <w:spacing w:val="-9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b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6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y</w:t>
      </w:r>
      <w:r>
        <w:rPr>
          <w:spacing w:val="-13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3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h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p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d p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ng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M</w:t>
      </w:r>
      <w:r>
        <w:rPr>
          <w:spacing w:val="1"/>
          <w:position w:val="-1"/>
          <w:sz w:val="24"/>
          <w:szCs w:val="24"/>
        </w:rPr>
        <w:t>P</w:t>
      </w:r>
      <w:r>
        <w:rPr>
          <w:spacing w:val="-2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OY</w:t>
      </w:r>
      <w:r>
        <w:rPr>
          <w:spacing w:val="2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E</w:t>
      </w:r>
    </w:p>
    <w:p w:rsidR="004D75C9" w:rsidRDefault="00DC3FBF">
      <w:pPr>
        <w:spacing w:line="260" w:lineRule="exact"/>
        <w:ind w:left="2520"/>
        <w:rPr>
          <w:sz w:val="24"/>
          <w:szCs w:val="24"/>
        </w:rPr>
      </w:pPr>
      <w:proofErr w:type="gramStart"/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proofErr w:type="gramEnd"/>
      <w:r>
        <w:rPr>
          <w:sz w:val="24"/>
          <w:szCs w:val="24"/>
        </w:rPr>
        <w:t xml:space="preserve"> D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T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NT</w:t>
      </w:r>
    </w:p>
    <w:p w:rsidR="004D75C9" w:rsidRDefault="004D75C9">
      <w:pPr>
        <w:spacing w:before="1" w:line="280" w:lineRule="exact"/>
        <w:rPr>
          <w:sz w:val="28"/>
          <w:szCs w:val="28"/>
        </w:rPr>
      </w:pPr>
    </w:p>
    <w:p w:rsidR="004D75C9" w:rsidRDefault="00DC3FBF">
      <w:pPr>
        <w:ind w:left="1800"/>
        <w:rPr>
          <w:sz w:val="24"/>
          <w:szCs w:val="24"/>
        </w:rPr>
      </w:pPr>
      <w:r>
        <w:rPr>
          <w:b/>
          <w:spacing w:val="-1"/>
          <w:sz w:val="24"/>
          <w:szCs w:val="24"/>
        </w:rPr>
        <w:t>T</w:t>
      </w:r>
      <w:r>
        <w:rPr>
          <w:b/>
          <w:spacing w:val="4"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5"/>
          <w:sz w:val="24"/>
          <w:szCs w:val="24"/>
        </w:rPr>
        <w:t>a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y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a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io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2"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ip</w:t>
      </w:r>
    </w:p>
    <w:p w:rsidR="004D75C9" w:rsidRDefault="00DC3FB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proofErr w:type="gramStart"/>
      <w:r>
        <w:rPr>
          <w:position w:val="-1"/>
          <w:sz w:val="24"/>
          <w:szCs w:val="24"/>
        </w:rPr>
        <w:t>W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n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 xml:space="preserve">e 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1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e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.</w:t>
      </w:r>
      <w:proofErr w:type="gramEnd"/>
    </w:p>
    <w:p w:rsidR="004D75C9" w:rsidRDefault="00DC3FBF">
      <w:pPr>
        <w:tabs>
          <w:tab w:val="left" w:pos="2520"/>
        </w:tabs>
        <w:spacing w:before="21" w:line="260" w:lineRule="exact"/>
        <w:ind w:left="2520" w:right="2623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PP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Y</w:t>
      </w:r>
      <w:r>
        <w:rPr>
          <w:spacing w:val="-2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1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 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5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S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PP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IE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,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</w:t>
      </w:r>
      <w:r>
        <w:rPr>
          <w:spacing w:val="-2"/>
          <w:sz w:val="24"/>
          <w:szCs w:val="24"/>
        </w:rPr>
        <w:t>J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T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4D75C9" w:rsidRDefault="004D75C9">
      <w:pPr>
        <w:spacing w:before="18" w:line="260" w:lineRule="exact"/>
        <w:rPr>
          <w:sz w:val="26"/>
          <w:szCs w:val="26"/>
        </w:rPr>
      </w:pPr>
    </w:p>
    <w:p w:rsidR="004D75C9" w:rsidRDefault="00DC3FBF">
      <w:pPr>
        <w:ind w:left="1800"/>
        <w:rPr>
          <w:sz w:val="24"/>
          <w:szCs w:val="24"/>
        </w:rPr>
      </w:pPr>
      <w:r>
        <w:rPr>
          <w:b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g</w:t>
      </w:r>
      <w:r>
        <w:rPr>
          <w:b/>
          <w:spacing w:val="-1"/>
          <w:sz w:val="24"/>
          <w:szCs w:val="24"/>
        </w:rPr>
        <w:t>re</w:t>
      </w:r>
      <w:r>
        <w:rPr>
          <w:b/>
          <w:sz w:val="24"/>
          <w:szCs w:val="24"/>
        </w:rPr>
        <w:t>e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of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R</w:t>
      </w:r>
      <w:r>
        <w:rPr>
          <w:b/>
          <w:spacing w:val="4"/>
          <w:sz w:val="24"/>
          <w:szCs w:val="24"/>
        </w:rPr>
        <w:t>e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a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io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2"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s</w:t>
      </w:r>
      <w:r>
        <w:rPr>
          <w:b/>
          <w:spacing w:val="-12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>y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:</w:t>
      </w:r>
      <w:r>
        <w:rPr>
          <w:b/>
          <w:spacing w:val="-1"/>
          <w:sz w:val="24"/>
          <w:szCs w:val="24"/>
        </w:rPr>
        <w:t xml:space="preserve"> E</w:t>
      </w:r>
      <w:r>
        <w:rPr>
          <w:b/>
          <w:spacing w:val="-5"/>
          <w:sz w:val="24"/>
          <w:szCs w:val="24"/>
        </w:rPr>
        <w:t>x</w:t>
      </w:r>
      <w:r>
        <w:rPr>
          <w:b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6"/>
          <w:sz w:val="24"/>
          <w:szCs w:val="24"/>
        </w:rPr>
        <w:t>p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e</w:t>
      </w:r>
    </w:p>
    <w:p w:rsidR="004D75C9" w:rsidRDefault="00DC3FB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9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3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h</w:t>
      </w:r>
      <w:r>
        <w:rPr>
          <w:spacing w:val="-9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 xml:space="preserve">p 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3"/>
          <w:position w:val="-1"/>
          <w:sz w:val="24"/>
          <w:szCs w:val="24"/>
        </w:rPr>
        <w:t>‘</w:t>
      </w:r>
      <w:r>
        <w:rPr>
          <w:spacing w:val="1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U</w:t>
      </w:r>
      <w:r>
        <w:rPr>
          <w:spacing w:val="1"/>
          <w:position w:val="-1"/>
          <w:sz w:val="24"/>
          <w:szCs w:val="24"/>
        </w:rPr>
        <w:t>PP</w:t>
      </w:r>
      <w:r>
        <w:rPr>
          <w:spacing w:val="-2"/>
          <w:position w:val="-1"/>
          <w:sz w:val="24"/>
          <w:szCs w:val="24"/>
        </w:rPr>
        <w:t>L</w:t>
      </w:r>
      <w:r>
        <w:rPr>
          <w:spacing w:val="5"/>
          <w:position w:val="-1"/>
          <w:sz w:val="24"/>
          <w:szCs w:val="24"/>
        </w:rPr>
        <w:t>Y</w:t>
      </w:r>
      <w:r>
        <w:rPr>
          <w:position w:val="-1"/>
          <w:sz w:val="24"/>
          <w:szCs w:val="24"/>
        </w:rPr>
        <w:t>’</w:t>
      </w:r>
      <w:r>
        <w:rPr>
          <w:spacing w:val="-11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6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y</w:t>
      </w:r>
      <w:r>
        <w:rPr>
          <w:spacing w:val="-11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3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h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p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t</w:t>
      </w:r>
    </w:p>
    <w:p w:rsidR="004D75C9" w:rsidRDefault="004D75C9">
      <w:pPr>
        <w:spacing w:before="18" w:line="260" w:lineRule="exact"/>
        <w:rPr>
          <w:sz w:val="26"/>
          <w:szCs w:val="26"/>
        </w:rPr>
      </w:pPr>
    </w:p>
    <w:p w:rsidR="004D75C9" w:rsidRDefault="008715FE">
      <w:pPr>
        <w:ind w:left="3235"/>
      </w:pPr>
      <w:r>
        <w:pict>
          <v:shape id="_x0000_i1028" type="#_x0000_t75" style="width:4in;height:52.5pt">
            <v:imagedata r:id="rId17" o:title=""/>
          </v:shape>
        </w:pict>
      </w:r>
    </w:p>
    <w:p w:rsidR="004D75C9" w:rsidRDefault="008715FE">
      <w:pPr>
        <w:spacing w:before="72"/>
        <w:ind w:left="3144"/>
        <w:sectPr w:rsidR="004D75C9">
          <w:pgSz w:w="12240" w:h="15840"/>
          <w:pgMar w:top="860" w:right="0" w:bottom="280" w:left="0" w:header="673" w:footer="673" w:gutter="0"/>
          <w:cols w:space="720"/>
        </w:sectPr>
      </w:pPr>
      <w:r>
        <w:pict>
          <v:group id="_x0000_s1055" style="position:absolute;left:0;text-align:left;margin-left:162pt;margin-top:149.5pt;width:287.75pt;height:250.1pt;z-index:-251655680;mso-position-horizontal-relative:page" coordorigin="3240,2990" coordsize="5755,5002">
            <v:shape id="_x0000_s1057" type="#_x0000_t75" style="position:absolute;left:3566;top:2990;width:5102;height:2117">
              <v:imagedata r:id="rId18" o:title=""/>
            </v:shape>
            <v:shape id="_x0000_s1056" type="#_x0000_t75" style="position:absolute;left:3240;top:5107;width:5755;height:2885">
              <v:imagedata r:id="rId19" o:title=""/>
            </v:shape>
            <w10:wrap anchorx="page"/>
          </v:group>
        </w:pict>
      </w:r>
      <w:r>
        <w:pict>
          <v:shape id="_x0000_i1029" type="#_x0000_t75" style="width:290.25pt;height:110.25pt">
            <v:imagedata r:id="rId20" o:title=""/>
          </v:shape>
        </w:pict>
      </w:r>
    </w:p>
    <w:p w:rsidR="004D75C9" w:rsidRDefault="004D75C9">
      <w:pPr>
        <w:spacing w:before="10" w:line="140" w:lineRule="exact"/>
        <w:rPr>
          <w:sz w:val="15"/>
          <w:szCs w:val="15"/>
        </w:rPr>
      </w:pPr>
    </w:p>
    <w:p w:rsidR="004D75C9" w:rsidRDefault="004D75C9">
      <w:pPr>
        <w:spacing w:line="200" w:lineRule="exact"/>
      </w:pPr>
    </w:p>
    <w:p w:rsidR="004D75C9" w:rsidRDefault="008715FE">
      <w:pPr>
        <w:spacing w:before="22"/>
        <w:ind w:left="1800"/>
        <w:rPr>
          <w:sz w:val="28"/>
          <w:szCs w:val="28"/>
        </w:rPr>
      </w:pPr>
      <w:r>
        <w:pict>
          <v:group id="_x0000_s1052" style="position:absolute;left:0;text-align:left;margin-left:0;margin-top:54pt;width:612pt;height:0;z-index:-251654656;mso-position-horizontal-relative:page;mso-position-vertical-relative:page" coordorigin=",1080" coordsize="12240,0">
            <v:shape id="_x0000_s1053" style="position:absolute;top:1080;width:12240;height:0" coordorigin=",1080" coordsize="12240,0" path="m,1080r12240,e" filled="f" strokeweight=".25397mm">
              <v:path arrowok="t"/>
            </v:shape>
            <w10:wrap anchorx="page" anchory="page"/>
          </v:group>
        </w:pict>
      </w:r>
      <w:r w:rsidR="00DC3FBF">
        <w:rPr>
          <w:b/>
          <w:spacing w:val="1"/>
          <w:sz w:val="28"/>
          <w:szCs w:val="28"/>
        </w:rPr>
        <w:t>R</w:t>
      </w:r>
      <w:r w:rsidR="00DC3FBF">
        <w:rPr>
          <w:b/>
          <w:spacing w:val="-4"/>
          <w:sz w:val="28"/>
          <w:szCs w:val="28"/>
        </w:rPr>
        <w:t>o</w:t>
      </w:r>
      <w:r w:rsidR="00DC3FBF">
        <w:rPr>
          <w:b/>
          <w:sz w:val="28"/>
          <w:szCs w:val="28"/>
        </w:rPr>
        <w:t>le</w:t>
      </w:r>
      <w:r w:rsidR="00DC3FBF">
        <w:rPr>
          <w:b/>
          <w:spacing w:val="3"/>
          <w:sz w:val="28"/>
          <w:szCs w:val="28"/>
        </w:rPr>
        <w:t xml:space="preserve"> </w:t>
      </w:r>
      <w:r w:rsidR="00DC3FBF">
        <w:rPr>
          <w:b/>
          <w:spacing w:val="-1"/>
          <w:sz w:val="28"/>
          <w:szCs w:val="28"/>
        </w:rPr>
        <w:t>n</w:t>
      </w:r>
      <w:r w:rsidR="00DC3FBF">
        <w:rPr>
          <w:b/>
          <w:sz w:val="28"/>
          <w:szCs w:val="28"/>
        </w:rPr>
        <w:t>a</w:t>
      </w:r>
      <w:r w:rsidR="00DC3FBF">
        <w:rPr>
          <w:b/>
          <w:spacing w:val="-1"/>
          <w:sz w:val="28"/>
          <w:szCs w:val="28"/>
        </w:rPr>
        <w:t>m</w:t>
      </w:r>
      <w:r w:rsidR="00DC3FBF">
        <w:rPr>
          <w:b/>
          <w:spacing w:val="1"/>
          <w:sz w:val="28"/>
          <w:szCs w:val="28"/>
        </w:rPr>
        <w:t>e</w:t>
      </w:r>
      <w:r w:rsidR="00DC3FBF">
        <w:rPr>
          <w:b/>
          <w:sz w:val="28"/>
          <w:szCs w:val="28"/>
        </w:rPr>
        <w:t>s</w:t>
      </w:r>
    </w:p>
    <w:p w:rsidR="004D75C9" w:rsidRDefault="00DC3FBF">
      <w:pPr>
        <w:tabs>
          <w:tab w:val="left" w:pos="2520"/>
        </w:tabs>
        <w:spacing w:before="18" w:line="260" w:lineRule="exact"/>
        <w:ind w:left="2520" w:right="1811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h</w:t>
      </w:r>
      <w:r>
        <w:rPr>
          <w:spacing w:val="-5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9"/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pe</w:t>
      </w:r>
      <w:r>
        <w:rPr>
          <w:spacing w:val="-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proofErr w:type="gramEnd"/>
      <w:r>
        <w:rPr>
          <w:spacing w:val="-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r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-5"/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>t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pe</w:t>
      </w:r>
      <w:r>
        <w:rPr>
          <w:spacing w:val="-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p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4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 xml:space="preserve">e 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p.</w:t>
      </w:r>
    </w:p>
    <w:p w:rsidR="004D75C9" w:rsidRDefault="00DC3FBF">
      <w:pPr>
        <w:tabs>
          <w:tab w:val="left" w:pos="2520"/>
        </w:tabs>
        <w:spacing w:before="23" w:line="260" w:lineRule="exact"/>
        <w:ind w:left="2520" w:right="2023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-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g</w:t>
      </w:r>
      <w:r>
        <w:rPr>
          <w:sz w:val="24"/>
          <w:szCs w:val="24"/>
        </w:rPr>
        <w:t>ni</w:t>
      </w:r>
      <w:r>
        <w:rPr>
          <w:spacing w:val="-3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 xml:space="preserve">e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6"/>
          <w:sz w:val="24"/>
          <w:szCs w:val="24"/>
        </w:rPr>
        <w:t>a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6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ea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 xml:space="preserve">p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.</w:t>
      </w:r>
    </w:p>
    <w:p w:rsidR="004D75C9" w:rsidRDefault="004D75C9">
      <w:pPr>
        <w:spacing w:before="15" w:line="260" w:lineRule="exact"/>
        <w:rPr>
          <w:sz w:val="26"/>
          <w:szCs w:val="26"/>
        </w:rPr>
      </w:pPr>
    </w:p>
    <w:p w:rsidR="004D75C9" w:rsidRDefault="00DC3FBF">
      <w:pPr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x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</w:t>
      </w:r>
    </w:p>
    <w:p w:rsidR="004D75C9" w:rsidRDefault="00DC3FBF">
      <w:pPr>
        <w:tabs>
          <w:tab w:val="left" w:pos="3240"/>
        </w:tabs>
        <w:spacing w:before="4" w:line="231" w:lineRule="auto"/>
        <w:ind w:left="3240" w:right="2119" w:hanging="36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ab/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3"/>
          <w:sz w:val="24"/>
          <w:szCs w:val="24"/>
        </w:rPr>
        <w:t>R</w:t>
      </w:r>
      <w:r>
        <w:rPr>
          <w:spacing w:val="-5"/>
          <w:sz w:val="24"/>
          <w:szCs w:val="24"/>
        </w:rPr>
        <w:t>K</w:t>
      </w:r>
      <w:r>
        <w:rPr>
          <w:spacing w:val="1"/>
          <w:sz w:val="24"/>
          <w:szCs w:val="24"/>
        </w:rPr>
        <w:t>S</w:t>
      </w:r>
      <w:r>
        <w:rPr>
          <w:spacing w:val="5"/>
          <w:sz w:val="24"/>
          <w:szCs w:val="24"/>
        </w:rPr>
        <w:t>_</w:t>
      </w:r>
      <w:r>
        <w:rPr>
          <w:spacing w:val="-3"/>
          <w:sz w:val="24"/>
          <w:szCs w:val="24"/>
        </w:rPr>
        <w:t>F</w:t>
      </w:r>
      <w:r>
        <w:rPr>
          <w:sz w:val="24"/>
          <w:szCs w:val="24"/>
        </w:rPr>
        <w:t>OR</w:t>
      </w:r>
      <w:r>
        <w:rPr>
          <w:spacing w:val="-1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pacing w:val="5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7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 xml:space="preserve">e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 xml:space="preserve">f 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9"/>
          <w:sz w:val="24"/>
          <w:szCs w:val="24"/>
        </w:rPr>
        <w:t>l</w:t>
      </w:r>
      <w:r>
        <w:rPr>
          <w:spacing w:val="10"/>
          <w:sz w:val="24"/>
          <w:szCs w:val="24"/>
        </w:rPr>
        <w:t>o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w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 D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P</w:t>
      </w:r>
      <w:r>
        <w:rPr>
          <w:spacing w:val="-5"/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T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NT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6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 xml:space="preserve">e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 xml:space="preserve">r 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9"/>
          <w:sz w:val="24"/>
          <w:szCs w:val="24"/>
        </w:rPr>
        <w:t>l</w:t>
      </w:r>
      <w:r>
        <w:rPr>
          <w:spacing w:val="10"/>
          <w:sz w:val="24"/>
          <w:szCs w:val="24"/>
        </w:rPr>
        <w:t>o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.</w:t>
      </w:r>
    </w:p>
    <w:p w:rsidR="004D75C9" w:rsidRDefault="00DC3FBF">
      <w:pPr>
        <w:spacing w:before="1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h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6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9"/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pe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 xml:space="preserve">e 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</w:t>
      </w: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before="3" w:line="200" w:lineRule="exact"/>
      </w:pPr>
    </w:p>
    <w:p w:rsidR="004D75C9" w:rsidRDefault="00DC3FBF">
      <w:pPr>
        <w:ind w:left="1800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Rec</w:t>
      </w:r>
      <w:r>
        <w:rPr>
          <w:b/>
          <w:spacing w:val="-6"/>
          <w:sz w:val="28"/>
          <w:szCs w:val="28"/>
        </w:rPr>
        <w:t>u</w:t>
      </w:r>
      <w:r>
        <w:rPr>
          <w:b/>
          <w:spacing w:val="1"/>
          <w:sz w:val="28"/>
          <w:szCs w:val="28"/>
        </w:rPr>
        <w:t>r</w:t>
      </w:r>
      <w:r>
        <w:rPr>
          <w:b/>
          <w:spacing w:val="2"/>
          <w:sz w:val="28"/>
          <w:szCs w:val="28"/>
        </w:rPr>
        <w:t>s</w:t>
      </w:r>
      <w:r>
        <w:rPr>
          <w:b/>
          <w:sz w:val="28"/>
          <w:szCs w:val="28"/>
        </w:rPr>
        <w:t>ive</w:t>
      </w:r>
      <w:r>
        <w:rPr>
          <w:b/>
          <w:spacing w:val="-9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re</w:t>
      </w:r>
      <w:r>
        <w:rPr>
          <w:b/>
          <w:sz w:val="28"/>
          <w:szCs w:val="28"/>
        </w:rPr>
        <w:t>la</w:t>
      </w:r>
      <w:r>
        <w:rPr>
          <w:b/>
          <w:spacing w:val="3"/>
          <w:sz w:val="28"/>
          <w:szCs w:val="28"/>
        </w:rPr>
        <w:t>t</w:t>
      </w:r>
      <w:r>
        <w:rPr>
          <w:b/>
          <w:spacing w:val="4"/>
          <w:sz w:val="28"/>
          <w:szCs w:val="28"/>
        </w:rPr>
        <w:t>i</w:t>
      </w:r>
      <w:r>
        <w:rPr>
          <w:b/>
          <w:sz w:val="28"/>
          <w:szCs w:val="28"/>
        </w:rPr>
        <w:t>o</w:t>
      </w:r>
      <w:r>
        <w:rPr>
          <w:b/>
          <w:spacing w:val="-6"/>
          <w:sz w:val="28"/>
          <w:szCs w:val="28"/>
        </w:rPr>
        <w:t>n</w:t>
      </w:r>
      <w:r>
        <w:rPr>
          <w:b/>
          <w:spacing w:val="7"/>
          <w:sz w:val="28"/>
          <w:szCs w:val="28"/>
        </w:rPr>
        <w:t>s</w:t>
      </w:r>
      <w:r>
        <w:rPr>
          <w:b/>
          <w:spacing w:val="-6"/>
          <w:sz w:val="28"/>
          <w:szCs w:val="28"/>
        </w:rPr>
        <w:t>h</w:t>
      </w:r>
      <w:r>
        <w:rPr>
          <w:b/>
          <w:spacing w:val="4"/>
          <w:sz w:val="28"/>
          <w:szCs w:val="28"/>
        </w:rPr>
        <w:t>i</w:t>
      </w:r>
      <w:r>
        <w:rPr>
          <w:b/>
          <w:sz w:val="28"/>
          <w:szCs w:val="28"/>
        </w:rPr>
        <w:t>p</w:t>
      </w:r>
    </w:p>
    <w:p w:rsidR="004D75C9" w:rsidRDefault="00DC3FBF">
      <w:pPr>
        <w:tabs>
          <w:tab w:val="left" w:pos="2520"/>
        </w:tabs>
        <w:spacing w:before="18" w:line="260" w:lineRule="exact"/>
        <w:ind w:left="2520" w:right="1945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4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r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pacing w:val="5"/>
          <w:sz w:val="24"/>
          <w:szCs w:val="24"/>
        </w:rPr>
        <w:t>p</w:t>
      </w:r>
      <w:r>
        <w:rPr>
          <w:sz w:val="24"/>
          <w:szCs w:val="24"/>
        </w:rPr>
        <w:t xml:space="preserve">e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5"/>
          <w:sz w:val="24"/>
          <w:szCs w:val="24"/>
        </w:rPr>
        <w:t>p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s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z w:val="24"/>
          <w:szCs w:val="24"/>
        </w:rPr>
        <w:t>i</w:t>
      </w:r>
      <w:r>
        <w:rPr>
          <w:spacing w:val="-3"/>
          <w:sz w:val="24"/>
          <w:szCs w:val="24"/>
        </w:rPr>
        <w:t>ff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4D75C9" w:rsidRDefault="00DC3FBF">
      <w:pPr>
        <w:tabs>
          <w:tab w:val="left" w:pos="2520"/>
        </w:tabs>
        <w:spacing w:before="23" w:line="260" w:lineRule="exact"/>
        <w:ind w:left="2520" w:right="2193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3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s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7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3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i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4"/>
          <w:sz w:val="24"/>
          <w:szCs w:val="24"/>
        </w:rPr>
        <w:t xml:space="preserve"> </w:t>
      </w:r>
      <w:proofErr w:type="gramStart"/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 xml:space="preserve">f </w:t>
      </w:r>
      <w:r>
        <w:rPr>
          <w:spacing w:val="-1"/>
          <w:sz w:val="24"/>
          <w:szCs w:val="24"/>
        </w:rPr>
        <w:t>ea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proofErr w:type="gramEnd"/>
      <w:r>
        <w:rPr>
          <w:sz w:val="24"/>
          <w:szCs w:val="24"/>
        </w:rPr>
        <w:t>.</w:t>
      </w:r>
    </w:p>
    <w:p w:rsidR="004D75C9" w:rsidRDefault="00DC3FB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u</w:t>
      </w:r>
      <w:r>
        <w:rPr>
          <w:spacing w:val="-1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h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3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h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p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y</w:t>
      </w:r>
      <w:r>
        <w:rPr>
          <w:position w:val="-1"/>
          <w:sz w:val="24"/>
          <w:szCs w:val="24"/>
        </w:rPr>
        <w:t>p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ll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Rec</w:t>
      </w:r>
      <w:r>
        <w:rPr>
          <w:position w:val="-1"/>
          <w:sz w:val="24"/>
          <w:szCs w:val="24"/>
        </w:rPr>
        <w:t>u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ve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h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p.</w:t>
      </w:r>
    </w:p>
    <w:p w:rsidR="004D75C9" w:rsidRDefault="004D75C9">
      <w:pPr>
        <w:spacing w:line="280" w:lineRule="exact"/>
        <w:rPr>
          <w:sz w:val="28"/>
          <w:szCs w:val="28"/>
        </w:rPr>
      </w:pPr>
    </w:p>
    <w:p w:rsidR="004D75C9" w:rsidRDefault="00DC3FBF">
      <w:pPr>
        <w:ind w:left="1800"/>
        <w:rPr>
          <w:sz w:val="24"/>
          <w:szCs w:val="24"/>
        </w:rPr>
      </w:pP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ec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r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ive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4"/>
          <w:sz w:val="24"/>
          <w:szCs w:val="24"/>
        </w:rPr>
        <w:t>e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a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io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2"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ip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Ro</w:t>
      </w:r>
      <w:r>
        <w:rPr>
          <w:b/>
          <w:spacing w:val="-4"/>
          <w:sz w:val="24"/>
          <w:szCs w:val="24"/>
        </w:rPr>
        <w:t>l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:</w:t>
      </w:r>
      <w:r>
        <w:rPr>
          <w:b/>
          <w:spacing w:val="-1"/>
          <w:sz w:val="24"/>
          <w:szCs w:val="24"/>
        </w:rPr>
        <w:t xml:space="preserve"> E</w:t>
      </w:r>
      <w:r>
        <w:rPr>
          <w:b/>
          <w:spacing w:val="-5"/>
          <w:sz w:val="24"/>
          <w:szCs w:val="24"/>
        </w:rPr>
        <w:t>x</w:t>
      </w:r>
      <w:r>
        <w:rPr>
          <w:b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6"/>
          <w:sz w:val="24"/>
          <w:szCs w:val="24"/>
        </w:rPr>
        <w:t>p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e</w:t>
      </w:r>
    </w:p>
    <w:p w:rsidR="004D75C9" w:rsidRDefault="00DC3FBF">
      <w:pPr>
        <w:spacing w:line="260" w:lineRule="exact"/>
        <w:ind w:left="1800"/>
        <w:rPr>
          <w:sz w:val="24"/>
          <w:szCs w:val="24"/>
        </w:rPr>
      </w:pPr>
      <w:r>
        <w:rPr>
          <w:sz w:val="24"/>
          <w:szCs w:val="24"/>
        </w:rPr>
        <w:t>A</w:t>
      </w:r>
      <w:r>
        <w:rPr>
          <w:spacing w:val="-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ve</w:t>
      </w:r>
      <w:r>
        <w:rPr>
          <w:spacing w:val="-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-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P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V</w:t>
      </w:r>
      <w:r>
        <w:rPr>
          <w:spacing w:val="2"/>
          <w:sz w:val="24"/>
          <w:szCs w:val="24"/>
        </w:rPr>
        <w:t>I</w:t>
      </w: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ON</w:t>
      </w:r>
      <w:r>
        <w:rPr>
          <w:spacing w:val="-1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ee</w:t>
      </w:r>
      <w:r>
        <w:rPr>
          <w:sz w:val="24"/>
          <w:szCs w:val="24"/>
        </w:rPr>
        <w:t>n</w:t>
      </w:r>
      <w:r>
        <w:rPr>
          <w:spacing w:val="-7"/>
          <w:sz w:val="24"/>
          <w:szCs w:val="24"/>
        </w:rPr>
        <w:t xml:space="preserve"> </w:t>
      </w:r>
      <w:proofErr w:type="gramStart"/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E</w:t>
      </w:r>
      <w:proofErr w:type="gramEnd"/>
      <w:r>
        <w:rPr>
          <w:spacing w:val="-8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v</w:t>
      </w:r>
      <w:r>
        <w:rPr>
          <w:spacing w:val="-4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6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 xml:space="preserve">e </w:t>
      </w: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>1)</w:t>
      </w:r>
    </w:p>
    <w:p w:rsidR="004D75C9" w:rsidRDefault="00DC3FBF">
      <w:pPr>
        <w:spacing w:before="2"/>
        <w:ind w:left="1800"/>
        <w:rPr>
          <w:sz w:val="24"/>
          <w:szCs w:val="24"/>
        </w:rPr>
      </w:pPr>
      <w:proofErr w:type="gramStart"/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proofErr w:type="gramEnd"/>
      <w:r>
        <w:rPr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 xml:space="preserve"> 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-5"/>
          <w:sz w:val="24"/>
          <w:szCs w:val="24"/>
        </w:rPr>
        <w:t>b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6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 xml:space="preserve">e </w:t>
      </w: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>2)</w:t>
      </w:r>
    </w:p>
    <w:p w:rsidR="004D75C9" w:rsidRDefault="004D75C9">
      <w:pPr>
        <w:spacing w:before="4" w:line="280" w:lineRule="exact"/>
        <w:rPr>
          <w:sz w:val="28"/>
          <w:szCs w:val="28"/>
        </w:rPr>
      </w:pPr>
    </w:p>
    <w:p w:rsidR="004D75C9" w:rsidRDefault="008715FE">
      <w:pPr>
        <w:ind w:left="3960"/>
      </w:pPr>
      <w:r>
        <w:pict>
          <v:shape id="_x0000_i1030" type="#_x0000_t75" style="width:3in;height:122.25pt">
            <v:imagedata r:id="rId21" o:title=""/>
          </v:shape>
        </w:pict>
      </w:r>
    </w:p>
    <w:p w:rsidR="004D75C9" w:rsidRDefault="004D75C9">
      <w:pPr>
        <w:spacing w:before="6" w:line="120" w:lineRule="exact"/>
        <w:rPr>
          <w:sz w:val="13"/>
          <w:szCs w:val="13"/>
        </w:rPr>
      </w:pPr>
    </w:p>
    <w:p w:rsidR="004D75C9" w:rsidRDefault="004D75C9">
      <w:pPr>
        <w:spacing w:line="200" w:lineRule="exact"/>
      </w:pPr>
    </w:p>
    <w:p w:rsidR="004D75C9" w:rsidRDefault="008715FE">
      <w:pPr>
        <w:ind w:left="2827"/>
      </w:pPr>
      <w:r>
        <w:pict>
          <v:shape id="_x0000_i1031" type="#_x0000_t75" style="width:324.75pt;height:103.5pt">
            <v:imagedata r:id="rId22" o:title=""/>
          </v:shape>
        </w:pict>
      </w:r>
    </w:p>
    <w:p w:rsidR="004D75C9" w:rsidRDefault="004D75C9">
      <w:pPr>
        <w:spacing w:before="16" w:line="260" w:lineRule="exact"/>
        <w:rPr>
          <w:sz w:val="26"/>
          <w:szCs w:val="26"/>
        </w:rPr>
      </w:pPr>
    </w:p>
    <w:p w:rsidR="004D75C9" w:rsidRDefault="00DC3FBF">
      <w:pPr>
        <w:ind w:left="1800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>o</w:t>
      </w:r>
      <w:r>
        <w:rPr>
          <w:b/>
          <w:spacing w:val="-6"/>
          <w:sz w:val="28"/>
          <w:szCs w:val="28"/>
        </w:rPr>
        <w:t>n</w:t>
      </w:r>
      <w:r>
        <w:rPr>
          <w:b/>
          <w:spacing w:val="7"/>
          <w:sz w:val="28"/>
          <w:szCs w:val="28"/>
        </w:rPr>
        <w:t>s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>r</w:t>
      </w:r>
      <w:r>
        <w:rPr>
          <w:b/>
          <w:sz w:val="28"/>
          <w:szCs w:val="28"/>
        </w:rPr>
        <w:t>a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nt</w:t>
      </w:r>
      <w:r>
        <w:rPr>
          <w:b/>
          <w:sz w:val="28"/>
          <w:szCs w:val="28"/>
        </w:rPr>
        <w:t>s</w:t>
      </w:r>
      <w:r>
        <w:rPr>
          <w:b/>
          <w:spacing w:val="-10"/>
          <w:sz w:val="28"/>
          <w:szCs w:val="28"/>
        </w:rPr>
        <w:t xml:space="preserve"> </w:t>
      </w:r>
      <w:r>
        <w:rPr>
          <w:b/>
          <w:sz w:val="28"/>
          <w:szCs w:val="28"/>
        </w:rPr>
        <w:t>on</w:t>
      </w:r>
      <w:r>
        <w:rPr>
          <w:b/>
          <w:spacing w:val="-2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Re</w:t>
      </w:r>
      <w:r>
        <w:rPr>
          <w:b/>
          <w:sz w:val="28"/>
          <w:szCs w:val="28"/>
        </w:rPr>
        <w:t>la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4"/>
          <w:sz w:val="28"/>
          <w:szCs w:val="28"/>
        </w:rPr>
        <w:t>i</w:t>
      </w:r>
      <w:r>
        <w:rPr>
          <w:b/>
          <w:sz w:val="28"/>
          <w:szCs w:val="28"/>
        </w:rPr>
        <w:t>o</w:t>
      </w:r>
      <w:r>
        <w:rPr>
          <w:b/>
          <w:spacing w:val="-1"/>
          <w:sz w:val="28"/>
          <w:szCs w:val="28"/>
        </w:rPr>
        <w:t>n</w:t>
      </w:r>
      <w:r>
        <w:rPr>
          <w:b/>
          <w:spacing w:val="7"/>
          <w:sz w:val="28"/>
          <w:szCs w:val="28"/>
        </w:rPr>
        <w:t>s</w:t>
      </w:r>
      <w:r>
        <w:rPr>
          <w:b/>
          <w:spacing w:val="-6"/>
          <w:sz w:val="28"/>
          <w:szCs w:val="28"/>
        </w:rPr>
        <w:t>h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p</w:t>
      </w:r>
      <w:r>
        <w:rPr>
          <w:b/>
          <w:sz w:val="28"/>
          <w:szCs w:val="28"/>
        </w:rPr>
        <w:t>s</w:t>
      </w:r>
    </w:p>
    <w:p w:rsidR="004D75C9" w:rsidRDefault="00DC3FBF">
      <w:pPr>
        <w:tabs>
          <w:tab w:val="left" w:pos="2520"/>
        </w:tabs>
        <w:spacing w:before="18" w:line="260" w:lineRule="exact"/>
        <w:ind w:left="2520" w:right="1759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-6"/>
          <w:sz w:val="24"/>
          <w:szCs w:val="24"/>
        </w:rPr>
        <w:t>c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1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8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-6"/>
          <w:sz w:val="24"/>
          <w:szCs w:val="24"/>
        </w:rPr>
        <w:t xml:space="preserve"> </w:t>
      </w:r>
      <w:r>
        <w:rPr>
          <w:spacing w:val="7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6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(</w:t>
      </w:r>
      <w:r>
        <w:rPr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wn</w:t>
      </w:r>
      <w:r>
        <w:rPr>
          <w:spacing w:val="-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o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)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 d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mi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2"/>
          <w:sz w:val="24"/>
          <w:szCs w:val="24"/>
        </w:rPr>
        <w:t>r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>m</w:t>
      </w:r>
      <w:r>
        <w:rPr>
          <w:spacing w:val="-1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mi</w:t>
      </w:r>
      <w:r>
        <w:rPr>
          <w:spacing w:val="5"/>
          <w:sz w:val="24"/>
          <w:szCs w:val="24"/>
        </w:rPr>
        <w:t>n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-</w:t>
      </w:r>
      <w:r>
        <w:rPr>
          <w:sz w:val="24"/>
          <w:szCs w:val="24"/>
        </w:rPr>
        <w:t>w</w:t>
      </w:r>
      <w:r>
        <w:rPr>
          <w:spacing w:val="5"/>
          <w:sz w:val="24"/>
          <w:szCs w:val="24"/>
        </w:rPr>
        <w:t>o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d</w:t>
      </w:r>
      <w:r>
        <w:rPr>
          <w:spacing w:val="-7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s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.</w:t>
      </w:r>
    </w:p>
    <w:p w:rsidR="004D75C9" w:rsidRDefault="00DC3FBF">
      <w:pPr>
        <w:spacing w:line="280" w:lineRule="exact"/>
        <w:ind w:left="2520"/>
        <w:rPr>
          <w:sz w:val="24"/>
          <w:szCs w:val="24"/>
        </w:rPr>
        <w:sectPr w:rsidR="004D75C9">
          <w:pgSz w:w="12240" w:h="15840"/>
          <w:pgMar w:top="860" w:right="0" w:bottom="280" w:left="0" w:header="673" w:footer="673" w:gutter="0"/>
          <w:cols w:space="720"/>
        </w:sectPr>
      </w:pPr>
      <w:proofErr w:type="gramStart"/>
      <w:r>
        <w:rPr>
          <w:rFonts w:ascii="Courier New" w:eastAsia="Courier New" w:hAnsi="Courier New" w:cs="Courier New"/>
          <w:position w:val="1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1"/>
          <w:sz w:val="24"/>
          <w:szCs w:val="24"/>
        </w:rPr>
        <w:t xml:space="preserve"> </w:t>
      </w:r>
      <w:r>
        <w:rPr>
          <w:spacing w:val="-2"/>
          <w:position w:val="1"/>
          <w:sz w:val="24"/>
          <w:szCs w:val="24"/>
        </w:rPr>
        <w:t>M</w:t>
      </w:r>
      <w:r>
        <w:rPr>
          <w:spacing w:val="4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x</w:t>
      </w:r>
      <w:r>
        <w:rPr>
          <w:spacing w:val="-4"/>
          <w:position w:val="1"/>
          <w:sz w:val="24"/>
          <w:szCs w:val="24"/>
        </w:rPr>
        <w:t>im</w:t>
      </w:r>
      <w:r>
        <w:rPr>
          <w:spacing w:val="5"/>
          <w:position w:val="1"/>
          <w:sz w:val="24"/>
          <w:szCs w:val="24"/>
        </w:rPr>
        <w:t>u</w:t>
      </w:r>
      <w:r>
        <w:rPr>
          <w:position w:val="1"/>
          <w:sz w:val="24"/>
          <w:szCs w:val="24"/>
        </w:rPr>
        <w:t>m</w:t>
      </w:r>
      <w:r>
        <w:rPr>
          <w:spacing w:val="-11"/>
          <w:position w:val="1"/>
          <w:sz w:val="24"/>
          <w:szCs w:val="24"/>
        </w:rPr>
        <w:t xml:space="preserve"> </w:t>
      </w:r>
      <w:r>
        <w:rPr>
          <w:spacing w:val="-1"/>
          <w:position w:val="1"/>
          <w:sz w:val="24"/>
          <w:szCs w:val="24"/>
        </w:rPr>
        <w:t>Ca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5"/>
          <w:position w:val="1"/>
          <w:sz w:val="24"/>
          <w:szCs w:val="24"/>
        </w:rPr>
        <w:t>d</w:t>
      </w:r>
      <w:r>
        <w:rPr>
          <w:spacing w:val="-4"/>
          <w:position w:val="1"/>
          <w:sz w:val="24"/>
          <w:szCs w:val="24"/>
        </w:rPr>
        <w:t>i</w:t>
      </w:r>
      <w:r>
        <w:rPr>
          <w:position w:val="1"/>
          <w:sz w:val="24"/>
          <w:szCs w:val="24"/>
        </w:rPr>
        <w:t>n</w:t>
      </w:r>
      <w:r>
        <w:rPr>
          <w:spacing w:val="4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l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10"/>
          <w:position w:val="1"/>
          <w:sz w:val="24"/>
          <w:szCs w:val="24"/>
        </w:rPr>
        <w:t>t</w:t>
      </w:r>
      <w:r>
        <w:rPr>
          <w:position w:val="1"/>
          <w:sz w:val="24"/>
          <w:szCs w:val="24"/>
        </w:rPr>
        <w:t>y</w:t>
      </w:r>
      <w:r>
        <w:rPr>
          <w:spacing w:val="-14"/>
          <w:position w:val="1"/>
          <w:sz w:val="24"/>
          <w:szCs w:val="24"/>
        </w:rPr>
        <w:t xml:space="preserve"> </w:t>
      </w:r>
      <w:r>
        <w:rPr>
          <w:spacing w:val="2"/>
          <w:position w:val="1"/>
          <w:sz w:val="24"/>
          <w:szCs w:val="24"/>
        </w:rPr>
        <w:t>(</w:t>
      </w:r>
      <w:r>
        <w:rPr>
          <w:spacing w:val="5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r</w:t>
      </w:r>
      <w:r>
        <w:rPr>
          <w:spacing w:val="1"/>
          <w:position w:val="1"/>
          <w:sz w:val="24"/>
          <w:szCs w:val="24"/>
        </w:rPr>
        <w:t xml:space="preserve"> </w:t>
      </w:r>
      <w:r>
        <w:rPr>
          <w:spacing w:val="-1"/>
          <w:position w:val="1"/>
          <w:sz w:val="24"/>
          <w:szCs w:val="24"/>
        </w:rPr>
        <w:t>ca</w:t>
      </w:r>
      <w:r>
        <w:rPr>
          <w:spacing w:val="2"/>
          <w:position w:val="1"/>
          <w:sz w:val="24"/>
          <w:szCs w:val="24"/>
        </w:rPr>
        <w:t>r</w:t>
      </w:r>
      <w:r>
        <w:rPr>
          <w:position w:val="1"/>
          <w:sz w:val="24"/>
          <w:szCs w:val="24"/>
        </w:rPr>
        <w:t>d</w:t>
      </w:r>
      <w:r>
        <w:rPr>
          <w:spacing w:val="-4"/>
          <w:position w:val="1"/>
          <w:sz w:val="24"/>
          <w:szCs w:val="24"/>
        </w:rPr>
        <w:t>i</w:t>
      </w:r>
      <w:r>
        <w:rPr>
          <w:spacing w:val="-5"/>
          <w:position w:val="1"/>
          <w:sz w:val="24"/>
          <w:szCs w:val="24"/>
        </w:rPr>
        <w:t>n</w:t>
      </w:r>
      <w:r>
        <w:rPr>
          <w:spacing w:val="4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l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10"/>
          <w:position w:val="1"/>
          <w:sz w:val="24"/>
          <w:szCs w:val="24"/>
        </w:rPr>
        <w:t>t</w:t>
      </w:r>
      <w:r>
        <w:rPr>
          <w:position w:val="1"/>
          <w:sz w:val="24"/>
          <w:szCs w:val="24"/>
        </w:rPr>
        <w:t>y</w:t>
      </w:r>
      <w:r>
        <w:rPr>
          <w:spacing w:val="-12"/>
          <w:position w:val="1"/>
          <w:sz w:val="24"/>
          <w:szCs w:val="24"/>
        </w:rPr>
        <w:t xml:space="preserve"> 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-1"/>
          <w:position w:val="1"/>
          <w:sz w:val="24"/>
          <w:szCs w:val="24"/>
        </w:rPr>
        <w:t>a</w:t>
      </w:r>
      <w:r>
        <w:rPr>
          <w:spacing w:val="10"/>
          <w:position w:val="1"/>
          <w:sz w:val="24"/>
          <w:szCs w:val="24"/>
        </w:rPr>
        <w:t>t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5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)</w:t>
      </w:r>
    </w:p>
    <w:p w:rsidR="004D75C9" w:rsidRDefault="004D75C9">
      <w:pPr>
        <w:spacing w:before="8" w:line="140" w:lineRule="exact"/>
        <w:rPr>
          <w:sz w:val="14"/>
          <w:szCs w:val="14"/>
        </w:rPr>
      </w:pPr>
    </w:p>
    <w:p w:rsidR="004D75C9" w:rsidRDefault="004D75C9">
      <w:pPr>
        <w:spacing w:line="200" w:lineRule="exact"/>
      </w:pPr>
    </w:p>
    <w:p w:rsidR="004D75C9" w:rsidRDefault="00DC3FBF">
      <w:pPr>
        <w:tabs>
          <w:tab w:val="left" w:pos="2880"/>
        </w:tabs>
        <w:spacing w:before="30" w:line="260" w:lineRule="exact"/>
        <w:ind w:left="2880" w:right="2570" w:hanging="36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ab/>
      </w:r>
      <w:r>
        <w:rPr>
          <w:spacing w:val="3"/>
          <w:sz w:val="24"/>
          <w:szCs w:val="24"/>
        </w:rPr>
        <w:t>M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ni</w:t>
      </w:r>
      <w:r>
        <w:rPr>
          <w:spacing w:val="-4"/>
          <w:sz w:val="24"/>
          <w:szCs w:val="24"/>
        </w:rPr>
        <w:t>m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m</w:t>
      </w:r>
      <w:r>
        <w:rPr>
          <w:spacing w:val="-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1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(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o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</w:t>
      </w:r>
      <w:r>
        <w:rPr>
          <w:spacing w:val="-9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e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y</w:t>
      </w:r>
      <w:r>
        <w:rPr>
          <w:spacing w:val="-1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)</w:t>
      </w:r>
    </w:p>
    <w:p w:rsidR="004D75C9" w:rsidRDefault="004D75C9">
      <w:pPr>
        <w:spacing w:before="18" w:line="260" w:lineRule="exact"/>
        <w:rPr>
          <w:sz w:val="26"/>
          <w:szCs w:val="26"/>
        </w:rPr>
      </w:pPr>
    </w:p>
    <w:p w:rsidR="004D75C9" w:rsidRDefault="008715FE">
      <w:pPr>
        <w:ind w:left="1800"/>
        <w:rPr>
          <w:sz w:val="28"/>
          <w:szCs w:val="28"/>
        </w:rPr>
      </w:pPr>
      <w:r>
        <w:pict>
          <v:group id="_x0000_s1048" style="position:absolute;left:0;text-align:left;margin-left:0;margin-top:54pt;width:612pt;height:0;z-index:-251653632;mso-position-horizontal-relative:page;mso-position-vertical-relative:page" coordorigin=",1080" coordsize="12240,0">
            <v:shape id="_x0000_s1049" style="position:absolute;top:1080;width:12240;height:0" coordorigin=",1080" coordsize="12240,0" path="m,1080r12240,e" filled="f" strokeweight=".25397mm">
              <v:path arrowok="t"/>
            </v:shape>
            <w10:wrap anchorx="page" anchory="page"/>
          </v:group>
        </w:pict>
      </w:r>
      <w:r w:rsidR="00DC3FBF">
        <w:rPr>
          <w:b/>
          <w:spacing w:val="6"/>
          <w:sz w:val="28"/>
          <w:szCs w:val="28"/>
        </w:rPr>
        <w:t>M</w:t>
      </w:r>
      <w:r w:rsidR="00DC3FBF">
        <w:rPr>
          <w:b/>
          <w:sz w:val="28"/>
          <w:szCs w:val="28"/>
        </w:rPr>
        <w:t>a</w:t>
      </w:r>
      <w:r w:rsidR="00DC3FBF">
        <w:rPr>
          <w:b/>
          <w:spacing w:val="-4"/>
          <w:sz w:val="28"/>
          <w:szCs w:val="28"/>
        </w:rPr>
        <w:t>x</w:t>
      </w:r>
      <w:r w:rsidR="00DC3FBF">
        <w:rPr>
          <w:b/>
          <w:sz w:val="28"/>
          <w:szCs w:val="28"/>
        </w:rPr>
        <w:t>i</w:t>
      </w:r>
      <w:r w:rsidR="00DC3FBF">
        <w:rPr>
          <w:b/>
          <w:spacing w:val="4"/>
          <w:sz w:val="28"/>
          <w:szCs w:val="28"/>
        </w:rPr>
        <w:t>m</w:t>
      </w:r>
      <w:r w:rsidR="00DC3FBF">
        <w:rPr>
          <w:b/>
          <w:spacing w:val="-1"/>
          <w:sz w:val="28"/>
          <w:szCs w:val="28"/>
        </w:rPr>
        <w:t>u</w:t>
      </w:r>
      <w:r w:rsidR="00DC3FBF">
        <w:rPr>
          <w:b/>
          <w:sz w:val="28"/>
          <w:szCs w:val="28"/>
        </w:rPr>
        <w:t>m</w:t>
      </w:r>
      <w:r w:rsidR="00DC3FBF">
        <w:rPr>
          <w:b/>
          <w:spacing w:val="-11"/>
          <w:sz w:val="28"/>
          <w:szCs w:val="28"/>
        </w:rPr>
        <w:t xml:space="preserve"> </w:t>
      </w:r>
      <w:r w:rsidR="00DC3FBF">
        <w:rPr>
          <w:b/>
          <w:spacing w:val="1"/>
          <w:sz w:val="28"/>
          <w:szCs w:val="28"/>
        </w:rPr>
        <w:t>C</w:t>
      </w:r>
      <w:r w:rsidR="00DC3FBF">
        <w:rPr>
          <w:b/>
          <w:sz w:val="28"/>
          <w:szCs w:val="28"/>
        </w:rPr>
        <w:t>a</w:t>
      </w:r>
      <w:r w:rsidR="00DC3FBF">
        <w:rPr>
          <w:b/>
          <w:spacing w:val="1"/>
          <w:sz w:val="28"/>
          <w:szCs w:val="28"/>
        </w:rPr>
        <w:t>r</w:t>
      </w:r>
      <w:r w:rsidR="00DC3FBF">
        <w:rPr>
          <w:b/>
          <w:spacing w:val="4"/>
          <w:sz w:val="28"/>
          <w:szCs w:val="28"/>
        </w:rPr>
        <w:t>di</w:t>
      </w:r>
      <w:r w:rsidR="00DC3FBF">
        <w:rPr>
          <w:b/>
          <w:spacing w:val="-6"/>
          <w:sz w:val="28"/>
          <w:szCs w:val="28"/>
        </w:rPr>
        <w:t>n</w:t>
      </w:r>
      <w:r w:rsidR="00DC3FBF">
        <w:rPr>
          <w:b/>
          <w:sz w:val="28"/>
          <w:szCs w:val="28"/>
        </w:rPr>
        <w:t>a</w:t>
      </w:r>
      <w:r w:rsidR="00DC3FBF">
        <w:rPr>
          <w:b/>
          <w:spacing w:val="4"/>
          <w:sz w:val="28"/>
          <w:szCs w:val="28"/>
        </w:rPr>
        <w:t>l</w:t>
      </w:r>
      <w:r w:rsidR="00DC3FBF">
        <w:rPr>
          <w:b/>
          <w:sz w:val="28"/>
          <w:szCs w:val="28"/>
        </w:rPr>
        <w:t>i</w:t>
      </w:r>
      <w:r w:rsidR="00DC3FBF">
        <w:rPr>
          <w:b/>
          <w:spacing w:val="-1"/>
          <w:sz w:val="28"/>
          <w:szCs w:val="28"/>
        </w:rPr>
        <w:t>t</w:t>
      </w:r>
      <w:r w:rsidR="00DC3FBF">
        <w:rPr>
          <w:b/>
          <w:sz w:val="28"/>
          <w:szCs w:val="28"/>
        </w:rPr>
        <w:t>y</w:t>
      </w:r>
      <w:r w:rsidR="00DC3FBF">
        <w:rPr>
          <w:b/>
          <w:spacing w:val="-12"/>
          <w:sz w:val="28"/>
          <w:szCs w:val="28"/>
        </w:rPr>
        <w:t xml:space="preserve"> </w:t>
      </w:r>
      <w:r w:rsidR="00DC3FBF">
        <w:rPr>
          <w:b/>
          <w:spacing w:val="3"/>
          <w:sz w:val="28"/>
          <w:szCs w:val="28"/>
        </w:rPr>
        <w:t>(</w:t>
      </w:r>
      <w:r w:rsidR="00DC3FBF">
        <w:rPr>
          <w:b/>
          <w:spacing w:val="-4"/>
          <w:sz w:val="28"/>
          <w:szCs w:val="28"/>
        </w:rPr>
        <w:t>o</w:t>
      </w:r>
      <w:r w:rsidR="00DC3FBF">
        <w:rPr>
          <w:b/>
          <w:sz w:val="28"/>
          <w:szCs w:val="28"/>
        </w:rPr>
        <w:t>r</w:t>
      </w:r>
      <w:r w:rsidR="00DC3FBF">
        <w:rPr>
          <w:b/>
          <w:spacing w:val="-1"/>
          <w:sz w:val="28"/>
          <w:szCs w:val="28"/>
        </w:rPr>
        <w:t xml:space="preserve"> </w:t>
      </w:r>
      <w:r w:rsidR="00DC3FBF">
        <w:rPr>
          <w:b/>
          <w:spacing w:val="1"/>
          <w:sz w:val="28"/>
          <w:szCs w:val="28"/>
        </w:rPr>
        <w:t>c</w:t>
      </w:r>
      <w:r w:rsidR="00DC3FBF">
        <w:rPr>
          <w:b/>
          <w:sz w:val="28"/>
          <w:szCs w:val="28"/>
        </w:rPr>
        <w:t>a</w:t>
      </w:r>
      <w:r w:rsidR="00DC3FBF">
        <w:rPr>
          <w:b/>
          <w:spacing w:val="1"/>
          <w:sz w:val="28"/>
          <w:szCs w:val="28"/>
        </w:rPr>
        <w:t>r</w:t>
      </w:r>
      <w:r w:rsidR="00DC3FBF">
        <w:rPr>
          <w:b/>
          <w:spacing w:val="-1"/>
          <w:sz w:val="28"/>
          <w:szCs w:val="28"/>
        </w:rPr>
        <w:t>d</w:t>
      </w:r>
      <w:r w:rsidR="00DC3FBF">
        <w:rPr>
          <w:b/>
          <w:spacing w:val="4"/>
          <w:sz w:val="28"/>
          <w:szCs w:val="28"/>
        </w:rPr>
        <w:t>i</w:t>
      </w:r>
      <w:r w:rsidR="00DC3FBF">
        <w:rPr>
          <w:b/>
          <w:spacing w:val="-1"/>
          <w:sz w:val="28"/>
          <w:szCs w:val="28"/>
        </w:rPr>
        <w:t>n</w:t>
      </w:r>
      <w:r w:rsidR="00DC3FBF">
        <w:rPr>
          <w:b/>
          <w:sz w:val="28"/>
          <w:szCs w:val="28"/>
        </w:rPr>
        <w:t>al</w:t>
      </w:r>
      <w:r w:rsidR="00DC3FBF">
        <w:rPr>
          <w:b/>
          <w:spacing w:val="4"/>
          <w:sz w:val="28"/>
          <w:szCs w:val="28"/>
        </w:rPr>
        <w:t>i</w:t>
      </w:r>
      <w:r w:rsidR="00DC3FBF">
        <w:rPr>
          <w:b/>
          <w:spacing w:val="-1"/>
          <w:sz w:val="28"/>
          <w:szCs w:val="28"/>
        </w:rPr>
        <w:t>t</w:t>
      </w:r>
      <w:r w:rsidR="00DC3FBF">
        <w:rPr>
          <w:b/>
          <w:sz w:val="28"/>
          <w:szCs w:val="28"/>
        </w:rPr>
        <w:t>y</w:t>
      </w:r>
      <w:r w:rsidR="00DC3FBF">
        <w:rPr>
          <w:b/>
          <w:spacing w:val="-11"/>
          <w:sz w:val="28"/>
          <w:szCs w:val="28"/>
        </w:rPr>
        <w:t xml:space="preserve"> </w:t>
      </w:r>
      <w:r w:rsidR="00DC3FBF">
        <w:rPr>
          <w:b/>
          <w:spacing w:val="1"/>
          <w:sz w:val="28"/>
          <w:szCs w:val="28"/>
        </w:rPr>
        <w:t>r</w:t>
      </w:r>
      <w:r w:rsidR="00DC3FBF">
        <w:rPr>
          <w:b/>
          <w:spacing w:val="5"/>
          <w:sz w:val="28"/>
          <w:szCs w:val="28"/>
        </w:rPr>
        <w:t>a</w:t>
      </w:r>
      <w:r w:rsidR="00DC3FBF">
        <w:rPr>
          <w:b/>
          <w:spacing w:val="-1"/>
          <w:sz w:val="28"/>
          <w:szCs w:val="28"/>
        </w:rPr>
        <w:t>t</w:t>
      </w:r>
      <w:r w:rsidR="00DC3FBF">
        <w:rPr>
          <w:b/>
          <w:spacing w:val="4"/>
          <w:sz w:val="28"/>
          <w:szCs w:val="28"/>
        </w:rPr>
        <w:t>i</w:t>
      </w:r>
      <w:r w:rsidR="00DC3FBF">
        <w:rPr>
          <w:b/>
          <w:spacing w:val="-4"/>
          <w:sz w:val="28"/>
          <w:szCs w:val="28"/>
        </w:rPr>
        <w:t>o</w:t>
      </w:r>
      <w:r w:rsidR="00DC3FBF">
        <w:rPr>
          <w:b/>
          <w:sz w:val="28"/>
          <w:szCs w:val="28"/>
        </w:rPr>
        <w:t>)</w:t>
      </w:r>
      <w:r w:rsidR="00DC3FBF">
        <w:rPr>
          <w:b/>
          <w:spacing w:val="-6"/>
          <w:sz w:val="28"/>
          <w:szCs w:val="28"/>
        </w:rPr>
        <w:t xml:space="preserve"> </w:t>
      </w:r>
      <w:r w:rsidR="00DC3FBF">
        <w:rPr>
          <w:b/>
          <w:spacing w:val="3"/>
          <w:sz w:val="28"/>
          <w:szCs w:val="28"/>
        </w:rPr>
        <w:t>f</w:t>
      </w:r>
      <w:r w:rsidR="00DC3FBF">
        <w:rPr>
          <w:b/>
          <w:spacing w:val="-4"/>
          <w:sz w:val="28"/>
          <w:szCs w:val="28"/>
        </w:rPr>
        <w:t>o</w:t>
      </w:r>
      <w:r w:rsidR="00DC3FBF">
        <w:rPr>
          <w:b/>
          <w:sz w:val="28"/>
          <w:szCs w:val="28"/>
        </w:rPr>
        <w:t>r</w:t>
      </w:r>
      <w:r w:rsidR="00DC3FBF">
        <w:rPr>
          <w:b/>
          <w:spacing w:val="-1"/>
          <w:sz w:val="28"/>
          <w:szCs w:val="28"/>
        </w:rPr>
        <w:t xml:space="preserve"> </w:t>
      </w:r>
      <w:r w:rsidR="00DC3FBF">
        <w:rPr>
          <w:b/>
          <w:spacing w:val="2"/>
          <w:sz w:val="28"/>
          <w:szCs w:val="28"/>
        </w:rPr>
        <w:t>B</w:t>
      </w:r>
      <w:r w:rsidR="00DC3FBF">
        <w:rPr>
          <w:b/>
          <w:spacing w:val="4"/>
          <w:sz w:val="28"/>
          <w:szCs w:val="28"/>
        </w:rPr>
        <w:t>i</w:t>
      </w:r>
      <w:r w:rsidR="00DC3FBF">
        <w:rPr>
          <w:b/>
          <w:spacing w:val="-1"/>
          <w:sz w:val="28"/>
          <w:szCs w:val="28"/>
        </w:rPr>
        <w:t>n</w:t>
      </w:r>
      <w:r w:rsidR="00DC3FBF">
        <w:rPr>
          <w:b/>
          <w:sz w:val="28"/>
          <w:szCs w:val="28"/>
        </w:rPr>
        <w:t>a</w:t>
      </w:r>
      <w:r w:rsidR="00DC3FBF">
        <w:rPr>
          <w:b/>
          <w:spacing w:val="1"/>
          <w:sz w:val="28"/>
          <w:szCs w:val="28"/>
        </w:rPr>
        <w:t>r</w:t>
      </w:r>
      <w:r w:rsidR="00DC3FBF">
        <w:rPr>
          <w:b/>
          <w:sz w:val="28"/>
          <w:szCs w:val="28"/>
        </w:rPr>
        <w:t>y</w:t>
      </w:r>
      <w:r w:rsidR="00DC3FBF">
        <w:rPr>
          <w:b/>
          <w:spacing w:val="-6"/>
          <w:sz w:val="28"/>
          <w:szCs w:val="28"/>
        </w:rPr>
        <w:t xml:space="preserve"> </w:t>
      </w:r>
      <w:r w:rsidR="00DC3FBF">
        <w:rPr>
          <w:b/>
          <w:spacing w:val="1"/>
          <w:sz w:val="28"/>
          <w:szCs w:val="28"/>
        </w:rPr>
        <w:t>re</w:t>
      </w:r>
      <w:r w:rsidR="00DC3FBF">
        <w:rPr>
          <w:b/>
          <w:sz w:val="28"/>
          <w:szCs w:val="28"/>
        </w:rPr>
        <w:t>la</w:t>
      </w:r>
      <w:r w:rsidR="00DC3FBF">
        <w:rPr>
          <w:b/>
          <w:spacing w:val="-1"/>
          <w:sz w:val="28"/>
          <w:szCs w:val="28"/>
        </w:rPr>
        <w:t>t</w:t>
      </w:r>
      <w:r w:rsidR="00DC3FBF">
        <w:rPr>
          <w:b/>
          <w:spacing w:val="4"/>
          <w:sz w:val="28"/>
          <w:szCs w:val="28"/>
        </w:rPr>
        <w:t>i</w:t>
      </w:r>
      <w:r w:rsidR="00DC3FBF">
        <w:rPr>
          <w:b/>
          <w:sz w:val="28"/>
          <w:szCs w:val="28"/>
        </w:rPr>
        <w:t>o</w:t>
      </w:r>
      <w:r w:rsidR="00DC3FBF">
        <w:rPr>
          <w:b/>
          <w:spacing w:val="-6"/>
          <w:sz w:val="28"/>
          <w:szCs w:val="28"/>
        </w:rPr>
        <w:t>n</w:t>
      </w:r>
      <w:r w:rsidR="00DC3FBF">
        <w:rPr>
          <w:b/>
          <w:spacing w:val="7"/>
          <w:sz w:val="28"/>
          <w:szCs w:val="28"/>
        </w:rPr>
        <w:t>s</w:t>
      </w:r>
      <w:r w:rsidR="00DC3FBF">
        <w:rPr>
          <w:b/>
          <w:spacing w:val="-1"/>
          <w:sz w:val="28"/>
          <w:szCs w:val="28"/>
        </w:rPr>
        <w:t>h</w:t>
      </w:r>
      <w:r w:rsidR="00DC3FBF">
        <w:rPr>
          <w:b/>
          <w:sz w:val="28"/>
          <w:szCs w:val="28"/>
        </w:rPr>
        <w:t>ip</w:t>
      </w:r>
    </w:p>
    <w:p w:rsidR="004D75C9" w:rsidRDefault="00DC3FBF">
      <w:pPr>
        <w:tabs>
          <w:tab w:val="left" w:pos="2520"/>
        </w:tabs>
        <w:spacing w:before="18" w:line="260" w:lineRule="exact"/>
        <w:ind w:left="2520" w:right="1999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 xml:space="preserve"> r</w:t>
      </w:r>
      <w:r>
        <w:rPr>
          <w:spacing w:val="-1"/>
          <w:sz w:val="24"/>
          <w:szCs w:val="24"/>
        </w:rPr>
        <w:t>e</w:t>
      </w:r>
      <w:r>
        <w:rPr>
          <w:spacing w:val="-8"/>
          <w:sz w:val="24"/>
          <w:szCs w:val="24"/>
        </w:rPr>
        <w:t>f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m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wh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7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ot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ss</w:t>
      </w:r>
      <w:r>
        <w:rPr>
          <w:spacing w:val="5"/>
          <w:sz w:val="24"/>
          <w:szCs w:val="24"/>
        </w:rPr>
        <w:t>o</w:t>
      </w:r>
      <w:r>
        <w:rPr>
          <w:spacing w:val="4"/>
          <w:sz w:val="24"/>
          <w:szCs w:val="24"/>
        </w:rPr>
        <w:t>c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 xml:space="preserve">a a 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</w:p>
    <w:p w:rsidR="004D75C9" w:rsidRDefault="00DC3FB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Ca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d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y</w:t>
      </w:r>
      <w:r>
        <w:rPr>
          <w:spacing w:val="-8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m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t</w:t>
      </w:r>
      <w:r>
        <w:rPr>
          <w:spacing w:val="4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5"/>
          <w:position w:val="-1"/>
          <w:sz w:val="24"/>
          <w:szCs w:val="24"/>
        </w:rPr>
        <w:t xml:space="preserve"> 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10"/>
          <w:position w:val="-1"/>
          <w:sz w:val="24"/>
          <w:szCs w:val="24"/>
        </w:rPr>
        <w:t>o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5"/>
          <w:position w:val="-1"/>
          <w:sz w:val="24"/>
          <w:szCs w:val="24"/>
        </w:rPr>
        <w:t>ow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ng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y</w:t>
      </w:r>
      <w:r>
        <w:rPr>
          <w:position w:val="-1"/>
          <w:sz w:val="24"/>
          <w:szCs w:val="24"/>
        </w:rPr>
        <w:t>p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:</w:t>
      </w:r>
    </w:p>
    <w:p w:rsidR="004D75C9" w:rsidRDefault="00DC3FBF">
      <w:pPr>
        <w:spacing w:line="280" w:lineRule="exact"/>
        <w:ind w:left="252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1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O</w:t>
      </w:r>
      <w:r>
        <w:rPr>
          <w:spacing w:val="-5"/>
          <w:position w:val="1"/>
          <w:sz w:val="24"/>
          <w:szCs w:val="24"/>
        </w:rPr>
        <w:t>n</w:t>
      </w:r>
      <w:r>
        <w:rPr>
          <w:position w:val="1"/>
          <w:sz w:val="24"/>
          <w:szCs w:val="24"/>
        </w:rPr>
        <w:t>e</w:t>
      </w:r>
      <w:r>
        <w:rPr>
          <w:spacing w:val="-1"/>
          <w:position w:val="1"/>
          <w:sz w:val="24"/>
          <w:szCs w:val="24"/>
        </w:rPr>
        <w:t xml:space="preserve"> </w:t>
      </w:r>
      <w:r>
        <w:rPr>
          <w:spacing w:val="5"/>
          <w:position w:val="1"/>
          <w:sz w:val="24"/>
          <w:szCs w:val="24"/>
        </w:rPr>
        <w:t>t</w:t>
      </w:r>
      <w:r>
        <w:rPr>
          <w:position w:val="1"/>
          <w:sz w:val="24"/>
          <w:szCs w:val="24"/>
        </w:rPr>
        <w:t>o</w:t>
      </w:r>
      <w:r>
        <w:rPr>
          <w:spacing w:val="-3"/>
          <w:position w:val="1"/>
          <w:sz w:val="24"/>
          <w:szCs w:val="24"/>
        </w:rPr>
        <w:t xml:space="preserve"> </w:t>
      </w:r>
      <w:r>
        <w:rPr>
          <w:spacing w:val="5"/>
          <w:position w:val="1"/>
          <w:sz w:val="24"/>
          <w:szCs w:val="24"/>
        </w:rPr>
        <w:t>o</w:t>
      </w:r>
      <w:r>
        <w:rPr>
          <w:spacing w:val="-5"/>
          <w:position w:val="1"/>
          <w:sz w:val="24"/>
          <w:szCs w:val="24"/>
        </w:rPr>
        <w:t>n</w:t>
      </w:r>
      <w:r>
        <w:rPr>
          <w:position w:val="1"/>
          <w:sz w:val="24"/>
          <w:szCs w:val="24"/>
        </w:rPr>
        <w:t>e</w:t>
      </w:r>
    </w:p>
    <w:p w:rsidR="004D75C9" w:rsidRDefault="00DC3FBF">
      <w:pPr>
        <w:spacing w:line="260" w:lineRule="exact"/>
        <w:ind w:left="252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O</w:t>
      </w:r>
      <w:r>
        <w:rPr>
          <w:spacing w:val="-5"/>
          <w:position w:val="2"/>
          <w:sz w:val="24"/>
          <w:szCs w:val="24"/>
        </w:rPr>
        <w:t>n</w:t>
      </w:r>
      <w:r>
        <w:rPr>
          <w:position w:val="2"/>
          <w:sz w:val="24"/>
          <w:szCs w:val="24"/>
        </w:rPr>
        <w:t>e</w:t>
      </w:r>
      <w:r>
        <w:rPr>
          <w:spacing w:val="-1"/>
          <w:position w:val="2"/>
          <w:sz w:val="24"/>
          <w:szCs w:val="24"/>
        </w:rPr>
        <w:t xml:space="preserve"> </w:t>
      </w:r>
      <w:r>
        <w:rPr>
          <w:spacing w:val="5"/>
          <w:position w:val="2"/>
          <w:sz w:val="24"/>
          <w:szCs w:val="24"/>
        </w:rPr>
        <w:t>t</w:t>
      </w:r>
      <w:r>
        <w:rPr>
          <w:position w:val="2"/>
          <w:sz w:val="24"/>
          <w:szCs w:val="24"/>
        </w:rPr>
        <w:t>o</w:t>
      </w:r>
      <w:r>
        <w:rPr>
          <w:spacing w:val="1"/>
          <w:position w:val="2"/>
          <w:sz w:val="24"/>
          <w:szCs w:val="24"/>
        </w:rPr>
        <w:t xml:space="preserve"> </w:t>
      </w:r>
      <w:r>
        <w:rPr>
          <w:spacing w:val="-9"/>
          <w:position w:val="2"/>
          <w:sz w:val="24"/>
          <w:szCs w:val="24"/>
        </w:rPr>
        <w:t>m</w:t>
      </w:r>
      <w:r>
        <w:rPr>
          <w:spacing w:val="4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ny</w:t>
      </w:r>
    </w:p>
    <w:p w:rsidR="004D75C9" w:rsidRDefault="00DC3FBF">
      <w:pPr>
        <w:spacing w:line="260" w:lineRule="exact"/>
        <w:ind w:left="252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2"/>
          <w:sz w:val="24"/>
          <w:szCs w:val="24"/>
        </w:rPr>
        <w:t xml:space="preserve"> </w:t>
      </w:r>
      <w:r>
        <w:rPr>
          <w:spacing w:val="-2"/>
          <w:position w:val="2"/>
          <w:sz w:val="24"/>
          <w:szCs w:val="24"/>
        </w:rPr>
        <w:t>M</w:t>
      </w:r>
      <w:r>
        <w:rPr>
          <w:spacing w:val="4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ny</w:t>
      </w:r>
      <w:r>
        <w:rPr>
          <w:spacing w:val="-12"/>
          <w:position w:val="2"/>
          <w:sz w:val="24"/>
          <w:szCs w:val="24"/>
        </w:rPr>
        <w:t xml:space="preserve"> </w:t>
      </w:r>
      <w:r>
        <w:rPr>
          <w:spacing w:val="5"/>
          <w:position w:val="2"/>
          <w:sz w:val="24"/>
          <w:szCs w:val="24"/>
        </w:rPr>
        <w:t>t</w:t>
      </w:r>
      <w:r>
        <w:rPr>
          <w:position w:val="2"/>
          <w:sz w:val="24"/>
          <w:szCs w:val="24"/>
        </w:rPr>
        <w:t>o</w:t>
      </w:r>
      <w:r>
        <w:rPr>
          <w:spacing w:val="2"/>
          <w:position w:val="2"/>
          <w:sz w:val="24"/>
          <w:szCs w:val="24"/>
        </w:rPr>
        <w:t xml:space="preserve"> </w:t>
      </w:r>
      <w:r>
        <w:rPr>
          <w:spacing w:val="5"/>
          <w:position w:val="2"/>
          <w:sz w:val="24"/>
          <w:szCs w:val="24"/>
        </w:rPr>
        <w:t>o</w:t>
      </w:r>
      <w:r>
        <w:rPr>
          <w:spacing w:val="-5"/>
          <w:position w:val="2"/>
          <w:sz w:val="24"/>
          <w:szCs w:val="24"/>
        </w:rPr>
        <w:t>n</w:t>
      </w:r>
      <w:r>
        <w:rPr>
          <w:position w:val="2"/>
          <w:sz w:val="24"/>
          <w:szCs w:val="24"/>
        </w:rPr>
        <w:t>e</w:t>
      </w:r>
    </w:p>
    <w:p w:rsidR="004D75C9" w:rsidRDefault="00DC3FBF">
      <w:pPr>
        <w:spacing w:line="260" w:lineRule="exact"/>
        <w:ind w:left="252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2"/>
          <w:sz w:val="24"/>
          <w:szCs w:val="24"/>
        </w:rPr>
        <w:t xml:space="preserve"> </w:t>
      </w:r>
      <w:r>
        <w:rPr>
          <w:spacing w:val="-2"/>
          <w:position w:val="2"/>
          <w:sz w:val="24"/>
          <w:szCs w:val="24"/>
        </w:rPr>
        <w:t>M</w:t>
      </w:r>
      <w:r>
        <w:rPr>
          <w:spacing w:val="4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ny</w:t>
      </w:r>
      <w:r>
        <w:rPr>
          <w:spacing w:val="-12"/>
          <w:position w:val="2"/>
          <w:sz w:val="24"/>
          <w:szCs w:val="24"/>
        </w:rPr>
        <w:t xml:space="preserve"> </w:t>
      </w:r>
      <w:r>
        <w:rPr>
          <w:spacing w:val="5"/>
          <w:position w:val="2"/>
          <w:sz w:val="24"/>
          <w:szCs w:val="24"/>
        </w:rPr>
        <w:t>t</w:t>
      </w:r>
      <w:r>
        <w:rPr>
          <w:position w:val="2"/>
          <w:sz w:val="24"/>
          <w:szCs w:val="24"/>
        </w:rPr>
        <w:t>o</w:t>
      </w:r>
      <w:r>
        <w:rPr>
          <w:spacing w:val="6"/>
          <w:position w:val="2"/>
          <w:sz w:val="24"/>
          <w:szCs w:val="24"/>
        </w:rPr>
        <w:t xml:space="preserve"> </w:t>
      </w:r>
      <w:r>
        <w:rPr>
          <w:spacing w:val="-9"/>
          <w:position w:val="2"/>
          <w:sz w:val="24"/>
          <w:szCs w:val="24"/>
        </w:rPr>
        <w:t>m</w:t>
      </w:r>
      <w:r>
        <w:rPr>
          <w:spacing w:val="4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ny</w:t>
      </w:r>
    </w:p>
    <w:p w:rsidR="004D75C9" w:rsidRDefault="00DC3FBF">
      <w:pPr>
        <w:spacing w:line="260" w:lineRule="exact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proofErr w:type="gramStart"/>
      <w:r>
        <w:rPr>
          <w:spacing w:val="1"/>
          <w:sz w:val="24"/>
          <w:szCs w:val="24"/>
        </w:rPr>
        <w:t>S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wn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by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li</w:t>
      </w:r>
      <w:r>
        <w:rPr>
          <w:sz w:val="24"/>
          <w:szCs w:val="24"/>
        </w:rPr>
        <w:t>nk.</w:t>
      </w:r>
      <w:proofErr w:type="gramEnd"/>
    </w:p>
    <w:p w:rsidR="004D75C9" w:rsidRDefault="004D75C9">
      <w:pPr>
        <w:spacing w:before="1" w:line="280" w:lineRule="exact"/>
        <w:rPr>
          <w:sz w:val="28"/>
          <w:szCs w:val="28"/>
        </w:rPr>
      </w:pPr>
    </w:p>
    <w:p w:rsidR="004D75C9" w:rsidRDefault="00DC3FBF">
      <w:pPr>
        <w:ind w:left="1800"/>
        <w:rPr>
          <w:sz w:val="28"/>
          <w:szCs w:val="28"/>
        </w:rPr>
      </w:pPr>
      <w:r>
        <w:rPr>
          <w:b/>
          <w:spacing w:val="4"/>
          <w:sz w:val="28"/>
          <w:szCs w:val="28"/>
        </w:rPr>
        <w:t>O</w:t>
      </w:r>
      <w:r>
        <w:rPr>
          <w:b/>
          <w:spacing w:val="-6"/>
          <w:sz w:val="28"/>
          <w:szCs w:val="28"/>
        </w:rPr>
        <w:t>n</w:t>
      </w:r>
      <w:r>
        <w:rPr>
          <w:b/>
          <w:spacing w:val="1"/>
          <w:sz w:val="28"/>
          <w:szCs w:val="28"/>
        </w:rPr>
        <w:t>e</w:t>
      </w:r>
      <w:r>
        <w:rPr>
          <w:b/>
          <w:spacing w:val="3"/>
          <w:sz w:val="28"/>
          <w:szCs w:val="28"/>
        </w:rPr>
        <w:t>-t</w:t>
      </w:r>
      <w:r>
        <w:rPr>
          <w:b/>
          <w:spacing w:val="-4"/>
          <w:sz w:val="28"/>
          <w:szCs w:val="28"/>
        </w:rPr>
        <w:t>o</w:t>
      </w:r>
      <w:r>
        <w:rPr>
          <w:b/>
          <w:spacing w:val="-1"/>
          <w:sz w:val="28"/>
          <w:szCs w:val="28"/>
        </w:rPr>
        <w:t>-</w:t>
      </w:r>
      <w:r>
        <w:rPr>
          <w:b/>
          <w:spacing w:val="5"/>
          <w:sz w:val="28"/>
          <w:szCs w:val="28"/>
        </w:rPr>
        <w:t>O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e</w:t>
      </w:r>
      <w:r>
        <w:rPr>
          <w:b/>
          <w:spacing w:val="-11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(</w:t>
      </w:r>
      <w:r>
        <w:rPr>
          <w:b/>
          <w:sz w:val="28"/>
          <w:szCs w:val="28"/>
        </w:rPr>
        <w:t>1</w:t>
      </w:r>
      <w:r>
        <w:rPr>
          <w:b/>
          <w:spacing w:val="3"/>
          <w:sz w:val="28"/>
          <w:szCs w:val="28"/>
        </w:rPr>
        <w:t>:</w:t>
      </w:r>
      <w:r>
        <w:rPr>
          <w:b/>
          <w:sz w:val="28"/>
          <w:szCs w:val="28"/>
        </w:rPr>
        <w:t>1)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Re</w:t>
      </w:r>
      <w:r>
        <w:rPr>
          <w:b/>
          <w:sz w:val="28"/>
          <w:szCs w:val="28"/>
        </w:rPr>
        <w:t>la</w:t>
      </w:r>
      <w:r>
        <w:rPr>
          <w:b/>
          <w:spacing w:val="3"/>
          <w:sz w:val="28"/>
          <w:szCs w:val="28"/>
        </w:rPr>
        <w:t>t</w:t>
      </w:r>
      <w:r>
        <w:rPr>
          <w:b/>
          <w:spacing w:val="4"/>
          <w:sz w:val="28"/>
          <w:szCs w:val="28"/>
        </w:rPr>
        <w:t>i</w:t>
      </w:r>
      <w:r>
        <w:rPr>
          <w:b/>
          <w:sz w:val="28"/>
          <w:szCs w:val="28"/>
        </w:rPr>
        <w:t>o</w:t>
      </w:r>
      <w:r>
        <w:rPr>
          <w:b/>
          <w:spacing w:val="-6"/>
          <w:sz w:val="28"/>
          <w:szCs w:val="28"/>
        </w:rPr>
        <w:t>n</w:t>
      </w:r>
      <w:r>
        <w:rPr>
          <w:b/>
          <w:spacing w:val="7"/>
          <w:sz w:val="28"/>
          <w:szCs w:val="28"/>
        </w:rPr>
        <w:t>s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p</w:t>
      </w:r>
      <w:r>
        <w:rPr>
          <w:b/>
          <w:sz w:val="28"/>
          <w:szCs w:val="28"/>
        </w:rPr>
        <w:t>s</w:t>
      </w:r>
    </w:p>
    <w:p w:rsidR="004D75C9" w:rsidRDefault="00DC3FBF">
      <w:pPr>
        <w:spacing w:line="260" w:lineRule="exact"/>
        <w:ind w:left="1800"/>
        <w:rPr>
          <w:sz w:val="24"/>
          <w:szCs w:val="24"/>
        </w:rPr>
      </w:pPr>
      <w:r>
        <w:rPr>
          <w:sz w:val="24"/>
          <w:szCs w:val="24"/>
        </w:rPr>
        <w:t>An</w:t>
      </w:r>
      <w:r>
        <w:rPr>
          <w:spacing w:val="-5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4"/>
          <w:sz w:val="24"/>
          <w:szCs w:val="24"/>
        </w:rPr>
        <w:t xml:space="preserve"> i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A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a</w:t>
      </w:r>
      <w:r>
        <w:rPr>
          <w:spacing w:val="3"/>
          <w:sz w:val="24"/>
          <w:szCs w:val="24"/>
        </w:rPr>
        <w:t>s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pacing w:val="4"/>
          <w:sz w:val="24"/>
          <w:szCs w:val="24"/>
        </w:rPr>
        <w:t>c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w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9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-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e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4"/>
          <w:sz w:val="24"/>
          <w:szCs w:val="24"/>
        </w:rPr>
        <w:t xml:space="preserve"> 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>,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4"/>
          <w:sz w:val="24"/>
          <w:szCs w:val="24"/>
        </w:rPr>
        <w:t xml:space="preserve"> i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4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a</w:t>
      </w:r>
      <w:r>
        <w:rPr>
          <w:spacing w:val="-2"/>
          <w:sz w:val="24"/>
          <w:szCs w:val="24"/>
        </w:rPr>
        <w:t>ss</w:t>
      </w:r>
      <w:r>
        <w:rPr>
          <w:spacing w:val="5"/>
          <w:sz w:val="24"/>
          <w:szCs w:val="24"/>
        </w:rPr>
        <w:t>o</w:t>
      </w:r>
      <w:r>
        <w:rPr>
          <w:spacing w:val="4"/>
          <w:sz w:val="24"/>
          <w:szCs w:val="24"/>
        </w:rPr>
        <w:t>c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</w:p>
    <w:p w:rsidR="004D75C9" w:rsidRDefault="00DC3FBF">
      <w:pPr>
        <w:spacing w:line="260" w:lineRule="exact"/>
        <w:ind w:left="1800"/>
        <w:rPr>
          <w:sz w:val="24"/>
          <w:szCs w:val="24"/>
        </w:rPr>
      </w:pPr>
      <w:proofErr w:type="gramStart"/>
      <w:r>
        <w:rPr>
          <w:spacing w:val="5"/>
          <w:sz w:val="24"/>
          <w:szCs w:val="24"/>
        </w:rPr>
        <w:t>w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</w:t>
      </w:r>
      <w:proofErr w:type="gramEnd"/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8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e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4"/>
          <w:sz w:val="24"/>
          <w:szCs w:val="24"/>
        </w:rPr>
        <w:t xml:space="preserve"> i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A</w:t>
      </w:r>
    </w:p>
    <w:p w:rsidR="004D75C9" w:rsidRDefault="008715FE">
      <w:pPr>
        <w:spacing w:before="10"/>
        <w:ind w:left="3960"/>
      </w:pPr>
      <w:r>
        <w:pict>
          <v:shape id="_x0000_i1032" type="#_x0000_t75" style="width:3in;height:74.25pt">
            <v:imagedata r:id="rId23" o:title=""/>
          </v:shape>
        </w:pict>
      </w:r>
    </w:p>
    <w:p w:rsidR="004D75C9" w:rsidRDefault="004D75C9">
      <w:pPr>
        <w:spacing w:before="16" w:line="260" w:lineRule="exact"/>
        <w:rPr>
          <w:sz w:val="26"/>
          <w:szCs w:val="26"/>
        </w:rPr>
      </w:pPr>
    </w:p>
    <w:p w:rsidR="004D75C9" w:rsidRDefault="00DC3FBF">
      <w:pPr>
        <w:ind w:left="1800"/>
        <w:rPr>
          <w:sz w:val="28"/>
          <w:szCs w:val="28"/>
        </w:rPr>
      </w:pPr>
      <w:r>
        <w:rPr>
          <w:b/>
          <w:spacing w:val="4"/>
          <w:sz w:val="28"/>
          <w:szCs w:val="28"/>
        </w:rPr>
        <w:t>O</w:t>
      </w:r>
      <w:r>
        <w:rPr>
          <w:b/>
          <w:spacing w:val="-6"/>
          <w:sz w:val="28"/>
          <w:szCs w:val="28"/>
        </w:rPr>
        <w:t>n</w:t>
      </w:r>
      <w:r>
        <w:rPr>
          <w:b/>
          <w:spacing w:val="1"/>
          <w:sz w:val="28"/>
          <w:szCs w:val="28"/>
        </w:rPr>
        <w:t>e</w:t>
      </w:r>
      <w:r>
        <w:rPr>
          <w:b/>
          <w:spacing w:val="3"/>
          <w:sz w:val="28"/>
          <w:szCs w:val="28"/>
        </w:rPr>
        <w:t>-t</w:t>
      </w:r>
      <w:r>
        <w:rPr>
          <w:b/>
          <w:spacing w:val="-4"/>
          <w:sz w:val="28"/>
          <w:szCs w:val="28"/>
        </w:rPr>
        <w:t>o</w:t>
      </w:r>
      <w:r>
        <w:rPr>
          <w:b/>
          <w:spacing w:val="-1"/>
          <w:sz w:val="28"/>
          <w:szCs w:val="28"/>
        </w:rPr>
        <w:t>-</w:t>
      </w:r>
      <w:r>
        <w:rPr>
          <w:b/>
          <w:spacing w:val="6"/>
          <w:sz w:val="28"/>
          <w:szCs w:val="28"/>
        </w:rPr>
        <w:t>M</w:t>
      </w:r>
      <w:r>
        <w:rPr>
          <w:b/>
          <w:spacing w:val="5"/>
          <w:sz w:val="28"/>
          <w:szCs w:val="28"/>
        </w:rPr>
        <w:t>a</w:t>
      </w:r>
      <w:r>
        <w:rPr>
          <w:b/>
          <w:spacing w:val="-6"/>
          <w:sz w:val="28"/>
          <w:szCs w:val="28"/>
        </w:rPr>
        <w:t>n</w:t>
      </w:r>
      <w:r>
        <w:rPr>
          <w:b/>
          <w:sz w:val="28"/>
          <w:szCs w:val="28"/>
        </w:rPr>
        <w:t>y</w:t>
      </w:r>
      <w:r>
        <w:rPr>
          <w:b/>
          <w:spacing w:val="-14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(</w:t>
      </w:r>
      <w:r>
        <w:rPr>
          <w:b/>
          <w:spacing w:val="5"/>
          <w:sz w:val="28"/>
          <w:szCs w:val="28"/>
        </w:rPr>
        <w:t>1</w:t>
      </w:r>
      <w:proofErr w:type="gramStart"/>
      <w:r>
        <w:rPr>
          <w:b/>
          <w:spacing w:val="-1"/>
          <w:sz w:val="28"/>
          <w:szCs w:val="28"/>
        </w:rPr>
        <w:t>:</w:t>
      </w:r>
      <w:r>
        <w:rPr>
          <w:b/>
          <w:spacing w:val="1"/>
          <w:sz w:val="28"/>
          <w:szCs w:val="28"/>
        </w:rPr>
        <w:t>N</w:t>
      </w:r>
      <w:proofErr w:type="gramEnd"/>
      <w:r>
        <w:rPr>
          <w:b/>
          <w:sz w:val="28"/>
          <w:szCs w:val="28"/>
        </w:rPr>
        <w:t>)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Re</w:t>
      </w:r>
      <w:r>
        <w:rPr>
          <w:b/>
          <w:sz w:val="28"/>
          <w:szCs w:val="28"/>
        </w:rPr>
        <w:t>la</w:t>
      </w:r>
      <w:r>
        <w:rPr>
          <w:b/>
          <w:spacing w:val="3"/>
          <w:sz w:val="28"/>
          <w:szCs w:val="28"/>
        </w:rPr>
        <w:t>t</w:t>
      </w:r>
      <w:r>
        <w:rPr>
          <w:b/>
          <w:spacing w:val="4"/>
          <w:sz w:val="28"/>
          <w:szCs w:val="28"/>
        </w:rPr>
        <w:t>i</w:t>
      </w:r>
      <w:r>
        <w:rPr>
          <w:b/>
          <w:sz w:val="28"/>
          <w:szCs w:val="28"/>
        </w:rPr>
        <w:t>o</w:t>
      </w:r>
      <w:r>
        <w:rPr>
          <w:b/>
          <w:spacing w:val="-6"/>
          <w:sz w:val="28"/>
          <w:szCs w:val="28"/>
        </w:rPr>
        <w:t>n</w:t>
      </w:r>
      <w:r>
        <w:rPr>
          <w:b/>
          <w:spacing w:val="7"/>
          <w:sz w:val="28"/>
          <w:szCs w:val="28"/>
        </w:rPr>
        <w:t>s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p</w:t>
      </w:r>
      <w:r>
        <w:rPr>
          <w:b/>
          <w:sz w:val="28"/>
          <w:szCs w:val="28"/>
        </w:rPr>
        <w:t>s</w:t>
      </w:r>
    </w:p>
    <w:p w:rsidR="004D75C9" w:rsidRDefault="00DC3FBF">
      <w:pPr>
        <w:spacing w:line="260" w:lineRule="exact"/>
        <w:ind w:left="1800"/>
        <w:rPr>
          <w:sz w:val="24"/>
          <w:szCs w:val="24"/>
        </w:rPr>
      </w:pPr>
      <w:r>
        <w:rPr>
          <w:sz w:val="24"/>
          <w:szCs w:val="24"/>
        </w:rPr>
        <w:t>An</w:t>
      </w:r>
      <w:r>
        <w:rPr>
          <w:spacing w:val="-5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4"/>
          <w:sz w:val="24"/>
          <w:szCs w:val="24"/>
        </w:rPr>
        <w:t xml:space="preserve"> i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A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a</w:t>
      </w:r>
      <w:r>
        <w:rPr>
          <w:spacing w:val="3"/>
          <w:sz w:val="24"/>
          <w:szCs w:val="24"/>
        </w:rPr>
        <w:t>s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pacing w:val="4"/>
          <w:sz w:val="24"/>
          <w:szCs w:val="24"/>
        </w:rPr>
        <w:t>c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w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ny</w:t>
      </w:r>
      <w:r>
        <w:rPr>
          <w:spacing w:val="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>,</w:t>
      </w:r>
      <w:r>
        <w:rPr>
          <w:spacing w:val="3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4"/>
          <w:sz w:val="24"/>
          <w:szCs w:val="24"/>
        </w:rPr>
        <w:t xml:space="preserve"> 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w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</w:p>
    <w:p w:rsidR="004D75C9" w:rsidRDefault="00DC3FBF">
      <w:pPr>
        <w:spacing w:line="260" w:lineRule="exact"/>
        <w:ind w:left="1800"/>
        <w:rPr>
          <w:sz w:val="24"/>
          <w:szCs w:val="24"/>
        </w:rPr>
      </w:pPr>
      <w:proofErr w:type="gramStart"/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n</w:t>
      </w:r>
      <w:proofErr w:type="gramEnd"/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s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pacing w:val="4"/>
          <w:sz w:val="24"/>
          <w:szCs w:val="24"/>
        </w:rPr>
        <w:t>c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8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e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4"/>
          <w:sz w:val="24"/>
          <w:szCs w:val="24"/>
        </w:rPr>
        <w:t xml:space="preserve"> i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,</w:t>
      </w: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line="200" w:lineRule="exact"/>
      </w:pPr>
    </w:p>
    <w:p w:rsidR="004D75C9" w:rsidRDefault="004D75C9">
      <w:pPr>
        <w:spacing w:before="5" w:line="220" w:lineRule="exact"/>
        <w:rPr>
          <w:sz w:val="22"/>
          <w:szCs w:val="22"/>
        </w:rPr>
      </w:pPr>
    </w:p>
    <w:p w:rsidR="004D75C9" w:rsidRDefault="008715FE">
      <w:pPr>
        <w:ind w:left="1800"/>
        <w:rPr>
          <w:sz w:val="24"/>
          <w:szCs w:val="24"/>
        </w:rPr>
      </w:pPr>
      <w:r>
        <w:pict>
          <v:shape id="_x0000_s1046" type="#_x0000_t75" style="position:absolute;left:0;text-align:left;margin-left:201.35pt;margin-top:-80.7pt;width:209.05pt;height:80.9pt;z-index:-251652608;mso-position-horizontal-relative:page">
            <v:imagedata r:id="rId24" o:title=""/>
            <w10:wrap anchorx="page"/>
          </v:shape>
        </w:pict>
      </w:r>
      <w:r w:rsidR="00DC3FBF">
        <w:rPr>
          <w:b/>
          <w:sz w:val="24"/>
          <w:szCs w:val="24"/>
        </w:rPr>
        <w:t>1</w:t>
      </w:r>
      <w:r w:rsidR="00DC3FBF">
        <w:rPr>
          <w:b/>
          <w:spacing w:val="2"/>
          <w:sz w:val="24"/>
          <w:szCs w:val="24"/>
        </w:rPr>
        <w:t>:</w:t>
      </w:r>
      <w:r w:rsidR="00DC3FBF">
        <w:rPr>
          <w:b/>
          <w:sz w:val="24"/>
          <w:szCs w:val="24"/>
        </w:rPr>
        <w:t>1</w:t>
      </w:r>
      <w:r w:rsidR="00DC3FBF">
        <w:rPr>
          <w:b/>
          <w:spacing w:val="-1"/>
          <w:sz w:val="24"/>
          <w:szCs w:val="24"/>
        </w:rPr>
        <w:t xml:space="preserve"> </w:t>
      </w:r>
      <w:r w:rsidR="00DC3FBF">
        <w:rPr>
          <w:b/>
          <w:sz w:val="24"/>
          <w:szCs w:val="24"/>
        </w:rPr>
        <w:t>&amp;</w:t>
      </w:r>
      <w:r w:rsidR="00DC3FBF">
        <w:rPr>
          <w:b/>
          <w:spacing w:val="-2"/>
          <w:sz w:val="24"/>
          <w:szCs w:val="24"/>
        </w:rPr>
        <w:t xml:space="preserve"> </w:t>
      </w:r>
      <w:r w:rsidR="00DC3FBF">
        <w:rPr>
          <w:b/>
          <w:sz w:val="24"/>
          <w:szCs w:val="24"/>
        </w:rPr>
        <w:t>1</w:t>
      </w:r>
      <w:proofErr w:type="gramStart"/>
      <w:r w:rsidR="00DC3FBF">
        <w:rPr>
          <w:b/>
          <w:spacing w:val="2"/>
          <w:sz w:val="24"/>
          <w:szCs w:val="24"/>
        </w:rPr>
        <w:t>:</w:t>
      </w:r>
      <w:r w:rsidR="00DC3FBF">
        <w:rPr>
          <w:b/>
          <w:sz w:val="24"/>
          <w:szCs w:val="24"/>
        </w:rPr>
        <w:t>N</w:t>
      </w:r>
      <w:proofErr w:type="gramEnd"/>
      <w:r w:rsidR="00DC3FBF">
        <w:rPr>
          <w:b/>
          <w:spacing w:val="-2"/>
          <w:sz w:val="24"/>
          <w:szCs w:val="24"/>
        </w:rPr>
        <w:t xml:space="preserve"> </w:t>
      </w:r>
      <w:r w:rsidR="00DC3FBF">
        <w:rPr>
          <w:b/>
          <w:sz w:val="24"/>
          <w:szCs w:val="24"/>
        </w:rPr>
        <w:t>R</w:t>
      </w:r>
      <w:r w:rsidR="00DC3FBF">
        <w:rPr>
          <w:b/>
          <w:spacing w:val="-1"/>
          <w:sz w:val="24"/>
          <w:szCs w:val="24"/>
        </w:rPr>
        <w:t>e</w:t>
      </w:r>
      <w:r w:rsidR="00DC3FBF">
        <w:rPr>
          <w:b/>
          <w:spacing w:val="-4"/>
          <w:sz w:val="24"/>
          <w:szCs w:val="24"/>
        </w:rPr>
        <w:t>l</w:t>
      </w:r>
      <w:r w:rsidR="00DC3FBF">
        <w:rPr>
          <w:b/>
          <w:sz w:val="24"/>
          <w:szCs w:val="24"/>
        </w:rPr>
        <w:t>a</w:t>
      </w:r>
      <w:r w:rsidR="00DC3FBF">
        <w:rPr>
          <w:b/>
          <w:spacing w:val="2"/>
          <w:sz w:val="24"/>
          <w:szCs w:val="24"/>
        </w:rPr>
        <w:t>t</w:t>
      </w:r>
      <w:r w:rsidR="00DC3FBF">
        <w:rPr>
          <w:b/>
          <w:sz w:val="24"/>
          <w:szCs w:val="24"/>
        </w:rPr>
        <w:t>io</w:t>
      </w:r>
      <w:r w:rsidR="00DC3FBF">
        <w:rPr>
          <w:b/>
          <w:spacing w:val="1"/>
          <w:sz w:val="24"/>
          <w:szCs w:val="24"/>
        </w:rPr>
        <w:t>n</w:t>
      </w:r>
      <w:r w:rsidR="00DC3FBF">
        <w:rPr>
          <w:b/>
          <w:spacing w:val="-2"/>
          <w:sz w:val="24"/>
          <w:szCs w:val="24"/>
        </w:rPr>
        <w:t>s</w:t>
      </w:r>
      <w:r w:rsidR="00DC3FBF">
        <w:rPr>
          <w:b/>
          <w:spacing w:val="1"/>
          <w:sz w:val="24"/>
          <w:szCs w:val="24"/>
        </w:rPr>
        <w:t>h</w:t>
      </w:r>
      <w:r w:rsidR="00DC3FBF">
        <w:rPr>
          <w:b/>
          <w:sz w:val="24"/>
          <w:szCs w:val="24"/>
        </w:rPr>
        <w:t>i</w:t>
      </w:r>
      <w:r w:rsidR="00DC3FBF">
        <w:rPr>
          <w:b/>
          <w:spacing w:val="1"/>
          <w:sz w:val="24"/>
          <w:szCs w:val="24"/>
        </w:rPr>
        <w:t>p</w:t>
      </w:r>
      <w:r w:rsidR="00DC3FBF">
        <w:rPr>
          <w:b/>
          <w:spacing w:val="-2"/>
          <w:sz w:val="24"/>
          <w:szCs w:val="24"/>
        </w:rPr>
        <w:t>s</w:t>
      </w:r>
      <w:r w:rsidR="00DC3FBF">
        <w:rPr>
          <w:b/>
          <w:sz w:val="24"/>
          <w:szCs w:val="24"/>
        </w:rPr>
        <w:t>:</w:t>
      </w:r>
      <w:r w:rsidR="00DC3FBF">
        <w:rPr>
          <w:b/>
          <w:spacing w:val="-9"/>
          <w:sz w:val="24"/>
          <w:szCs w:val="24"/>
        </w:rPr>
        <w:t xml:space="preserve"> </w:t>
      </w:r>
      <w:r w:rsidR="00DC3FBF">
        <w:rPr>
          <w:b/>
          <w:spacing w:val="-1"/>
          <w:sz w:val="24"/>
          <w:szCs w:val="24"/>
        </w:rPr>
        <w:t>E</w:t>
      </w:r>
      <w:r w:rsidR="00DC3FBF">
        <w:rPr>
          <w:b/>
          <w:spacing w:val="-5"/>
          <w:sz w:val="24"/>
          <w:szCs w:val="24"/>
        </w:rPr>
        <w:t>x</w:t>
      </w:r>
      <w:r w:rsidR="00DC3FBF">
        <w:rPr>
          <w:b/>
          <w:sz w:val="24"/>
          <w:szCs w:val="24"/>
        </w:rPr>
        <w:t>a</w:t>
      </w:r>
      <w:r w:rsidR="00DC3FBF">
        <w:rPr>
          <w:b/>
          <w:spacing w:val="-3"/>
          <w:sz w:val="24"/>
          <w:szCs w:val="24"/>
        </w:rPr>
        <w:t>m</w:t>
      </w:r>
      <w:r w:rsidR="00DC3FBF">
        <w:rPr>
          <w:b/>
          <w:spacing w:val="1"/>
          <w:sz w:val="24"/>
          <w:szCs w:val="24"/>
        </w:rPr>
        <w:t>p</w:t>
      </w:r>
      <w:r w:rsidR="00DC3FBF">
        <w:rPr>
          <w:b/>
          <w:spacing w:val="-4"/>
          <w:sz w:val="24"/>
          <w:szCs w:val="24"/>
        </w:rPr>
        <w:t>l</w:t>
      </w:r>
      <w:r w:rsidR="00DC3FBF">
        <w:rPr>
          <w:b/>
          <w:sz w:val="24"/>
          <w:szCs w:val="24"/>
        </w:rPr>
        <w:t>e</w:t>
      </w:r>
    </w:p>
    <w:p w:rsidR="004D75C9" w:rsidRDefault="004D75C9">
      <w:pPr>
        <w:spacing w:before="17" w:line="260" w:lineRule="exact"/>
        <w:rPr>
          <w:sz w:val="26"/>
          <w:szCs w:val="26"/>
        </w:rPr>
      </w:pPr>
    </w:p>
    <w:p w:rsidR="004D75C9" w:rsidRDefault="00DC3FBF">
      <w:pPr>
        <w:ind w:left="1800"/>
        <w:rPr>
          <w:sz w:val="28"/>
          <w:szCs w:val="28"/>
        </w:rPr>
      </w:pPr>
      <w:r>
        <w:rPr>
          <w:b/>
          <w:spacing w:val="6"/>
          <w:sz w:val="28"/>
          <w:szCs w:val="28"/>
        </w:rPr>
        <w:t>M</w:t>
      </w:r>
      <w:r>
        <w:rPr>
          <w:b/>
          <w:sz w:val="28"/>
          <w:szCs w:val="28"/>
        </w:rPr>
        <w:t>a</w:t>
      </w:r>
      <w:r>
        <w:rPr>
          <w:b/>
          <w:spacing w:val="-6"/>
          <w:sz w:val="28"/>
          <w:szCs w:val="28"/>
        </w:rPr>
        <w:t>n</w:t>
      </w:r>
      <w:r>
        <w:rPr>
          <w:b/>
          <w:sz w:val="28"/>
          <w:szCs w:val="28"/>
        </w:rPr>
        <w:t>y</w:t>
      </w:r>
      <w:r>
        <w:rPr>
          <w:b/>
          <w:spacing w:val="3"/>
          <w:sz w:val="28"/>
          <w:szCs w:val="28"/>
        </w:rPr>
        <w:t>-t</w:t>
      </w:r>
      <w:r>
        <w:rPr>
          <w:b/>
          <w:spacing w:val="-4"/>
          <w:sz w:val="28"/>
          <w:szCs w:val="28"/>
        </w:rPr>
        <w:t>o</w:t>
      </w:r>
      <w:r>
        <w:rPr>
          <w:b/>
          <w:spacing w:val="-1"/>
          <w:sz w:val="28"/>
          <w:szCs w:val="28"/>
        </w:rPr>
        <w:t>-</w:t>
      </w:r>
      <w:r>
        <w:rPr>
          <w:b/>
          <w:sz w:val="28"/>
          <w:szCs w:val="28"/>
        </w:rPr>
        <w:t>1</w:t>
      </w:r>
      <w:r>
        <w:rPr>
          <w:b/>
          <w:spacing w:val="-11"/>
          <w:sz w:val="28"/>
          <w:szCs w:val="28"/>
        </w:rPr>
        <w:t xml:space="preserve"> </w:t>
      </w:r>
      <w:r>
        <w:rPr>
          <w:b/>
          <w:spacing w:val="3"/>
          <w:sz w:val="28"/>
          <w:szCs w:val="28"/>
        </w:rPr>
        <w:t>(</w:t>
      </w:r>
      <w:r>
        <w:rPr>
          <w:b/>
          <w:spacing w:val="1"/>
          <w:sz w:val="28"/>
          <w:szCs w:val="28"/>
        </w:rPr>
        <w:t>N</w:t>
      </w:r>
      <w:proofErr w:type="gramStart"/>
      <w:r>
        <w:rPr>
          <w:b/>
          <w:spacing w:val="-1"/>
          <w:sz w:val="28"/>
          <w:szCs w:val="28"/>
        </w:rPr>
        <w:t>:</w:t>
      </w:r>
      <w:r>
        <w:rPr>
          <w:b/>
          <w:spacing w:val="5"/>
          <w:sz w:val="28"/>
          <w:szCs w:val="28"/>
        </w:rPr>
        <w:t>1</w:t>
      </w:r>
      <w:proofErr w:type="gramEnd"/>
      <w:r>
        <w:rPr>
          <w:b/>
          <w:sz w:val="28"/>
          <w:szCs w:val="28"/>
        </w:rPr>
        <w:t>)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Re</w:t>
      </w:r>
      <w:r>
        <w:rPr>
          <w:b/>
          <w:sz w:val="28"/>
          <w:szCs w:val="28"/>
        </w:rPr>
        <w:t>la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4"/>
          <w:sz w:val="28"/>
          <w:szCs w:val="28"/>
        </w:rPr>
        <w:t>i</w:t>
      </w:r>
      <w:r>
        <w:rPr>
          <w:b/>
          <w:sz w:val="28"/>
          <w:szCs w:val="28"/>
        </w:rPr>
        <w:t>o</w:t>
      </w:r>
      <w:r>
        <w:rPr>
          <w:b/>
          <w:spacing w:val="-6"/>
          <w:sz w:val="28"/>
          <w:szCs w:val="28"/>
        </w:rPr>
        <w:t>n</w:t>
      </w:r>
      <w:r>
        <w:rPr>
          <w:b/>
          <w:spacing w:val="7"/>
          <w:sz w:val="28"/>
          <w:szCs w:val="28"/>
        </w:rPr>
        <w:t>s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p</w:t>
      </w:r>
      <w:r>
        <w:rPr>
          <w:b/>
          <w:sz w:val="28"/>
          <w:szCs w:val="28"/>
        </w:rPr>
        <w:t>s</w:t>
      </w:r>
    </w:p>
    <w:p w:rsidR="004D75C9" w:rsidRDefault="00DC3FBF">
      <w:pPr>
        <w:spacing w:line="260" w:lineRule="exact"/>
        <w:ind w:left="1800"/>
        <w:rPr>
          <w:sz w:val="24"/>
          <w:szCs w:val="24"/>
        </w:rPr>
      </w:pPr>
      <w:r>
        <w:rPr>
          <w:sz w:val="24"/>
          <w:szCs w:val="24"/>
        </w:rPr>
        <w:t>An</w:t>
      </w:r>
      <w:r>
        <w:rPr>
          <w:spacing w:val="-5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4"/>
          <w:sz w:val="24"/>
          <w:szCs w:val="24"/>
        </w:rPr>
        <w:t xml:space="preserve"> i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A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a</w:t>
      </w:r>
      <w:r>
        <w:rPr>
          <w:spacing w:val="3"/>
          <w:sz w:val="24"/>
          <w:szCs w:val="24"/>
        </w:rPr>
        <w:t>s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pacing w:val="4"/>
          <w:sz w:val="24"/>
          <w:szCs w:val="24"/>
        </w:rPr>
        <w:t>c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w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8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-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e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4"/>
          <w:sz w:val="24"/>
          <w:szCs w:val="24"/>
        </w:rPr>
        <w:t xml:space="preserve"> 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>,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4"/>
          <w:sz w:val="24"/>
          <w:szCs w:val="24"/>
        </w:rPr>
        <w:t xml:space="preserve"> i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n</w:t>
      </w:r>
    </w:p>
    <w:p w:rsidR="004D75C9" w:rsidRDefault="00DC3FBF">
      <w:pPr>
        <w:spacing w:line="260" w:lineRule="exact"/>
        <w:ind w:left="1800"/>
        <w:rPr>
          <w:sz w:val="24"/>
          <w:szCs w:val="24"/>
        </w:rPr>
      </w:pPr>
      <w:proofErr w:type="gramStart"/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</w:t>
      </w:r>
      <w:proofErr w:type="gramEnd"/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s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pacing w:val="4"/>
          <w:sz w:val="24"/>
          <w:szCs w:val="24"/>
        </w:rPr>
        <w:t>c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w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ny</w:t>
      </w:r>
      <w:r>
        <w:rPr>
          <w:spacing w:val="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A</w:t>
      </w:r>
    </w:p>
    <w:p w:rsidR="004D75C9" w:rsidRDefault="008715FE">
      <w:pPr>
        <w:spacing w:before="10"/>
        <w:ind w:left="3821"/>
      </w:pPr>
      <w:r>
        <w:pict>
          <v:shape id="_x0000_i1033" type="#_x0000_t75" style="width:229.5pt;height:78.75pt">
            <v:imagedata r:id="rId25" o:title=""/>
          </v:shape>
        </w:pict>
      </w:r>
    </w:p>
    <w:p w:rsidR="004D75C9" w:rsidRDefault="004D75C9">
      <w:pPr>
        <w:spacing w:before="11" w:line="260" w:lineRule="exact"/>
        <w:rPr>
          <w:sz w:val="26"/>
          <w:szCs w:val="26"/>
        </w:rPr>
      </w:pPr>
    </w:p>
    <w:p w:rsidR="004D75C9" w:rsidRDefault="00DC3FBF">
      <w:pPr>
        <w:ind w:left="1800"/>
        <w:rPr>
          <w:sz w:val="28"/>
          <w:szCs w:val="28"/>
        </w:rPr>
      </w:pPr>
      <w:r>
        <w:rPr>
          <w:b/>
          <w:spacing w:val="6"/>
          <w:sz w:val="28"/>
          <w:szCs w:val="28"/>
        </w:rPr>
        <w:t>M</w:t>
      </w:r>
      <w:r>
        <w:rPr>
          <w:b/>
          <w:sz w:val="28"/>
          <w:szCs w:val="28"/>
        </w:rPr>
        <w:t>a</w:t>
      </w:r>
      <w:r>
        <w:rPr>
          <w:b/>
          <w:spacing w:val="-6"/>
          <w:sz w:val="28"/>
          <w:szCs w:val="28"/>
        </w:rPr>
        <w:t>n</w:t>
      </w:r>
      <w:r>
        <w:rPr>
          <w:b/>
          <w:sz w:val="28"/>
          <w:szCs w:val="28"/>
        </w:rPr>
        <w:t>y</w:t>
      </w:r>
      <w:r>
        <w:rPr>
          <w:b/>
          <w:spacing w:val="3"/>
          <w:sz w:val="28"/>
          <w:szCs w:val="28"/>
        </w:rPr>
        <w:t>-t</w:t>
      </w:r>
      <w:r>
        <w:rPr>
          <w:b/>
          <w:spacing w:val="-4"/>
          <w:sz w:val="28"/>
          <w:szCs w:val="28"/>
        </w:rPr>
        <w:t>o</w:t>
      </w:r>
      <w:r>
        <w:rPr>
          <w:b/>
          <w:spacing w:val="-1"/>
          <w:sz w:val="28"/>
          <w:szCs w:val="28"/>
        </w:rPr>
        <w:t>-</w:t>
      </w:r>
      <w:r>
        <w:rPr>
          <w:b/>
          <w:spacing w:val="6"/>
          <w:sz w:val="28"/>
          <w:szCs w:val="28"/>
        </w:rPr>
        <w:t>M</w:t>
      </w:r>
      <w:r>
        <w:rPr>
          <w:b/>
          <w:spacing w:val="5"/>
          <w:sz w:val="28"/>
          <w:szCs w:val="28"/>
        </w:rPr>
        <w:t>a</w:t>
      </w:r>
      <w:r>
        <w:rPr>
          <w:b/>
          <w:spacing w:val="-6"/>
          <w:sz w:val="28"/>
          <w:szCs w:val="28"/>
        </w:rPr>
        <w:t>n</w:t>
      </w:r>
      <w:r>
        <w:rPr>
          <w:b/>
          <w:sz w:val="28"/>
          <w:szCs w:val="28"/>
        </w:rPr>
        <w:t>y</w:t>
      </w:r>
      <w:r>
        <w:rPr>
          <w:b/>
          <w:spacing w:val="-16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(</w:t>
      </w:r>
      <w:r>
        <w:rPr>
          <w:b/>
          <w:spacing w:val="6"/>
          <w:sz w:val="28"/>
          <w:szCs w:val="28"/>
        </w:rPr>
        <w:t>N</w:t>
      </w:r>
      <w:proofErr w:type="gramStart"/>
      <w:r>
        <w:rPr>
          <w:b/>
          <w:spacing w:val="-1"/>
          <w:sz w:val="28"/>
          <w:szCs w:val="28"/>
        </w:rPr>
        <w:t>:</w:t>
      </w:r>
      <w:r>
        <w:rPr>
          <w:b/>
          <w:sz w:val="28"/>
          <w:szCs w:val="28"/>
        </w:rPr>
        <w:t>1</w:t>
      </w:r>
      <w:proofErr w:type="gramEnd"/>
      <w:r>
        <w:rPr>
          <w:b/>
          <w:sz w:val="28"/>
          <w:szCs w:val="28"/>
        </w:rPr>
        <w:t>)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Re</w:t>
      </w:r>
      <w:r>
        <w:rPr>
          <w:b/>
          <w:sz w:val="28"/>
          <w:szCs w:val="28"/>
        </w:rPr>
        <w:t>l</w:t>
      </w:r>
      <w:r>
        <w:rPr>
          <w:b/>
          <w:spacing w:val="5"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4"/>
          <w:sz w:val="28"/>
          <w:szCs w:val="28"/>
        </w:rPr>
        <w:t>i</w:t>
      </w:r>
      <w:r>
        <w:rPr>
          <w:b/>
          <w:sz w:val="28"/>
          <w:szCs w:val="28"/>
        </w:rPr>
        <w:t>o</w:t>
      </w:r>
      <w:r>
        <w:rPr>
          <w:b/>
          <w:spacing w:val="-6"/>
          <w:sz w:val="28"/>
          <w:szCs w:val="28"/>
        </w:rPr>
        <w:t>n</w:t>
      </w:r>
      <w:r>
        <w:rPr>
          <w:b/>
          <w:spacing w:val="7"/>
          <w:sz w:val="28"/>
          <w:szCs w:val="28"/>
        </w:rPr>
        <w:t>s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p</w:t>
      </w:r>
      <w:r>
        <w:rPr>
          <w:b/>
          <w:sz w:val="28"/>
          <w:szCs w:val="28"/>
        </w:rPr>
        <w:t>s</w:t>
      </w:r>
    </w:p>
    <w:p w:rsidR="004D75C9" w:rsidRDefault="00DC3FBF">
      <w:pPr>
        <w:spacing w:line="260" w:lineRule="exact"/>
        <w:ind w:left="1800"/>
        <w:rPr>
          <w:sz w:val="24"/>
          <w:szCs w:val="24"/>
        </w:rPr>
      </w:pPr>
      <w:r>
        <w:rPr>
          <w:sz w:val="24"/>
          <w:szCs w:val="24"/>
        </w:rPr>
        <w:t>An</w:t>
      </w:r>
      <w:r>
        <w:rPr>
          <w:spacing w:val="-5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4"/>
          <w:sz w:val="24"/>
          <w:szCs w:val="24"/>
        </w:rPr>
        <w:t xml:space="preserve"> i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A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a</w:t>
      </w:r>
      <w:r>
        <w:rPr>
          <w:spacing w:val="3"/>
          <w:sz w:val="24"/>
          <w:szCs w:val="24"/>
        </w:rPr>
        <w:t>s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pacing w:val="4"/>
          <w:sz w:val="24"/>
          <w:szCs w:val="24"/>
        </w:rPr>
        <w:t>c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w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ny</w:t>
      </w:r>
      <w:r>
        <w:rPr>
          <w:spacing w:val="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>,</w:t>
      </w:r>
      <w:r>
        <w:rPr>
          <w:spacing w:val="3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4"/>
          <w:sz w:val="24"/>
          <w:szCs w:val="24"/>
        </w:rPr>
        <w:t xml:space="preserve"> 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 xml:space="preserve"> 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o</w:t>
      </w:r>
    </w:p>
    <w:p w:rsidR="004D75C9" w:rsidRDefault="00DC3FBF">
      <w:pPr>
        <w:spacing w:before="2"/>
        <w:ind w:left="1800"/>
        <w:rPr>
          <w:sz w:val="24"/>
          <w:szCs w:val="24"/>
        </w:rPr>
        <w:sectPr w:rsidR="004D75C9">
          <w:pgSz w:w="12240" w:h="15840"/>
          <w:pgMar w:top="860" w:right="0" w:bottom="280" w:left="0" w:header="673" w:footer="673" w:gutter="0"/>
          <w:cols w:space="720"/>
        </w:sectPr>
      </w:pPr>
      <w:proofErr w:type="gramStart"/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</w:t>
      </w:r>
      <w:proofErr w:type="gramEnd"/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s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pacing w:val="4"/>
          <w:sz w:val="24"/>
          <w:szCs w:val="24"/>
        </w:rPr>
        <w:t>c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w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ny</w:t>
      </w:r>
      <w:r>
        <w:rPr>
          <w:spacing w:val="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,</w:t>
      </w:r>
    </w:p>
    <w:p w:rsidR="004D75C9" w:rsidRDefault="004D75C9">
      <w:pPr>
        <w:spacing w:before="5" w:line="180" w:lineRule="exact"/>
        <w:rPr>
          <w:sz w:val="18"/>
          <w:szCs w:val="18"/>
        </w:rPr>
      </w:pPr>
    </w:p>
    <w:p w:rsidR="004D75C9" w:rsidRDefault="004D75C9">
      <w:pPr>
        <w:spacing w:line="200" w:lineRule="exact"/>
      </w:pPr>
    </w:p>
    <w:p w:rsidR="004D75C9" w:rsidRDefault="008715FE">
      <w:pPr>
        <w:ind w:left="3778"/>
      </w:pPr>
      <w:r>
        <w:pict>
          <v:shape id="_x0000_i1034" type="#_x0000_t75" style="width:234pt;height:81pt">
            <v:imagedata r:id="rId26" o:title=""/>
          </v:shape>
        </w:pict>
      </w:r>
    </w:p>
    <w:p w:rsidR="004D75C9" w:rsidRDefault="004D75C9">
      <w:pPr>
        <w:spacing w:before="6" w:line="240" w:lineRule="exact"/>
        <w:rPr>
          <w:sz w:val="24"/>
          <w:szCs w:val="24"/>
        </w:rPr>
      </w:pPr>
    </w:p>
    <w:p w:rsidR="004D75C9" w:rsidRDefault="00DC3FBF">
      <w:pPr>
        <w:spacing w:before="29"/>
        <w:ind w:left="4248" w:right="4253"/>
        <w:jc w:val="center"/>
        <w:rPr>
          <w:sz w:val="24"/>
          <w:szCs w:val="24"/>
        </w:rPr>
      </w:pPr>
      <w:r>
        <w:rPr>
          <w:b/>
          <w:sz w:val="24"/>
          <w:szCs w:val="24"/>
        </w:rPr>
        <w:t>N</w:t>
      </w:r>
      <w:proofErr w:type="gramStart"/>
      <w:r>
        <w:rPr>
          <w:b/>
          <w:spacing w:val="2"/>
          <w:sz w:val="24"/>
          <w:szCs w:val="24"/>
        </w:rPr>
        <w:t>:</w:t>
      </w:r>
      <w:r>
        <w:rPr>
          <w:b/>
          <w:sz w:val="24"/>
          <w:szCs w:val="24"/>
        </w:rPr>
        <w:t>1</w:t>
      </w:r>
      <w:proofErr w:type="gramEnd"/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&amp;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N</w:t>
      </w:r>
      <w:r>
        <w:rPr>
          <w:b/>
          <w:spacing w:val="-3"/>
          <w:sz w:val="24"/>
          <w:szCs w:val="24"/>
        </w:rPr>
        <w:t>:</w:t>
      </w:r>
      <w:r>
        <w:rPr>
          <w:b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a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io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2"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:</w:t>
      </w:r>
      <w:r>
        <w:rPr>
          <w:b/>
          <w:spacing w:val="-9"/>
          <w:sz w:val="24"/>
          <w:szCs w:val="24"/>
        </w:rPr>
        <w:t xml:space="preserve"> </w:t>
      </w:r>
      <w:r>
        <w:rPr>
          <w:b/>
          <w:spacing w:val="-1"/>
          <w:w w:val="99"/>
          <w:sz w:val="24"/>
          <w:szCs w:val="24"/>
        </w:rPr>
        <w:t>E</w:t>
      </w:r>
      <w:r>
        <w:rPr>
          <w:b/>
          <w:spacing w:val="-5"/>
          <w:w w:val="99"/>
          <w:sz w:val="24"/>
          <w:szCs w:val="24"/>
        </w:rPr>
        <w:t>x</w:t>
      </w:r>
      <w:r>
        <w:rPr>
          <w:b/>
          <w:w w:val="99"/>
          <w:sz w:val="24"/>
          <w:szCs w:val="24"/>
        </w:rPr>
        <w:t>a</w:t>
      </w:r>
      <w:r>
        <w:rPr>
          <w:b/>
          <w:spacing w:val="-3"/>
          <w:w w:val="99"/>
          <w:sz w:val="24"/>
          <w:szCs w:val="24"/>
        </w:rPr>
        <w:t>m</w:t>
      </w:r>
      <w:r>
        <w:rPr>
          <w:b/>
          <w:spacing w:val="6"/>
          <w:w w:val="99"/>
          <w:sz w:val="24"/>
          <w:szCs w:val="24"/>
        </w:rPr>
        <w:t>p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e</w:t>
      </w:r>
    </w:p>
    <w:p w:rsidR="004D75C9" w:rsidRDefault="004D75C9">
      <w:pPr>
        <w:spacing w:before="17" w:line="260" w:lineRule="exact"/>
        <w:rPr>
          <w:sz w:val="26"/>
          <w:szCs w:val="26"/>
        </w:rPr>
      </w:pPr>
    </w:p>
    <w:p w:rsidR="004D75C9" w:rsidRDefault="008715FE">
      <w:pPr>
        <w:ind w:left="1800"/>
        <w:rPr>
          <w:sz w:val="28"/>
          <w:szCs w:val="28"/>
        </w:rPr>
      </w:pPr>
      <w:r>
        <w:pict>
          <v:group id="_x0000_s1042" style="position:absolute;left:0;text-align:left;margin-left:0;margin-top:54pt;width:612pt;height:0;z-index:-251651584;mso-position-horizontal-relative:page;mso-position-vertical-relative:page" coordorigin=",1080" coordsize="12240,0">
            <v:shape id="_x0000_s1043" style="position:absolute;top:1080;width:12240;height:0" coordorigin=",1080" coordsize="12240,0" path="m,1080r12240,e" filled="f" strokeweight=".25397mm">
              <v:path arrowok="t"/>
            </v:shape>
            <w10:wrap anchorx="page" anchory="page"/>
          </v:group>
        </w:pict>
      </w:r>
      <w:r w:rsidR="00DC3FBF">
        <w:rPr>
          <w:b/>
          <w:spacing w:val="3"/>
          <w:sz w:val="28"/>
          <w:szCs w:val="28"/>
        </w:rPr>
        <w:t>P</w:t>
      </w:r>
      <w:r w:rsidR="00DC3FBF">
        <w:rPr>
          <w:b/>
          <w:sz w:val="28"/>
          <w:szCs w:val="28"/>
        </w:rPr>
        <w:t>a</w:t>
      </w:r>
      <w:r w:rsidR="00DC3FBF">
        <w:rPr>
          <w:b/>
          <w:spacing w:val="1"/>
          <w:sz w:val="28"/>
          <w:szCs w:val="28"/>
        </w:rPr>
        <w:t>r</w:t>
      </w:r>
      <w:r w:rsidR="00DC3FBF">
        <w:rPr>
          <w:b/>
          <w:spacing w:val="-1"/>
          <w:sz w:val="28"/>
          <w:szCs w:val="28"/>
        </w:rPr>
        <w:t>t</w:t>
      </w:r>
      <w:r w:rsidR="00DC3FBF">
        <w:rPr>
          <w:b/>
          <w:sz w:val="28"/>
          <w:szCs w:val="28"/>
        </w:rPr>
        <w:t>i</w:t>
      </w:r>
      <w:r w:rsidR="00DC3FBF">
        <w:rPr>
          <w:b/>
          <w:spacing w:val="1"/>
          <w:sz w:val="28"/>
          <w:szCs w:val="28"/>
        </w:rPr>
        <w:t>c</w:t>
      </w:r>
      <w:r w:rsidR="00DC3FBF">
        <w:rPr>
          <w:b/>
          <w:sz w:val="28"/>
          <w:szCs w:val="28"/>
        </w:rPr>
        <w:t>i</w:t>
      </w:r>
      <w:r w:rsidR="00DC3FBF">
        <w:rPr>
          <w:b/>
          <w:spacing w:val="-1"/>
          <w:sz w:val="28"/>
          <w:szCs w:val="28"/>
        </w:rPr>
        <w:t>p</w:t>
      </w:r>
      <w:r w:rsidR="00DC3FBF">
        <w:rPr>
          <w:b/>
          <w:sz w:val="28"/>
          <w:szCs w:val="28"/>
        </w:rPr>
        <w:t>a</w:t>
      </w:r>
      <w:r w:rsidR="00DC3FBF">
        <w:rPr>
          <w:b/>
          <w:spacing w:val="3"/>
          <w:sz w:val="28"/>
          <w:szCs w:val="28"/>
        </w:rPr>
        <w:t>t</w:t>
      </w:r>
      <w:r w:rsidR="00DC3FBF">
        <w:rPr>
          <w:b/>
          <w:spacing w:val="4"/>
          <w:sz w:val="28"/>
          <w:szCs w:val="28"/>
        </w:rPr>
        <w:t>i</w:t>
      </w:r>
      <w:r w:rsidR="00DC3FBF">
        <w:rPr>
          <w:b/>
          <w:sz w:val="28"/>
          <w:szCs w:val="28"/>
        </w:rPr>
        <w:t>on</w:t>
      </w:r>
      <w:r w:rsidR="00DC3FBF">
        <w:rPr>
          <w:b/>
          <w:spacing w:val="-20"/>
          <w:sz w:val="28"/>
          <w:szCs w:val="28"/>
        </w:rPr>
        <w:t xml:space="preserve"> </w:t>
      </w:r>
      <w:r w:rsidR="00DC3FBF">
        <w:rPr>
          <w:b/>
          <w:spacing w:val="6"/>
          <w:sz w:val="28"/>
          <w:szCs w:val="28"/>
        </w:rPr>
        <w:t>c</w:t>
      </w:r>
      <w:r w:rsidR="00DC3FBF">
        <w:rPr>
          <w:b/>
          <w:sz w:val="28"/>
          <w:szCs w:val="28"/>
        </w:rPr>
        <w:t>o</w:t>
      </w:r>
      <w:r w:rsidR="00DC3FBF">
        <w:rPr>
          <w:b/>
          <w:spacing w:val="-6"/>
          <w:sz w:val="28"/>
          <w:szCs w:val="28"/>
        </w:rPr>
        <w:t>n</w:t>
      </w:r>
      <w:r w:rsidR="00DC3FBF">
        <w:rPr>
          <w:b/>
          <w:spacing w:val="2"/>
          <w:sz w:val="28"/>
          <w:szCs w:val="28"/>
        </w:rPr>
        <w:t>s</w:t>
      </w:r>
      <w:r w:rsidR="00DC3FBF">
        <w:rPr>
          <w:b/>
          <w:spacing w:val="-1"/>
          <w:sz w:val="28"/>
          <w:szCs w:val="28"/>
        </w:rPr>
        <w:t>t</w:t>
      </w:r>
      <w:r w:rsidR="00DC3FBF">
        <w:rPr>
          <w:b/>
          <w:spacing w:val="1"/>
          <w:sz w:val="28"/>
          <w:szCs w:val="28"/>
        </w:rPr>
        <w:t>r</w:t>
      </w:r>
      <w:r w:rsidR="00DC3FBF">
        <w:rPr>
          <w:b/>
          <w:spacing w:val="5"/>
          <w:sz w:val="28"/>
          <w:szCs w:val="28"/>
        </w:rPr>
        <w:t>a</w:t>
      </w:r>
      <w:r w:rsidR="00DC3FBF">
        <w:rPr>
          <w:b/>
          <w:spacing w:val="4"/>
          <w:sz w:val="28"/>
          <w:szCs w:val="28"/>
        </w:rPr>
        <w:t>i</w:t>
      </w:r>
      <w:r w:rsidR="00DC3FBF">
        <w:rPr>
          <w:b/>
          <w:spacing w:val="-1"/>
          <w:sz w:val="28"/>
          <w:szCs w:val="28"/>
        </w:rPr>
        <w:t>n</w:t>
      </w:r>
      <w:r w:rsidR="00DC3FBF">
        <w:rPr>
          <w:b/>
          <w:sz w:val="28"/>
          <w:szCs w:val="28"/>
        </w:rPr>
        <w:t>t</w:t>
      </w:r>
      <w:r w:rsidR="00DC3FBF">
        <w:rPr>
          <w:b/>
          <w:spacing w:val="-11"/>
          <w:sz w:val="28"/>
          <w:szCs w:val="28"/>
        </w:rPr>
        <w:t xml:space="preserve"> </w:t>
      </w:r>
      <w:r w:rsidR="00DC3FBF">
        <w:rPr>
          <w:b/>
          <w:spacing w:val="-4"/>
          <w:sz w:val="28"/>
          <w:szCs w:val="28"/>
        </w:rPr>
        <w:t>o</w:t>
      </w:r>
      <w:r w:rsidR="00DC3FBF">
        <w:rPr>
          <w:b/>
          <w:sz w:val="28"/>
          <w:szCs w:val="28"/>
        </w:rPr>
        <w:t xml:space="preserve">r </w:t>
      </w:r>
      <w:r w:rsidR="00DC3FBF">
        <w:rPr>
          <w:b/>
          <w:spacing w:val="6"/>
          <w:sz w:val="28"/>
          <w:szCs w:val="28"/>
        </w:rPr>
        <w:t>e</w:t>
      </w:r>
      <w:r w:rsidR="00DC3FBF">
        <w:rPr>
          <w:b/>
          <w:spacing w:val="-4"/>
          <w:sz w:val="28"/>
          <w:szCs w:val="28"/>
        </w:rPr>
        <w:t>x</w:t>
      </w:r>
      <w:r w:rsidR="00DC3FBF">
        <w:rPr>
          <w:b/>
          <w:sz w:val="28"/>
          <w:szCs w:val="28"/>
        </w:rPr>
        <w:t>i</w:t>
      </w:r>
      <w:r w:rsidR="00DC3FBF">
        <w:rPr>
          <w:b/>
          <w:spacing w:val="2"/>
          <w:sz w:val="28"/>
          <w:szCs w:val="28"/>
        </w:rPr>
        <w:t>s</w:t>
      </w:r>
      <w:r w:rsidR="00DC3FBF">
        <w:rPr>
          <w:b/>
          <w:spacing w:val="-1"/>
          <w:sz w:val="28"/>
          <w:szCs w:val="28"/>
        </w:rPr>
        <w:t>t</w:t>
      </w:r>
      <w:r w:rsidR="00DC3FBF">
        <w:rPr>
          <w:b/>
          <w:spacing w:val="6"/>
          <w:sz w:val="28"/>
          <w:szCs w:val="28"/>
        </w:rPr>
        <w:t>e</w:t>
      </w:r>
      <w:r w:rsidR="00DC3FBF">
        <w:rPr>
          <w:b/>
          <w:spacing w:val="-6"/>
          <w:sz w:val="28"/>
          <w:szCs w:val="28"/>
        </w:rPr>
        <w:t>n</w:t>
      </w:r>
      <w:r w:rsidR="00DC3FBF">
        <w:rPr>
          <w:b/>
          <w:spacing w:val="1"/>
          <w:sz w:val="28"/>
          <w:szCs w:val="28"/>
        </w:rPr>
        <w:t>c</w:t>
      </w:r>
      <w:r w:rsidR="00DC3FBF">
        <w:rPr>
          <w:b/>
          <w:sz w:val="28"/>
          <w:szCs w:val="28"/>
        </w:rPr>
        <w:t>e</w:t>
      </w:r>
      <w:r w:rsidR="00DC3FBF">
        <w:rPr>
          <w:b/>
          <w:spacing w:val="-8"/>
          <w:sz w:val="28"/>
          <w:szCs w:val="28"/>
        </w:rPr>
        <w:t xml:space="preserve"> </w:t>
      </w:r>
      <w:r w:rsidR="00DC3FBF">
        <w:rPr>
          <w:b/>
          <w:spacing w:val="-1"/>
          <w:sz w:val="28"/>
          <w:szCs w:val="28"/>
        </w:rPr>
        <w:t>d</w:t>
      </w:r>
      <w:r w:rsidR="00DC3FBF">
        <w:rPr>
          <w:b/>
          <w:spacing w:val="6"/>
          <w:sz w:val="28"/>
          <w:szCs w:val="28"/>
        </w:rPr>
        <w:t>e</w:t>
      </w:r>
      <w:r w:rsidR="00DC3FBF">
        <w:rPr>
          <w:b/>
          <w:spacing w:val="4"/>
          <w:sz w:val="28"/>
          <w:szCs w:val="28"/>
        </w:rPr>
        <w:t>p</w:t>
      </w:r>
      <w:r w:rsidR="00DC3FBF">
        <w:rPr>
          <w:b/>
          <w:spacing w:val="1"/>
          <w:sz w:val="28"/>
          <w:szCs w:val="28"/>
        </w:rPr>
        <w:t>e</w:t>
      </w:r>
      <w:r w:rsidR="00DC3FBF">
        <w:rPr>
          <w:b/>
          <w:spacing w:val="-1"/>
          <w:sz w:val="28"/>
          <w:szCs w:val="28"/>
        </w:rPr>
        <w:t>nd</w:t>
      </w:r>
      <w:r w:rsidR="00DC3FBF">
        <w:rPr>
          <w:b/>
          <w:spacing w:val="6"/>
          <w:sz w:val="28"/>
          <w:szCs w:val="28"/>
        </w:rPr>
        <w:t>e</w:t>
      </w:r>
      <w:r w:rsidR="00DC3FBF">
        <w:rPr>
          <w:b/>
          <w:spacing w:val="-6"/>
          <w:sz w:val="28"/>
          <w:szCs w:val="28"/>
        </w:rPr>
        <w:t>n</w:t>
      </w:r>
      <w:r w:rsidR="00DC3FBF">
        <w:rPr>
          <w:b/>
          <w:spacing w:val="1"/>
          <w:sz w:val="28"/>
          <w:szCs w:val="28"/>
        </w:rPr>
        <w:t>c</w:t>
      </w:r>
      <w:r w:rsidR="00DC3FBF">
        <w:rPr>
          <w:b/>
          <w:sz w:val="28"/>
          <w:szCs w:val="28"/>
        </w:rPr>
        <w:t>y</w:t>
      </w:r>
      <w:r w:rsidR="00DC3FBF">
        <w:rPr>
          <w:b/>
          <w:spacing w:val="-12"/>
          <w:sz w:val="28"/>
          <w:szCs w:val="28"/>
        </w:rPr>
        <w:t xml:space="preserve"> </w:t>
      </w:r>
      <w:r w:rsidR="00DC3FBF">
        <w:rPr>
          <w:b/>
          <w:spacing w:val="6"/>
          <w:sz w:val="28"/>
          <w:szCs w:val="28"/>
        </w:rPr>
        <w:t>c</w:t>
      </w:r>
      <w:r w:rsidR="00DC3FBF">
        <w:rPr>
          <w:b/>
          <w:sz w:val="28"/>
          <w:szCs w:val="28"/>
        </w:rPr>
        <w:t>o</w:t>
      </w:r>
      <w:r w:rsidR="00DC3FBF">
        <w:rPr>
          <w:b/>
          <w:spacing w:val="-6"/>
          <w:sz w:val="28"/>
          <w:szCs w:val="28"/>
        </w:rPr>
        <w:t>n</w:t>
      </w:r>
      <w:r w:rsidR="00DC3FBF">
        <w:rPr>
          <w:b/>
          <w:spacing w:val="2"/>
          <w:sz w:val="28"/>
          <w:szCs w:val="28"/>
        </w:rPr>
        <w:t>s</w:t>
      </w:r>
      <w:r w:rsidR="00DC3FBF">
        <w:rPr>
          <w:b/>
          <w:spacing w:val="-1"/>
          <w:sz w:val="28"/>
          <w:szCs w:val="28"/>
        </w:rPr>
        <w:t>t</w:t>
      </w:r>
      <w:r w:rsidR="00DC3FBF">
        <w:rPr>
          <w:b/>
          <w:spacing w:val="1"/>
          <w:sz w:val="28"/>
          <w:szCs w:val="28"/>
        </w:rPr>
        <w:t>r</w:t>
      </w:r>
      <w:r w:rsidR="00DC3FBF">
        <w:rPr>
          <w:b/>
          <w:spacing w:val="5"/>
          <w:sz w:val="28"/>
          <w:szCs w:val="28"/>
        </w:rPr>
        <w:t>a</w:t>
      </w:r>
      <w:r w:rsidR="00DC3FBF">
        <w:rPr>
          <w:b/>
          <w:spacing w:val="4"/>
          <w:sz w:val="28"/>
          <w:szCs w:val="28"/>
        </w:rPr>
        <w:t>i</w:t>
      </w:r>
      <w:r w:rsidR="00DC3FBF">
        <w:rPr>
          <w:b/>
          <w:spacing w:val="-6"/>
          <w:sz w:val="28"/>
          <w:szCs w:val="28"/>
        </w:rPr>
        <w:t>n</w:t>
      </w:r>
      <w:r w:rsidR="00DC3FBF">
        <w:rPr>
          <w:b/>
          <w:spacing w:val="-1"/>
          <w:sz w:val="28"/>
          <w:szCs w:val="28"/>
        </w:rPr>
        <w:t>t</w:t>
      </w:r>
      <w:r w:rsidR="00DC3FBF">
        <w:rPr>
          <w:b/>
          <w:sz w:val="28"/>
          <w:szCs w:val="28"/>
        </w:rPr>
        <w:t>s</w:t>
      </w:r>
    </w:p>
    <w:p w:rsidR="004D75C9" w:rsidRDefault="00DC3FBF">
      <w:pPr>
        <w:tabs>
          <w:tab w:val="left" w:pos="2520"/>
        </w:tabs>
        <w:spacing w:before="18" w:line="260" w:lineRule="exact"/>
        <w:ind w:left="2520" w:right="1803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</w:t>
      </w:r>
      <w:r>
        <w:rPr>
          <w:spacing w:val="-4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pacing w:val="10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ds</w:t>
      </w:r>
      <w:r>
        <w:rPr>
          <w:spacing w:val="-8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s 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 to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ot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 xml:space="preserve">a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</w:t>
      </w:r>
    </w:p>
    <w:p w:rsidR="004D75C9" w:rsidRDefault="00DC3FBF">
      <w:pPr>
        <w:spacing w:line="280" w:lineRule="exact"/>
        <w:ind w:left="252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1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1"/>
          <w:sz w:val="24"/>
          <w:szCs w:val="24"/>
        </w:rPr>
        <w:t xml:space="preserve"> </w:t>
      </w:r>
      <w:r>
        <w:rPr>
          <w:spacing w:val="2"/>
          <w:position w:val="1"/>
          <w:sz w:val="24"/>
          <w:szCs w:val="24"/>
        </w:rPr>
        <w:t>T</w:t>
      </w:r>
      <w:r>
        <w:rPr>
          <w:position w:val="1"/>
          <w:sz w:val="24"/>
          <w:szCs w:val="24"/>
        </w:rPr>
        <w:t>o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1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l</w:t>
      </w:r>
      <w:r>
        <w:rPr>
          <w:spacing w:val="-10"/>
          <w:position w:val="1"/>
          <w:sz w:val="24"/>
          <w:szCs w:val="24"/>
        </w:rPr>
        <w:t xml:space="preserve"> </w:t>
      </w:r>
      <w:r>
        <w:rPr>
          <w:spacing w:val="1"/>
          <w:position w:val="1"/>
          <w:sz w:val="24"/>
          <w:szCs w:val="24"/>
        </w:rPr>
        <w:t>P</w:t>
      </w:r>
      <w:r>
        <w:rPr>
          <w:spacing w:val="-1"/>
          <w:position w:val="1"/>
          <w:sz w:val="24"/>
          <w:szCs w:val="24"/>
        </w:rPr>
        <w:t>a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4"/>
          <w:position w:val="1"/>
          <w:sz w:val="24"/>
          <w:szCs w:val="24"/>
        </w:rPr>
        <w:t>c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5"/>
          <w:position w:val="1"/>
          <w:sz w:val="24"/>
          <w:szCs w:val="24"/>
        </w:rPr>
        <w:t>p</w:t>
      </w:r>
      <w:r>
        <w:rPr>
          <w:spacing w:val="-1"/>
          <w:position w:val="1"/>
          <w:sz w:val="24"/>
          <w:szCs w:val="24"/>
        </w:rPr>
        <w:t>a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5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n</w:t>
      </w:r>
    </w:p>
    <w:p w:rsidR="004D75C9" w:rsidRDefault="00DC3FBF">
      <w:pPr>
        <w:spacing w:line="260" w:lineRule="exact"/>
        <w:ind w:left="252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2"/>
          <w:sz w:val="24"/>
          <w:szCs w:val="24"/>
        </w:rPr>
        <w:t xml:space="preserve"> </w:t>
      </w:r>
      <w:r>
        <w:rPr>
          <w:spacing w:val="1"/>
          <w:position w:val="2"/>
          <w:sz w:val="24"/>
          <w:szCs w:val="24"/>
        </w:rPr>
        <w:t>P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4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l</w:t>
      </w:r>
      <w:r>
        <w:rPr>
          <w:spacing w:val="-9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p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10"/>
          <w:position w:val="2"/>
          <w:sz w:val="24"/>
          <w:szCs w:val="24"/>
        </w:rPr>
        <w:t>t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4"/>
          <w:position w:val="2"/>
          <w:sz w:val="24"/>
          <w:szCs w:val="24"/>
        </w:rPr>
        <w:t>c</w:t>
      </w:r>
      <w:r>
        <w:rPr>
          <w:spacing w:val="-4"/>
          <w:position w:val="2"/>
          <w:sz w:val="24"/>
          <w:szCs w:val="24"/>
        </w:rPr>
        <w:t>i</w:t>
      </w:r>
      <w:r>
        <w:rPr>
          <w:position w:val="2"/>
          <w:sz w:val="24"/>
          <w:szCs w:val="24"/>
        </w:rPr>
        <w:t>p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10"/>
          <w:position w:val="2"/>
          <w:sz w:val="24"/>
          <w:szCs w:val="24"/>
        </w:rPr>
        <w:t>t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n</w:t>
      </w:r>
    </w:p>
    <w:p w:rsidR="004D75C9" w:rsidRDefault="004D75C9">
      <w:pPr>
        <w:spacing w:before="1" w:line="260" w:lineRule="exact"/>
        <w:rPr>
          <w:sz w:val="26"/>
          <w:szCs w:val="26"/>
        </w:rPr>
      </w:pPr>
    </w:p>
    <w:p w:rsidR="004D75C9" w:rsidRDefault="00DC3FBF">
      <w:pPr>
        <w:ind w:left="1800"/>
        <w:rPr>
          <w:sz w:val="26"/>
          <w:szCs w:val="26"/>
        </w:rPr>
      </w:pPr>
      <w:r>
        <w:rPr>
          <w:b/>
          <w:sz w:val="26"/>
          <w:szCs w:val="26"/>
        </w:rPr>
        <w:t>T</w:t>
      </w:r>
      <w:r>
        <w:rPr>
          <w:b/>
          <w:spacing w:val="-4"/>
          <w:sz w:val="26"/>
          <w:szCs w:val="26"/>
        </w:rPr>
        <w:t>o</w:t>
      </w:r>
      <w:r>
        <w:rPr>
          <w:b/>
          <w:sz w:val="26"/>
          <w:szCs w:val="26"/>
        </w:rPr>
        <w:t>tal</w:t>
      </w:r>
      <w:r>
        <w:rPr>
          <w:b/>
          <w:spacing w:val="-4"/>
          <w:sz w:val="26"/>
          <w:szCs w:val="26"/>
        </w:rPr>
        <w:t xml:space="preserve"> </w:t>
      </w:r>
      <w:r>
        <w:rPr>
          <w:b/>
          <w:sz w:val="26"/>
          <w:szCs w:val="26"/>
        </w:rPr>
        <w:t>Partic</w:t>
      </w:r>
      <w:r>
        <w:rPr>
          <w:b/>
          <w:spacing w:val="5"/>
          <w:sz w:val="26"/>
          <w:szCs w:val="26"/>
        </w:rPr>
        <w:t>i</w:t>
      </w:r>
      <w:r>
        <w:rPr>
          <w:b/>
          <w:spacing w:val="-4"/>
          <w:sz w:val="26"/>
          <w:szCs w:val="26"/>
        </w:rPr>
        <w:t>p</w:t>
      </w:r>
      <w:r>
        <w:rPr>
          <w:b/>
          <w:spacing w:val="5"/>
          <w:sz w:val="26"/>
          <w:szCs w:val="26"/>
        </w:rPr>
        <w:t>a</w:t>
      </w:r>
      <w:r>
        <w:rPr>
          <w:b/>
          <w:sz w:val="26"/>
          <w:szCs w:val="26"/>
        </w:rPr>
        <w:t>t</w:t>
      </w:r>
      <w:r>
        <w:rPr>
          <w:b/>
          <w:spacing w:val="5"/>
          <w:sz w:val="26"/>
          <w:szCs w:val="26"/>
        </w:rPr>
        <w:t>i</w:t>
      </w:r>
      <w:r>
        <w:rPr>
          <w:b/>
          <w:sz w:val="26"/>
          <w:szCs w:val="26"/>
        </w:rPr>
        <w:t>on</w:t>
      </w:r>
    </w:p>
    <w:p w:rsidR="004D75C9" w:rsidRDefault="00DC3FBF">
      <w:pPr>
        <w:tabs>
          <w:tab w:val="left" w:pos="2520"/>
        </w:tabs>
        <w:spacing w:before="17" w:line="260" w:lineRule="exact"/>
        <w:ind w:left="2520" w:right="1769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10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6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4"/>
          <w:sz w:val="24"/>
          <w:szCs w:val="24"/>
        </w:rPr>
        <w:t xml:space="preserve"> i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ip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8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ea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e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h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 xml:space="preserve">p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.</w:t>
      </w:r>
    </w:p>
    <w:p w:rsidR="004D75C9" w:rsidRDefault="00DC3FBF">
      <w:pPr>
        <w:spacing w:before="1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10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o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x</w:t>
      </w:r>
      <w:r>
        <w:rPr>
          <w:spacing w:val="-4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.</w:t>
      </w:r>
    </w:p>
    <w:p w:rsidR="004D75C9" w:rsidRDefault="00DC3FB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S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wn</w:t>
      </w:r>
      <w:r>
        <w:rPr>
          <w:spacing w:val="-9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by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ub</w:t>
      </w:r>
      <w:r>
        <w:rPr>
          <w:spacing w:val="-4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li</w:t>
      </w:r>
      <w:r>
        <w:rPr>
          <w:spacing w:val="5"/>
          <w:position w:val="-1"/>
          <w:sz w:val="24"/>
          <w:szCs w:val="24"/>
        </w:rPr>
        <w:t>n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ng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5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li</w:t>
      </w:r>
      <w:r>
        <w:rPr>
          <w:position w:val="-1"/>
          <w:sz w:val="24"/>
          <w:szCs w:val="24"/>
        </w:rPr>
        <w:t>nk</w:t>
      </w:r>
    </w:p>
    <w:p w:rsidR="004D75C9" w:rsidRDefault="00DC3FBF">
      <w:pPr>
        <w:spacing w:line="260" w:lineRule="exact"/>
        <w:ind w:left="2160"/>
        <w:rPr>
          <w:sz w:val="24"/>
          <w:szCs w:val="24"/>
        </w:rPr>
      </w:pPr>
      <w:r>
        <w:rPr>
          <w:spacing w:val="-3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x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e</w:t>
      </w:r>
    </w:p>
    <w:p w:rsidR="004D75C9" w:rsidRDefault="00DC3FBF">
      <w:pPr>
        <w:spacing w:line="280" w:lineRule="exact"/>
        <w:ind w:left="252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1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1"/>
          <w:sz w:val="24"/>
          <w:szCs w:val="24"/>
        </w:rPr>
        <w:t xml:space="preserve"> </w:t>
      </w:r>
      <w:r>
        <w:rPr>
          <w:spacing w:val="2"/>
          <w:position w:val="1"/>
          <w:sz w:val="24"/>
          <w:szCs w:val="24"/>
        </w:rPr>
        <w:t>E</w:t>
      </w:r>
      <w:r>
        <w:rPr>
          <w:spacing w:val="-5"/>
          <w:position w:val="1"/>
          <w:sz w:val="24"/>
          <w:szCs w:val="24"/>
        </w:rPr>
        <w:t>v</w:t>
      </w:r>
      <w:r>
        <w:rPr>
          <w:spacing w:val="-1"/>
          <w:position w:val="1"/>
          <w:sz w:val="24"/>
          <w:szCs w:val="24"/>
        </w:rPr>
        <w:t>e</w:t>
      </w:r>
      <w:r>
        <w:rPr>
          <w:spacing w:val="6"/>
          <w:position w:val="1"/>
          <w:sz w:val="24"/>
          <w:szCs w:val="24"/>
        </w:rPr>
        <w:t>r</w:t>
      </w:r>
      <w:r>
        <w:rPr>
          <w:position w:val="1"/>
          <w:sz w:val="24"/>
          <w:szCs w:val="24"/>
        </w:rPr>
        <w:t>y</w:t>
      </w:r>
      <w:r>
        <w:rPr>
          <w:spacing w:val="-12"/>
          <w:position w:val="1"/>
          <w:sz w:val="24"/>
          <w:szCs w:val="24"/>
        </w:rPr>
        <w:t xml:space="preserve"> </w:t>
      </w:r>
      <w:r>
        <w:rPr>
          <w:spacing w:val="4"/>
          <w:position w:val="1"/>
          <w:sz w:val="24"/>
          <w:szCs w:val="24"/>
        </w:rPr>
        <w:t>e</w:t>
      </w:r>
      <w:r>
        <w:rPr>
          <w:spacing w:val="-4"/>
          <w:position w:val="1"/>
          <w:sz w:val="24"/>
          <w:szCs w:val="24"/>
        </w:rPr>
        <w:t>m</w:t>
      </w:r>
      <w:r>
        <w:rPr>
          <w:spacing w:val="5"/>
          <w:position w:val="1"/>
          <w:sz w:val="24"/>
          <w:szCs w:val="24"/>
        </w:rPr>
        <w:t>p</w:t>
      </w:r>
      <w:r>
        <w:rPr>
          <w:spacing w:val="-9"/>
          <w:position w:val="1"/>
          <w:sz w:val="24"/>
          <w:szCs w:val="24"/>
        </w:rPr>
        <w:t>l</w:t>
      </w:r>
      <w:r>
        <w:rPr>
          <w:spacing w:val="10"/>
          <w:position w:val="1"/>
          <w:sz w:val="24"/>
          <w:szCs w:val="24"/>
        </w:rPr>
        <w:t>o</w:t>
      </w:r>
      <w:r>
        <w:rPr>
          <w:spacing w:val="-5"/>
          <w:position w:val="1"/>
          <w:sz w:val="24"/>
          <w:szCs w:val="24"/>
        </w:rPr>
        <w:t>y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e</w:t>
      </w:r>
      <w:r>
        <w:rPr>
          <w:spacing w:val="1"/>
          <w:position w:val="1"/>
          <w:sz w:val="24"/>
          <w:szCs w:val="24"/>
        </w:rPr>
        <w:t xml:space="preserve"> </w:t>
      </w:r>
      <w:r>
        <w:rPr>
          <w:spacing w:val="-4"/>
          <w:position w:val="1"/>
          <w:sz w:val="24"/>
          <w:szCs w:val="24"/>
        </w:rPr>
        <w:t>m</w:t>
      </w:r>
      <w:r>
        <w:rPr>
          <w:position w:val="1"/>
          <w:sz w:val="24"/>
          <w:szCs w:val="24"/>
        </w:rPr>
        <w:t>u</w:t>
      </w:r>
      <w:r>
        <w:rPr>
          <w:spacing w:val="-2"/>
          <w:position w:val="1"/>
          <w:sz w:val="24"/>
          <w:szCs w:val="24"/>
        </w:rPr>
        <w:t>s</w:t>
      </w:r>
      <w:r>
        <w:rPr>
          <w:position w:val="1"/>
          <w:sz w:val="24"/>
          <w:szCs w:val="24"/>
        </w:rPr>
        <w:t>t</w:t>
      </w:r>
      <w:r>
        <w:rPr>
          <w:spacing w:val="4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wo</w:t>
      </w:r>
      <w:r>
        <w:rPr>
          <w:spacing w:val="2"/>
          <w:position w:val="1"/>
          <w:sz w:val="24"/>
          <w:szCs w:val="24"/>
        </w:rPr>
        <w:t>r</w:t>
      </w:r>
      <w:r>
        <w:rPr>
          <w:position w:val="1"/>
          <w:sz w:val="24"/>
          <w:szCs w:val="24"/>
        </w:rPr>
        <w:t>k</w:t>
      </w:r>
      <w:r>
        <w:rPr>
          <w:spacing w:val="-3"/>
          <w:position w:val="1"/>
          <w:sz w:val="24"/>
          <w:szCs w:val="24"/>
        </w:rPr>
        <w:t xml:space="preserve"> </w:t>
      </w:r>
      <w:r>
        <w:rPr>
          <w:spacing w:val="-4"/>
          <w:position w:val="1"/>
          <w:sz w:val="24"/>
          <w:szCs w:val="24"/>
        </w:rPr>
        <w:t>i</w:t>
      </w:r>
      <w:r>
        <w:rPr>
          <w:position w:val="1"/>
          <w:sz w:val="24"/>
          <w:szCs w:val="24"/>
        </w:rPr>
        <w:t>n</w:t>
      </w:r>
      <w:r>
        <w:rPr>
          <w:spacing w:val="-3"/>
          <w:position w:val="1"/>
          <w:sz w:val="24"/>
          <w:szCs w:val="24"/>
        </w:rPr>
        <w:t xml:space="preserve"> </w:t>
      </w:r>
      <w:r>
        <w:rPr>
          <w:spacing w:val="-2"/>
          <w:position w:val="1"/>
          <w:sz w:val="24"/>
          <w:szCs w:val="24"/>
        </w:rPr>
        <w:t>s</w:t>
      </w:r>
      <w:r>
        <w:rPr>
          <w:spacing w:val="5"/>
          <w:position w:val="1"/>
          <w:sz w:val="24"/>
          <w:szCs w:val="24"/>
        </w:rPr>
        <w:t>o</w:t>
      </w:r>
      <w:r>
        <w:rPr>
          <w:spacing w:val="-4"/>
          <w:position w:val="1"/>
          <w:sz w:val="24"/>
          <w:szCs w:val="24"/>
        </w:rPr>
        <w:t>m</w:t>
      </w:r>
      <w:r>
        <w:rPr>
          <w:position w:val="1"/>
          <w:sz w:val="24"/>
          <w:szCs w:val="24"/>
        </w:rPr>
        <w:t>e</w:t>
      </w:r>
      <w:r>
        <w:rPr>
          <w:spacing w:val="-2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d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p</w:t>
      </w:r>
      <w:r>
        <w:rPr>
          <w:spacing w:val="-1"/>
          <w:position w:val="1"/>
          <w:sz w:val="24"/>
          <w:szCs w:val="24"/>
        </w:rPr>
        <w:t>a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9"/>
          <w:position w:val="1"/>
          <w:sz w:val="24"/>
          <w:szCs w:val="24"/>
        </w:rPr>
        <w:t>m</w:t>
      </w:r>
      <w:r>
        <w:rPr>
          <w:spacing w:val="4"/>
          <w:position w:val="1"/>
          <w:sz w:val="24"/>
          <w:szCs w:val="24"/>
        </w:rPr>
        <w:t>e</w:t>
      </w:r>
      <w:r>
        <w:rPr>
          <w:spacing w:val="-5"/>
          <w:position w:val="1"/>
          <w:sz w:val="24"/>
          <w:szCs w:val="24"/>
        </w:rPr>
        <w:t>n</w:t>
      </w:r>
      <w:r>
        <w:rPr>
          <w:position w:val="1"/>
          <w:sz w:val="24"/>
          <w:szCs w:val="24"/>
        </w:rPr>
        <w:t>t</w:t>
      </w:r>
    </w:p>
    <w:p w:rsidR="004D75C9" w:rsidRDefault="00DC3FBF">
      <w:pPr>
        <w:spacing w:line="260" w:lineRule="exact"/>
        <w:ind w:left="252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2"/>
          <w:sz w:val="24"/>
          <w:szCs w:val="24"/>
        </w:rPr>
        <w:t xml:space="preserve"> </w:t>
      </w:r>
      <w:r>
        <w:rPr>
          <w:spacing w:val="2"/>
          <w:position w:val="2"/>
          <w:sz w:val="24"/>
          <w:szCs w:val="24"/>
        </w:rPr>
        <w:t>E</w:t>
      </w:r>
      <w:r>
        <w:rPr>
          <w:spacing w:val="-5"/>
          <w:position w:val="2"/>
          <w:sz w:val="24"/>
          <w:szCs w:val="24"/>
        </w:rPr>
        <w:t>v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6"/>
          <w:position w:val="2"/>
          <w:sz w:val="24"/>
          <w:szCs w:val="24"/>
        </w:rPr>
        <w:t>r</w:t>
      </w:r>
      <w:r>
        <w:rPr>
          <w:position w:val="2"/>
          <w:sz w:val="24"/>
          <w:szCs w:val="24"/>
        </w:rPr>
        <w:t>y</w:t>
      </w:r>
      <w:r>
        <w:rPr>
          <w:spacing w:val="-12"/>
          <w:position w:val="2"/>
          <w:sz w:val="24"/>
          <w:szCs w:val="24"/>
        </w:rPr>
        <w:t xml:space="preserve"> </w:t>
      </w:r>
      <w:r>
        <w:rPr>
          <w:spacing w:val="4"/>
          <w:position w:val="2"/>
          <w:sz w:val="24"/>
          <w:szCs w:val="24"/>
        </w:rPr>
        <w:t>e</w:t>
      </w:r>
      <w:r>
        <w:rPr>
          <w:spacing w:val="-4"/>
          <w:position w:val="2"/>
          <w:sz w:val="24"/>
          <w:szCs w:val="24"/>
        </w:rPr>
        <w:t>m</w:t>
      </w:r>
      <w:r>
        <w:rPr>
          <w:spacing w:val="5"/>
          <w:position w:val="2"/>
          <w:sz w:val="24"/>
          <w:szCs w:val="24"/>
        </w:rPr>
        <w:t>p</w:t>
      </w:r>
      <w:r>
        <w:rPr>
          <w:spacing w:val="-9"/>
          <w:position w:val="2"/>
          <w:sz w:val="24"/>
          <w:szCs w:val="24"/>
        </w:rPr>
        <w:t>l</w:t>
      </w:r>
      <w:r>
        <w:rPr>
          <w:spacing w:val="10"/>
          <w:position w:val="2"/>
          <w:sz w:val="24"/>
          <w:szCs w:val="24"/>
        </w:rPr>
        <w:t>o</w:t>
      </w:r>
      <w:r>
        <w:rPr>
          <w:spacing w:val="-5"/>
          <w:position w:val="2"/>
          <w:sz w:val="24"/>
          <w:szCs w:val="24"/>
        </w:rPr>
        <w:t>y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e</w:t>
      </w:r>
      <w:r>
        <w:rPr>
          <w:spacing w:val="1"/>
          <w:position w:val="2"/>
          <w:sz w:val="24"/>
          <w:szCs w:val="24"/>
        </w:rPr>
        <w:t xml:space="preserve"> </w:t>
      </w:r>
      <w:r>
        <w:rPr>
          <w:spacing w:val="-4"/>
          <w:position w:val="2"/>
          <w:sz w:val="24"/>
          <w:szCs w:val="24"/>
        </w:rPr>
        <w:t>m</w:t>
      </w:r>
      <w:r>
        <w:rPr>
          <w:position w:val="2"/>
          <w:sz w:val="24"/>
          <w:szCs w:val="24"/>
        </w:rPr>
        <w:t>u</w:t>
      </w:r>
      <w:r>
        <w:rPr>
          <w:spacing w:val="-2"/>
          <w:position w:val="2"/>
          <w:sz w:val="24"/>
          <w:szCs w:val="24"/>
        </w:rPr>
        <w:t>s</w:t>
      </w:r>
      <w:r>
        <w:rPr>
          <w:position w:val="2"/>
          <w:sz w:val="24"/>
          <w:szCs w:val="24"/>
        </w:rPr>
        <w:t>t</w:t>
      </w:r>
      <w:r>
        <w:rPr>
          <w:spacing w:val="4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wo</w:t>
      </w:r>
      <w:r>
        <w:rPr>
          <w:spacing w:val="2"/>
          <w:position w:val="2"/>
          <w:sz w:val="24"/>
          <w:szCs w:val="24"/>
        </w:rPr>
        <w:t>r</w:t>
      </w:r>
      <w:r>
        <w:rPr>
          <w:position w:val="2"/>
          <w:sz w:val="24"/>
          <w:szCs w:val="24"/>
        </w:rPr>
        <w:t>k</w:t>
      </w:r>
      <w:r>
        <w:rPr>
          <w:spacing w:val="-7"/>
          <w:position w:val="2"/>
          <w:sz w:val="24"/>
          <w:szCs w:val="24"/>
        </w:rPr>
        <w:t xml:space="preserve"> 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n</w:t>
      </w:r>
      <w:r>
        <w:rPr>
          <w:spacing w:val="-4"/>
          <w:position w:val="2"/>
          <w:sz w:val="24"/>
          <w:szCs w:val="24"/>
        </w:rPr>
        <w:t xml:space="preserve"> </w:t>
      </w:r>
      <w:r>
        <w:rPr>
          <w:spacing w:val="-2"/>
          <w:position w:val="2"/>
          <w:sz w:val="24"/>
          <w:szCs w:val="24"/>
        </w:rPr>
        <w:t>s</w:t>
      </w:r>
      <w:r>
        <w:rPr>
          <w:spacing w:val="5"/>
          <w:position w:val="2"/>
          <w:sz w:val="24"/>
          <w:szCs w:val="24"/>
        </w:rPr>
        <w:t>o</w:t>
      </w:r>
      <w:r>
        <w:rPr>
          <w:spacing w:val="-9"/>
          <w:position w:val="2"/>
          <w:sz w:val="24"/>
          <w:szCs w:val="24"/>
        </w:rPr>
        <w:t>m</w:t>
      </w:r>
      <w:r>
        <w:rPr>
          <w:position w:val="2"/>
          <w:sz w:val="24"/>
          <w:szCs w:val="24"/>
        </w:rPr>
        <w:t>e</w:t>
      </w:r>
      <w:r>
        <w:rPr>
          <w:spacing w:val="-2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p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5"/>
          <w:position w:val="2"/>
          <w:sz w:val="24"/>
          <w:szCs w:val="24"/>
        </w:rPr>
        <w:t>o</w:t>
      </w:r>
      <w:r>
        <w:rPr>
          <w:spacing w:val="-9"/>
          <w:position w:val="2"/>
          <w:sz w:val="24"/>
          <w:szCs w:val="24"/>
        </w:rPr>
        <w:t>j</w:t>
      </w:r>
      <w:r>
        <w:rPr>
          <w:spacing w:val="-1"/>
          <w:position w:val="2"/>
          <w:sz w:val="24"/>
          <w:szCs w:val="24"/>
        </w:rPr>
        <w:t>ec</w:t>
      </w:r>
      <w:r>
        <w:rPr>
          <w:position w:val="2"/>
          <w:sz w:val="24"/>
          <w:szCs w:val="24"/>
        </w:rPr>
        <w:t>t</w:t>
      </w:r>
    </w:p>
    <w:p w:rsidR="004D75C9" w:rsidRDefault="004D75C9">
      <w:pPr>
        <w:spacing w:before="1" w:line="260" w:lineRule="exact"/>
        <w:rPr>
          <w:sz w:val="26"/>
          <w:szCs w:val="26"/>
        </w:rPr>
      </w:pPr>
    </w:p>
    <w:p w:rsidR="004D75C9" w:rsidRDefault="00DC3FBF">
      <w:pPr>
        <w:ind w:left="1800"/>
        <w:rPr>
          <w:sz w:val="26"/>
          <w:szCs w:val="26"/>
        </w:rPr>
      </w:pPr>
      <w:r>
        <w:rPr>
          <w:b/>
          <w:sz w:val="26"/>
          <w:szCs w:val="26"/>
        </w:rPr>
        <w:t>Partial</w:t>
      </w:r>
      <w:r>
        <w:rPr>
          <w:b/>
          <w:spacing w:val="-6"/>
          <w:sz w:val="26"/>
          <w:szCs w:val="26"/>
        </w:rPr>
        <w:t xml:space="preserve"> </w:t>
      </w:r>
      <w:r>
        <w:rPr>
          <w:b/>
          <w:spacing w:val="2"/>
          <w:sz w:val="26"/>
          <w:szCs w:val="26"/>
        </w:rPr>
        <w:t>P</w:t>
      </w:r>
      <w:r>
        <w:rPr>
          <w:b/>
          <w:sz w:val="26"/>
          <w:szCs w:val="26"/>
        </w:rPr>
        <w:t>articipat</w:t>
      </w:r>
      <w:r>
        <w:rPr>
          <w:b/>
          <w:spacing w:val="5"/>
          <w:sz w:val="26"/>
          <w:szCs w:val="26"/>
        </w:rPr>
        <w:t>i</w:t>
      </w:r>
      <w:r>
        <w:rPr>
          <w:b/>
          <w:sz w:val="26"/>
          <w:szCs w:val="26"/>
        </w:rPr>
        <w:t>on</w:t>
      </w:r>
    </w:p>
    <w:p w:rsidR="004D75C9" w:rsidRDefault="00DC3FBF">
      <w:pPr>
        <w:tabs>
          <w:tab w:val="left" w:pos="2520"/>
        </w:tabs>
        <w:spacing w:before="17" w:line="260" w:lineRule="exact"/>
        <w:ind w:left="2520" w:right="2146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10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 xml:space="preserve"> n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t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6"/>
          <w:sz w:val="24"/>
          <w:szCs w:val="24"/>
        </w:rPr>
        <w:t>a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ny</w:t>
      </w:r>
      <w:r>
        <w:rPr>
          <w:spacing w:val="-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 xml:space="preserve">p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.</w:t>
      </w:r>
    </w:p>
    <w:p w:rsidR="004D75C9" w:rsidRDefault="00DC3FBF">
      <w:pPr>
        <w:spacing w:before="1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proofErr w:type="gramStart"/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by</w:t>
      </w:r>
      <w:r>
        <w:rPr>
          <w:spacing w:val="-4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g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ne</w:t>
      </w:r>
      <w:r>
        <w:rPr>
          <w:spacing w:val="4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li</w:t>
      </w:r>
      <w:r>
        <w:rPr>
          <w:sz w:val="24"/>
          <w:szCs w:val="24"/>
        </w:rPr>
        <w:t>nk.</w:t>
      </w:r>
      <w:proofErr w:type="gramEnd"/>
    </w:p>
    <w:p w:rsidR="004D75C9" w:rsidRDefault="00DC3FBF">
      <w:pPr>
        <w:spacing w:line="280" w:lineRule="exact"/>
        <w:ind w:left="252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1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1"/>
          <w:sz w:val="24"/>
          <w:szCs w:val="24"/>
        </w:rPr>
        <w:t xml:space="preserve"> </w:t>
      </w:r>
      <w:r>
        <w:rPr>
          <w:spacing w:val="2"/>
          <w:position w:val="1"/>
          <w:sz w:val="24"/>
          <w:szCs w:val="24"/>
        </w:rPr>
        <w:t>E</w:t>
      </w:r>
      <w:r>
        <w:rPr>
          <w:spacing w:val="-5"/>
          <w:position w:val="1"/>
          <w:sz w:val="24"/>
          <w:szCs w:val="24"/>
        </w:rPr>
        <w:t>x</w:t>
      </w:r>
      <w:r>
        <w:rPr>
          <w:spacing w:val="4"/>
          <w:position w:val="1"/>
          <w:sz w:val="24"/>
          <w:szCs w:val="24"/>
        </w:rPr>
        <w:t>a</w:t>
      </w:r>
      <w:r>
        <w:rPr>
          <w:spacing w:val="-4"/>
          <w:position w:val="1"/>
          <w:sz w:val="24"/>
          <w:szCs w:val="24"/>
        </w:rPr>
        <w:t>m</w:t>
      </w:r>
      <w:r>
        <w:rPr>
          <w:spacing w:val="5"/>
          <w:position w:val="1"/>
          <w:sz w:val="24"/>
          <w:szCs w:val="24"/>
        </w:rPr>
        <w:t>p</w:t>
      </w:r>
      <w:r>
        <w:rPr>
          <w:spacing w:val="-4"/>
          <w:position w:val="1"/>
          <w:sz w:val="24"/>
          <w:szCs w:val="24"/>
        </w:rPr>
        <w:t>l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:</w:t>
      </w:r>
      <w:r>
        <w:rPr>
          <w:spacing w:val="-3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p</w:t>
      </w:r>
      <w:r>
        <w:rPr>
          <w:spacing w:val="-1"/>
          <w:position w:val="1"/>
          <w:sz w:val="24"/>
          <w:szCs w:val="24"/>
        </w:rPr>
        <w:t>a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4"/>
          <w:position w:val="1"/>
          <w:sz w:val="24"/>
          <w:szCs w:val="24"/>
        </w:rPr>
        <w:t>c</w:t>
      </w:r>
      <w:r>
        <w:rPr>
          <w:spacing w:val="-4"/>
          <w:position w:val="1"/>
          <w:sz w:val="24"/>
          <w:szCs w:val="24"/>
        </w:rPr>
        <w:t>i</w:t>
      </w:r>
      <w:r>
        <w:rPr>
          <w:position w:val="1"/>
          <w:sz w:val="24"/>
          <w:szCs w:val="24"/>
        </w:rPr>
        <w:t>p</w:t>
      </w:r>
      <w:r>
        <w:rPr>
          <w:spacing w:val="-1"/>
          <w:position w:val="1"/>
          <w:sz w:val="24"/>
          <w:szCs w:val="24"/>
        </w:rPr>
        <w:t>a</w:t>
      </w:r>
      <w:r>
        <w:rPr>
          <w:spacing w:val="10"/>
          <w:position w:val="1"/>
          <w:sz w:val="24"/>
          <w:szCs w:val="24"/>
        </w:rPr>
        <w:t>t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5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n</w:t>
      </w:r>
      <w:r>
        <w:rPr>
          <w:spacing w:val="-10"/>
          <w:position w:val="1"/>
          <w:sz w:val="24"/>
          <w:szCs w:val="24"/>
        </w:rPr>
        <w:t xml:space="preserve"> </w:t>
      </w:r>
      <w:r>
        <w:rPr>
          <w:spacing w:val="5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f</w:t>
      </w:r>
      <w:r>
        <w:rPr>
          <w:spacing w:val="-7"/>
          <w:position w:val="1"/>
          <w:sz w:val="24"/>
          <w:szCs w:val="24"/>
        </w:rPr>
        <w:t xml:space="preserve"> </w:t>
      </w:r>
      <w:r>
        <w:rPr>
          <w:spacing w:val="-3"/>
          <w:position w:val="1"/>
          <w:sz w:val="24"/>
          <w:szCs w:val="24"/>
        </w:rPr>
        <w:t>‘</w:t>
      </w:r>
      <w:r>
        <w:rPr>
          <w:spacing w:val="2"/>
          <w:position w:val="1"/>
          <w:sz w:val="24"/>
          <w:szCs w:val="24"/>
        </w:rPr>
        <w:t>E</w:t>
      </w:r>
      <w:r>
        <w:rPr>
          <w:spacing w:val="-2"/>
          <w:position w:val="1"/>
          <w:sz w:val="24"/>
          <w:szCs w:val="24"/>
        </w:rPr>
        <w:t>M</w:t>
      </w:r>
      <w:r>
        <w:rPr>
          <w:spacing w:val="1"/>
          <w:position w:val="1"/>
          <w:sz w:val="24"/>
          <w:szCs w:val="24"/>
        </w:rPr>
        <w:t>P</w:t>
      </w:r>
      <w:r>
        <w:rPr>
          <w:spacing w:val="-2"/>
          <w:position w:val="1"/>
          <w:sz w:val="24"/>
          <w:szCs w:val="24"/>
        </w:rPr>
        <w:t>L</w:t>
      </w:r>
      <w:r>
        <w:rPr>
          <w:spacing w:val="5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Y</w:t>
      </w:r>
      <w:r>
        <w:rPr>
          <w:spacing w:val="2"/>
          <w:position w:val="1"/>
          <w:sz w:val="24"/>
          <w:szCs w:val="24"/>
        </w:rPr>
        <w:t>EE</w:t>
      </w:r>
      <w:r>
        <w:rPr>
          <w:position w:val="1"/>
          <w:sz w:val="24"/>
          <w:szCs w:val="24"/>
        </w:rPr>
        <w:t>’</w:t>
      </w:r>
      <w:r>
        <w:rPr>
          <w:spacing w:val="-14"/>
          <w:position w:val="1"/>
          <w:sz w:val="24"/>
          <w:szCs w:val="24"/>
        </w:rPr>
        <w:t xml:space="preserve"> </w:t>
      </w:r>
      <w:r>
        <w:rPr>
          <w:spacing w:val="-1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s</w:t>
      </w:r>
      <w:r>
        <w:rPr>
          <w:spacing w:val="4"/>
          <w:position w:val="1"/>
          <w:sz w:val="24"/>
          <w:szCs w:val="24"/>
        </w:rPr>
        <w:t xml:space="preserve"> </w:t>
      </w:r>
      <w:r>
        <w:rPr>
          <w:spacing w:val="-9"/>
          <w:position w:val="1"/>
          <w:sz w:val="24"/>
          <w:szCs w:val="24"/>
        </w:rPr>
        <w:t>m</w:t>
      </w:r>
      <w:r>
        <w:rPr>
          <w:spacing w:val="4"/>
          <w:position w:val="1"/>
          <w:sz w:val="24"/>
          <w:szCs w:val="24"/>
        </w:rPr>
        <w:t>a</w:t>
      </w:r>
      <w:r>
        <w:rPr>
          <w:spacing w:val="-5"/>
          <w:position w:val="1"/>
          <w:sz w:val="24"/>
          <w:szCs w:val="24"/>
        </w:rPr>
        <w:t>n</w:t>
      </w:r>
      <w:r>
        <w:rPr>
          <w:spacing w:val="-1"/>
          <w:position w:val="1"/>
          <w:sz w:val="24"/>
          <w:szCs w:val="24"/>
        </w:rPr>
        <w:t>a</w:t>
      </w:r>
      <w:r>
        <w:rPr>
          <w:spacing w:val="5"/>
          <w:position w:val="1"/>
          <w:sz w:val="24"/>
          <w:szCs w:val="24"/>
        </w:rPr>
        <w:t>g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r</w:t>
      </w:r>
      <w:r>
        <w:rPr>
          <w:spacing w:val="-1"/>
          <w:position w:val="1"/>
          <w:sz w:val="24"/>
          <w:szCs w:val="24"/>
        </w:rPr>
        <w:t xml:space="preserve"> </w:t>
      </w:r>
      <w:r>
        <w:rPr>
          <w:spacing w:val="-4"/>
          <w:position w:val="1"/>
          <w:sz w:val="24"/>
          <w:szCs w:val="24"/>
        </w:rPr>
        <w:t>i</w:t>
      </w:r>
      <w:r>
        <w:rPr>
          <w:position w:val="1"/>
          <w:sz w:val="24"/>
          <w:szCs w:val="24"/>
        </w:rPr>
        <w:t>n</w:t>
      </w:r>
      <w:r>
        <w:rPr>
          <w:spacing w:val="-3"/>
          <w:position w:val="1"/>
          <w:sz w:val="24"/>
          <w:szCs w:val="24"/>
        </w:rPr>
        <w:t xml:space="preserve"> 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4"/>
          <w:position w:val="1"/>
          <w:sz w:val="24"/>
          <w:szCs w:val="24"/>
        </w:rPr>
        <w:t>e</w:t>
      </w:r>
      <w:r>
        <w:rPr>
          <w:spacing w:val="-4"/>
          <w:position w:val="1"/>
          <w:sz w:val="24"/>
          <w:szCs w:val="24"/>
        </w:rPr>
        <w:t>l</w:t>
      </w:r>
      <w:r>
        <w:rPr>
          <w:spacing w:val="-1"/>
          <w:position w:val="1"/>
          <w:sz w:val="24"/>
          <w:szCs w:val="24"/>
        </w:rPr>
        <w:t>a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5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n</w:t>
      </w:r>
      <w:r>
        <w:rPr>
          <w:spacing w:val="3"/>
          <w:position w:val="1"/>
          <w:sz w:val="24"/>
          <w:szCs w:val="24"/>
        </w:rPr>
        <w:t>s</w:t>
      </w:r>
      <w:r>
        <w:rPr>
          <w:position w:val="1"/>
          <w:sz w:val="24"/>
          <w:szCs w:val="24"/>
        </w:rPr>
        <w:t>h</w:t>
      </w:r>
      <w:r>
        <w:rPr>
          <w:spacing w:val="-4"/>
          <w:position w:val="1"/>
          <w:sz w:val="24"/>
          <w:szCs w:val="24"/>
        </w:rPr>
        <w:t>i</w:t>
      </w:r>
      <w:r>
        <w:rPr>
          <w:position w:val="1"/>
          <w:sz w:val="24"/>
          <w:szCs w:val="24"/>
        </w:rPr>
        <w:t>p</w:t>
      </w:r>
      <w:r>
        <w:rPr>
          <w:spacing w:val="-5"/>
          <w:position w:val="1"/>
          <w:sz w:val="24"/>
          <w:szCs w:val="24"/>
        </w:rPr>
        <w:t xml:space="preserve"> 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9"/>
          <w:position w:val="1"/>
          <w:sz w:val="24"/>
          <w:szCs w:val="24"/>
        </w:rPr>
        <w:t>y</w:t>
      </w:r>
      <w:r>
        <w:rPr>
          <w:position w:val="1"/>
          <w:sz w:val="24"/>
          <w:szCs w:val="24"/>
        </w:rPr>
        <w:t>pe</w:t>
      </w:r>
    </w:p>
    <w:p w:rsidR="004D75C9" w:rsidRDefault="00DC3FBF">
      <w:pPr>
        <w:spacing w:line="240" w:lineRule="exact"/>
        <w:ind w:left="2880"/>
        <w:rPr>
          <w:sz w:val="24"/>
          <w:szCs w:val="24"/>
        </w:rPr>
      </w:pPr>
      <w:r>
        <w:rPr>
          <w:spacing w:val="-3"/>
          <w:sz w:val="24"/>
          <w:szCs w:val="24"/>
        </w:rPr>
        <w:t>‘</w:t>
      </w:r>
      <w:r>
        <w:rPr>
          <w:spacing w:val="3"/>
          <w:sz w:val="24"/>
          <w:szCs w:val="24"/>
        </w:rPr>
        <w:t>M</w:t>
      </w:r>
      <w:r>
        <w:rPr>
          <w:spacing w:val="-5"/>
          <w:sz w:val="24"/>
          <w:szCs w:val="24"/>
        </w:rPr>
        <w:t>A</w:t>
      </w:r>
      <w:r>
        <w:rPr>
          <w:spacing w:val="5"/>
          <w:sz w:val="24"/>
          <w:szCs w:val="24"/>
        </w:rPr>
        <w:t>N</w:t>
      </w:r>
      <w:r>
        <w:rPr>
          <w:sz w:val="24"/>
          <w:szCs w:val="24"/>
        </w:rPr>
        <w:t>AG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’</w:t>
      </w:r>
      <w:r>
        <w:rPr>
          <w:spacing w:val="-9"/>
          <w:sz w:val="24"/>
          <w:szCs w:val="24"/>
        </w:rPr>
        <w:t xml:space="preserve"> 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</w:p>
    <w:p w:rsidR="004D75C9" w:rsidRDefault="004D75C9">
      <w:pPr>
        <w:spacing w:before="1" w:line="280" w:lineRule="exact"/>
        <w:rPr>
          <w:sz w:val="28"/>
          <w:szCs w:val="28"/>
        </w:rPr>
      </w:pPr>
    </w:p>
    <w:p w:rsidR="004D75C9" w:rsidRDefault="00DC3FBF">
      <w:pPr>
        <w:ind w:left="1800"/>
        <w:rPr>
          <w:sz w:val="26"/>
          <w:szCs w:val="26"/>
        </w:rPr>
      </w:pPr>
      <w:r>
        <w:rPr>
          <w:b/>
          <w:sz w:val="26"/>
          <w:szCs w:val="26"/>
        </w:rPr>
        <w:t>Attributes</w:t>
      </w:r>
      <w:r>
        <w:rPr>
          <w:b/>
          <w:spacing w:val="-9"/>
          <w:sz w:val="26"/>
          <w:szCs w:val="26"/>
        </w:rPr>
        <w:t xml:space="preserve"> </w:t>
      </w:r>
      <w:r>
        <w:rPr>
          <w:b/>
          <w:sz w:val="26"/>
          <w:szCs w:val="26"/>
        </w:rPr>
        <w:t>of</w:t>
      </w:r>
      <w:r>
        <w:rPr>
          <w:b/>
          <w:spacing w:val="-4"/>
          <w:sz w:val="26"/>
          <w:szCs w:val="26"/>
        </w:rPr>
        <w:t xml:space="preserve"> </w:t>
      </w:r>
      <w:r>
        <w:rPr>
          <w:b/>
          <w:sz w:val="26"/>
          <w:szCs w:val="26"/>
        </w:rPr>
        <w:t>Relat</w:t>
      </w:r>
      <w:r>
        <w:rPr>
          <w:b/>
          <w:spacing w:val="5"/>
          <w:sz w:val="26"/>
          <w:szCs w:val="26"/>
        </w:rPr>
        <w:t>i</w:t>
      </w:r>
      <w:r>
        <w:rPr>
          <w:b/>
          <w:sz w:val="26"/>
          <w:szCs w:val="26"/>
        </w:rPr>
        <w:t>o</w:t>
      </w:r>
      <w:r>
        <w:rPr>
          <w:b/>
          <w:spacing w:val="-4"/>
          <w:sz w:val="26"/>
          <w:szCs w:val="26"/>
        </w:rPr>
        <w:t>n</w:t>
      </w:r>
      <w:r>
        <w:rPr>
          <w:b/>
          <w:spacing w:val="5"/>
          <w:sz w:val="26"/>
          <w:szCs w:val="26"/>
        </w:rPr>
        <w:t>s</w:t>
      </w:r>
      <w:r>
        <w:rPr>
          <w:b/>
          <w:sz w:val="26"/>
          <w:szCs w:val="26"/>
        </w:rPr>
        <w:t>h</w:t>
      </w:r>
      <w:r>
        <w:rPr>
          <w:b/>
          <w:spacing w:val="5"/>
          <w:sz w:val="26"/>
          <w:szCs w:val="26"/>
        </w:rPr>
        <w:t>i</w:t>
      </w:r>
      <w:r>
        <w:rPr>
          <w:b/>
          <w:sz w:val="26"/>
          <w:szCs w:val="26"/>
        </w:rPr>
        <w:t>p</w:t>
      </w:r>
      <w:r>
        <w:rPr>
          <w:b/>
          <w:spacing w:val="-16"/>
          <w:sz w:val="26"/>
          <w:szCs w:val="26"/>
        </w:rPr>
        <w:t xml:space="preserve"> </w:t>
      </w:r>
      <w:r>
        <w:rPr>
          <w:b/>
          <w:sz w:val="26"/>
          <w:szCs w:val="26"/>
        </w:rPr>
        <w:t>t</w:t>
      </w:r>
      <w:r>
        <w:rPr>
          <w:b/>
          <w:spacing w:val="5"/>
          <w:sz w:val="26"/>
          <w:szCs w:val="26"/>
        </w:rPr>
        <w:t>y</w:t>
      </w:r>
      <w:r>
        <w:rPr>
          <w:b/>
          <w:spacing w:val="-4"/>
          <w:sz w:val="26"/>
          <w:szCs w:val="26"/>
        </w:rPr>
        <w:t>p</w:t>
      </w:r>
      <w:r>
        <w:rPr>
          <w:b/>
          <w:sz w:val="26"/>
          <w:szCs w:val="26"/>
        </w:rPr>
        <w:t>es</w:t>
      </w:r>
    </w:p>
    <w:p w:rsidR="004D75C9" w:rsidRDefault="00DC3FB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3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h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p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y</w:t>
      </w:r>
      <w:r>
        <w:rPr>
          <w:position w:val="-1"/>
          <w:sz w:val="24"/>
          <w:szCs w:val="24"/>
        </w:rPr>
        <w:t>p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o</w:t>
      </w:r>
      <w:r>
        <w:rPr>
          <w:spacing w:val="5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ve</w:t>
      </w:r>
      <w:r>
        <w:rPr>
          <w:spacing w:val="-1"/>
          <w:position w:val="-1"/>
          <w:sz w:val="24"/>
          <w:szCs w:val="24"/>
        </w:rPr>
        <w:t xml:space="preserve"> a</w:t>
      </w:r>
      <w:r>
        <w:rPr>
          <w:position w:val="-1"/>
          <w:sz w:val="24"/>
          <w:szCs w:val="24"/>
        </w:rPr>
        <w:t>t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u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1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i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r to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6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u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y</w:t>
      </w:r>
      <w:r>
        <w:rPr>
          <w:spacing w:val="-9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y</w:t>
      </w:r>
      <w:r>
        <w:rPr>
          <w:position w:val="-1"/>
          <w:sz w:val="24"/>
          <w:szCs w:val="24"/>
        </w:rPr>
        <w:t>p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.</w:t>
      </w:r>
    </w:p>
    <w:p w:rsidR="004D75C9" w:rsidRDefault="00DC3FBF">
      <w:pPr>
        <w:tabs>
          <w:tab w:val="left" w:pos="2520"/>
        </w:tabs>
        <w:spacing w:before="25" w:line="260" w:lineRule="exact"/>
        <w:ind w:left="2520" w:right="2000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E.</w:t>
      </w:r>
      <w:r>
        <w:rPr>
          <w:sz w:val="24"/>
          <w:szCs w:val="24"/>
        </w:rPr>
        <w:t>g.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6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-6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‘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m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W</w:t>
      </w:r>
      <w:r>
        <w:rPr>
          <w:spacing w:val="-1"/>
          <w:sz w:val="24"/>
          <w:szCs w:val="24"/>
        </w:rPr>
        <w:t>ee</w:t>
      </w:r>
      <w:r>
        <w:rPr>
          <w:spacing w:val="5"/>
          <w:sz w:val="24"/>
          <w:szCs w:val="24"/>
        </w:rPr>
        <w:t>k</w:t>
      </w:r>
      <w:r>
        <w:rPr>
          <w:sz w:val="24"/>
          <w:szCs w:val="24"/>
        </w:rPr>
        <w:t>’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9"/>
          <w:sz w:val="24"/>
          <w:szCs w:val="24"/>
        </w:rPr>
        <w:t>l</w:t>
      </w:r>
      <w:r>
        <w:rPr>
          <w:spacing w:val="10"/>
          <w:sz w:val="24"/>
          <w:szCs w:val="24"/>
        </w:rPr>
        <w:t>o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ks</w:t>
      </w:r>
      <w:r>
        <w:rPr>
          <w:spacing w:val="-10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 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j</w:t>
      </w:r>
      <w:r>
        <w:rPr>
          <w:spacing w:val="-1"/>
          <w:sz w:val="24"/>
          <w:szCs w:val="24"/>
        </w:rPr>
        <w:t>ec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_</w:t>
      </w:r>
      <w:r>
        <w:rPr>
          <w:spacing w:val="5"/>
          <w:sz w:val="24"/>
          <w:szCs w:val="24"/>
        </w:rPr>
        <w:t>o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_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s</w:t>
      </w:r>
      <w:proofErr w:type="spellEnd"/>
      <w:r>
        <w:rPr>
          <w:spacing w:val="-1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ud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w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 xml:space="preserve">p 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pe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‘</w:t>
      </w:r>
      <w:proofErr w:type="spellStart"/>
      <w:r>
        <w:rPr>
          <w:spacing w:val="-5"/>
          <w:sz w:val="24"/>
          <w:szCs w:val="24"/>
        </w:rPr>
        <w:t>W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k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_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proofErr w:type="spellEnd"/>
      <w:r>
        <w:rPr>
          <w:spacing w:val="-3"/>
          <w:sz w:val="24"/>
          <w:szCs w:val="24"/>
        </w:rPr>
        <w:t>’</w:t>
      </w:r>
      <w:r>
        <w:rPr>
          <w:sz w:val="24"/>
          <w:szCs w:val="24"/>
        </w:rPr>
        <w:t>.</w:t>
      </w:r>
    </w:p>
    <w:p w:rsidR="004D75C9" w:rsidRDefault="00DC3FBF">
      <w:pPr>
        <w:spacing w:before="1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A</w:t>
      </w:r>
      <w:r>
        <w:rPr>
          <w:spacing w:val="5"/>
          <w:sz w:val="24"/>
          <w:szCs w:val="24"/>
        </w:rPr>
        <w:t>tt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‘</w:t>
      </w:r>
      <w:proofErr w:type="spellStart"/>
      <w:r>
        <w:rPr>
          <w:spacing w:val="-2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_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_d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proofErr w:type="spellEnd"/>
      <w:r>
        <w:rPr>
          <w:sz w:val="24"/>
          <w:szCs w:val="24"/>
        </w:rPr>
        <w:t>’</w:t>
      </w:r>
      <w:r>
        <w:rPr>
          <w:spacing w:val="-1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ud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w</w:t>
      </w:r>
      <w:r>
        <w:rPr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h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-5"/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pe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‘</w:t>
      </w:r>
      <w:r>
        <w:rPr>
          <w:spacing w:val="-2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-3"/>
          <w:sz w:val="24"/>
          <w:szCs w:val="24"/>
        </w:rPr>
        <w:t>’</w:t>
      </w:r>
      <w:r>
        <w:rPr>
          <w:sz w:val="24"/>
          <w:szCs w:val="24"/>
        </w:rPr>
        <w:t>.</w:t>
      </w:r>
    </w:p>
    <w:p w:rsidR="004D75C9" w:rsidRDefault="004D75C9">
      <w:pPr>
        <w:spacing w:before="16" w:line="260" w:lineRule="exact"/>
        <w:rPr>
          <w:sz w:val="26"/>
          <w:szCs w:val="26"/>
        </w:rPr>
      </w:pPr>
    </w:p>
    <w:p w:rsidR="004D75C9" w:rsidRDefault="00DC3FBF">
      <w:pPr>
        <w:ind w:left="1800"/>
        <w:rPr>
          <w:sz w:val="28"/>
          <w:szCs w:val="28"/>
        </w:rPr>
      </w:pPr>
      <w:r>
        <w:rPr>
          <w:b/>
          <w:sz w:val="28"/>
          <w:szCs w:val="28"/>
        </w:rPr>
        <w:t>W</w:t>
      </w:r>
      <w:r>
        <w:rPr>
          <w:b/>
          <w:spacing w:val="1"/>
          <w:sz w:val="28"/>
          <w:szCs w:val="28"/>
        </w:rPr>
        <w:t>e</w:t>
      </w:r>
      <w:r>
        <w:rPr>
          <w:b/>
          <w:spacing w:val="5"/>
          <w:sz w:val="28"/>
          <w:szCs w:val="28"/>
        </w:rPr>
        <w:t>a</w:t>
      </w:r>
      <w:r>
        <w:rPr>
          <w:b/>
          <w:sz w:val="28"/>
          <w:szCs w:val="28"/>
        </w:rPr>
        <w:t>k</w:t>
      </w:r>
      <w:r>
        <w:rPr>
          <w:b/>
          <w:spacing w:val="-11"/>
          <w:sz w:val="28"/>
          <w:szCs w:val="28"/>
        </w:rPr>
        <w:t xml:space="preserve"> </w:t>
      </w:r>
      <w:r>
        <w:rPr>
          <w:b/>
          <w:spacing w:val="6"/>
          <w:sz w:val="28"/>
          <w:szCs w:val="28"/>
        </w:rPr>
        <w:t>E</w:t>
      </w:r>
      <w:r>
        <w:rPr>
          <w:b/>
          <w:spacing w:val="-6"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t</w:t>
      </w:r>
      <w:r>
        <w:rPr>
          <w:b/>
          <w:sz w:val="28"/>
          <w:szCs w:val="28"/>
        </w:rPr>
        <w:t>y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T</w:t>
      </w:r>
      <w:r>
        <w:rPr>
          <w:b/>
          <w:sz w:val="28"/>
          <w:szCs w:val="28"/>
        </w:rPr>
        <w:t>y</w:t>
      </w:r>
      <w:r>
        <w:rPr>
          <w:b/>
          <w:spacing w:val="-1"/>
          <w:sz w:val="28"/>
          <w:szCs w:val="28"/>
        </w:rPr>
        <w:t>p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s</w:t>
      </w:r>
    </w:p>
    <w:p w:rsidR="004D75C9" w:rsidRDefault="00DC3FB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An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y</w:t>
      </w:r>
      <w:r>
        <w:rPr>
          <w:spacing w:val="-9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</w:t>
      </w:r>
      <w:r>
        <w:rPr>
          <w:spacing w:val="7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d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ot</w:t>
      </w:r>
      <w:r>
        <w:rPr>
          <w:spacing w:val="5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v</w:t>
      </w:r>
      <w:r>
        <w:rPr>
          <w:position w:val="-1"/>
          <w:sz w:val="24"/>
          <w:szCs w:val="24"/>
        </w:rPr>
        <w:t>e a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k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y</w:t>
      </w:r>
      <w:r>
        <w:rPr>
          <w:spacing w:val="-10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tt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u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 xml:space="preserve"> c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ll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w</w:t>
      </w:r>
      <w:r>
        <w:rPr>
          <w:spacing w:val="-1"/>
          <w:position w:val="-1"/>
          <w:sz w:val="24"/>
          <w:szCs w:val="24"/>
        </w:rPr>
        <w:t>ea</w:t>
      </w:r>
      <w:r>
        <w:rPr>
          <w:position w:val="-1"/>
          <w:sz w:val="24"/>
          <w:szCs w:val="24"/>
        </w:rPr>
        <w:t>k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y</w:t>
      </w:r>
      <w:r>
        <w:rPr>
          <w:spacing w:val="-9"/>
          <w:position w:val="-1"/>
          <w:sz w:val="24"/>
          <w:szCs w:val="24"/>
        </w:rPr>
        <w:t xml:space="preserve"> 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y</w:t>
      </w:r>
      <w:r>
        <w:rPr>
          <w:position w:val="-1"/>
          <w:sz w:val="24"/>
          <w:szCs w:val="24"/>
        </w:rPr>
        <w:t>pe</w:t>
      </w:r>
    </w:p>
    <w:p w:rsidR="004D75C9" w:rsidRDefault="00DC3FB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w</w:t>
      </w:r>
      <w:r>
        <w:rPr>
          <w:spacing w:val="-1"/>
          <w:position w:val="-1"/>
          <w:sz w:val="24"/>
          <w:szCs w:val="24"/>
        </w:rPr>
        <w:t>ea</w:t>
      </w:r>
      <w:r>
        <w:rPr>
          <w:position w:val="-1"/>
          <w:sz w:val="24"/>
          <w:szCs w:val="24"/>
        </w:rPr>
        <w:t>k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y</w:t>
      </w:r>
      <w:r>
        <w:rPr>
          <w:spacing w:val="-9"/>
          <w:position w:val="-1"/>
          <w:sz w:val="24"/>
          <w:szCs w:val="24"/>
        </w:rPr>
        <w:t xml:space="preserve"> </w:t>
      </w:r>
      <w:proofErr w:type="spellStart"/>
      <w:r>
        <w:rPr>
          <w:spacing w:val="-1"/>
          <w:position w:val="-1"/>
          <w:sz w:val="24"/>
          <w:szCs w:val="24"/>
        </w:rPr>
        <w:t>c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t</w:t>
      </w:r>
      <w:proofErr w:type="spellEnd"/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e</w:t>
      </w:r>
      <w:r>
        <w:rPr>
          <w:spacing w:val="5"/>
          <w:position w:val="-1"/>
          <w:sz w:val="24"/>
          <w:szCs w:val="24"/>
        </w:rPr>
        <w:t xml:space="preserve"> </w:t>
      </w:r>
      <w:r>
        <w:rPr>
          <w:spacing w:val="-9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d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3"/>
          <w:position w:val="-1"/>
          <w:sz w:val="24"/>
          <w:szCs w:val="24"/>
        </w:rPr>
        <w:t>f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w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ut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s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wn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.</w:t>
      </w:r>
    </w:p>
    <w:p w:rsidR="004D75C9" w:rsidRDefault="00DC3FBF">
      <w:pPr>
        <w:tabs>
          <w:tab w:val="left" w:pos="2520"/>
        </w:tabs>
        <w:spacing w:before="17" w:line="260" w:lineRule="exact"/>
        <w:ind w:left="2520" w:right="2181" w:hanging="360"/>
        <w:rPr>
          <w:sz w:val="24"/>
          <w:szCs w:val="24"/>
        </w:rPr>
      </w:pPr>
      <w:r>
        <w:rPr>
          <w:sz w:val="24"/>
          <w:szCs w:val="24"/>
        </w:rPr>
        <w:tab/>
        <w:t>A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k</w:t>
      </w:r>
      <w:r>
        <w:rPr>
          <w:spacing w:val="-2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9"/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pe</w:t>
      </w:r>
      <w:r>
        <w:rPr>
          <w:spacing w:val="3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3"/>
          <w:sz w:val="24"/>
          <w:szCs w:val="24"/>
        </w:rPr>
        <w:t>f</w:t>
      </w:r>
      <w:r>
        <w:rPr>
          <w:sz w:val="24"/>
          <w:szCs w:val="24"/>
        </w:rPr>
        <w:t>yi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pe</w:t>
      </w:r>
      <w:r>
        <w:rPr>
          <w:spacing w:val="-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w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5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w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z w:val="24"/>
          <w:szCs w:val="24"/>
        </w:rPr>
        <w:t>y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7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9"/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</w:t>
      </w:r>
    </w:p>
    <w:p w:rsidR="004D75C9" w:rsidRDefault="00DC3FBF">
      <w:pPr>
        <w:tabs>
          <w:tab w:val="left" w:pos="2520"/>
        </w:tabs>
        <w:spacing w:before="18" w:line="260" w:lineRule="exact"/>
        <w:ind w:left="2520" w:right="2798" w:hanging="360"/>
        <w:rPr>
          <w:sz w:val="24"/>
          <w:szCs w:val="24"/>
        </w:rPr>
      </w:pPr>
      <w:r>
        <w:rPr>
          <w:sz w:val="24"/>
          <w:szCs w:val="24"/>
        </w:rPr>
        <w:tab/>
        <w:t>A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k</w:t>
      </w:r>
      <w:r>
        <w:rPr>
          <w:spacing w:val="-2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9"/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pe</w:t>
      </w:r>
      <w:r>
        <w:rPr>
          <w:spacing w:val="-1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w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 xml:space="preserve">s 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1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(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</w:t>
      </w:r>
      <w:r>
        <w:rPr>
          <w:spacing w:val="-4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)</w:t>
      </w:r>
      <w:r>
        <w:rPr>
          <w:spacing w:val="-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w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6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z w:val="24"/>
          <w:szCs w:val="24"/>
        </w:rPr>
        <w:t>y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p.</w:t>
      </w:r>
    </w:p>
    <w:p w:rsidR="004D75C9" w:rsidRDefault="00DC3FBF">
      <w:pPr>
        <w:spacing w:before="1"/>
        <w:ind w:left="2160"/>
        <w:rPr>
          <w:sz w:val="24"/>
          <w:szCs w:val="24"/>
        </w:rPr>
        <w:sectPr w:rsidR="004D75C9">
          <w:pgSz w:w="12240" w:h="15840"/>
          <w:pgMar w:top="860" w:right="0" w:bottom="280" w:left="0" w:header="673" w:footer="673" w:gutter="0"/>
          <w:cols w:space="720"/>
        </w:sect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W</w:t>
      </w:r>
      <w:r>
        <w:rPr>
          <w:spacing w:val="4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 xml:space="preserve"> 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by</w:t>
      </w:r>
      <w:r>
        <w:rPr>
          <w:spacing w:val="-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10"/>
          <w:sz w:val="24"/>
          <w:szCs w:val="24"/>
        </w:rPr>
        <w:t>o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1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pacing w:val="-8"/>
          <w:sz w:val="24"/>
          <w:szCs w:val="24"/>
        </w:rPr>
        <w:t>f</w:t>
      </w:r>
      <w:r>
        <w:rPr>
          <w:sz w:val="24"/>
          <w:szCs w:val="24"/>
        </w:rPr>
        <w:t>:</w:t>
      </w:r>
    </w:p>
    <w:p w:rsidR="004D75C9" w:rsidRDefault="004D75C9">
      <w:pPr>
        <w:spacing w:before="8" w:line="140" w:lineRule="exact"/>
        <w:rPr>
          <w:sz w:val="14"/>
          <w:szCs w:val="14"/>
        </w:rPr>
      </w:pPr>
    </w:p>
    <w:p w:rsidR="004D75C9" w:rsidRDefault="004D75C9">
      <w:pPr>
        <w:spacing w:line="200" w:lineRule="exact"/>
      </w:pPr>
    </w:p>
    <w:p w:rsidR="004D75C9" w:rsidRDefault="00DC3FBF">
      <w:pPr>
        <w:spacing w:before="29"/>
        <w:ind w:left="252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y</w:t>
      </w:r>
      <w:r>
        <w:rPr>
          <w:spacing w:val="-10"/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k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pacing w:val="5"/>
          <w:sz w:val="24"/>
          <w:szCs w:val="24"/>
        </w:rPr>
        <w:t>p</w:t>
      </w:r>
      <w:r>
        <w:rPr>
          <w:sz w:val="24"/>
          <w:szCs w:val="24"/>
        </w:rPr>
        <w:t>e</w:t>
      </w:r>
    </w:p>
    <w:p w:rsidR="004D75C9" w:rsidRDefault="00DC3FBF">
      <w:pPr>
        <w:spacing w:line="260" w:lineRule="exact"/>
        <w:ind w:left="252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2"/>
          <w:sz w:val="24"/>
          <w:szCs w:val="24"/>
        </w:rPr>
        <w:t xml:space="preserve"> </w:t>
      </w:r>
      <w:r>
        <w:rPr>
          <w:spacing w:val="2"/>
          <w:position w:val="2"/>
          <w:sz w:val="24"/>
          <w:szCs w:val="24"/>
        </w:rPr>
        <w:t>T</w:t>
      </w:r>
      <w:r>
        <w:rPr>
          <w:spacing w:val="-5"/>
          <w:position w:val="2"/>
          <w:sz w:val="24"/>
          <w:szCs w:val="24"/>
        </w:rPr>
        <w:t>h</w:t>
      </w:r>
      <w:r>
        <w:rPr>
          <w:position w:val="2"/>
          <w:sz w:val="24"/>
          <w:szCs w:val="24"/>
        </w:rPr>
        <w:t>e</w:t>
      </w:r>
      <w:r>
        <w:rPr>
          <w:spacing w:val="-1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p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-1"/>
          <w:position w:val="2"/>
          <w:sz w:val="24"/>
          <w:szCs w:val="24"/>
        </w:rPr>
        <w:t>c</w:t>
      </w:r>
      <w:r>
        <w:rPr>
          <w:spacing w:val="5"/>
          <w:position w:val="2"/>
          <w:sz w:val="24"/>
          <w:szCs w:val="24"/>
        </w:rPr>
        <w:t>u</w:t>
      </w:r>
      <w:r>
        <w:rPr>
          <w:spacing w:val="-4"/>
          <w:position w:val="2"/>
          <w:sz w:val="24"/>
          <w:szCs w:val="24"/>
        </w:rPr>
        <w:t>l</w:t>
      </w:r>
      <w:r>
        <w:rPr>
          <w:spacing w:val="-1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r</w:t>
      </w:r>
      <w:r>
        <w:rPr>
          <w:spacing w:val="-1"/>
          <w:position w:val="2"/>
          <w:sz w:val="24"/>
          <w:szCs w:val="24"/>
        </w:rPr>
        <w:t xml:space="preserve"> e</w:t>
      </w:r>
      <w:r>
        <w:rPr>
          <w:spacing w:val="-5"/>
          <w:position w:val="2"/>
          <w:sz w:val="24"/>
          <w:szCs w:val="24"/>
        </w:rPr>
        <w:t>n</w:t>
      </w:r>
      <w:r>
        <w:rPr>
          <w:spacing w:val="10"/>
          <w:position w:val="2"/>
          <w:sz w:val="24"/>
          <w:szCs w:val="24"/>
        </w:rPr>
        <w:t>t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10"/>
          <w:position w:val="2"/>
          <w:sz w:val="24"/>
          <w:szCs w:val="24"/>
        </w:rPr>
        <w:t>t</w:t>
      </w:r>
      <w:r>
        <w:rPr>
          <w:position w:val="2"/>
          <w:sz w:val="24"/>
          <w:szCs w:val="24"/>
        </w:rPr>
        <w:t>y</w:t>
      </w:r>
      <w:r>
        <w:rPr>
          <w:spacing w:val="-9"/>
          <w:position w:val="2"/>
          <w:sz w:val="24"/>
          <w:szCs w:val="24"/>
        </w:rPr>
        <w:t xml:space="preserve"> 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5"/>
          <w:position w:val="2"/>
          <w:sz w:val="24"/>
          <w:szCs w:val="24"/>
        </w:rPr>
        <w:t>h</w:t>
      </w:r>
      <w:r>
        <w:rPr>
          <w:spacing w:val="4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y</w:t>
      </w:r>
      <w:r>
        <w:rPr>
          <w:spacing w:val="-9"/>
          <w:position w:val="2"/>
          <w:sz w:val="24"/>
          <w:szCs w:val="24"/>
        </w:rPr>
        <w:t xml:space="preserve"> 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2"/>
          <w:position w:val="2"/>
          <w:sz w:val="24"/>
          <w:szCs w:val="24"/>
        </w:rPr>
        <w:t>r</w:t>
      </w:r>
      <w:r>
        <w:rPr>
          <w:position w:val="2"/>
          <w:sz w:val="24"/>
          <w:szCs w:val="24"/>
        </w:rPr>
        <w:t>e</w:t>
      </w:r>
      <w:r>
        <w:rPr>
          <w:spacing w:val="1"/>
          <w:position w:val="2"/>
          <w:sz w:val="24"/>
          <w:szCs w:val="24"/>
        </w:rPr>
        <w:t xml:space="preserve"> 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4"/>
          <w:position w:val="2"/>
          <w:sz w:val="24"/>
          <w:szCs w:val="24"/>
        </w:rPr>
        <w:t>e</w:t>
      </w:r>
      <w:r>
        <w:rPr>
          <w:spacing w:val="-4"/>
          <w:position w:val="2"/>
          <w:sz w:val="24"/>
          <w:szCs w:val="24"/>
        </w:rPr>
        <w:t>l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d</w:t>
      </w:r>
      <w:r>
        <w:rPr>
          <w:spacing w:val="-4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to</w:t>
      </w:r>
      <w:r>
        <w:rPr>
          <w:spacing w:val="6"/>
          <w:position w:val="2"/>
          <w:sz w:val="24"/>
          <w:szCs w:val="24"/>
        </w:rPr>
        <w:t xml:space="preserve"> </w:t>
      </w:r>
      <w:r>
        <w:rPr>
          <w:spacing w:val="-9"/>
          <w:position w:val="2"/>
          <w:sz w:val="24"/>
          <w:szCs w:val="24"/>
        </w:rPr>
        <w:t>i</w:t>
      </w:r>
      <w:r>
        <w:rPr>
          <w:position w:val="2"/>
          <w:sz w:val="24"/>
          <w:szCs w:val="24"/>
        </w:rPr>
        <w:t>n</w:t>
      </w:r>
      <w:r>
        <w:rPr>
          <w:spacing w:val="-3"/>
          <w:position w:val="2"/>
          <w:sz w:val="24"/>
          <w:szCs w:val="24"/>
        </w:rPr>
        <w:t xml:space="preserve"> 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5"/>
          <w:position w:val="2"/>
          <w:sz w:val="24"/>
          <w:szCs w:val="24"/>
        </w:rPr>
        <w:t>h</w:t>
      </w:r>
      <w:r>
        <w:rPr>
          <w:position w:val="2"/>
          <w:sz w:val="24"/>
          <w:szCs w:val="24"/>
        </w:rPr>
        <w:t>e</w:t>
      </w:r>
      <w:r>
        <w:rPr>
          <w:spacing w:val="8"/>
          <w:position w:val="2"/>
          <w:sz w:val="24"/>
          <w:szCs w:val="24"/>
        </w:rPr>
        <w:t xml:space="preserve"> 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5"/>
          <w:position w:val="2"/>
          <w:sz w:val="24"/>
          <w:szCs w:val="24"/>
        </w:rPr>
        <w:t>d</w:t>
      </w:r>
      <w:r>
        <w:rPr>
          <w:spacing w:val="4"/>
          <w:position w:val="2"/>
          <w:sz w:val="24"/>
          <w:szCs w:val="24"/>
        </w:rPr>
        <w:t>e</w:t>
      </w:r>
      <w:r>
        <w:rPr>
          <w:spacing w:val="-5"/>
          <w:position w:val="2"/>
          <w:sz w:val="24"/>
          <w:szCs w:val="24"/>
        </w:rPr>
        <w:t>n</w:t>
      </w:r>
      <w:r>
        <w:rPr>
          <w:position w:val="2"/>
          <w:sz w:val="24"/>
          <w:szCs w:val="24"/>
        </w:rPr>
        <w:t>ti</w:t>
      </w:r>
      <w:r>
        <w:rPr>
          <w:spacing w:val="2"/>
          <w:position w:val="2"/>
          <w:sz w:val="24"/>
          <w:szCs w:val="24"/>
        </w:rPr>
        <w:t>f</w:t>
      </w:r>
      <w:r>
        <w:rPr>
          <w:spacing w:val="-5"/>
          <w:position w:val="2"/>
          <w:sz w:val="24"/>
          <w:szCs w:val="24"/>
        </w:rPr>
        <w:t>y</w:t>
      </w:r>
      <w:r>
        <w:rPr>
          <w:spacing w:val="-4"/>
          <w:position w:val="2"/>
          <w:sz w:val="24"/>
          <w:szCs w:val="24"/>
        </w:rPr>
        <w:t>i</w:t>
      </w:r>
      <w:r>
        <w:rPr>
          <w:position w:val="2"/>
          <w:sz w:val="24"/>
          <w:szCs w:val="24"/>
        </w:rPr>
        <w:t>ng</w:t>
      </w:r>
      <w:r>
        <w:rPr>
          <w:spacing w:val="-5"/>
          <w:position w:val="2"/>
          <w:sz w:val="24"/>
          <w:szCs w:val="24"/>
        </w:rPr>
        <w:t xml:space="preserve"> </w:t>
      </w:r>
      <w:r>
        <w:rPr>
          <w:spacing w:val="4"/>
          <w:position w:val="2"/>
          <w:sz w:val="24"/>
          <w:szCs w:val="24"/>
        </w:rPr>
        <w:t>e</w:t>
      </w:r>
      <w:r>
        <w:rPr>
          <w:spacing w:val="-5"/>
          <w:position w:val="2"/>
          <w:sz w:val="24"/>
          <w:szCs w:val="24"/>
        </w:rPr>
        <w:t>n</w:t>
      </w:r>
      <w:r>
        <w:rPr>
          <w:spacing w:val="10"/>
          <w:position w:val="2"/>
          <w:sz w:val="24"/>
          <w:szCs w:val="24"/>
        </w:rPr>
        <w:t>t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10"/>
          <w:position w:val="2"/>
          <w:sz w:val="24"/>
          <w:szCs w:val="24"/>
        </w:rPr>
        <w:t>t</w:t>
      </w:r>
      <w:r>
        <w:rPr>
          <w:position w:val="2"/>
          <w:sz w:val="24"/>
          <w:szCs w:val="24"/>
        </w:rPr>
        <w:t>y</w:t>
      </w:r>
      <w:r>
        <w:rPr>
          <w:spacing w:val="-9"/>
          <w:position w:val="2"/>
          <w:sz w:val="24"/>
          <w:szCs w:val="24"/>
        </w:rPr>
        <w:t xml:space="preserve"> 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9"/>
          <w:position w:val="2"/>
          <w:sz w:val="24"/>
          <w:szCs w:val="24"/>
        </w:rPr>
        <w:t>y</w:t>
      </w:r>
      <w:r>
        <w:rPr>
          <w:position w:val="2"/>
          <w:sz w:val="24"/>
          <w:szCs w:val="24"/>
        </w:rPr>
        <w:t>pe</w:t>
      </w:r>
    </w:p>
    <w:p w:rsidR="004D75C9" w:rsidRDefault="008715FE">
      <w:pPr>
        <w:spacing w:line="240" w:lineRule="exact"/>
        <w:ind w:left="1800"/>
        <w:rPr>
          <w:sz w:val="24"/>
          <w:szCs w:val="24"/>
        </w:rPr>
      </w:pPr>
      <w:r>
        <w:pict>
          <v:group id="_x0000_s1040" style="position:absolute;left:0;text-align:left;margin-left:0;margin-top:54pt;width:612pt;height:0;z-index:-251650560;mso-position-horizontal-relative:page;mso-position-vertical-relative:page" coordorigin=",1080" coordsize="12240,0">
            <v:shape id="_x0000_s1041" style="position:absolute;top:1080;width:12240;height:0" coordorigin=",1080" coordsize="12240,0" path="m,1080r12240,e" filled="f" strokeweight=".25397mm">
              <v:path arrowok="t"/>
            </v:shape>
            <w10:wrap anchorx="page" anchory="page"/>
          </v:group>
        </w:pict>
      </w:r>
      <w:r w:rsidR="00DC3FBF">
        <w:rPr>
          <w:spacing w:val="-3"/>
          <w:sz w:val="24"/>
          <w:szCs w:val="24"/>
        </w:rPr>
        <w:t>F</w:t>
      </w:r>
      <w:r w:rsidR="00DC3FBF">
        <w:rPr>
          <w:spacing w:val="5"/>
          <w:sz w:val="24"/>
          <w:szCs w:val="24"/>
        </w:rPr>
        <w:t>o</w:t>
      </w:r>
      <w:r w:rsidR="00DC3FBF">
        <w:rPr>
          <w:sz w:val="24"/>
          <w:szCs w:val="24"/>
        </w:rPr>
        <w:t>r</w:t>
      </w:r>
      <w:r w:rsidR="00DC3FBF">
        <w:rPr>
          <w:spacing w:val="1"/>
          <w:sz w:val="24"/>
          <w:szCs w:val="24"/>
        </w:rPr>
        <w:t xml:space="preserve"> </w:t>
      </w:r>
      <w:r w:rsidR="00DC3FBF">
        <w:rPr>
          <w:spacing w:val="-1"/>
          <w:sz w:val="24"/>
          <w:szCs w:val="24"/>
        </w:rPr>
        <w:t>e</w:t>
      </w:r>
      <w:r w:rsidR="00DC3FBF">
        <w:rPr>
          <w:spacing w:val="-5"/>
          <w:sz w:val="24"/>
          <w:szCs w:val="24"/>
        </w:rPr>
        <w:t>x</w:t>
      </w:r>
      <w:r w:rsidR="00DC3FBF">
        <w:rPr>
          <w:spacing w:val="4"/>
          <w:sz w:val="24"/>
          <w:szCs w:val="24"/>
        </w:rPr>
        <w:t>a</w:t>
      </w:r>
      <w:r w:rsidR="00DC3FBF">
        <w:rPr>
          <w:spacing w:val="-9"/>
          <w:sz w:val="24"/>
          <w:szCs w:val="24"/>
        </w:rPr>
        <w:t>m</w:t>
      </w:r>
      <w:r w:rsidR="00DC3FBF">
        <w:rPr>
          <w:spacing w:val="5"/>
          <w:sz w:val="24"/>
          <w:szCs w:val="24"/>
        </w:rPr>
        <w:t>p</w:t>
      </w:r>
      <w:r w:rsidR="00DC3FBF">
        <w:rPr>
          <w:spacing w:val="-4"/>
          <w:sz w:val="24"/>
          <w:szCs w:val="24"/>
        </w:rPr>
        <w:t>l</w:t>
      </w:r>
      <w:r w:rsidR="00DC3FBF">
        <w:rPr>
          <w:spacing w:val="-1"/>
          <w:sz w:val="24"/>
          <w:szCs w:val="24"/>
        </w:rPr>
        <w:t>e</w:t>
      </w:r>
      <w:r w:rsidR="00DC3FBF">
        <w:rPr>
          <w:sz w:val="24"/>
          <w:szCs w:val="24"/>
        </w:rPr>
        <w:t>:</w:t>
      </w:r>
    </w:p>
    <w:p w:rsidR="004D75C9" w:rsidRDefault="00DC3FBF">
      <w:pPr>
        <w:spacing w:before="4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W</w:t>
      </w:r>
      <w:r>
        <w:rPr>
          <w:spacing w:val="4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11"/>
          <w:sz w:val="24"/>
          <w:szCs w:val="24"/>
        </w:rPr>
        <w:t xml:space="preserve"> </w:t>
      </w:r>
      <w:r>
        <w:rPr>
          <w:spacing w:val="7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: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P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ND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NT</w:t>
      </w:r>
    </w:p>
    <w:p w:rsidR="004D75C9" w:rsidRDefault="00DC3FB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3"/>
          <w:position w:val="-1"/>
          <w:sz w:val="24"/>
          <w:szCs w:val="24"/>
        </w:rPr>
        <w:t>f</w:t>
      </w:r>
      <w:r>
        <w:rPr>
          <w:position w:val="-1"/>
          <w:sz w:val="24"/>
          <w:szCs w:val="24"/>
        </w:rPr>
        <w:t>y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ng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3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h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p: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H</w:t>
      </w:r>
      <w:r>
        <w:rPr>
          <w:spacing w:val="-5"/>
          <w:position w:val="-1"/>
          <w:sz w:val="24"/>
          <w:szCs w:val="24"/>
        </w:rPr>
        <w:t>A</w:t>
      </w:r>
      <w:r>
        <w:rPr>
          <w:spacing w:val="1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_D</w:t>
      </w:r>
      <w:r>
        <w:rPr>
          <w:spacing w:val="2"/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>P</w:t>
      </w:r>
      <w:r>
        <w:rPr>
          <w:spacing w:val="2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ND</w:t>
      </w:r>
      <w:r>
        <w:rPr>
          <w:spacing w:val="2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N</w:t>
      </w:r>
      <w:r>
        <w:rPr>
          <w:spacing w:val="2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S</w:t>
      </w:r>
    </w:p>
    <w:p w:rsidR="004D75C9" w:rsidRDefault="00DC3FB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3"/>
          <w:position w:val="-1"/>
          <w:sz w:val="24"/>
          <w:szCs w:val="24"/>
        </w:rPr>
        <w:t>f</w:t>
      </w:r>
      <w:r>
        <w:rPr>
          <w:position w:val="-1"/>
          <w:sz w:val="24"/>
          <w:szCs w:val="24"/>
        </w:rPr>
        <w:t>y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ng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3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y</w:t>
      </w:r>
      <w:r>
        <w:rPr>
          <w:spacing w:val="-11"/>
          <w:position w:val="-1"/>
          <w:sz w:val="24"/>
          <w:szCs w:val="24"/>
        </w:rPr>
        <w:t xml:space="preserve"> </w:t>
      </w:r>
      <w:r>
        <w:rPr>
          <w:spacing w:val="7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y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: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M</w:t>
      </w:r>
      <w:r>
        <w:rPr>
          <w:spacing w:val="1"/>
          <w:position w:val="-1"/>
          <w:sz w:val="24"/>
          <w:szCs w:val="24"/>
        </w:rPr>
        <w:t>P</w:t>
      </w:r>
      <w:r>
        <w:rPr>
          <w:spacing w:val="-2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OY</w:t>
      </w:r>
      <w:r>
        <w:rPr>
          <w:spacing w:val="2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E</w:t>
      </w:r>
    </w:p>
    <w:p w:rsidR="004D75C9" w:rsidRDefault="00DC3FB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r>
        <w:rPr>
          <w:spacing w:val="-9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k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y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2"/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>P</w:t>
      </w:r>
      <w:r>
        <w:rPr>
          <w:spacing w:val="2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ND</w:t>
      </w:r>
      <w:r>
        <w:rPr>
          <w:spacing w:val="2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N</w:t>
      </w:r>
      <w:r>
        <w:rPr>
          <w:spacing w:val="2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:</w:t>
      </w:r>
      <w:r>
        <w:rPr>
          <w:spacing w:val="-11"/>
          <w:position w:val="-1"/>
          <w:sz w:val="24"/>
          <w:szCs w:val="24"/>
        </w:rPr>
        <w:t xml:space="preserve"> </w:t>
      </w:r>
      <w:proofErr w:type="spellStart"/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_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e</w:t>
      </w:r>
      <w:proofErr w:type="spellEnd"/>
    </w:p>
    <w:p w:rsidR="004D75C9" w:rsidRDefault="00DC3FB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u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 xml:space="preserve">, </w:t>
      </w:r>
      <w:r>
        <w:rPr>
          <w:spacing w:val="1"/>
          <w:position w:val="-1"/>
          <w:sz w:val="24"/>
          <w:szCs w:val="24"/>
        </w:rPr>
        <w:t>P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4"/>
          <w:position w:val="-1"/>
          <w:sz w:val="24"/>
          <w:szCs w:val="24"/>
        </w:rPr>
        <w:t>im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6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y</w:t>
      </w:r>
      <w:r>
        <w:rPr>
          <w:spacing w:val="-8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k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y</w:t>
      </w:r>
      <w:r>
        <w:rPr>
          <w:spacing w:val="-10"/>
          <w:position w:val="-1"/>
          <w:sz w:val="24"/>
          <w:szCs w:val="24"/>
        </w:rPr>
        <w:t xml:space="preserve"> </w:t>
      </w:r>
      <w:r>
        <w:rPr>
          <w:spacing w:val="10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2"/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>P</w:t>
      </w:r>
      <w:r>
        <w:rPr>
          <w:spacing w:val="2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ND</w:t>
      </w:r>
      <w:r>
        <w:rPr>
          <w:spacing w:val="2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NT</w:t>
      </w:r>
      <w:r>
        <w:rPr>
          <w:spacing w:val="-14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A</w:t>
      </w:r>
      <w:r>
        <w:rPr>
          <w:spacing w:val="-1"/>
          <w:position w:val="-1"/>
          <w:sz w:val="24"/>
          <w:szCs w:val="24"/>
        </w:rPr>
        <w:t>B</w:t>
      </w:r>
      <w:r>
        <w:rPr>
          <w:spacing w:val="-2"/>
          <w:position w:val="-1"/>
          <w:sz w:val="24"/>
          <w:szCs w:val="24"/>
        </w:rPr>
        <w:t>L</w:t>
      </w:r>
      <w:r>
        <w:rPr>
          <w:spacing w:val="2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: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(</w:t>
      </w:r>
      <w:r>
        <w:rPr>
          <w:spacing w:val="1"/>
          <w:position w:val="-1"/>
          <w:sz w:val="24"/>
          <w:szCs w:val="24"/>
        </w:rPr>
        <w:t>S</w:t>
      </w:r>
      <w:r>
        <w:rPr>
          <w:spacing w:val="-3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N,</w:t>
      </w:r>
      <w:r>
        <w:rPr>
          <w:spacing w:val="-1"/>
          <w:position w:val="-1"/>
          <w:sz w:val="24"/>
          <w:szCs w:val="24"/>
        </w:rPr>
        <w:t xml:space="preserve"> </w:t>
      </w:r>
      <w:proofErr w:type="spellStart"/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d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_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m</w:t>
      </w:r>
      <w:r>
        <w:rPr>
          <w:spacing w:val="-1"/>
          <w:position w:val="-1"/>
          <w:sz w:val="24"/>
          <w:szCs w:val="24"/>
        </w:rPr>
        <w:t>e</w:t>
      </w:r>
      <w:proofErr w:type="spellEnd"/>
      <w:r>
        <w:rPr>
          <w:position w:val="-1"/>
          <w:sz w:val="24"/>
          <w:szCs w:val="24"/>
        </w:rPr>
        <w:t>)</w:t>
      </w:r>
    </w:p>
    <w:p w:rsidR="004D75C9" w:rsidRDefault="008715FE">
      <w:pPr>
        <w:ind w:left="4411"/>
      </w:pPr>
      <w:r>
        <w:pict>
          <v:shape id="_x0000_i1035" type="#_x0000_t75" style="width:171pt;height:171pt">
            <v:imagedata r:id="rId27" o:title=""/>
          </v:shape>
        </w:pict>
      </w:r>
    </w:p>
    <w:p w:rsidR="004D75C9" w:rsidRDefault="004D75C9">
      <w:pPr>
        <w:spacing w:before="4" w:line="120" w:lineRule="exact"/>
        <w:rPr>
          <w:sz w:val="12"/>
          <w:szCs w:val="12"/>
        </w:rPr>
      </w:pPr>
    </w:p>
    <w:p w:rsidR="004D75C9" w:rsidRDefault="004D75C9">
      <w:pPr>
        <w:spacing w:line="200" w:lineRule="exact"/>
      </w:pPr>
    </w:p>
    <w:p w:rsidR="004D75C9" w:rsidRDefault="00DC3FBF">
      <w:pPr>
        <w:ind w:left="1800"/>
        <w:rPr>
          <w:sz w:val="28"/>
          <w:szCs w:val="28"/>
        </w:rPr>
      </w:pPr>
      <w:r>
        <w:rPr>
          <w:b/>
          <w:spacing w:val="2"/>
          <w:sz w:val="28"/>
          <w:szCs w:val="28"/>
        </w:rPr>
        <w:t>I</w:t>
      </w:r>
      <w:r>
        <w:rPr>
          <w:b/>
          <w:spacing w:val="-6"/>
          <w:sz w:val="28"/>
          <w:szCs w:val="28"/>
        </w:rPr>
        <w:t>n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t</w:t>
      </w:r>
      <w:r>
        <w:rPr>
          <w:b/>
          <w:sz w:val="28"/>
          <w:szCs w:val="28"/>
        </w:rPr>
        <w:t>ial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pacing w:val="6"/>
          <w:sz w:val="28"/>
          <w:szCs w:val="28"/>
        </w:rPr>
        <w:t>C</w:t>
      </w:r>
      <w:r>
        <w:rPr>
          <w:b/>
          <w:sz w:val="28"/>
          <w:szCs w:val="28"/>
        </w:rPr>
        <w:t>o</w:t>
      </w:r>
      <w:r>
        <w:rPr>
          <w:b/>
          <w:spacing w:val="-1"/>
          <w:sz w:val="28"/>
          <w:szCs w:val="28"/>
        </w:rPr>
        <w:t>n</w:t>
      </w:r>
      <w:r>
        <w:rPr>
          <w:b/>
          <w:spacing w:val="1"/>
          <w:sz w:val="28"/>
          <w:szCs w:val="28"/>
        </w:rPr>
        <w:t>ce</w:t>
      </w:r>
      <w:r>
        <w:rPr>
          <w:b/>
          <w:spacing w:val="-1"/>
          <w:sz w:val="28"/>
          <w:szCs w:val="28"/>
        </w:rPr>
        <w:t>p</w:t>
      </w:r>
      <w:r>
        <w:rPr>
          <w:b/>
          <w:spacing w:val="3"/>
          <w:sz w:val="28"/>
          <w:szCs w:val="28"/>
        </w:rPr>
        <w:t>t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al</w:t>
      </w:r>
      <w:r>
        <w:rPr>
          <w:b/>
          <w:spacing w:val="-12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De</w:t>
      </w:r>
      <w:r>
        <w:rPr>
          <w:b/>
          <w:spacing w:val="2"/>
          <w:sz w:val="28"/>
          <w:szCs w:val="28"/>
        </w:rPr>
        <w:t>s</w:t>
      </w:r>
      <w:r>
        <w:rPr>
          <w:b/>
          <w:sz w:val="28"/>
          <w:szCs w:val="28"/>
        </w:rPr>
        <w:t>i</w:t>
      </w:r>
      <w:r>
        <w:rPr>
          <w:b/>
          <w:spacing w:val="5"/>
          <w:sz w:val="28"/>
          <w:szCs w:val="28"/>
        </w:rPr>
        <w:t>g</w:t>
      </w:r>
      <w:r>
        <w:rPr>
          <w:b/>
          <w:sz w:val="28"/>
          <w:szCs w:val="28"/>
        </w:rPr>
        <w:t>n</w:t>
      </w:r>
      <w:r>
        <w:rPr>
          <w:b/>
          <w:spacing w:val="-7"/>
          <w:sz w:val="28"/>
          <w:szCs w:val="28"/>
        </w:rPr>
        <w:t xml:space="preserve"> </w:t>
      </w:r>
      <w:r>
        <w:rPr>
          <w:b/>
          <w:spacing w:val="-4"/>
          <w:sz w:val="28"/>
          <w:szCs w:val="28"/>
        </w:rPr>
        <w:t>o</w:t>
      </w:r>
      <w:r>
        <w:rPr>
          <w:b/>
          <w:sz w:val="28"/>
          <w:szCs w:val="28"/>
        </w:rPr>
        <w:t>f</w:t>
      </w:r>
      <w:r>
        <w:rPr>
          <w:b/>
          <w:spacing w:val="3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>O</w:t>
      </w:r>
      <w:r>
        <w:rPr>
          <w:b/>
          <w:spacing w:val="6"/>
          <w:sz w:val="28"/>
          <w:szCs w:val="28"/>
        </w:rPr>
        <w:t>M</w:t>
      </w:r>
      <w:r>
        <w:rPr>
          <w:b/>
          <w:spacing w:val="3"/>
          <w:sz w:val="28"/>
          <w:szCs w:val="28"/>
        </w:rPr>
        <w:t>P</w:t>
      </w:r>
      <w:r>
        <w:rPr>
          <w:b/>
          <w:spacing w:val="1"/>
          <w:sz w:val="28"/>
          <w:szCs w:val="28"/>
        </w:rPr>
        <w:t>AN</w:t>
      </w:r>
      <w:r>
        <w:rPr>
          <w:b/>
          <w:sz w:val="28"/>
          <w:szCs w:val="28"/>
        </w:rPr>
        <w:t>Y</w:t>
      </w:r>
      <w:r>
        <w:rPr>
          <w:b/>
          <w:spacing w:val="-17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D</w:t>
      </w:r>
      <w:r>
        <w:rPr>
          <w:b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t</w:t>
      </w:r>
      <w:r>
        <w:rPr>
          <w:b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a</w:t>
      </w:r>
      <w:r>
        <w:rPr>
          <w:b/>
          <w:spacing w:val="2"/>
          <w:sz w:val="28"/>
          <w:szCs w:val="28"/>
        </w:rPr>
        <w:t>s</w:t>
      </w:r>
      <w:r>
        <w:rPr>
          <w:b/>
          <w:sz w:val="28"/>
          <w:szCs w:val="28"/>
        </w:rPr>
        <w:t>e</w:t>
      </w:r>
    </w:p>
    <w:p w:rsidR="004D75C9" w:rsidRDefault="00DC3FBF">
      <w:pPr>
        <w:spacing w:line="260" w:lineRule="exact"/>
        <w:ind w:left="1800"/>
        <w:rPr>
          <w:sz w:val="24"/>
          <w:szCs w:val="24"/>
        </w:rPr>
      </w:pPr>
      <w:r>
        <w:rPr>
          <w:sz w:val="24"/>
          <w:szCs w:val="24"/>
        </w:rPr>
        <w:t>1.  An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pacing w:val="5"/>
          <w:sz w:val="24"/>
          <w:szCs w:val="24"/>
        </w:rPr>
        <w:t>p</w:t>
      </w:r>
      <w:r>
        <w:rPr>
          <w:sz w:val="24"/>
          <w:szCs w:val="24"/>
        </w:rPr>
        <w:t>e D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P</w:t>
      </w:r>
      <w:r>
        <w:rPr>
          <w:spacing w:val="-5"/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T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NT</w:t>
      </w:r>
      <w:r>
        <w:rPr>
          <w:spacing w:val="-1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w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 N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pacing w:val="-1"/>
          <w:sz w:val="24"/>
          <w:szCs w:val="24"/>
        </w:rPr>
        <w:t>c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,</w:t>
      </w:r>
    </w:p>
    <w:p w:rsidR="004D75C9" w:rsidRDefault="00DC3FBF">
      <w:pPr>
        <w:spacing w:line="260" w:lineRule="exact"/>
        <w:ind w:left="1800"/>
        <w:rPr>
          <w:sz w:val="24"/>
          <w:szCs w:val="24"/>
        </w:rPr>
      </w:pPr>
      <w:proofErr w:type="spellStart"/>
      <w:proofErr w:type="gramStart"/>
      <w:r>
        <w:rPr>
          <w:spacing w:val="-2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_</w:t>
      </w:r>
      <w:r>
        <w:rPr>
          <w:spacing w:val="1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_D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proofErr w:type="spellEnd"/>
      <w:r>
        <w:rPr>
          <w:sz w:val="24"/>
          <w:szCs w:val="24"/>
        </w:rPr>
        <w:t>.</w:t>
      </w:r>
      <w:proofErr w:type="gramEnd"/>
      <w:r>
        <w:rPr>
          <w:spacing w:val="2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pacing w:val="-1"/>
          <w:sz w:val="24"/>
          <w:szCs w:val="24"/>
        </w:rPr>
        <w:t>ca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4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l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d.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&amp;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m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(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)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y</w:t>
      </w:r>
    </w:p>
    <w:p w:rsidR="004D75C9" w:rsidRDefault="00DC3FBF">
      <w:pPr>
        <w:spacing w:before="2"/>
        <w:ind w:left="1800"/>
        <w:rPr>
          <w:sz w:val="24"/>
          <w:szCs w:val="24"/>
        </w:rPr>
      </w:pPr>
      <w:proofErr w:type="gram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proofErr w:type="gramEnd"/>
      <w:r>
        <w:rPr>
          <w:sz w:val="24"/>
          <w:szCs w:val="24"/>
        </w:rPr>
        <w:t>.</w:t>
      </w:r>
    </w:p>
    <w:p w:rsidR="004D75C9" w:rsidRDefault="008715FE">
      <w:pPr>
        <w:spacing w:before="6"/>
        <w:ind w:left="3869"/>
      </w:pPr>
      <w:r>
        <w:pict>
          <v:shape id="_x0000_i1036" type="#_x0000_t75" style="width:225pt;height:87.75pt">
            <v:imagedata r:id="rId28" o:title=""/>
          </v:shape>
        </w:pict>
      </w:r>
    </w:p>
    <w:p w:rsidR="004D75C9" w:rsidRDefault="004D75C9">
      <w:pPr>
        <w:spacing w:before="15" w:line="260" w:lineRule="exact"/>
        <w:rPr>
          <w:sz w:val="26"/>
          <w:szCs w:val="26"/>
        </w:rPr>
      </w:pPr>
    </w:p>
    <w:p w:rsidR="004D75C9" w:rsidRDefault="00DC3FBF">
      <w:pPr>
        <w:ind w:left="1800" w:right="3481"/>
        <w:rPr>
          <w:sz w:val="24"/>
          <w:szCs w:val="24"/>
        </w:rPr>
      </w:pPr>
      <w:r>
        <w:rPr>
          <w:sz w:val="24"/>
          <w:szCs w:val="24"/>
        </w:rPr>
        <w:t>2.  An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pacing w:val="5"/>
          <w:sz w:val="24"/>
          <w:szCs w:val="24"/>
        </w:rPr>
        <w:t>p</w:t>
      </w:r>
      <w:r>
        <w:rPr>
          <w:sz w:val="24"/>
          <w:szCs w:val="24"/>
        </w:rPr>
        <w:t xml:space="preserve">e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</w:t>
      </w:r>
      <w:r>
        <w:rPr>
          <w:spacing w:val="-2"/>
          <w:sz w:val="24"/>
          <w:szCs w:val="24"/>
        </w:rPr>
        <w:t>J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w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 Nu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pacing w:val="-1"/>
          <w:sz w:val="24"/>
          <w:szCs w:val="24"/>
        </w:rPr>
        <w:t>c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, </w:t>
      </w:r>
      <w:proofErr w:type="spellStart"/>
      <w:proofErr w:type="gramStart"/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proofErr w:type="gramEnd"/>
      <w:r>
        <w:rPr>
          <w:sz w:val="24"/>
          <w:szCs w:val="24"/>
        </w:rPr>
        <w:t>_D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proofErr w:type="spellEnd"/>
      <w:r>
        <w:rPr>
          <w:sz w:val="24"/>
          <w:szCs w:val="24"/>
        </w:rPr>
        <w:t>.</w:t>
      </w:r>
      <w:r>
        <w:rPr>
          <w:spacing w:val="-18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&amp;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(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)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y</w:t>
      </w:r>
      <w:r>
        <w:rPr>
          <w:spacing w:val="-1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tt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4D75C9" w:rsidRDefault="004D75C9">
      <w:pPr>
        <w:spacing w:before="2" w:line="280" w:lineRule="exact"/>
        <w:rPr>
          <w:sz w:val="28"/>
          <w:szCs w:val="28"/>
        </w:rPr>
      </w:pPr>
    </w:p>
    <w:p w:rsidR="004D75C9" w:rsidRDefault="008715FE">
      <w:pPr>
        <w:ind w:left="3691"/>
      </w:pPr>
      <w:r>
        <w:pict>
          <v:shape id="_x0000_i1037" type="#_x0000_t75" style="width:243pt;height:79.5pt">
            <v:imagedata r:id="rId29" o:title=""/>
          </v:shape>
        </w:pict>
      </w:r>
    </w:p>
    <w:p w:rsidR="004D75C9" w:rsidRDefault="004D75C9">
      <w:pPr>
        <w:spacing w:before="10" w:line="260" w:lineRule="exact"/>
        <w:rPr>
          <w:sz w:val="26"/>
          <w:szCs w:val="26"/>
        </w:rPr>
      </w:pPr>
    </w:p>
    <w:p w:rsidR="004D75C9" w:rsidRDefault="00DC3FBF">
      <w:pPr>
        <w:ind w:left="1800" w:right="2317"/>
        <w:rPr>
          <w:sz w:val="24"/>
          <w:szCs w:val="24"/>
        </w:rPr>
        <w:sectPr w:rsidR="004D75C9">
          <w:pgSz w:w="12240" w:h="15840"/>
          <w:pgMar w:top="860" w:right="0" w:bottom="280" w:left="0" w:header="673" w:footer="673" w:gutter="0"/>
          <w:cols w:space="720"/>
        </w:sectPr>
      </w:pPr>
      <w:r>
        <w:rPr>
          <w:sz w:val="24"/>
          <w:szCs w:val="24"/>
        </w:rPr>
        <w:t>3.</w:t>
      </w:r>
      <w:r>
        <w:rPr>
          <w:spacing w:val="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9"/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pe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E</w:t>
      </w:r>
      <w:r>
        <w:rPr>
          <w:spacing w:val="-8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w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SS</w:t>
      </w:r>
      <w:r>
        <w:rPr>
          <w:sz w:val="24"/>
          <w:szCs w:val="24"/>
        </w:rPr>
        <w:t>N, N</w:t>
      </w:r>
      <w:r>
        <w:rPr>
          <w:spacing w:val="-1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,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x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dd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ss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 xml:space="preserve">, </w:t>
      </w:r>
      <w:proofErr w:type="spellStart"/>
      <w:r>
        <w:rPr>
          <w:spacing w:val="3"/>
          <w:sz w:val="24"/>
          <w:szCs w:val="24"/>
        </w:rPr>
        <w:t>B</w:t>
      </w:r>
      <w:r>
        <w:rPr>
          <w:spacing w:val="-9"/>
          <w:sz w:val="24"/>
          <w:szCs w:val="24"/>
        </w:rPr>
        <w:t>i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_d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proofErr w:type="spellEnd"/>
      <w:r>
        <w:rPr>
          <w:sz w:val="24"/>
          <w:szCs w:val="24"/>
        </w:rPr>
        <w:t>,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 xml:space="preserve"> 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up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v</w:t>
      </w:r>
      <w:r>
        <w:rPr>
          <w:spacing w:val="-4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.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&amp;</w:t>
      </w:r>
      <w:r>
        <w:rPr>
          <w:spacing w:val="-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dd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-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3"/>
          <w:sz w:val="24"/>
          <w:szCs w:val="24"/>
        </w:rPr>
        <w:t>s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proofErr w:type="gramStart"/>
      <w:r>
        <w:rPr>
          <w:spacing w:val="2"/>
          <w:sz w:val="24"/>
          <w:szCs w:val="24"/>
        </w:rPr>
        <w:t>,</w:t>
      </w:r>
      <w:r>
        <w:rPr>
          <w:spacing w:val="1"/>
          <w:sz w:val="24"/>
          <w:szCs w:val="24"/>
        </w:rPr>
        <w:t>SS</w:t>
      </w:r>
      <w:r>
        <w:rPr>
          <w:sz w:val="24"/>
          <w:szCs w:val="24"/>
        </w:rPr>
        <w:t>N</w:t>
      </w:r>
      <w:proofErr w:type="spellEnd"/>
      <w:proofErr w:type="gramEnd"/>
      <w:r>
        <w:rPr>
          <w:spacing w:val="-9"/>
          <w:sz w:val="24"/>
          <w:szCs w:val="24"/>
        </w:rPr>
        <w:t xml:space="preserve"> 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 xml:space="preserve">y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</w:t>
      </w:r>
      <w:r>
        <w:rPr>
          <w:spacing w:val="-3"/>
          <w:sz w:val="24"/>
          <w:szCs w:val="24"/>
        </w:rPr>
        <w:t xml:space="preserve"> </w:t>
      </w:r>
      <w:proofErr w:type="gramStart"/>
      <w:r>
        <w:rPr>
          <w:spacing w:val="1"/>
          <w:sz w:val="24"/>
          <w:szCs w:val="24"/>
        </w:rPr>
        <w:t>P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j</w:t>
      </w:r>
      <w:r>
        <w:rPr>
          <w:spacing w:val="-1"/>
          <w:sz w:val="24"/>
          <w:szCs w:val="24"/>
        </w:rPr>
        <w:t>ec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proofErr w:type="spellStart"/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_</w:t>
      </w:r>
      <w:r>
        <w:rPr>
          <w:spacing w:val="5"/>
          <w:sz w:val="24"/>
          <w:szCs w:val="24"/>
        </w:rPr>
        <w:t>O</w:t>
      </w:r>
      <w:r>
        <w:rPr>
          <w:spacing w:val="-8"/>
          <w:sz w:val="24"/>
          <w:szCs w:val="24"/>
        </w:rPr>
        <w:t>f</w:t>
      </w:r>
      <w:r>
        <w:rPr>
          <w:sz w:val="24"/>
          <w:szCs w:val="24"/>
        </w:rPr>
        <w:t>_H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s</w:t>
      </w:r>
      <w:proofErr w:type="spellEnd"/>
      <w:r>
        <w:rPr>
          <w:spacing w:val="-14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wh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7"/>
          <w:sz w:val="24"/>
          <w:szCs w:val="24"/>
        </w:rPr>
        <w:t xml:space="preserve"> </w:t>
      </w:r>
      <w:r>
        <w:rPr>
          <w:spacing w:val="7"/>
          <w:sz w:val="24"/>
          <w:szCs w:val="24"/>
        </w:rPr>
        <w:t>E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9"/>
          <w:sz w:val="24"/>
          <w:szCs w:val="24"/>
        </w:rPr>
        <w:t>l</w:t>
      </w:r>
      <w:r>
        <w:rPr>
          <w:spacing w:val="10"/>
          <w:sz w:val="24"/>
          <w:szCs w:val="24"/>
        </w:rPr>
        <w:t>o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k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g.</w:t>
      </w:r>
      <w:proofErr w:type="gramEnd"/>
    </w:p>
    <w:p w:rsidR="004D75C9" w:rsidRDefault="004D75C9">
      <w:pPr>
        <w:spacing w:before="5" w:line="180" w:lineRule="exact"/>
        <w:rPr>
          <w:sz w:val="18"/>
          <w:szCs w:val="18"/>
        </w:rPr>
      </w:pPr>
    </w:p>
    <w:p w:rsidR="004D75C9" w:rsidRDefault="004D75C9">
      <w:pPr>
        <w:spacing w:line="200" w:lineRule="exact"/>
      </w:pPr>
    </w:p>
    <w:p w:rsidR="004D75C9" w:rsidRDefault="008715FE">
      <w:pPr>
        <w:ind w:left="3451"/>
      </w:pPr>
      <w:r>
        <w:pict>
          <v:shape id="_x0000_i1038" type="#_x0000_t75" style="width:267pt;height:115.5pt">
            <v:imagedata r:id="rId30" o:title=""/>
          </v:shape>
        </w:pict>
      </w:r>
    </w:p>
    <w:p w:rsidR="004D75C9" w:rsidRDefault="004D75C9">
      <w:pPr>
        <w:spacing w:before="1" w:line="240" w:lineRule="exact"/>
        <w:rPr>
          <w:sz w:val="24"/>
          <w:szCs w:val="24"/>
        </w:rPr>
      </w:pPr>
    </w:p>
    <w:p w:rsidR="004D75C9" w:rsidRDefault="008715FE">
      <w:pPr>
        <w:spacing w:before="29"/>
        <w:ind w:left="1800" w:right="2244"/>
        <w:rPr>
          <w:sz w:val="24"/>
          <w:szCs w:val="24"/>
        </w:rPr>
      </w:pPr>
      <w:r>
        <w:pict>
          <v:group id="_x0000_s1034" style="position:absolute;left:0;text-align:left;margin-left:0;margin-top:54pt;width:612pt;height:0;z-index:-251649536;mso-position-horizontal-relative:page;mso-position-vertical-relative:page" coordorigin=",1080" coordsize="12240,0">
            <v:shape id="_x0000_s1035" style="position:absolute;top:1080;width:12240;height:0" coordorigin=",1080" coordsize="12240,0" path="m,1080r12240,e" filled="f" strokeweight=".25397mm">
              <v:path arrowok="t"/>
            </v:shape>
            <w10:wrap anchorx="page" anchory="page"/>
          </v:group>
        </w:pict>
      </w:r>
      <w:r w:rsidR="00DC3FBF">
        <w:rPr>
          <w:sz w:val="24"/>
          <w:szCs w:val="24"/>
        </w:rPr>
        <w:t>4.</w:t>
      </w:r>
      <w:r w:rsidR="00DC3FBF">
        <w:rPr>
          <w:spacing w:val="3"/>
          <w:sz w:val="24"/>
          <w:szCs w:val="24"/>
        </w:rPr>
        <w:t xml:space="preserve"> </w:t>
      </w:r>
      <w:r w:rsidR="00DC3FBF">
        <w:rPr>
          <w:spacing w:val="-5"/>
          <w:sz w:val="24"/>
          <w:szCs w:val="24"/>
        </w:rPr>
        <w:t>A</w:t>
      </w:r>
      <w:r w:rsidR="00DC3FBF">
        <w:rPr>
          <w:sz w:val="24"/>
          <w:szCs w:val="24"/>
        </w:rPr>
        <w:t>n</w:t>
      </w:r>
      <w:r w:rsidR="00DC3FBF">
        <w:rPr>
          <w:spacing w:val="-5"/>
          <w:sz w:val="24"/>
          <w:szCs w:val="24"/>
        </w:rPr>
        <w:t xml:space="preserve"> </w:t>
      </w:r>
      <w:r w:rsidR="00DC3FBF">
        <w:rPr>
          <w:spacing w:val="4"/>
          <w:sz w:val="24"/>
          <w:szCs w:val="24"/>
        </w:rPr>
        <w:t>e</w:t>
      </w:r>
      <w:r w:rsidR="00DC3FBF">
        <w:rPr>
          <w:spacing w:val="-5"/>
          <w:sz w:val="24"/>
          <w:szCs w:val="24"/>
        </w:rPr>
        <w:t>n</w:t>
      </w:r>
      <w:r w:rsidR="00DC3FBF">
        <w:rPr>
          <w:spacing w:val="10"/>
          <w:sz w:val="24"/>
          <w:szCs w:val="24"/>
        </w:rPr>
        <w:t>t</w:t>
      </w:r>
      <w:r w:rsidR="00DC3FBF">
        <w:rPr>
          <w:spacing w:val="-9"/>
          <w:sz w:val="24"/>
          <w:szCs w:val="24"/>
        </w:rPr>
        <w:t>i</w:t>
      </w:r>
      <w:r w:rsidR="00DC3FBF">
        <w:rPr>
          <w:spacing w:val="5"/>
          <w:sz w:val="24"/>
          <w:szCs w:val="24"/>
        </w:rPr>
        <w:t>t</w:t>
      </w:r>
      <w:r w:rsidR="00DC3FBF">
        <w:rPr>
          <w:sz w:val="24"/>
          <w:szCs w:val="24"/>
        </w:rPr>
        <w:t>y</w:t>
      </w:r>
      <w:r w:rsidR="00DC3FBF">
        <w:rPr>
          <w:spacing w:val="-9"/>
          <w:sz w:val="24"/>
          <w:szCs w:val="24"/>
        </w:rPr>
        <w:t xml:space="preserve"> </w:t>
      </w:r>
      <w:r w:rsidR="00DC3FBF">
        <w:rPr>
          <w:spacing w:val="10"/>
          <w:sz w:val="24"/>
          <w:szCs w:val="24"/>
        </w:rPr>
        <w:t>t</w:t>
      </w:r>
      <w:r w:rsidR="00DC3FBF">
        <w:rPr>
          <w:spacing w:val="-9"/>
          <w:sz w:val="24"/>
          <w:szCs w:val="24"/>
        </w:rPr>
        <w:t>y</w:t>
      </w:r>
      <w:r w:rsidR="00DC3FBF">
        <w:rPr>
          <w:sz w:val="24"/>
          <w:szCs w:val="24"/>
        </w:rPr>
        <w:t>pe</w:t>
      </w:r>
      <w:r w:rsidR="00DC3FBF">
        <w:rPr>
          <w:spacing w:val="-1"/>
          <w:sz w:val="24"/>
          <w:szCs w:val="24"/>
        </w:rPr>
        <w:t xml:space="preserve"> </w:t>
      </w:r>
      <w:r w:rsidR="00DC3FBF">
        <w:rPr>
          <w:sz w:val="24"/>
          <w:szCs w:val="24"/>
        </w:rPr>
        <w:t>D</w:t>
      </w:r>
      <w:r w:rsidR="00DC3FBF">
        <w:rPr>
          <w:spacing w:val="2"/>
          <w:sz w:val="24"/>
          <w:szCs w:val="24"/>
        </w:rPr>
        <w:t>E</w:t>
      </w:r>
      <w:r w:rsidR="00DC3FBF">
        <w:rPr>
          <w:spacing w:val="1"/>
          <w:sz w:val="24"/>
          <w:szCs w:val="24"/>
        </w:rPr>
        <w:t>P</w:t>
      </w:r>
      <w:r w:rsidR="00DC3FBF">
        <w:rPr>
          <w:spacing w:val="2"/>
          <w:sz w:val="24"/>
          <w:szCs w:val="24"/>
        </w:rPr>
        <w:t>E</w:t>
      </w:r>
      <w:r w:rsidR="00DC3FBF">
        <w:rPr>
          <w:sz w:val="24"/>
          <w:szCs w:val="24"/>
        </w:rPr>
        <w:t>ND</w:t>
      </w:r>
      <w:r w:rsidR="00DC3FBF">
        <w:rPr>
          <w:spacing w:val="2"/>
          <w:sz w:val="24"/>
          <w:szCs w:val="24"/>
        </w:rPr>
        <w:t>E</w:t>
      </w:r>
      <w:r w:rsidR="00DC3FBF">
        <w:rPr>
          <w:sz w:val="24"/>
          <w:szCs w:val="24"/>
        </w:rPr>
        <w:t>NT</w:t>
      </w:r>
      <w:r w:rsidR="00DC3FBF">
        <w:rPr>
          <w:spacing w:val="-14"/>
          <w:sz w:val="24"/>
          <w:szCs w:val="24"/>
        </w:rPr>
        <w:t xml:space="preserve"> </w:t>
      </w:r>
      <w:r w:rsidR="00DC3FBF">
        <w:rPr>
          <w:sz w:val="24"/>
          <w:szCs w:val="24"/>
        </w:rPr>
        <w:t>w</w:t>
      </w:r>
      <w:r w:rsidR="00DC3FBF">
        <w:rPr>
          <w:spacing w:val="-9"/>
          <w:sz w:val="24"/>
          <w:szCs w:val="24"/>
        </w:rPr>
        <w:t>i</w:t>
      </w:r>
      <w:r w:rsidR="00DC3FBF">
        <w:rPr>
          <w:spacing w:val="5"/>
          <w:sz w:val="24"/>
          <w:szCs w:val="24"/>
        </w:rPr>
        <w:t>t</w:t>
      </w:r>
      <w:r w:rsidR="00DC3FBF">
        <w:rPr>
          <w:sz w:val="24"/>
          <w:szCs w:val="24"/>
        </w:rPr>
        <w:t>h</w:t>
      </w:r>
      <w:r w:rsidR="00DC3FBF">
        <w:rPr>
          <w:spacing w:val="-6"/>
          <w:sz w:val="24"/>
          <w:szCs w:val="24"/>
        </w:rPr>
        <w:t xml:space="preserve"> </w:t>
      </w:r>
      <w:r w:rsidR="00DC3FBF">
        <w:rPr>
          <w:spacing w:val="-1"/>
          <w:sz w:val="24"/>
          <w:szCs w:val="24"/>
        </w:rPr>
        <w:t>a</w:t>
      </w:r>
      <w:r w:rsidR="00DC3FBF">
        <w:rPr>
          <w:spacing w:val="5"/>
          <w:sz w:val="24"/>
          <w:szCs w:val="24"/>
        </w:rPr>
        <w:t>t</w:t>
      </w:r>
      <w:r w:rsidR="00DC3FBF">
        <w:rPr>
          <w:sz w:val="24"/>
          <w:szCs w:val="24"/>
        </w:rPr>
        <w:t>t</w:t>
      </w:r>
      <w:r w:rsidR="00DC3FBF">
        <w:rPr>
          <w:spacing w:val="2"/>
          <w:sz w:val="24"/>
          <w:szCs w:val="24"/>
        </w:rPr>
        <w:t>r</w:t>
      </w:r>
      <w:r w:rsidR="00DC3FBF">
        <w:rPr>
          <w:spacing w:val="-4"/>
          <w:sz w:val="24"/>
          <w:szCs w:val="24"/>
        </w:rPr>
        <w:t>i</w:t>
      </w:r>
      <w:r w:rsidR="00DC3FBF">
        <w:rPr>
          <w:spacing w:val="-5"/>
          <w:sz w:val="24"/>
          <w:szCs w:val="24"/>
        </w:rPr>
        <w:t>b</w:t>
      </w:r>
      <w:r w:rsidR="00DC3FBF">
        <w:rPr>
          <w:sz w:val="24"/>
          <w:szCs w:val="24"/>
        </w:rPr>
        <w:t>u</w:t>
      </w:r>
      <w:r w:rsidR="00DC3FBF">
        <w:rPr>
          <w:spacing w:val="5"/>
          <w:sz w:val="24"/>
          <w:szCs w:val="24"/>
        </w:rPr>
        <w:t>t</w:t>
      </w:r>
      <w:r w:rsidR="00DC3FBF">
        <w:rPr>
          <w:spacing w:val="-1"/>
          <w:sz w:val="24"/>
          <w:szCs w:val="24"/>
        </w:rPr>
        <w:t>e</w:t>
      </w:r>
      <w:r w:rsidR="00DC3FBF">
        <w:rPr>
          <w:sz w:val="24"/>
          <w:szCs w:val="24"/>
        </w:rPr>
        <w:t>s</w:t>
      </w:r>
      <w:r w:rsidR="00DC3FBF">
        <w:rPr>
          <w:spacing w:val="-5"/>
          <w:sz w:val="24"/>
          <w:szCs w:val="24"/>
        </w:rPr>
        <w:t xml:space="preserve"> </w:t>
      </w:r>
      <w:proofErr w:type="spellStart"/>
      <w:r w:rsidR="00DC3FBF">
        <w:rPr>
          <w:spacing w:val="2"/>
          <w:sz w:val="24"/>
          <w:szCs w:val="24"/>
        </w:rPr>
        <w:t>E</w:t>
      </w:r>
      <w:r w:rsidR="00DC3FBF">
        <w:rPr>
          <w:spacing w:val="-4"/>
          <w:sz w:val="24"/>
          <w:szCs w:val="24"/>
        </w:rPr>
        <w:t>m</w:t>
      </w:r>
      <w:r w:rsidR="00DC3FBF">
        <w:rPr>
          <w:spacing w:val="5"/>
          <w:sz w:val="24"/>
          <w:szCs w:val="24"/>
        </w:rPr>
        <w:t>p</w:t>
      </w:r>
      <w:r w:rsidR="00DC3FBF">
        <w:rPr>
          <w:spacing w:val="-9"/>
          <w:sz w:val="24"/>
          <w:szCs w:val="24"/>
        </w:rPr>
        <w:t>l</w:t>
      </w:r>
      <w:r w:rsidR="00DC3FBF">
        <w:rPr>
          <w:spacing w:val="10"/>
          <w:sz w:val="24"/>
          <w:szCs w:val="24"/>
        </w:rPr>
        <w:t>o</w:t>
      </w:r>
      <w:r w:rsidR="00DC3FBF">
        <w:rPr>
          <w:spacing w:val="-5"/>
          <w:sz w:val="24"/>
          <w:szCs w:val="24"/>
        </w:rPr>
        <w:t>y</w:t>
      </w:r>
      <w:r w:rsidR="00DC3FBF">
        <w:rPr>
          <w:spacing w:val="-1"/>
          <w:sz w:val="24"/>
          <w:szCs w:val="24"/>
        </w:rPr>
        <w:t>ee</w:t>
      </w:r>
      <w:r w:rsidR="00DC3FBF">
        <w:rPr>
          <w:sz w:val="24"/>
          <w:szCs w:val="24"/>
        </w:rPr>
        <w:t>_N</w:t>
      </w:r>
      <w:r w:rsidR="00DC3FBF">
        <w:rPr>
          <w:spacing w:val="4"/>
          <w:sz w:val="24"/>
          <w:szCs w:val="24"/>
        </w:rPr>
        <w:t>a</w:t>
      </w:r>
      <w:r w:rsidR="00DC3FBF">
        <w:rPr>
          <w:spacing w:val="-4"/>
          <w:sz w:val="24"/>
          <w:szCs w:val="24"/>
        </w:rPr>
        <w:t>m</w:t>
      </w:r>
      <w:r w:rsidR="00DC3FBF">
        <w:rPr>
          <w:spacing w:val="-1"/>
          <w:sz w:val="24"/>
          <w:szCs w:val="24"/>
        </w:rPr>
        <w:t>e</w:t>
      </w:r>
      <w:proofErr w:type="spellEnd"/>
      <w:r w:rsidR="00DC3FBF">
        <w:rPr>
          <w:sz w:val="24"/>
          <w:szCs w:val="24"/>
        </w:rPr>
        <w:t>,</w:t>
      </w:r>
      <w:r w:rsidR="00DC3FBF">
        <w:rPr>
          <w:spacing w:val="-8"/>
          <w:sz w:val="24"/>
          <w:szCs w:val="24"/>
        </w:rPr>
        <w:t xml:space="preserve"> </w:t>
      </w:r>
      <w:proofErr w:type="spellStart"/>
      <w:r w:rsidR="00DC3FBF">
        <w:rPr>
          <w:sz w:val="24"/>
          <w:szCs w:val="24"/>
        </w:rPr>
        <w:t>D</w:t>
      </w:r>
      <w:r w:rsidR="00DC3FBF">
        <w:rPr>
          <w:spacing w:val="-1"/>
          <w:sz w:val="24"/>
          <w:szCs w:val="24"/>
        </w:rPr>
        <w:t>e</w:t>
      </w:r>
      <w:r w:rsidR="00DC3FBF">
        <w:rPr>
          <w:sz w:val="24"/>
          <w:szCs w:val="24"/>
        </w:rPr>
        <w:t>p</w:t>
      </w:r>
      <w:r w:rsidR="00DC3FBF">
        <w:rPr>
          <w:spacing w:val="4"/>
          <w:sz w:val="24"/>
          <w:szCs w:val="24"/>
        </w:rPr>
        <w:t>e</w:t>
      </w:r>
      <w:r w:rsidR="00DC3FBF">
        <w:rPr>
          <w:spacing w:val="-5"/>
          <w:sz w:val="24"/>
          <w:szCs w:val="24"/>
        </w:rPr>
        <w:t>n</w:t>
      </w:r>
      <w:r w:rsidR="00DC3FBF">
        <w:rPr>
          <w:sz w:val="24"/>
          <w:szCs w:val="24"/>
        </w:rPr>
        <w:t>d</w:t>
      </w:r>
      <w:r w:rsidR="00DC3FBF">
        <w:rPr>
          <w:spacing w:val="4"/>
          <w:sz w:val="24"/>
          <w:szCs w:val="24"/>
        </w:rPr>
        <w:t>e</w:t>
      </w:r>
      <w:r w:rsidR="00DC3FBF">
        <w:rPr>
          <w:spacing w:val="-5"/>
          <w:sz w:val="24"/>
          <w:szCs w:val="24"/>
        </w:rPr>
        <w:t>n</w:t>
      </w:r>
      <w:r w:rsidR="00DC3FBF">
        <w:rPr>
          <w:spacing w:val="5"/>
          <w:sz w:val="24"/>
          <w:szCs w:val="24"/>
        </w:rPr>
        <w:t>t</w:t>
      </w:r>
      <w:r w:rsidR="00DC3FBF">
        <w:rPr>
          <w:sz w:val="24"/>
          <w:szCs w:val="24"/>
        </w:rPr>
        <w:t>_N</w:t>
      </w:r>
      <w:r w:rsidR="00DC3FBF">
        <w:rPr>
          <w:spacing w:val="4"/>
          <w:sz w:val="24"/>
          <w:szCs w:val="24"/>
        </w:rPr>
        <w:t>a</w:t>
      </w:r>
      <w:r w:rsidR="00DC3FBF">
        <w:rPr>
          <w:spacing w:val="-9"/>
          <w:sz w:val="24"/>
          <w:szCs w:val="24"/>
        </w:rPr>
        <w:t>m</w:t>
      </w:r>
      <w:r w:rsidR="00DC3FBF">
        <w:rPr>
          <w:spacing w:val="-1"/>
          <w:sz w:val="24"/>
          <w:szCs w:val="24"/>
        </w:rPr>
        <w:t>e</w:t>
      </w:r>
      <w:proofErr w:type="spellEnd"/>
      <w:r w:rsidR="00DC3FBF">
        <w:rPr>
          <w:sz w:val="24"/>
          <w:szCs w:val="24"/>
        </w:rPr>
        <w:t xml:space="preserve">, </w:t>
      </w:r>
      <w:r w:rsidR="00DC3FBF">
        <w:rPr>
          <w:spacing w:val="1"/>
          <w:sz w:val="24"/>
          <w:szCs w:val="24"/>
        </w:rPr>
        <w:t>S</w:t>
      </w:r>
      <w:r w:rsidR="00DC3FBF">
        <w:rPr>
          <w:spacing w:val="-1"/>
          <w:sz w:val="24"/>
          <w:szCs w:val="24"/>
        </w:rPr>
        <w:t>e</w:t>
      </w:r>
      <w:r w:rsidR="00DC3FBF">
        <w:rPr>
          <w:spacing w:val="-5"/>
          <w:sz w:val="24"/>
          <w:szCs w:val="24"/>
        </w:rPr>
        <w:t>x</w:t>
      </w:r>
      <w:r w:rsidR="00DC3FBF">
        <w:rPr>
          <w:sz w:val="24"/>
          <w:szCs w:val="24"/>
        </w:rPr>
        <w:t>,</w:t>
      </w:r>
      <w:r w:rsidR="00DC3FBF">
        <w:rPr>
          <w:spacing w:val="2"/>
          <w:sz w:val="24"/>
          <w:szCs w:val="24"/>
        </w:rPr>
        <w:t xml:space="preserve"> </w:t>
      </w:r>
      <w:proofErr w:type="spellStart"/>
      <w:r w:rsidR="00DC3FBF">
        <w:rPr>
          <w:spacing w:val="3"/>
          <w:sz w:val="24"/>
          <w:szCs w:val="24"/>
        </w:rPr>
        <w:t>B</w:t>
      </w:r>
      <w:r w:rsidR="00DC3FBF">
        <w:rPr>
          <w:spacing w:val="-9"/>
          <w:sz w:val="24"/>
          <w:szCs w:val="24"/>
        </w:rPr>
        <w:t>i</w:t>
      </w:r>
      <w:r w:rsidR="00DC3FBF">
        <w:rPr>
          <w:spacing w:val="2"/>
          <w:sz w:val="24"/>
          <w:szCs w:val="24"/>
        </w:rPr>
        <w:t>r</w:t>
      </w:r>
      <w:r w:rsidR="00DC3FBF">
        <w:rPr>
          <w:spacing w:val="5"/>
          <w:sz w:val="24"/>
          <w:szCs w:val="24"/>
        </w:rPr>
        <w:t>t</w:t>
      </w:r>
      <w:r w:rsidR="00DC3FBF">
        <w:rPr>
          <w:spacing w:val="-5"/>
          <w:sz w:val="24"/>
          <w:szCs w:val="24"/>
        </w:rPr>
        <w:t>h</w:t>
      </w:r>
      <w:r w:rsidR="00DC3FBF">
        <w:rPr>
          <w:sz w:val="24"/>
          <w:szCs w:val="24"/>
        </w:rPr>
        <w:t>_d</w:t>
      </w:r>
      <w:r w:rsidR="00DC3FBF">
        <w:rPr>
          <w:spacing w:val="-1"/>
          <w:sz w:val="24"/>
          <w:szCs w:val="24"/>
        </w:rPr>
        <w:t>a</w:t>
      </w:r>
      <w:r w:rsidR="00DC3FBF">
        <w:rPr>
          <w:spacing w:val="5"/>
          <w:sz w:val="24"/>
          <w:szCs w:val="24"/>
        </w:rPr>
        <w:t>t</w:t>
      </w:r>
      <w:r w:rsidR="00DC3FBF">
        <w:rPr>
          <w:spacing w:val="-1"/>
          <w:sz w:val="24"/>
          <w:szCs w:val="24"/>
        </w:rPr>
        <w:t>e</w:t>
      </w:r>
      <w:proofErr w:type="spellEnd"/>
      <w:r w:rsidR="00DC3FBF">
        <w:rPr>
          <w:sz w:val="24"/>
          <w:szCs w:val="24"/>
        </w:rPr>
        <w:t>,</w:t>
      </w:r>
      <w:r w:rsidR="00DC3FBF">
        <w:rPr>
          <w:spacing w:val="-3"/>
          <w:sz w:val="24"/>
          <w:szCs w:val="24"/>
        </w:rPr>
        <w:t xml:space="preserve"> </w:t>
      </w:r>
      <w:r w:rsidR="00DC3FBF">
        <w:rPr>
          <w:spacing w:val="-1"/>
          <w:sz w:val="24"/>
          <w:szCs w:val="24"/>
        </w:rPr>
        <w:t>Re</w:t>
      </w:r>
      <w:r w:rsidR="00DC3FBF">
        <w:rPr>
          <w:spacing w:val="-4"/>
          <w:sz w:val="24"/>
          <w:szCs w:val="24"/>
        </w:rPr>
        <w:t>l</w:t>
      </w:r>
      <w:r w:rsidR="00DC3FBF">
        <w:rPr>
          <w:spacing w:val="-1"/>
          <w:sz w:val="24"/>
          <w:szCs w:val="24"/>
        </w:rPr>
        <w:t>a</w:t>
      </w:r>
      <w:r w:rsidR="00DC3FBF">
        <w:rPr>
          <w:spacing w:val="5"/>
          <w:sz w:val="24"/>
          <w:szCs w:val="24"/>
        </w:rPr>
        <w:t>t</w:t>
      </w:r>
      <w:r w:rsidR="00DC3FBF">
        <w:rPr>
          <w:spacing w:val="-9"/>
          <w:sz w:val="24"/>
          <w:szCs w:val="24"/>
        </w:rPr>
        <w:t>i</w:t>
      </w:r>
      <w:r w:rsidR="00DC3FBF">
        <w:rPr>
          <w:spacing w:val="5"/>
          <w:sz w:val="24"/>
          <w:szCs w:val="24"/>
        </w:rPr>
        <w:t>o</w:t>
      </w:r>
      <w:r w:rsidR="00DC3FBF">
        <w:rPr>
          <w:sz w:val="24"/>
          <w:szCs w:val="24"/>
        </w:rPr>
        <w:t>n</w:t>
      </w:r>
      <w:r w:rsidR="00DC3FBF">
        <w:rPr>
          <w:spacing w:val="3"/>
          <w:sz w:val="24"/>
          <w:szCs w:val="24"/>
        </w:rPr>
        <w:t>s</w:t>
      </w:r>
      <w:r w:rsidR="00DC3FBF">
        <w:rPr>
          <w:sz w:val="24"/>
          <w:szCs w:val="24"/>
        </w:rPr>
        <w:t>h</w:t>
      </w:r>
      <w:r w:rsidR="00DC3FBF">
        <w:rPr>
          <w:spacing w:val="-4"/>
          <w:sz w:val="24"/>
          <w:szCs w:val="24"/>
        </w:rPr>
        <w:t>i</w:t>
      </w:r>
      <w:r w:rsidR="00DC3FBF">
        <w:rPr>
          <w:sz w:val="24"/>
          <w:szCs w:val="24"/>
        </w:rPr>
        <w:t>p</w:t>
      </w:r>
      <w:r w:rsidR="00DC3FBF">
        <w:rPr>
          <w:spacing w:val="-6"/>
          <w:sz w:val="24"/>
          <w:szCs w:val="24"/>
        </w:rPr>
        <w:t xml:space="preserve"> </w:t>
      </w:r>
      <w:r w:rsidR="00DC3FBF">
        <w:rPr>
          <w:spacing w:val="2"/>
          <w:sz w:val="24"/>
          <w:szCs w:val="24"/>
        </w:rPr>
        <w:t>(</w:t>
      </w:r>
      <w:r w:rsidR="00DC3FBF">
        <w:rPr>
          <w:sz w:val="24"/>
          <w:szCs w:val="24"/>
        </w:rPr>
        <w:t xml:space="preserve">to </w:t>
      </w:r>
      <w:r w:rsidR="00DC3FBF">
        <w:rPr>
          <w:spacing w:val="2"/>
          <w:sz w:val="24"/>
          <w:szCs w:val="24"/>
        </w:rPr>
        <w:t>E</w:t>
      </w:r>
      <w:r w:rsidR="00DC3FBF">
        <w:rPr>
          <w:spacing w:val="-9"/>
          <w:sz w:val="24"/>
          <w:szCs w:val="24"/>
        </w:rPr>
        <w:t>m</w:t>
      </w:r>
      <w:r w:rsidR="00DC3FBF">
        <w:rPr>
          <w:spacing w:val="5"/>
          <w:sz w:val="24"/>
          <w:szCs w:val="24"/>
        </w:rPr>
        <w:t>p</w:t>
      </w:r>
      <w:r w:rsidR="00DC3FBF">
        <w:rPr>
          <w:spacing w:val="-9"/>
          <w:sz w:val="24"/>
          <w:szCs w:val="24"/>
        </w:rPr>
        <w:t>l</w:t>
      </w:r>
      <w:r w:rsidR="00DC3FBF">
        <w:rPr>
          <w:spacing w:val="10"/>
          <w:sz w:val="24"/>
          <w:szCs w:val="24"/>
        </w:rPr>
        <w:t>o</w:t>
      </w:r>
      <w:r w:rsidR="00DC3FBF">
        <w:rPr>
          <w:spacing w:val="-5"/>
          <w:sz w:val="24"/>
          <w:szCs w:val="24"/>
        </w:rPr>
        <w:t>y</w:t>
      </w:r>
      <w:r w:rsidR="00DC3FBF">
        <w:rPr>
          <w:spacing w:val="-1"/>
          <w:sz w:val="24"/>
          <w:szCs w:val="24"/>
        </w:rPr>
        <w:t>ee</w:t>
      </w:r>
      <w:r w:rsidR="00DC3FBF">
        <w:rPr>
          <w:sz w:val="24"/>
          <w:szCs w:val="24"/>
        </w:rPr>
        <w:t>)</w:t>
      </w:r>
    </w:p>
    <w:p w:rsidR="004D75C9" w:rsidRDefault="004D75C9">
      <w:pPr>
        <w:spacing w:before="2" w:line="280" w:lineRule="exact"/>
        <w:rPr>
          <w:sz w:val="28"/>
          <w:szCs w:val="28"/>
        </w:rPr>
      </w:pPr>
    </w:p>
    <w:p w:rsidR="004D75C9" w:rsidRDefault="008715FE">
      <w:pPr>
        <w:ind w:left="3461"/>
      </w:pPr>
      <w:r>
        <w:pict>
          <v:shape id="_x0000_i1039" type="#_x0000_t75" style="width:265.5pt;height:87pt">
            <v:imagedata r:id="rId31" o:title=""/>
          </v:shape>
        </w:pict>
      </w:r>
    </w:p>
    <w:p w:rsidR="004D75C9" w:rsidRDefault="004D75C9">
      <w:pPr>
        <w:spacing w:before="1" w:line="280" w:lineRule="exact"/>
        <w:rPr>
          <w:sz w:val="28"/>
          <w:szCs w:val="28"/>
        </w:rPr>
      </w:pPr>
    </w:p>
    <w:p w:rsidR="004D75C9" w:rsidRDefault="00DC3FBF">
      <w:pPr>
        <w:ind w:left="1800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Re</w:t>
      </w:r>
      <w:r>
        <w:rPr>
          <w:b/>
          <w:spacing w:val="3"/>
          <w:sz w:val="28"/>
          <w:szCs w:val="28"/>
        </w:rPr>
        <w:t>f</w:t>
      </w:r>
      <w:r>
        <w:rPr>
          <w:b/>
          <w:sz w:val="28"/>
          <w:szCs w:val="28"/>
        </w:rPr>
        <w:t>i</w:t>
      </w:r>
      <w:r>
        <w:rPr>
          <w:b/>
          <w:spacing w:val="-6"/>
          <w:sz w:val="28"/>
          <w:szCs w:val="28"/>
        </w:rPr>
        <w:t>n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</w:t>
      </w:r>
      <w:r>
        <w:rPr>
          <w:b/>
          <w:spacing w:val="-8"/>
          <w:sz w:val="28"/>
          <w:szCs w:val="28"/>
        </w:rPr>
        <w:t xml:space="preserve"> </w:t>
      </w:r>
      <w:r>
        <w:rPr>
          <w:b/>
          <w:spacing w:val="3"/>
          <w:sz w:val="28"/>
          <w:szCs w:val="28"/>
        </w:rPr>
        <w:t>t</w:t>
      </w:r>
      <w:r>
        <w:rPr>
          <w:b/>
          <w:spacing w:val="-6"/>
          <w:sz w:val="28"/>
          <w:szCs w:val="28"/>
        </w:rPr>
        <w:t>h</w:t>
      </w:r>
      <w:r>
        <w:rPr>
          <w:b/>
          <w:sz w:val="28"/>
          <w:szCs w:val="28"/>
        </w:rPr>
        <w:t>e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E</w:t>
      </w:r>
      <w:r>
        <w:rPr>
          <w:b/>
          <w:sz w:val="28"/>
          <w:szCs w:val="28"/>
        </w:rPr>
        <w:t>R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De</w:t>
      </w:r>
      <w:r>
        <w:rPr>
          <w:b/>
          <w:spacing w:val="2"/>
          <w:sz w:val="28"/>
          <w:szCs w:val="28"/>
        </w:rPr>
        <w:t>s</w:t>
      </w:r>
      <w:r>
        <w:rPr>
          <w:b/>
          <w:sz w:val="28"/>
          <w:szCs w:val="28"/>
        </w:rPr>
        <w:t>i</w:t>
      </w:r>
      <w:r>
        <w:rPr>
          <w:b/>
          <w:spacing w:val="5"/>
          <w:sz w:val="28"/>
          <w:szCs w:val="28"/>
        </w:rPr>
        <w:t>g</w:t>
      </w:r>
      <w:r>
        <w:rPr>
          <w:b/>
          <w:sz w:val="28"/>
          <w:szCs w:val="28"/>
        </w:rPr>
        <w:t>n</w:t>
      </w:r>
      <w:r>
        <w:rPr>
          <w:b/>
          <w:spacing w:val="-12"/>
          <w:sz w:val="28"/>
          <w:szCs w:val="28"/>
        </w:rPr>
        <w:t xml:space="preserve"> </w:t>
      </w:r>
      <w:r>
        <w:rPr>
          <w:b/>
          <w:spacing w:val="3"/>
          <w:sz w:val="28"/>
          <w:szCs w:val="28"/>
        </w:rPr>
        <w:t>f</w:t>
      </w:r>
      <w:r>
        <w:rPr>
          <w:b/>
          <w:spacing w:val="-4"/>
          <w:sz w:val="28"/>
          <w:szCs w:val="28"/>
        </w:rPr>
        <w:t>o</w:t>
      </w:r>
      <w:r>
        <w:rPr>
          <w:b/>
          <w:sz w:val="28"/>
          <w:szCs w:val="28"/>
        </w:rPr>
        <w:t>r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3"/>
          <w:sz w:val="28"/>
          <w:szCs w:val="28"/>
        </w:rPr>
        <w:t>t</w:t>
      </w:r>
      <w:r>
        <w:rPr>
          <w:b/>
          <w:spacing w:val="-6"/>
          <w:sz w:val="28"/>
          <w:szCs w:val="28"/>
        </w:rPr>
        <w:t>h</w:t>
      </w:r>
      <w:r>
        <w:rPr>
          <w:b/>
          <w:sz w:val="28"/>
          <w:szCs w:val="28"/>
        </w:rPr>
        <w:t>e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6"/>
          <w:sz w:val="28"/>
          <w:szCs w:val="28"/>
        </w:rPr>
        <w:t>C</w:t>
      </w:r>
      <w:r>
        <w:rPr>
          <w:b/>
          <w:sz w:val="28"/>
          <w:szCs w:val="28"/>
        </w:rPr>
        <w:t>o</w:t>
      </w:r>
      <w:r>
        <w:rPr>
          <w:b/>
          <w:spacing w:val="-1"/>
          <w:sz w:val="28"/>
          <w:szCs w:val="28"/>
        </w:rPr>
        <w:t>mp</w:t>
      </w:r>
      <w:r>
        <w:rPr>
          <w:b/>
          <w:spacing w:val="5"/>
          <w:sz w:val="28"/>
          <w:szCs w:val="28"/>
        </w:rPr>
        <w:t>a</w:t>
      </w:r>
      <w:r>
        <w:rPr>
          <w:b/>
          <w:spacing w:val="4"/>
          <w:sz w:val="28"/>
          <w:szCs w:val="28"/>
        </w:rPr>
        <w:t>n</w:t>
      </w:r>
      <w:r>
        <w:rPr>
          <w:b/>
          <w:sz w:val="28"/>
          <w:szCs w:val="28"/>
        </w:rPr>
        <w:t>y</w:t>
      </w:r>
      <w:r>
        <w:rPr>
          <w:b/>
          <w:spacing w:val="-10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D</w:t>
      </w:r>
      <w:r>
        <w:rPr>
          <w:b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t</w:t>
      </w:r>
      <w:r>
        <w:rPr>
          <w:b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a</w:t>
      </w:r>
      <w:r>
        <w:rPr>
          <w:b/>
          <w:spacing w:val="2"/>
          <w:sz w:val="28"/>
          <w:szCs w:val="28"/>
        </w:rPr>
        <w:t>s</w:t>
      </w:r>
      <w:r>
        <w:rPr>
          <w:b/>
          <w:sz w:val="28"/>
          <w:szCs w:val="28"/>
        </w:rPr>
        <w:t>e</w:t>
      </w:r>
    </w:p>
    <w:p w:rsidR="004D75C9" w:rsidRDefault="00DC3FBF">
      <w:pPr>
        <w:spacing w:line="260" w:lineRule="exact"/>
        <w:ind w:left="1800"/>
        <w:rPr>
          <w:sz w:val="24"/>
          <w:szCs w:val="24"/>
        </w:rPr>
      </w:pP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ca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1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o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1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eac</w:t>
      </w:r>
      <w:r>
        <w:rPr>
          <w:sz w:val="24"/>
          <w:szCs w:val="24"/>
        </w:rPr>
        <w:t>h</w:t>
      </w:r>
      <w:r>
        <w:rPr>
          <w:spacing w:val="-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pe</w:t>
      </w:r>
      <w:r>
        <w:rPr>
          <w:spacing w:val="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10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ny</w:t>
      </w:r>
    </w:p>
    <w:p w:rsidR="004D75C9" w:rsidRDefault="00DC3FBF">
      <w:pPr>
        <w:spacing w:line="260" w:lineRule="exact"/>
        <w:ind w:left="1800"/>
        <w:rPr>
          <w:sz w:val="24"/>
          <w:szCs w:val="24"/>
        </w:rPr>
      </w:pPr>
      <w:proofErr w:type="gram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proofErr w:type="gramEnd"/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be d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mi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by</w:t>
      </w:r>
      <w:r>
        <w:rPr>
          <w:spacing w:val="-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10"/>
          <w:sz w:val="24"/>
          <w:szCs w:val="24"/>
        </w:rPr>
        <w:t>o</w:t>
      </w:r>
      <w:r>
        <w:rPr>
          <w:spacing w:val="-4"/>
          <w:sz w:val="24"/>
          <w:szCs w:val="24"/>
        </w:rPr>
        <w:t>l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ow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:</w:t>
      </w:r>
    </w:p>
    <w:p w:rsidR="004D75C9" w:rsidRDefault="004D75C9">
      <w:pPr>
        <w:spacing w:before="16" w:line="260" w:lineRule="exact"/>
        <w:rPr>
          <w:sz w:val="26"/>
          <w:szCs w:val="26"/>
        </w:rPr>
      </w:pPr>
    </w:p>
    <w:p w:rsidR="004D75C9" w:rsidRDefault="00DC3FBF">
      <w:pPr>
        <w:ind w:left="1800"/>
        <w:rPr>
          <w:sz w:val="24"/>
          <w:szCs w:val="24"/>
        </w:rPr>
      </w:pPr>
      <w:r>
        <w:rPr>
          <w:sz w:val="24"/>
          <w:szCs w:val="24"/>
        </w:rPr>
        <w:t>1.</w:t>
      </w:r>
      <w:r>
        <w:rPr>
          <w:spacing w:val="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‘</w:t>
      </w:r>
      <w:proofErr w:type="gramStart"/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proofErr w:type="gramEnd"/>
      <w:r>
        <w:rPr>
          <w:sz w:val="24"/>
          <w:szCs w:val="24"/>
        </w:rPr>
        <w:t>’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1:1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pe</w:t>
      </w:r>
      <w:r>
        <w:rPr>
          <w:spacing w:val="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ee</w:t>
      </w:r>
      <w:r>
        <w:rPr>
          <w:sz w:val="24"/>
          <w:szCs w:val="24"/>
        </w:rPr>
        <w:t>n</w:t>
      </w:r>
      <w:r>
        <w:rPr>
          <w:spacing w:val="-7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y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</w:p>
    <w:p w:rsidR="004D75C9" w:rsidRDefault="00DC3FBF">
      <w:pPr>
        <w:spacing w:before="4"/>
        <w:ind w:left="180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proofErr w:type="gramStart"/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9"/>
          <w:sz w:val="24"/>
          <w:szCs w:val="24"/>
        </w:rPr>
        <w:t>l</w:t>
      </w:r>
      <w:r>
        <w:rPr>
          <w:spacing w:val="10"/>
          <w:sz w:val="24"/>
          <w:szCs w:val="24"/>
        </w:rPr>
        <w:t>o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e</w:t>
      </w:r>
      <w:r>
        <w:rPr>
          <w:spacing w:val="-3"/>
          <w:sz w:val="24"/>
          <w:szCs w:val="24"/>
        </w:rPr>
        <w:t>’</w:t>
      </w:r>
      <w:r>
        <w:rPr>
          <w:sz w:val="24"/>
          <w:szCs w:val="24"/>
        </w:rPr>
        <w:t>s</w:t>
      </w:r>
      <w:proofErr w:type="gramEnd"/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5"/>
          <w:sz w:val="24"/>
          <w:szCs w:val="24"/>
        </w:rPr>
        <w:t xml:space="preserve"> b</w:t>
      </w:r>
      <w:r>
        <w:rPr>
          <w:sz w:val="24"/>
          <w:szCs w:val="24"/>
        </w:rPr>
        <w:t>ut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 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4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11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pacing w:val="2"/>
          <w:sz w:val="24"/>
          <w:szCs w:val="24"/>
        </w:rPr>
        <w:t>.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</w:p>
    <w:p w:rsidR="004D75C9" w:rsidRDefault="00DC3FBF">
      <w:pPr>
        <w:spacing w:line="280" w:lineRule="exact"/>
        <w:ind w:left="180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proofErr w:type="gramStart"/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proofErr w:type="gramEnd"/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tt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u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 xml:space="preserve"> </w:t>
      </w:r>
      <w:proofErr w:type="spellStart"/>
      <w:r>
        <w:rPr>
          <w:spacing w:val="-3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3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D</w:t>
      </w:r>
      <w:r>
        <w:rPr>
          <w:spacing w:val="-6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e</w:t>
      </w:r>
      <w:proofErr w:type="spellEnd"/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-9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 xml:space="preserve"> a</w:t>
      </w:r>
      <w:r>
        <w:rPr>
          <w:spacing w:val="3"/>
          <w:position w:val="-1"/>
          <w:sz w:val="24"/>
          <w:szCs w:val="24"/>
        </w:rPr>
        <w:t>ss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g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to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3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h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p</w:t>
      </w:r>
      <w:r>
        <w:rPr>
          <w:spacing w:val="-9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y</w:t>
      </w:r>
      <w:r>
        <w:rPr>
          <w:spacing w:val="5"/>
          <w:position w:val="-1"/>
          <w:sz w:val="24"/>
          <w:szCs w:val="24"/>
        </w:rPr>
        <w:t>p</w:t>
      </w:r>
      <w:r>
        <w:rPr>
          <w:position w:val="-1"/>
          <w:sz w:val="24"/>
          <w:szCs w:val="24"/>
        </w:rPr>
        <w:t>e</w:t>
      </w:r>
    </w:p>
    <w:p w:rsidR="004D75C9" w:rsidRDefault="004D75C9">
      <w:pPr>
        <w:spacing w:before="15" w:line="260" w:lineRule="exact"/>
        <w:rPr>
          <w:sz w:val="26"/>
          <w:szCs w:val="26"/>
        </w:rPr>
      </w:pPr>
    </w:p>
    <w:p w:rsidR="004D75C9" w:rsidRDefault="00DC3FBF">
      <w:pPr>
        <w:ind w:left="1800"/>
        <w:rPr>
          <w:sz w:val="24"/>
          <w:szCs w:val="24"/>
        </w:rPr>
      </w:pPr>
      <w:r>
        <w:rPr>
          <w:sz w:val="24"/>
          <w:szCs w:val="24"/>
        </w:rPr>
        <w:t>2.</w:t>
      </w:r>
      <w:r>
        <w:rPr>
          <w:spacing w:val="3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‘</w:t>
      </w:r>
      <w:proofErr w:type="spellStart"/>
      <w:r>
        <w:rPr>
          <w:sz w:val="24"/>
          <w:szCs w:val="24"/>
        </w:rPr>
        <w:t>wo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k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_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proofErr w:type="spellEnd"/>
      <w:r>
        <w:rPr>
          <w:spacing w:val="-3"/>
          <w:sz w:val="24"/>
          <w:szCs w:val="24"/>
        </w:rPr>
        <w:t>’</w:t>
      </w:r>
      <w:r>
        <w:rPr>
          <w:sz w:val="24"/>
          <w:szCs w:val="24"/>
        </w:rPr>
        <w:t>,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proofErr w:type="gramStart"/>
      <w:r>
        <w:rPr>
          <w:sz w:val="24"/>
          <w:szCs w:val="24"/>
        </w:rPr>
        <w:t>:1</w:t>
      </w:r>
      <w:proofErr w:type="gramEnd"/>
      <w:r>
        <w:rPr>
          <w:spacing w:val="-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pacing w:val="5"/>
          <w:sz w:val="24"/>
          <w:szCs w:val="24"/>
        </w:rPr>
        <w:t>p</w:t>
      </w:r>
      <w:r>
        <w:rPr>
          <w:sz w:val="24"/>
          <w:szCs w:val="24"/>
        </w:rPr>
        <w:t xml:space="preserve">e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7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9"/>
          <w:sz w:val="24"/>
          <w:szCs w:val="24"/>
        </w:rPr>
        <w:t>l</w:t>
      </w:r>
      <w:r>
        <w:rPr>
          <w:spacing w:val="10"/>
          <w:sz w:val="24"/>
          <w:szCs w:val="24"/>
        </w:rPr>
        <w:t>o</w:t>
      </w:r>
      <w:r>
        <w:rPr>
          <w:spacing w:val="-9"/>
          <w:sz w:val="24"/>
          <w:szCs w:val="24"/>
        </w:rPr>
        <w:t>y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</w:p>
    <w:p w:rsidR="004D75C9" w:rsidRDefault="00DC3FBF">
      <w:pPr>
        <w:spacing w:line="280" w:lineRule="exact"/>
        <w:ind w:left="180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o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h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3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ns</w:t>
      </w:r>
      <w:r>
        <w:rPr>
          <w:spacing w:val="-8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to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9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.</w:t>
      </w:r>
    </w:p>
    <w:p w:rsidR="004D75C9" w:rsidRDefault="004D75C9">
      <w:pPr>
        <w:spacing w:before="15" w:line="260" w:lineRule="exact"/>
        <w:rPr>
          <w:sz w:val="26"/>
          <w:szCs w:val="26"/>
        </w:rPr>
      </w:pPr>
    </w:p>
    <w:p w:rsidR="004D75C9" w:rsidRDefault="00DC3FBF">
      <w:pPr>
        <w:ind w:left="1800"/>
        <w:rPr>
          <w:sz w:val="24"/>
          <w:szCs w:val="24"/>
        </w:rPr>
      </w:pPr>
      <w:r>
        <w:rPr>
          <w:sz w:val="24"/>
          <w:szCs w:val="24"/>
        </w:rPr>
        <w:t>3.</w:t>
      </w:r>
      <w:r>
        <w:rPr>
          <w:spacing w:val="3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‘</w:t>
      </w:r>
      <w:proofErr w:type="gramStart"/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4"/>
          <w:sz w:val="24"/>
          <w:szCs w:val="24"/>
        </w:rPr>
        <w:t>l</w:t>
      </w:r>
      <w:r>
        <w:rPr>
          <w:spacing w:val="-2"/>
          <w:sz w:val="24"/>
          <w:szCs w:val="24"/>
        </w:rPr>
        <w:t>s</w:t>
      </w:r>
      <w:proofErr w:type="gramEnd"/>
      <w:r>
        <w:rPr>
          <w:spacing w:val="-3"/>
          <w:sz w:val="24"/>
          <w:szCs w:val="24"/>
        </w:rPr>
        <w:t>’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1:N</w:t>
      </w:r>
      <w:r>
        <w:rPr>
          <w:spacing w:val="-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pe</w:t>
      </w:r>
      <w:r>
        <w:rPr>
          <w:spacing w:val="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ee</w:t>
      </w:r>
      <w:r>
        <w:rPr>
          <w:sz w:val="24"/>
          <w:szCs w:val="24"/>
        </w:rPr>
        <w:t>n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t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 p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4"/>
          <w:sz w:val="24"/>
          <w:szCs w:val="24"/>
        </w:rPr>
        <w:t>j</w:t>
      </w:r>
      <w:r>
        <w:rPr>
          <w:spacing w:val="4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</w:p>
    <w:p w:rsidR="004D75C9" w:rsidRDefault="00DC3FBF">
      <w:pPr>
        <w:spacing w:line="280" w:lineRule="exact"/>
        <w:ind w:left="180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8"/>
          <w:position w:val="-1"/>
          <w:sz w:val="24"/>
          <w:szCs w:val="24"/>
        </w:rPr>
        <w:t xml:space="preserve"> </w:t>
      </w:r>
      <w:r>
        <w:rPr>
          <w:spacing w:val="10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p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9"/>
          <w:position w:val="-1"/>
          <w:sz w:val="24"/>
          <w:szCs w:val="24"/>
        </w:rPr>
        <w:t>j</w:t>
      </w:r>
      <w:r>
        <w:rPr>
          <w:spacing w:val="-1"/>
          <w:position w:val="-1"/>
          <w:sz w:val="24"/>
          <w:szCs w:val="24"/>
        </w:rPr>
        <w:t>ec</w:t>
      </w:r>
      <w:r>
        <w:rPr>
          <w:position w:val="-1"/>
          <w:sz w:val="24"/>
          <w:szCs w:val="24"/>
        </w:rPr>
        <w:t>t</w:t>
      </w:r>
      <w:r>
        <w:rPr>
          <w:spacing w:val="5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to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ut</w:t>
      </w:r>
      <w:r>
        <w:rPr>
          <w:spacing w:val="5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3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8"/>
          <w:position w:val="-1"/>
          <w:sz w:val="24"/>
          <w:szCs w:val="24"/>
        </w:rPr>
        <w:t xml:space="preserve"> </w:t>
      </w:r>
      <w:r>
        <w:rPr>
          <w:spacing w:val="10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 xml:space="preserve">t 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</w:p>
    <w:p w:rsidR="004D75C9" w:rsidRDefault="004D75C9">
      <w:pPr>
        <w:spacing w:before="15" w:line="260" w:lineRule="exact"/>
        <w:rPr>
          <w:sz w:val="26"/>
          <w:szCs w:val="26"/>
        </w:rPr>
      </w:pPr>
    </w:p>
    <w:p w:rsidR="004D75C9" w:rsidRDefault="00DC3FBF">
      <w:pPr>
        <w:ind w:left="1800"/>
        <w:rPr>
          <w:sz w:val="24"/>
          <w:szCs w:val="24"/>
        </w:rPr>
      </w:pPr>
      <w:r>
        <w:rPr>
          <w:sz w:val="24"/>
          <w:szCs w:val="24"/>
        </w:rPr>
        <w:t>4.</w:t>
      </w:r>
      <w:r>
        <w:rPr>
          <w:spacing w:val="3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‘</w:t>
      </w:r>
      <w:proofErr w:type="gramStart"/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v</w:t>
      </w:r>
      <w:r>
        <w:rPr>
          <w:spacing w:val="-4"/>
          <w:sz w:val="24"/>
          <w:szCs w:val="24"/>
        </w:rPr>
        <w:t>i</w:t>
      </w:r>
      <w:r>
        <w:rPr>
          <w:spacing w:val="3"/>
          <w:sz w:val="24"/>
          <w:szCs w:val="24"/>
        </w:rPr>
        <w:t>s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>n</w:t>
      </w:r>
      <w:proofErr w:type="gramEnd"/>
      <w:r>
        <w:rPr>
          <w:spacing w:val="-3"/>
          <w:sz w:val="24"/>
          <w:szCs w:val="24"/>
        </w:rPr>
        <w:t>’</w:t>
      </w:r>
      <w:r>
        <w:rPr>
          <w:sz w:val="24"/>
          <w:szCs w:val="24"/>
        </w:rPr>
        <w:t>,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1:N</w:t>
      </w:r>
      <w:r>
        <w:rPr>
          <w:spacing w:val="-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pacing w:val="5"/>
          <w:sz w:val="24"/>
          <w:szCs w:val="24"/>
        </w:rPr>
        <w:t>p</w:t>
      </w:r>
      <w:r>
        <w:rPr>
          <w:sz w:val="24"/>
          <w:szCs w:val="24"/>
        </w:rPr>
        <w:t xml:space="preserve">e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9"/>
          <w:sz w:val="24"/>
          <w:szCs w:val="24"/>
        </w:rPr>
        <w:t>l</w:t>
      </w:r>
      <w:r>
        <w:rPr>
          <w:spacing w:val="10"/>
          <w:sz w:val="24"/>
          <w:szCs w:val="24"/>
        </w:rPr>
        <w:t>o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9"/>
          <w:sz w:val="24"/>
          <w:szCs w:val="24"/>
        </w:rPr>
        <w:t>l</w:t>
      </w:r>
      <w:r>
        <w:rPr>
          <w:spacing w:val="10"/>
          <w:sz w:val="24"/>
          <w:szCs w:val="24"/>
        </w:rPr>
        <w:t>o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e</w:t>
      </w:r>
    </w:p>
    <w:p w:rsidR="004D75C9" w:rsidRDefault="00DC3FBF">
      <w:pPr>
        <w:spacing w:line="280" w:lineRule="exact"/>
        <w:ind w:left="180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proofErr w:type="gramStart"/>
      <w:r>
        <w:rPr>
          <w:spacing w:val="-1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o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h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3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proofErr w:type="gramEnd"/>
      <w:r>
        <w:rPr>
          <w:spacing w:val="-4"/>
          <w:position w:val="-1"/>
          <w:sz w:val="24"/>
          <w:szCs w:val="24"/>
        </w:rPr>
        <w:t xml:space="preserve"> i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</w:p>
    <w:p w:rsidR="004D75C9" w:rsidRDefault="004D75C9">
      <w:pPr>
        <w:spacing w:before="15" w:line="260" w:lineRule="exact"/>
        <w:rPr>
          <w:sz w:val="26"/>
          <w:szCs w:val="26"/>
        </w:rPr>
      </w:pPr>
    </w:p>
    <w:p w:rsidR="004D75C9" w:rsidRDefault="00DC3FBF">
      <w:pPr>
        <w:ind w:left="1800"/>
        <w:rPr>
          <w:sz w:val="24"/>
          <w:szCs w:val="24"/>
        </w:rPr>
      </w:pPr>
      <w:r>
        <w:rPr>
          <w:sz w:val="24"/>
          <w:szCs w:val="24"/>
        </w:rPr>
        <w:t>5.</w:t>
      </w:r>
      <w:r>
        <w:rPr>
          <w:spacing w:val="3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‘</w:t>
      </w:r>
      <w:proofErr w:type="spellStart"/>
      <w:r>
        <w:rPr>
          <w:sz w:val="24"/>
          <w:szCs w:val="24"/>
        </w:rPr>
        <w:t>wo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k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_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proofErr w:type="spellEnd"/>
      <w:r>
        <w:rPr>
          <w:spacing w:val="-3"/>
          <w:sz w:val="24"/>
          <w:szCs w:val="24"/>
        </w:rPr>
        <w:t>’</w:t>
      </w:r>
      <w:r>
        <w:rPr>
          <w:sz w:val="24"/>
          <w:szCs w:val="24"/>
        </w:rPr>
        <w:t>,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M</w:t>
      </w:r>
      <w:proofErr w:type="gramStart"/>
      <w:r>
        <w:rPr>
          <w:sz w:val="24"/>
          <w:szCs w:val="24"/>
        </w:rPr>
        <w:t>:N</w:t>
      </w:r>
      <w:proofErr w:type="gramEnd"/>
      <w:r>
        <w:rPr>
          <w:spacing w:val="-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-5"/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pe</w:t>
      </w:r>
      <w:r>
        <w:rPr>
          <w:spacing w:val="-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9"/>
          <w:sz w:val="24"/>
          <w:szCs w:val="24"/>
        </w:rPr>
        <w:t>l</w:t>
      </w:r>
      <w:r>
        <w:rPr>
          <w:spacing w:val="10"/>
          <w:sz w:val="24"/>
          <w:szCs w:val="24"/>
        </w:rPr>
        <w:t>o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 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j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t</w:t>
      </w:r>
    </w:p>
    <w:p w:rsidR="004D75C9" w:rsidRDefault="00DC3FBF">
      <w:pPr>
        <w:spacing w:line="280" w:lineRule="exact"/>
        <w:ind w:left="180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o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h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3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ns</w:t>
      </w:r>
      <w:r>
        <w:rPr>
          <w:spacing w:val="-8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to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9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.</w:t>
      </w:r>
    </w:p>
    <w:p w:rsidR="004D75C9" w:rsidRDefault="00DC3FBF">
      <w:pPr>
        <w:spacing w:line="280" w:lineRule="exact"/>
        <w:ind w:left="180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tt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u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 xml:space="preserve">e 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r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h</w:t>
      </w:r>
      <w:r>
        <w:rPr>
          <w:spacing w:val="-9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be N</w:t>
      </w:r>
      <w:r>
        <w:rPr>
          <w:spacing w:val="6"/>
          <w:position w:val="-1"/>
          <w:sz w:val="24"/>
          <w:szCs w:val="24"/>
        </w:rPr>
        <w:t>o</w:t>
      </w:r>
      <w:r>
        <w:rPr>
          <w:spacing w:val="-3"/>
          <w:position w:val="-1"/>
          <w:sz w:val="24"/>
          <w:szCs w:val="24"/>
        </w:rPr>
        <w:t>-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2"/>
          <w:position w:val="-1"/>
          <w:sz w:val="24"/>
          <w:szCs w:val="24"/>
        </w:rPr>
        <w:t>-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u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.</w:t>
      </w:r>
    </w:p>
    <w:p w:rsidR="004D75C9" w:rsidRDefault="004D75C9">
      <w:pPr>
        <w:spacing w:before="15" w:line="260" w:lineRule="exact"/>
        <w:rPr>
          <w:sz w:val="26"/>
          <w:szCs w:val="26"/>
        </w:rPr>
      </w:pPr>
    </w:p>
    <w:p w:rsidR="004D75C9" w:rsidRDefault="00DC3FBF">
      <w:pPr>
        <w:ind w:left="1800"/>
        <w:rPr>
          <w:sz w:val="24"/>
          <w:szCs w:val="24"/>
        </w:rPr>
      </w:pPr>
      <w:r>
        <w:rPr>
          <w:sz w:val="24"/>
          <w:szCs w:val="24"/>
        </w:rPr>
        <w:t>6.</w:t>
      </w:r>
      <w:r>
        <w:rPr>
          <w:spacing w:val="3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‘</w:t>
      </w:r>
      <w:proofErr w:type="spellStart"/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_d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p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2"/>
          <w:sz w:val="24"/>
          <w:szCs w:val="24"/>
        </w:rPr>
        <w:t>s</w:t>
      </w:r>
      <w:proofErr w:type="spellEnd"/>
      <w:r>
        <w:rPr>
          <w:spacing w:val="-3"/>
          <w:sz w:val="24"/>
          <w:szCs w:val="24"/>
        </w:rPr>
        <w:t>’</w:t>
      </w:r>
      <w:r>
        <w:rPr>
          <w:sz w:val="24"/>
          <w:szCs w:val="24"/>
        </w:rPr>
        <w:t>,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1</w:t>
      </w:r>
      <w:proofErr w:type="gramStart"/>
      <w:r>
        <w:rPr>
          <w:sz w:val="24"/>
          <w:szCs w:val="24"/>
        </w:rPr>
        <w:t>:N</w:t>
      </w:r>
      <w:proofErr w:type="gramEnd"/>
      <w:r>
        <w:rPr>
          <w:spacing w:val="-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pacing w:val="5"/>
          <w:sz w:val="24"/>
          <w:szCs w:val="24"/>
        </w:rPr>
        <w:t>p</w:t>
      </w:r>
      <w:r>
        <w:rPr>
          <w:sz w:val="24"/>
          <w:szCs w:val="24"/>
        </w:rPr>
        <w:t xml:space="preserve">e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ee</w:t>
      </w:r>
      <w:r>
        <w:rPr>
          <w:sz w:val="24"/>
          <w:szCs w:val="24"/>
        </w:rPr>
        <w:t>n</w:t>
      </w:r>
      <w:r>
        <w:rPr>
          <w:spacing w:val="-7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9"/>
          <w:sz w:val="24"/>
          <w:szCs w:val="24"/>
        </w:rPr>
        <w:t>l</w:t>
      </w:r>
      <w:r>
        <w:rPr>
          <w:spacing w:val="10"/>
          <w:sz w:val="24"/>
          <w:szCs w:val="24"/>
        </w:rPr>
        <w:t>o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</w:p>
    <w:p w:rsidR="004D75C9" w:rsidRDefault="00DC3FBF">
      <w:pPr>
        <w:spacing w:line="280" w:lineRule="exact"/>
        <w:ind w:left="180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8"/>
          <w:position w:val="-1"/>
          <w:sz w:val="24"/>
          <w:szCs w:val="24"/>
        </w:rPr>
        <w:t xml:space="preserve"> </w:t>
      </w:r>
      <w:r>
        <w:rPr>
          <w:spacing w:val="10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d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 xml:space="preserve">t </w:t>
      </w:r>
      <w:r>
        <w:rPr>
          <w:spacing w:val="-9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o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r>
        <w:rPr>
          <w:spacing w:val="-9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ut</w:t>
      </w:r>
      <w:r>
        <w:rPr>
          <w:spacing w:val="5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3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9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m</w:t>
      </w:r>
      <w:r>
        <w:rPr>
          <w:spacing w:val="5"/>
          <w:position w:val="-1"/>
          <w:sz w:val="24"/>
          <w:szCs w:val="24"/>
        </w:rPr>
        <w:t>p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10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y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</w:p>
    <w:p w:rsidR="004D75C9" w:rsidRDefault="00DC3FBF">
      <w:pPr>
        <w:spacing w:before="3"/>
        <w:ind w:left="1800"/>
        <w:rPr>
          <w:sz w:val="24"/>
          <w:szCs w:val="24"/>
        </w:rPr>
        <w:sectPr w:rsidR="004D75C9">
          <w:pgSz w:w="12240" w:h="15840"/>
          <w:pgMar w:top="860" w:right="0" w:bottom="280" w:left="0" w:header="673" w:footer="673" w:gutter="0"/>
          <w:cols w:space="720"/>
        </w:sect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4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pacing w:val="-5"/>
          <w:sz w:val="24"/>
          <w:szCs w:val="24"/>
        </w:rPr>
        <w:t>y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.</w:t>
      </w:r>
    </w:p>
    <w:p w:rsidR="004D75C9" w:rsidRDefault="004D75C9">
      <w:pPr>
        <w:spacing w:before="5" w:line="180" w:lineRule="exact"/>
        <w:rPr>
          <w:sz w:val="18"/>
          <w:szCs w:val="18"/>
        </w:rPr>
      </w:pPr>
    </w:p>
    <w:p w:rsidR="004D75C9" w:rsidRDefault="004D75C9">
      <w:pPr>
        <w:spacing w:line="200" w:lineRule="exact"/>
      </w:pPr>
    </w:p>
    <w:p w:rsidR="004D75C9" w:rsidRDefault="008715FE">
      <w:pPr>
        <w:ind w:left="2429"/>
      </w:pPr>
      <w:r>
        <w:pict>
          <v:shape id="_x0000_i1040" type="#_x0000_t75" style="width:369pt;height:269.25pt">
            <v:imagedata r:id="rId32" o:title=""/>
          </v:shape>
        </w:pict>
      </w:r>
    </w:p>
    <w:p w:rsidR="004D75C9" w:rsidRDefault="004D75C9">
      <w:pPr>
        <w:spacing w:before="9" w:line="240" w:lineRule="exact"/>
        <w:rPr>
          <w:sz w:val="24"/>
          <w:szCs w:val="24"/>
        </w:rPr>
      </w:pPr>
    </w:p>
    <w:p w:rsidR="004D75C9" w:rsidRDefault="00DC3FBF">
      <w:pPr>
        <w:spacing w:before="22"/>
        <w:ind w:left="1800"/>
        <w:rPr>
          <w:sz w:val="28"/>
          <w:szCs w:val="28"/>
        </w:rPr>
      </w:pPr>
      <w:r>
        <w:rPr>
          <w:b/>
          <w:spacing w:val="2"/>
          <w:sz w:val="28"/>
          <w:szCs w:val="28"/>
        </w:rPr>
        <w:t>E</w:t>
      </w:r>
      <w:r>
        <w:rPr>
          <w:b/>
          <w:sz w:val="28"/>
          <w:szCs w:val="28"/>
        </w:rPr>
        <w:t>R</w:t>
      </w:r>
      <w:r>
        <w:rPr>
          <w:b/>
          <w:spacing w:val="-1"/>
          <w:sz w:val="28"/>
          <w:szCs w:val="28"/>
        </w:rPr>
        <w:t xml:space="preserve"> d</w:t>
      </w:r>
      <w:r>
        <w:rPr>
          <w:b/>
          <w:sz w:val="28"/>
          <w:szCs w:val="28"/>
        </w:rPr>
        <w:t>iag</w:t>
      </w:r>
      <w:r>
        <w:rPr>
          <w:b/>
          <w:spacing w:val="1"/>
          <w:sz w:val="28"/>
          <w:szCs w:val="28"/>
        </w:rPr>
        <w:t>r</w:t>
      </w:r>
      <w:r>
        <w:rPr>
          <w:b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m</w:t>
      </w:r>
      <w:r>
        <w:rPr>
          <w:b/>
          <w:spacing w:val="2"/>
          <w:sz w:val="28"/>
          <w:szCs w:val="28"/>
        </w:rPr>
        <w:t>s</w:t>
      </w:r>
      <w:r>
        <w:rPr>
          <w:b/>
          <w:sz w:val="28"/>
          <w:szCs w:val="28"/>
        </w:rPr>
        <w:t>,</w:t>
      </w:r>
      <w:r>
        <w:rPr>
          <w:b/>
          <w:spacing w:val="-8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m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</w:t>
      </w:r>
      <w:r>
        <w:rPr>
          <w:b/>
          <w:spacing w:val="-7"/>
          <w:sz w:val="28"/>
          <w:szCs w:val="28"/>
        </w:rPr>
        <w:t xml:space="preserve"> </w:t>
      </w:r>
      <w:r>
        <w:rPr>
          <w:b/>
          <w:spacing w:val="6"/>
          <w:sz w:val="28"/>
          <w:szCs w:val="28"/>
        </w:rPr>
        <w:t>c</w:t>
      </w:r>
      <w:r>
        <w:rPr>
          <w:b/>
          <w:sz w:val="28"/>
          <w:szCs w:val="28"/>
        </w:rPr>
        <w:t>o</w:t>
      </w:r>
      <w:r>
        <w:rPr>
          <w:b/>
          <w:spacing w:val="-6"/>
          <w:sz w:val="28"/>
          <w:szCs w:val="28"/>
        </w:rPr>
        <w:t>n</w:t>
      </w:r>
      <w:r>
        <w:rPr>
          <w:b/>
          <w:sz w:val="28"/>
          <w:szCs w:val="28"/>
        </w:rPr>
        <w:t>v</w:t>
      </w:r>
      <w:r>
        <w:rPr>
          <w:b/>
          <w:spacing w:val="6"/>
          <w:sz w:val="28"/>
          <w:szCs w:val="28"/>
        </w:rPr>
        <w:t>e</w:t>
      </w:r>
      <w:r>
        <w:rPr>
          <w:b/>
          <w:spacing w:val="-1"/>
          <w:sz w:val="28"/>
          <w:szCs w:val="28"/>
        </w:rPr>
        <w:t>nt</w:t>
      </w:r>
      <w:r>
        <w:rPr>
          <w:b/>
          <w:spacing w:val="4"/>
          <w:sz w:val="28"/>
          <w:szCs w:val="28"/>
        </w:rPr>
        <w:t>i</w:t>
      </w:r>
      <w:r>
        <w:rPr>
          <w:b/>
          <w:sz w:val="28"/>
          <w:szCs w:val="28"/>
        </w:rPr>
        <w:t>o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s</w:t>
      </w:r>
      <w:r>
        <w:rPr>
          <w:b/>
          <w:spacing w:val="-10"/>
          <w:sz w:val="28"/>
          <w:szCs w:val="28"/>
        </w:rPr>
        <w:t xml:space="preserve"> </w:t>
      </w:r>
      <w:r>
        <w:rPr>
          <w:b/>
          <w:spacing w:val="5"/>
          <w:sz w:val="28"/>
          <w:szCs w:val="28"/>
        </w:rPr>
        <w:t>a</w:t>
      </w:r>
      <w:r>
        <w:rPr>
          <w:b/>
          <w:spacing w:val="-6"/>
          <w:sz w:val="28"/>
          <w:szCs w:val="28"/>
        </w:rPr>
        <w:t>n</w:t>
      </w:r>
      <w:r>
        <w:rPr>
          <w:b/>
          <w:sz w:val="28"/>
          <w:szCs w:val="28"/>
        </w:rPr>
        <w:t>d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pacing w:val="4"/>
          <w:sz w:val="28"/>
          <w:szCs w:val="28"/>
        </w:rPr>
        <w:t>d</w:t>
      </w:r>
      <w:r>
        <w:rPr>
          <w:b/>
          <w:spacing w:val="1"/>
          <w:sz w:val="28"/>
          <w:szCs w:val="28"/>
        </w:rPr>
        <w:t>e</w:t>
      </w:r>
      <w:r>
        <w:rPr>
          <w:b/>
          <w:spacing w:val="2"/>
          <w:sz w:val="28"/>
          <w:szCs w:val="28"/>
        </w:rPr>
        <w:t>s</w:t>
      </w:r>
      <w:r>
        <w:rPr>
          <w:b/>
          <w:sz w:val="28"/>
          <w:szCs w:val="28"/>
        </w:rPr>
        <w:t>ign</w:t>
      </w:r>
      <w:r>
        <w:rPr>
          <w:b/>
          <w:spacing w:val="-12"/>
          <w:sz w:val="28"/>
          <w:szCs w:val="28"/>
        </w:rPr>
        <w:t xml:space="preserve"> </w:t>
      </w:r>
      <w:r>
        <w:rPr>
          <w:b/>
          <w:sz w:val="28"/>
          <w:szCs w:val="28"/>
        </w:rPr>
        <w:t>i</w:t>
      </w:r>
      <w:r>
        <w:rPr>
          <w:b/>
          <w:spacing w:val="2"/>
          <w:sz w:val="28"/>
          <w:szCs w:val="28"/>
        </w:rPr>
        <w:t>s</w:t>
      </w:r>
      <w:r>
        <w:rPr>
          <w:b/>
          <w:spacing w:val="7"/>
          <w:sz w:val="28"/>
          <w:szCs w:val="28"/>
        </w:rPr>
        <w:t>s</w:t>
      </w:r>
      <w:r>
        <w:rPr>
          <w:b/>
          <w:spacing w:val="-6"/>
          <w:sz w:val="28"/>
          <w:szCs w:val="28"/>
        </w:rPr>
        <w:t>u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s</w:t>
      </w:r>
    </w:p>
    <w:p w:rsidR="004D75C9" w:rsidRDefault="00DC3FB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g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9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,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5"/>
          <w:position w:val="-1"/>
          <w:sz w:val="24"/>
          <w:szCs w:val="24"/>
        </w:rPr>
        <w:t>p</w:t>
      </w:r>
      <w:r>
        <w:rPr>
          <w:position w:val="-1"/>
          <w:sz w:val="24"/>
          <w:szCs w:val="24"/>
        </w:rPr>
        <w:t>h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p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g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5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ce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.</w:t>
      </w:r>
    </w:p>
    <w:p w:rsidR="004D75C9" w:rsidRDefault="00DC3FB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</w:t>
      </w:r>
      <w:r>
        <w:rPr>
          <w:spacing w:val="4"/>
          <w:position w:val="-1"/>
          <w:sz w:val="24"/>
          <w:szCs w:val="24"/>
        </w:rPr>
        <w:t xml:space="preserve"> 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4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h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>m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ll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 xml:space="preserve">r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x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s</w:t>
      </w:r>
    </w:p>
    <w:p w:rsidR="004D75C9" w:rsidRDefault="00DC3FB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v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 xml:space="preserve">ly </w:t>
      </w:r>
      <w:r>
        <w:rPr>
          <w:spacing w:val="-4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u</w:t>
      </w:r>
      <w:r>
        <w:rPr>
          <w:spacing w:val="4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h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 xml:space="preserve"> 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b</w:t>
      </w:r>
      <w:r>
        <w:rPr>
          <w:spacing w:val="-9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x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s</w:t>
      </w:r>
    </w:p>
    <w:p w:rsidR="004D75C9" w:rsidRDefault="00DC3FBF">
      <w:pPr>
        <w:spacing w:line="280" w:lineRule="exact"/>
        <w:ind w:left="252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1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1"/>
          <w:sz w:val="24"/>
          <w:szCs w:val="24"/>
        </w:rPr>
        <w:t xml:space="preserve"> </w:t>
      </w:r>
      <w:r>
        <w:rPr>
          <w:spacing w:val="1"/>
          <w:position w:val="1"/>
          <w:sz w:val="24"/>
          <w:szCs w:val="24"/>
        </w:rPr>
        <w:t>S</w:t>
      </w:r>
      <w:r>
        <w:rPr>
          <w:spacing w:val="-1"/>
          <w:position w:val="1"/>
          <w:sz w:val="24"/>
          <w:szCs w:val="24"/>
        </w:rPr>
        <w:t>c</w:t>
      </w:r>
      <w:r>
        <w:rPr>
          <w:spacing w:val="-5"/>
          <w:position w:val="1"/>
          <w:sz w:val="24"/>
          <w:szCs w:val="24"/>
        </w:rPr>
        <w:t>h</w:t>
      </w:r>
      <w:r>
        <w:rPr>
          <w:spacing w:val="4"/>
          <w:position w:val="1"/>
          <w:sz w:val="24"/>
          <w:szCs w:val="24"/>
        </w:rPr>
        <w:t>e</w:t>
      </w:r>
      <w:r>
        <w:rPr>
          <w:spacing w:val="-4"/>
          <w:position w:val="1"/>
          <w:sz w:val="24"/>
          <w:szCs w:val="24"/>
        </w:rPr>
        <w:t>m</w:t>
      </w:r>
      <w:r>
        <w:rPr>
          <w:position w:val="1"/>
          <w:sz w:val="24"/>
          <w:szCs w:val="24"/>
        </w:rPr>
        <w:t>a</w:t>
      </w:r>
      <w:r>
        <w:rPr>
          <w:spacing w:val="-2"/>
          <w:position w:val="1"/>
          <w:sz w:val="24"/>
          <w:szCs w:val="24"/>
        </w:rPr>
        <w:t xml:space="preserve"> </w:t>
      </w:r>
      <w:r>
        <w:rPr>
          <w:spacing w:val="4"/>
          <w:position w:val="1"/>
          <w:sz w:val="24"/>
          <w:szCs w:val="24"/>
        </w:rPr>
        <w:t>c</w:t>
      </w:r>
      <w:r>
        <w:rPr>
          <w:spacing w:val="-5"/>
          <w:position w:val="1"/>
          <w:sz w:val="24"/>
          <w:szCs w:val="24"/>
        </w:rPr>
        <w:t>h</w:t>
      </w:r>
      <w:r>
        <w:rPr>
          <w:spacing w:val="4"/>
          <w:position w:val="1"/>
          <w:sz w:val="24"/>
          <w:szCs w:val="24"/>
        </w:rPr>
        <w:t>a</w:t>
      </w:r>
      <w:r>
        <w:rPr>
          <w:spacing w:val="-5"/>
          <w:position w:val="1"/>
          <w:sz w:val="24"/>
          <w:szCs w:val="24"/>
        </w:rPr>
        <w:t>n</w:t>
      </w:r>
      <w:r>
        <w:rPr>
          <w:position w:val="1"/>
          <w:sz w:val="24"/>
          <w:szCs w:val="24"/>
        </w:rPr>
        <w:t>g</w:t>
      </w:r>
      <w:r>
        <w:rPr>
          <w:spacing w:val="4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s</w:t>
      </w:r>
      <w:r>
        <w:rPr>
          <w:spacing w:val="-6"/>
          <w:position w:val="1"/>
          <w:sz w:val="24"/>
          <w:szCs w:val="24"/>
        </w:rPr>
        <w:t xml:space="preserve"> 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-1"/>
          <w:position w:val="1"/>
          <w:sz w:val="24"/>
          <w:szCs w:val="24"/>
        </w:rPr>
        <w:t>a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4"/>
          <w:position w:val="1"/>
          <w:sz w:val="24"/>
          <w:szCs w:val="24"/>
        </w:rPr>
        <w:t>e</w:t>
      </w:r>
      <w:r>
        <w:rPr>
          <w:spacing w:val="-4"/>
          <w:position w:val="1"/>
          <w:sz w:val="24"/>
          <w:szCs w:val="24"/>
        </w:rPr>
        <w:t>l</w:t>
      </w:r>
      <w:r>
        <w:rPr>
          <w:spacing w:val="-9"/>
          <w:position w:val="1"/>
          <w:sz w:val="24"/>
          <w:szCs w:val="24"/>
        </w:rPr>
        <w:t>y</w:t>
      </w:r>
      <w:r>
        <w:rPr>
          <w:position w:val="1"/>
          <w:sz w:val="24"/>
          <w:szCs w:val="24"/>
        </w:rPr>
        <w:t>.</w:t>
      </w:r>
    </w:p>
    <w:p w:rsidR="004D75C9" w:rsidRDefault="00DC3FBF">
      <w:pPr>
        <w:spacing w:line="260" w:lineRule="exact"/>
        <w:ind w:left="252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2"/>
          <w:sz w:val="24"/>
          <w:szCs w:val="24"/>
        </w:rPr>
        <w:t xml:space="preserve"> </w:t>
      </w:r>
      <w:r>
        <w:rPr>
          <w:spacing w:val="2"/>
          <w:position w:val="2"/>
          <w:sz w:val="24"/>
          <w:szCs w:val="24"/>
        </w:rPr>
        <w:t>E</w:t>
      </w:r>
      <w:r>
        <w:rPr>
          <w:spacing w:val="-5"/>
          <w:position w:val="2"/>
          <w:sz w:val="24"/>
          <w:szCs w:val="24"/>
        </w:rPr>
        <w:t>x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-5"/>
          <w:position w:val="2"/>
          <w:sz w:val="24"/>
          <w:szCs w:val="24"/>
        </w:rPr>
        <w:t>n</w:t>
      </w:r>
      <w:r>
        <w:rPr>
          <w:spacing w:val="3"/>
          <w:position w:val="2"/>
          <w:sz w:val="24"/>
          <w:szCs w:val="24"/>
        </w:rPr>
        <w:t>s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10"/>
          <w:position w:val="2"/>
          <w:sz w:val="24"/>
          <w:szCs w:val="24"/>
        </w:rPr>
        <w:t>o</w:t>
      </w:r>
      <w:r>
        <w:rPr>
          <w:spacing w:val="-5"/>
          <w:position w:val="2"/>
          <w:sz w:val="24"/>
          <w:szCs w:val="24"/>
        </w:rPr>
        <w:t>n</w:t>
      </w:r>
      <w:r>
        <w:rPr>
          <w:position w:val="2"/>
          <w:sz w:val="24"/>
          <w:szCs w:val="24"/>
        </w:rPr>
        <w:t>s</w:t>
      </w:r>
      <w:r>
        <w:rPr>
          <w:spacing w:val="-8"/>
          <w:position w:val="2"/>
          <w:sz w:val="24"/>
          <w:szCs w:val="24"/>
        </w:rPr>
        <w:t xml:space="preserve"> </w:t>
      </w:r>
      <w:r>
        <w:rPr>
          <w:spacing w:val="4"/>
          <w:position w:val="2"/>
          <w:sz w:val="24"/>
          <w:szCs w:val="24"/>
        </w:rPr>
        <w:t>c</w:t>
      </w:r>
      <w:r>
        <w:rPr>
          <w:spacing w:val="-5"/>
          <w:position w:val="2"/>
          <w:sz w:val="24"/>
          <w:szCs w:val="24"/>
        </w:rPr>
        <w:t>h</w:t>
      </w:r>
      <w:r>
        <w:rPr>
          <w:spacing w:val="4"/>
          <w:position w:val="2"/>
          <w:sz w:val="24"/>
          <w:szCs w:val="24"/>
        </w:rPr>
        <w:t>a</w:t>
      </w:r>
      <w:r>
        <w:rPr>
          <w:spacing w:val="-5"/>
          <w:position w:val="2"/>
          <w:sz w:val="24"/>
          <w:szCs w:val="24"/>
        </w:rPr>
        <w:t>n</w:t>
      </w:r>
      <w:r>
        <w:rPr>
          <w:position w:val="2"/>
          <w:sz w:val="24"/>
          <w:szCs w:val="24"/>
        </w:rPr>
        <w:t>g</w:t>
      </w:r>
      <w:r>
        <w:rPr>
          <w:spacing w:val="4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s</w:t>
      </w:r>
      <w:r>
        <w:rPr>
          <w:spacing w:val="-1"/>
          <w:position w:val="2"/>
          <w:sz w:val="24"/>
          <w:szCs w:val="24"/>
        </w:rPr>
        <w:t xml:space="preserve"> </w:t>
      </w:r>
      <w:r>
        <w:rPr>
          <w:spacing w:val="-8"/>
          <w:position w:val="2"/>
          <w:sz w:val="24"/>
          <w:szCs w:val="24"/>
        </w:rPr>
        <w:t>f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qu</w:t>
      </w:r>
      <w:r>
        <w:rPr>
          <w:spacing w:val="4"/>
          <w:position w:val="2"/>
          <w:sz w:val="24"/>
          <w:szCs w:val="24"/>
        </w:rPr>
        <w:t>e</w:t>
      </w:r>
      <w:r>
        <w:rPr>
          <w:spacing w:val="-5"/>
          <w:position w:val="2"/>
          <w:sz w:val="24"/>
          <w:szCs w:val="24"/>
        </w:rPr>
        <w:t>n</w:t>
      </w:r>
      <w:r>
        <w:rPr>
          <w:spacing w:val="10"/>
          <w:position w:val="2"/>
          <w:sz w:val="24"/>
          <w:szCs w:val="24"/>
        </w:rPr>
        <w:t>t</w:t>
      </w:r>
      <w:r>
        <w:rPr>
          <w:spacing w:val="-4"/>
          <w:position w:val="2"/>
          <w:sz w:val="24"/>
          <w:szCs w:val="24"/>
        </w:rPr>
        <w:t>l</w:t>
      </w:r>
      <w:r>
        <w:rPr>
          <w:spacing w:val="-9"/>
          <w:position w:val="2"/>
          <w:sz w:val="24"/>
          <w:szCs w:val="24"/>
        </w:rPr>
        <w:t>y</w:t>
      </w:r>
      <w:r>
        <w:rPr>
          <w:position w:val="2"/>
          <w:sz w:val="24"/>
          <w:szCs w:val="24"/>
        </w:rPr>
        <w:t>.</w:t>
      </w:r>
    </w:p>
    <w:p w:rsidR="004D75C9" w:rsidRDefault="004D75C9">
      <w:pPr>
        <w:spacing w:before="10" w:line="100" w:lineRule="exact"/>
        <w:rPr>
          <w:sz w:val="10"/>
          <w:szCs w:val="10"/>
        </w:rPr>
      </w:pPr>
    </w:p>
    <w:p w:rsidR="004D75C9" w:rsidRDefault="004D75C9">
      <w:pPr>
        <w:spacing w:line="200" w:lineRule="exact"/>
      </w:pPr>
    </w:p>
    <w:p w:rsidR="004D75C9" w:rsidRDefault="00DC3FBF">
      <w:pPr>
        <w:ind w:left="1800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N</w:t>
      </w:r>
      <w:r>
        <w:rPr>
          <w:b/>
          <w:sz w:val="28"/>
          <w:szCs w:val="28"/>
        </w:rPr>
        <w:t>o</w:t>
      </w:r>
      <w:r>
        <w:rPr>
          <w:b/>
          <w:spacing w:val="-1"/>
          <w:sz w:val="28"/>
          <w:szCs w:val="28"/>
        </w:rPr>
        <w:t>t</w:t>
      </w:r>
      <w:r>
        <w:rPr>
          <w:b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4"/>
          <w:sz w:val="28"/>
          <w:szCs w:val="28"/>
        </w:rPr>
        <w:t>i</w:t>
      </w:r>
      <w:r>
        <w:rPr>
          <w:b/>
          <w:sz w:val="28"/>
          <w:szCs w:val="28"/>
        </w:rPr>
        <w:t>o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s</w:t>
      </w:r>
      <w:r>
        <w:rPr>
          <w:b/>
          <w:spacing w:val="-8"/>
          <w:sz w:val="28"/>
          <w:szCs w:val="28"/>
        </w:rPr>
        <w:t xml:space="preserve"> </w:t>
      </w:r>
      <w:r>
        <w:rPr>
          <w:b/>
          <w:spacing w:val="3"/>
          <w:sz w:val="28"/>
          <w:szCs w:val="28"/>
        </w:rPr>
        <w:t>f</w:t>
      </w:r>
      <w:r>
        <w:rPr>
          <w:b/>
          <w:spacing w:val="-4"/>
          <w:sz w:val="28"/>
          <w:szCs w:val="28"/>
        </w:rPr>
        <w:t>o</w:t>
      </w:r>
      <w:r>
        <w:rPr>
          <w:b/>
          <w:sz w:val="28"/>
          <w:szCs w:val="28"/>
        </w:rPr>
        <w:t>r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E</w:t>
      </w:r>
      <w:r>
        <w:rPr>
          <w:b/>
          <w:sz w:val="28"/>
          <w:szCs w:val="28"/>
        </w:rPr>
        <w:t>R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D</w:t>
      </w:r>
      <w:r>
        <w:rPr>
          <w:b/>
          <w:sz w:val="28"/>
          <w:szCs w:val="28"/>
        </w:rPr>
        <w:t>iag</w:t>
      </w:r>
      <w:r>
        <w:rPr>
          <w:b/>
          <w:spacing w:val="1"/>
          <w:sz w:val="28"/>
          <w:szCs w:val="28"/>
        </w:rPr>
        <w:t>r</w:t>
      </w:r>
      <w:r>
        <w:rPr>
          <w:b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m</w:t>
      </w:r>
      <w:r>
        <w:rPr>
          <w:b/>
          <w:sz w:val="28"/>
          <w:szCs w:val="28"/>
        </w:rPr>
        <w:t>s</w:t>
      </w:r>
    </w:p>
    <w:p w:rsidR="004D75C9" w:rsidRDefault="004D75C9">
      <w:pPr>
        <w:spacing w:before="5" w:line="180" w:lineRule="exact"/>
        <w:rPr>
          <w:sz w:val="19"/>
          <w:szCs w:val="19"/>
        </w:rPr>
      </w:pPr>
    </w:p>
    <w:p w:rsidR="004D75C9" w:rsidRDefault="004D75C9">
      <w:pPr>
        <w:spacing w:line="200" w:lineRule="exact"/>
      </w:pPr>
    </w:p>
    <w:p w:rsidR="004D75C9" w:rsidRDefault="008715FE">
      <w:pPr>
        <w:ind w:left="1800"/>
        <w:sectPr w:rsidR="004D75C9">
          <w:pgSz w:w="12240" w:h="15840"/>
          <w:pgMar w:top="860" w:right="0" w:bottom="280" w:left="0" w:header="673" w:footer="673" w:gutter="0"/>
          <w:cols w:space="720"/>
        </w:sectPr>
      </w:pPr>
      <w:r>
        <w:pict>
          <v:group id="_x0000_s1029" style="position:absolute;left:0;text-align:left;margin-left:90pt;margin-top:-3.6pt;width:396pt;height:239.5pt;z-index:-251648512;mso-position-horizontal-relative:page" coordorigin="1800,-72" coordsize="7920,4790">
            <v:shape id="_x0000_s1031" type="#_x0000_t75" style="position:absolute;left:5400;top:-72;width:4320;height:2246">
              <v:imagedata r:id="rId33" o:title=""/>
            </v:shape>
            <v:shape id="_x0000_s1030" type="#_x0000_t75" style="position:absolute;left:1800;top:2174;width:4315;height:2544">
              <v:imagedata r:id="rId34" o:title=""/>
            </v:shape>
            <w10:wrap anchorx="page"/>
          </v:group>
        </w:pict>
      </w:r>
      <w:r>
        <w:pict>
          <v:shape id="_x0000_i1041" type="#_x0000_t75" style="width:171pt;height:105pt">
            <v:imagedata r:id="rId35" o:title=""/>
          </v:shape>
        </w:pict>
      </w:r>
    </w:p>
    <w:p w:rsidR="004D75C9" w:rsidRDefault="004D75C9">
      <w:pPr>
        <w:spacing w:before="10" w:line="140" w:lineRule="exact"/>
        <w:rPr>
          <w:sz w:val="15"/>
          <w:szCs w:val="15"/>
        </w:rPr>
      </w:pPr>
    </w:p>
    <w:p w:rsidR="004D75C9" w:rsidRDefault="004D75C9">
      <w:pPr>
        <w:spacing w:line="200" w:lineRule="exact"/>
      </w:pPr>
    </w:p>
    <w:p w:rsidR="004D75C9" w:rsidRDefault="008715FE">
      <w:pPr>
        <w:spacing w:before="22"/>
        <w:ind w:left="1800"/>
        <w:rPr>
          <w:sz w:val="28"/>
          <w:szCs w:val="28"/>
        </w:rPr>
      </w:pPr>
      <w:r>
        <w:pict>
          <v:group id="_x0000_s1026" style="position:absolute;left:0;text-align:left;margin-left:0;margin-top:54pt;width:612pt;height:0;z-index:-251647488;mso-position-horizontal-relative:page;mso-position-vertical-relative:page" coordorigin=",1080" coordsize="12240,0">
            <v:shape id="_x0000_s1027" style="position:absolute;top:1080;width:12240;height:0" coordorigin=",1080" coordsize="12240,0" path="m,1080r12240,e" filled="f" strokeweight=".25397mm">
              <v:path arrowok="t"/>
            </v:shape>
            <w10:wrap anchorx="page" anchory="page"/>
          </v:group>
        </w:pict>
      </w:r>
      <w:r w:rsidR="00DC3FBF">
        <w:rPr>
          <w:b/>
          <w:spacing w:val="1"/>
          <w:sz w:val="28"/>
          <w:szCs w:val="28"/>
        </w:rPr>
        <w:t>N</w:t>
      </w:r>
      <w:r w:rsidR="00DC3FBF">
        <w:rPr>
          <w:b/>
          <w:sz w:val="28"/>
          <w:szCs w:val="28"/>
        </w:rPr>
        <w:t>a</w:t>
      </w:r>
      <w:r w:rsidR="00DC3FBF">
        <w:rPr>
          <w:b/>
          <w:spacing w:val="-1"/>
          <w:sz w:val="28"/>
          <w:szCs w:val="28"/>
        </w:rPr>
        <w:t>m</w:t>
      </w:r>
      <w:r w:rsidR="00DC3FBF">
        <w:rPr>
          <w:b/>
          <w:spacing w:val="4"/>
          <w:sz w:val="28"/>
          <w:szCs w:val="28"/>
        </w:rPr>
        <w:t>i</w:t>
      </w:r>
      <w:r w:rsidR="00DC3FBF">
        <w:rPr>
          <w:b/>
          <w:spacing w:val="-1"/>
          <w:sz w:val="28"/>
          <w:szCs w:val="28"/>
        </w:rPr>
        <w:t>n</w:t>
      </w:r>
      <w:r w:rsidR="00DC3FBF">
        <w:rPr>
          <w:b/>
          <w:sz w:val="28"/>
          <w:szCs w:val="28"/>
        </w:rPr>
        <w:t>g</w:t>
      </w:r>
      <w:r w:rsidR="00DC3FBF">
        <w:rPr>
          <w:b/>
          <w:spacing w:val="-7"/>
          <w:sz w:val="28"/>
          <w:szCs w:val="28"/>
        </w:rPr>
        <w:t xml:space="preserve"> </w:t>
      </w:r>
      <w:r w:rsidR="00DC3FBF">
        <w:rPr>
          <w:b/>
          <w:spacing w:val="1"/>
          <w:sz w:val="28"/>
          <w:szCs w:val="28"/>
        </w:rPr>
        <w:t>c</w:t>
      </w:r>
      <w:r w:rsidR="00DC3FBF">
        <w:rPr>
          <w:b/>
          <w:sz w:val="28"/>
          <w:szCs w:val="28"/>
        </w:rPr>
        <w:t>o</w:t>
      </w:r>
      <w:r w:rsidR="00DC3FBF">
        <w:rPr>
          <w:b/>
          <w:spacing w:val="-1"/>
          <w:sz w:val="28"/>
          <w:szCs w:val="28"/>
        </w:rPr>
        <w:t>n</w:t>
      </w:r>
      <w:r w:rsidR="00DC3FBF">
        <w:rPr>
          <w:b/>
          <w:sz w:val="28"/>
          <w:szCs w:val="28"/>
        </w:rPr>
        <w:t>v</w:t>
      </w:r>
      <w:r w:rsidR="00DC3FBF">
        <w:rPr>
          <w:b/>
          <w:spacing w:val="6"/>
          <w:sz w:val="28"/>
          <w:szCs w:val="28"/>
        </w:rPr>
        <w:t>e</w:t>
      </w:r>
      <w:r w:rsidR="00DC3FBF">
        <w:rPr>
          <w:b/>
          <w:spacing w:val="-1"/>
          <w:sz w:val="28"/>
          <w:szCs w:val="28"/>
        </w:rPr>
        <w:t>nt</w:t>
      </w:r>
      <w:r w:rsidR="00DC3FBF">
        <w:rPr>
          <w:b/>
          <w:spacing w:val="4"/>
          <w:sz w:val="28"/>
          <w:szCs w:val="28"/>
        </w:rPr>
        <w:t>i</w:t>
      </w:r>
      <w:r w:rsidR="00DC3FBF">
        <w:rPr>
          <w:b/>
          <w:sz w:val="28"/>
          <w:szCs w:val="28"/>
        </w:rPr>
        <w:t>o</w:t>
      </w:r>
      <w:r w:rsidR="00DC3FBF">
        <w:rPr>
          <w:b/>
          <w:spacing w:val="-6"/>
          <w:sz w:val="28"/>
          <w:szCs w:val="28"/>
        </w:rPr>
        <w:t>n</w:t>
      </w:r>
      <w:r w:rsidR="00DC3FBF">
        <w:rPr>
          <w:b/>
          <w:sz w:val="28"/>
          <w:szCs w:val="28"/>
        </w:rPr>
        <w:t>s</w:t>
      </w:r>
      <w:r w:rsidR="00DC3FBF">
        <w:rPr>
          <w:b/>
          <w:spacing w:val="-5"/>
          <w:sz w:val="28"/>
          <w:szCs w:val="28"/>
        </w:rPr>
        <w:t xml:space="preserve"> </w:t>
      </w:r>
      <w:r w:rsidR="00DC3FBF">
        <w:rPr>
          <w:b/>
          <w:spacing w:val="-4"/>
          <w:sz w:val="28"/>
          <w:szCs w:val="28"/>
        </w:rPr>
        <w:t>o</w:t>
      </w:r>
      <w:r w:rsidR="00DC3FBF">
        <w:rPr>
          <w:b/>
          <w:sz w:val="28"/>
          <w:szCs w:val="28"/>
        </w:rPr>
        <w:t>f</w:t>
      </w:r>
      <w:r w:rsidR="00DC3FBF">
        <w:rPr>
          <w:b/>
          <w:spacing w:val="3"/>
          <w:sz w:val="28"/>
          <w:szCs w:val="28"/>
        </w:rPr>
        <w:t xml:space="preserve"> </w:t>
      </w:r>
      <w:r w:rsidR="00DC3FBF">
        <w:rPr>
          <w:b/>
          <w:spacing w:val="-1"/>
          <w:sz w:val="28"/>
          <w:szCs w:val="28"/>
        </w:rPr>
        <w:t>S</w:t>
      </w:r>
      <w:r w:rsidR="00DC3FBF">
        <w:rPr>
          <w:b/>
          <w:spacing w:val="6"/>
          <w:sz w:val="28"/>
          <w:szCs w:val="28"/>
        </w:rPr>
        <w:t>c</w:t>
      </w:r>
      <w:r w:rsidR="00DC3FBF">
        <w:rPr>
          <w:b/>
          <w:spacing w:val="-6"/>
          <w:sz w:val="28"/>
          <w:szCs w:val="28"/>
        </w:rPr>
        <w:t>h</w:t>
      </w:r>
      <w:r w:rsidR="00DC3FBF">
        <w:rPr>
          <w:b/>
          <w:spacing w:val="1"/>
          <w:sz w:val="28"/>
          <w:szCs w:val="28"/>
        </w:rPr>
        <w:t>e</w:t>
      </w:r>
      <w:r w:rsidR="00DC3FBF">
        <w:rPr>
          <w:b/>
          <w:spacing w:val="-1"/>
          <w:sz w:val="28"/>
          <w:szCs w:val="28"/>
        </w:rPr>
        <w:t>m</w:t>
      </w:r>
      <w:r w:rsidR="00DC3FBF">
        <w:rPr>
          <w:b/>
          <w:sz w:val="28"/>
          <w:szCs w:val="28"/>
        </w:rPr>
        <w:t>a</w:t>
      </w:r>
      <w:r w:rsidR="00DC3FBF">
        <w:rPr>
          <w:b/>
          <w:spacing w:val="-7"/>
          <w:sz w:val="28"/>
          <w:szCs w:val="28"/>
        </w:rPr>
        <w:t xml:space="preserve"> </w:t>
      </w:r>
      <w:r w:rsidR="00DC3FBF">
        <w:rPr>
          <w:b/>
          <w:spacing w:val="6"/>
          <w:sz w:val="28"/>
          <w:szCs w:val="28"/>
        </w:rPr>
        <w:t>c</w:t>
      </w:r>
      <w:r w:rsidR="00DC3FBF">
        <w:rPr>
          <w:b/>
          <w:sz w:val="28"/>
          <w:szCs w:val="28"/>
        </w:rPr>
        <w:t>o</w:t>
      </w:r>
      <w:r w:rsidR="00DC3FBF">
        <w:rPr>
          <w:b/>
          <w:spacing w:val="-6"/>
          <w:sz w:val="28"/>
          <w:szCs w:val="28"/>
        </w:rPr>
        <w:t>n</w:t>
      </w:r>
      <w:r w:rsidR="00DC3FBF">
        <w:rPr>
          <w:b/>
          <w:spacing w:val="2"/>
          <w:sz w:val="28"/>
          <w:szCs w:val="28"/>
        </w:rPr>
        <w:t>s</w:t>
      </w:r>
      <w:r w:rsidR="00DC3FBF">
        <w:rPr>
          <w:b/>
          <w:spacing w:val="-1"/>
          <w:sz w:val="28"/>
          <w:szCs w:val="28"/>
        </w:rPr>
        <w:t>t</w:t>
      </w:r>
      <w:r w:rsidR="00DC3FBF">
        <w:rPr>
          <w:b/>
          <w:spacing w:val="6"/>
          <w:sz w:val="28"/>
          <w:szCs w:val="28"/>
        </w:rPr>
        <w:t>r</w:t>
      </w:r>
      <w:r w:rsidR="00DC3FBF">
        <w:rPr>
          <w:b/>
          <w:spacing w:val="-1"/>
          <w:sz w:val="28"/>
          <w:szCs w:val="28"/>
        </w:rPr>
        <w:t>u</w:t>
      </w:r>
      <w:r w:rsidR="00DC3FBF">
        <w:rPr>
          <w:b/>
          <w:spacing w:val="6"/>
          <w:sz w:val="28"/>
          <w:szCs w:val="28"/>
        </w:rPr>
        <w:t>c</w:t>
      </w:r>
      <w:r w:rsidR="00DC3FBF">
        <w:rPr>
          <w:b/>
          <w:spacing w:val="-1"/>
          <w:sz w:val="28"/>
          <w:szCs w:val="28"/>
        </w:rPr>
        <w:t>t</w:t>
      </w:r>
      <w:r w:rsidR="00DC3FBF">
        <w:rPr>
          <w:b/>
          <w:sz w:val="28"/>
          <w:szCs w:val="28"/>
        </w:rPr>
        <w:t>s</w:t>
      </w:r>
    </w:p>
    <w:p w:rsidR="004D75C9" w:rsidRDefault="00DC3FB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6"/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g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r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m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r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y</w:t>
      </w:r>
      <w:r>
        <w:rPr>
          <w:spacing w:val="-9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y</w:t>
      </w:r>
      <w:r>
        <w:rPr>
          <w:position w:val="-1"/>
          <w:sz w:val="24"/>
          <w:szCs w:val="24"/>
        </w:rPr>
        <w:t>pe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 xml:space="preserve">d 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3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h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p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y</w:t>
      </w:r>
      <w:r>
        <w:rPr>
          <w:spacing w:val="5"/>
          <w:position w:val="-1"/>
          <w:sz w:val="24"/>
          <w:szCs w:val="24"/>
        </w:rPr>
        <w:t>p</w:t>
      </w:r>
      <w:r>
        <w:rPr>
          <w:position w:val="-1"/>
          <w:sz w:val="24"/>
          <w:szCs w:val="24"/>
        </w:rPr>
        <w:t>e</w:t>
      </w:r>
    </w:p>
    <w:p w:rsidR="004D75C9" w:rsidRDefault="00DC3FB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y</w:t>
      </w:r>
      <w:r>
        <w:rPr>
          <w:spacing w:val="-11"/>
          <w:position w:val="-1"/>
          <w:sz w:val="24"/>
          <w:szCs w:val="24"/>
        </w:rPr>
        <w:t xml:space="preserve"> 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y</w:t>
      </w:r>
      <w:r>
        <w:rPr>
          <w:position w:val="-1"/>
          <w:sz w:val="24"/>
          <w:szCs w:val="24"/>
        </w:rPr>
        <w:t>pe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&amp;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3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h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p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spacing w:val="7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y</w:t>
      </w:r>
      <w:r>
        <w:rPr>
          <w:spacing w:val="5"/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:</w:t>
      </w:r>
    </w:p>
    <w:p w:rsidR="004D75C9" w:rsidRDefault="00DC3FBF">
      <w:pPr>
        <w:spacing w:line="280" w:lineRule="exact"/>
        <w:ind w:left="252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1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Upp</w:t>
      </w:r>
      <w:r>
        <w:rPr>
          <w:spacing w:val="-1"/>
          <w:position w:val="1"/>
          <w:sz w:val="24"/>
          <w:szCs w:val="24"/>
        </w:rPr>
        <w:t>e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-1"/>
          <w:position w:val="1"/>
          <w:sz w:val="24"/>
          <w:szCs w:val="24"/>
        </w:rPr>
        <w:t>ca</w:t>
      </w:r>
      <w:r>
        <w:rPr>
          <w:spacing w:val="-2"/>
          <w:position w:val="1"/>
          <w:sz w:val="24"/>
          <w:szCs w:val="24"/>
        </w:rPr>
        <w:t>s</w:t>
      </w:r>
      <w:r>
        <w:rPr>
          <w:position w:val="1"/>
          <w:sz w:val="24"/>
          <w:szCs w:val="24"/>
        </w:rPr>
        <w:t>e</w:t>
      </w:r>
    </w:p>
    <w:p w:rsidR="004D75C9" w:rsidRDefault="00DC3FBF">
      <w:pPr>
        <w:spacing w:line="260" w:lineRule="exact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A</w:t>
      </w:r>
      <w:r>
        <w:rPr>
          <w:spacing w:val="5"/>
          <w:sz w:val="24"/>
          <w:szCs w:val="24"/>
        </w:rPr>
        <w:t>tt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:</w:t>
      </w:r>
    </w:p>
    <w:p w:rsidR="004D75C9" w:rsidRDefault="00DC3FBF">
      <w:pPr>
        <w:spacing w:line="280" w:lineRule="exact"/>
        <w:ind w:left="252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1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1"/>
          <w:sz w:val="24"/>
          <w:szCs w:val="24"/>
        </w:rPr>
        <w:t xml:space="preserve"> </w:t>
      </w:r>
      <w:r>
        <w:rPr>
          <w:spacing w:val="-1"/>
          <w:position w:val="1"/>
          <w:sz w:val="24"/>
          <w:szCs w:val="24"/>
        </w:rPr>
        <w:t>Ca</w:t>
      </w:r>
      <w:r>
        <w:rPr>
          <w:spacing w:val="5"/>
          <w:position w:val="1"/>
          <w:sz w:val="24"/>
          <w:szCs w:val="24"/>
        </w:rPr>
        <w:t>p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4"/>
          <w:position w:val="1"/>
          <w:sz w:val="24"/>
          <w:szCs w:val="24"/>
        </w:rPr>
        <w:t>a</w:t>
      </w:r>
      <w:r>
        <w:rPr>
          <w:spacing w:val="-4"/>
          <w:position w:val="1"/>
          <w:sz w:val="24"/>
          <w:szCs w:val="24"/>
        </w:rPr>
        <w:t>li</w:t>
      </w:r>
      <w:r>
        <w:rPr>
          <w:spacing w:val="4"/>
          <w:position w:val="1"/>
          <w:sz w:val="24"/>
          <w:szCs w:val="24"/>
        </w:rPr>
        <w:t>z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d</w:t>
      </w:r>
    </w:p>
    <w:p w:rsidR="004D75C9" w:rsidRDefault="00DC3FBF">
      <w:pPr>
        <w:spacing w:line="260" w:lineRule="exact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:</w:t>
      </w:r>
    </w:p>
    <w:p w:rsidR="004D75C9" w:rsidRDefault="00DC3FBF">
      <w:pPr>
        <w:spacing w:line="280" w:lineRule="exact"/>
        <w:ind w:left="252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1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1"/>
          <w:sz w:val="24"/>
          <w:szCs w:val="24"/>
        </w:rPr>
        <w:t xml:space="preserve"> </w:t>
      </w:r>
      <w:r>
        <w:rPr>
          <w:spacing w:val="-2"/>
          <w:position w:val="1"/>
          <w:sz w:val="24"/>
          <w:szCs w:val="24"/>
        </w:rPr>
        <w:t>L</w:t>
      </w:r>
      <w:r>
        <w:rPr>
          <w:spacing w:val="5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w</w:t>
      </w:r>
      <w:r>
        <w:rPr>
          <w:spacing w:val="-1"/>
          <w:position w:val="1"/>
          <w:sz w:val="24"/>
          <w:szCs w:val="24"/>
        </w:rPr>
        <w:t>e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-1"/>
          <w:position w:val="1"/>
          <w:sz w:val="24"/>
          <w:szCs w:val="24"/>
        </w:rPr>
        <w:t>ca</w:t>
      </w:r>
      <w:r>
        <w:rPr>
          <w:spacing w:val="-2"/>
          <w:position w:val="1"/>
          <w:sz w:val="24"/>
          <w:szCs w:val="24"/>
        </w:rPr>
        <w:t>s</w:t>
      </w:r>
      <w:r>
        <w:rPr>
          <w:position w:val="1"/>
          <w:sz w:val="24"/>
          <w:szCs w:val="24"/>
        </w:rPr>
        <w:t>e</w:t>
      </w:r>
    </w:p>
    <w:p w:rsidR="004D75C9" w:rsidRDefault="00DC3FBF">
      <w:pPr>
        <w:spacing w:line="260" w:lineRule="exact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:</w:t>
      </w:r>
      <w:r>
        <w:rPr>
          <w:spacing w:val="-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11"/>
          <w:sz w:val="24"/>
          <w:szCs w:val="24"/>
        </w:rPr>
        <w:t xml:space="preserve"> </w:t>
      </w:r>
      <w:r>
        <w:rPr>
          <w:spacing w:val="7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pe</w:t>
      </w:r>
      <w:r>
        <w:rPr>
          <w:spacing w:val="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e</w:t>
      </w:r>
    </w:p>
    <w:p w:rsidR="004D75C9" w:rsidRDefault="00DC3FB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V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: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3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h</w:t>
      </w:r>
      <w:r>
        <w:rPr>
          <w:spacing w:val="-9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p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spacing w:val="7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y</w:t>
      </w:r>
      <w:r>
        <w:rPr>
          <w:position w:val="-1"/>
          <w:sz w:val="24"/>
          <w:szCs w:val="24"/>
        </w:rPr>
        <w:t>pe</w:t>
      </w:r>
    </w:p>
    <w:p w:rsidR="004D75C9" w:rsidRDefault="00DC3FBF">
      <w:pPr>
        <w:tabs>
          <w:tab w:val="left" w:pos="2520"/>
        </w:tabs>
        <w:spacing w:before="21" w:line="260" w:lineRule="exact"/>
        <w:ind w:left="2520" w:right="2745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uns</w:t>
      </w:r>
      <w:r>
        <w:rPr>
          <w:spacing w:val="-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uns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po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2"/>
          <w:sz w:val="24"/>
          <w:szCs w:val="24"/>
        </w:rPr>
        <w:t xml:space="preserve"> 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1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pacing w:val="5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 xml:space="preserve">: </w:t>
      </w:r>
      <w:r>
        <w:rPr>
          <w:spacing w:val="-5"/>
          <w:sz w:val="24"/>
          <w:szCs w:val="24"/>
        </w:rPr>
        <w:t>A</w:t>
      </w:r>
      <w:r>
        <w:rPr>
          <w:spacing w:val="5"/>
          <w:sz w:val="24"/>
          <w:szCs w:val="24"/>
        </w:rPr>
        <w:t>tt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</w:p>
    <w:p w:rsidR="004D75C9" w:rsidRDefault="00DC3FBF">
      <w:pPr>
        <w:spacing w:before="1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B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-5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s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e</w:t>
      </w:r>
    </w:p>
    <w:p w:rsidR="004D75C9" w:rsidRDefault="00DC3FBF">
      <w:pPr>
        <w:spacing w:line="280" w:lineRule="exact"/>
        <w:ind w:left="252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1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1"/>
          <w:sz w:val="24"/>
          <w:szCs w:val="24"/>
        </w:rPr>
        <w:t xml:space="preserve"> </w:t>
      </w:r>
      <w:r>
        <w:rPr>
          <w:spacing w:val="-8"/>
          <w:position w:val="1"/>
          <w:sz w:val="24"/>
          <w:szCs w:val="24"/>
        </w:rPr>
        <w:t>f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10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m</w:t>
      </w:r>
      <w:r>
        <w:rPr>
          <w:spacing w:val="-7"/>
          <w:position w:val="1"/>
          <w:sz w:val="24"/>
          <w:szCs w:val="24"/>
        </w:rPr>
        <w:t xml:space="preserve"> </w:t>
      </w:r>
      <w:r>
        <w:rPr>
          <w:spacing w:val="-4"/>
          <w:position w:val="1"/>
          <w:sz w:val="24"/>
          <w:szCs w:val="24"/>
        </w:rPr>
        <w:t>l</w:t>
      </w:r>
      <w:r>
        <w:rPr>
          <w:spacing w:val="4"/>
          <w:position w:val="1"/>
          <w:sz w:val="24"/>
          <w:szCs w:val="24"/>
        </w:rPr>
        <w:t>e</w:t>
      </w:r>
      <w:r>
        <w:rPr>
          <w:spacing w:val="-8"/>
          <w:position w:val="1"/>
          <w:sz w:val="24"/>
          <w:szCs w:val="24"/>
        </w:rPr>
        <w:t>f</w:t>
      </w:r>
      <w:r>
        <w:rPr>
          <w:position w:val="1"/>
          <w:sz w:val="24"/>
          <w:szCs w:val="24"/>
        </w:rPr>
        <w:t>t</w:t>
      </w:r>
      <w:r>
        <w:rPr>
          <w:spacing w:val="7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to</w:t>
      </w:r>
      <w:r>
        <w:rPr>
          <w:spacing w:val="1"/>
          <w:position w:val="1"/>
          <w:sz w:val="24"/>
          <w:szCs w:val="24"/>
        </w:rPr>
        <w:t xml:space="preserve"> 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5"/>
          <w:position w:val="1"/>
          <w:sz w:val="24"/>
          <w:szCs w:val="24"/>
        </w:rPr>
        <w:t>g</w:t>
      </w:r>
      <w:r>
        <w:rPr>
          <w:spacing w:val="-5"/>
          <w:position w:val="1"/>
          <w:sz w:val="24"/>
          <w:szCs w:val="24"/>
        </w:rPr>
        <w:t>h</w:t>
      </w:r>
      <w:r>
        <w:rPr>
          <w:position w:val="1"/>
          <w:sz w:val="24"/>
          <w:szCs w:val="24"/>
        </w:rPr>
        <w:t>t</w:t>
      </w:r>
    </w:p>
    <w:p w:rsidR="004D75C9" w:rsidRDefault="00DC3FBF">
      <w:pPr>
        <w:spacing w:line="260" w:lineRule="exact"/>
        <w:ind w:left="252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t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p</w:t>
      </w:r>
      <w:r>
        <w:rPr>
          <w:spacing w:val="-9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to</w:t>
      </w:r>
      <w:r>
        <w:rPr>
          <w:spacing w:val="6"/>
          <w:position w:val="2"/>
          <w:sz w:val="24"/>
          <w:szCs w:val="24"/>
        </w:rPr>
        <w:t xml:space="preserve"> </w:t>
      </w:r>
      <w:r>
        <w:rPr>
          <w:spacing w:val="-5"/>
          <w:position w:val="2"/>
          <w:sz w:val="24"/>
          <w:szCs w:val="24"/>
        </w:rPr>
        <w:t>b</w:t>
      </w:r>
      <w:r>
        <w:rPr>
          <w:position w:val="2"/>
          <w:sz w:val="24"/>
          <w:szCs w:val="24"/>
        </w:rPr>
        <w:t>ott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m</w:t>
      </w:r>
    </w:p>
    <w:p w:rsidR="004D75C9" w:rsidRDefault="004D75C9">
      <w:pPr>
        <w:spacing w:before="2" w:line="260" w:lineRule="exact"/>
        <w:rPr>
          <w:sz w:val="26"/>
          <w:szCs w:val="26"/>
        </w:rPr>
      </w:pPr>
    </w:p>
    <w:p w:rsidR="004D75C9" w:rsidRDefault="00DC3FBF">
      <w:pPr>
        <w:ind w:left="1800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De</w:t>
      </w:r>
      <w:r>
        <w:rPr>
          <w:b/>
          <w:spacing w:val="2"/>
          <w:sz w:val="28"/>
          <w:szCs w:val="28"/>
        </w:rPr>
        <w:t>s</w:t>
      </w:r>
      <w:r>
        <w:rPr>
          <w:b/>
          <w:sz w:val="28"/>
          <w:szCs w:val="28"/>
        </w:rPr>
        <w:t>i</w:t>
      </w:r>
      <w:r>
        <w:rPr>
          <w:b/>
          <w:spacing w:val="5"/>
          <w:sz w:val="28"/>
          <w:szCs w:val="28"/>
        </w:rPr>
        <w:t>g</w:t>
      </w:r>
      <w:r>
        <w:rPr>
          <w:b/>
          <w:sz w:val="28"/>
          <w:szCs w:val="28"/>
        </w:rPr>
        <w:t>n</w:t>
      </w:r>
      <w:r>
        <w:rPr>
          <w:b/>
          <w:spacing w:val="-12"/>
          <w:sz w:val="28"/>
          <w:szCs w:val="28"/>
        </w:rPr>
        <w:t xml:space="preserve"> </w:t>
      </w:r>
      <w:r>
        <w:rPr>
          <w:b/>
          <w:spacing w:val="6"/>
          <w:sz w:val="28"/>
          <w:szCs w:val="28"/>
        </w:rPr>
        <w:t>C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-4"/>
          <w:sz w:val="28"/>
          <w:szCs w:val="28"/>
        </w:rPr>
        <w:t>o</w:t>
      </w:r>
      <w:r>
        <w:rPr>
          <w:b/>
          <w:sz w:val="28"/>
          <w:szCs w:val="28"/>
        </w:rPr>
        <w:t>i</w:t>
      </w:r>
      <w:r>
        <w:rPr>
          <w:b/>
          <w:spacing w:val="1"/>
          <w:sz w:val="28"/>
          <w:szCs w:val="28"/>
        </w:rPr>
        <w:t>ce</w:t>
      </w:r>
      <w:r>
        <w:rPr>
          <w:b/>
          <w:sz w:val="28"/>
          <w:szCs w:val="28"/>
        </w:rPr>
        <w:t>s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pacing w:val="3"/>
          <w:sz w:val="28"/>
          <w:szCs w:val="28"/>
        </w:rPr>
        <w:t>f</w:t>
      </w:r>
      <w:r>
        <w:rPr>
          <w:b/>
          <w:spacing w:val="-4"/>
          <w:sz w:val="28"/>
          <w:szCs w:val="28"/>
        </w:rPr>
        <w:t>o</w:t>
      </w:r>
      <w:r>
        <w:rPr>
          <w:b/>
          <w:sz w:val="28"/>
          <w:szCs w:val="28"/>
        </w:rPr>
        <w:t>r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E</w:t>
      </w:r>
      <w:r>
        <w:rPr>
          <w:b/>
          <w:sz w:val="28"/>
          <w:szCs w:val="28"/>
        </w:rPr>
        <w:t>R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>o</w:t>
      </w:r>
      <w:r>
        <w:rPr>
          <w:b/>
          <w:spacing w:val="-6"/>
          <w:sz w:val="28"/>
          <w:szCs w:val="28"/>
        </w:rPr>
        <w:t>n</w:t>
      </w:r>
      <w:r>
        <w:rPr>
          <w:b/>
          <w:spacing w:val="1"/>
          <w:sz w:val="28"/>
          <w:szCs w:val="28"/>
        </w:rPr>
        <w:t>c</w:t>
      </w:r>
      <w:r>
        <w:rPr>
          <w:b/>
          <w:spacing w:val="6"/>
          <w:sz w:val="28"/>
          <w:szCs w:val="28"/>
        </w:rPr>
        <w:t>e</w:t>
      </w:r>
      <w:r>
        <w:rPr>
          <w:b/>
          <w:spacing w:val="-1"/>
          <w:sz w:val="28"/>
          <w:szCs w:val="28"/>
        </w:rPr>
        <w:t>p</w:t>
      </w:r>
      <w:r>
        <w:rPr>
          <w:b/>
          <w:spacing w:val="3"/>
          <w:sz w:val="28"/>
          <w:szCs w:val="28"/>
        </w:rPr>
        <w:t>t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al</w:t>
      </w:r>
      <w:r>
        <w:rPr>
          <w:b/>
          <w:spacing w:val="-12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D</w:t>
      </w:r>
      <w:r>
        <w:rPr>
          <w:b/>
          <w:spacing w:val="3"/>
          <w:sz w:val="28"/>
          <w:szCs w:val="28"/>
        </w:rPr>
        <w:t>e</w:t>
      </w:r>
      <w:r>
        <w:rPr>
          <w:b/>
          <w:spacing w:val="2"/>
          <w:sz w:val="28"/>
          <w:szCs w:val="28"/>
        </w:rPr>
        <w:t>s</w:t>
      </w:r>
      <w:r>
        <w:rPr>
          <w:b/>
          <w:sz w:val="28"/>
          <w:szCs w:val="28"/>
        </w:rPr>
        <w:t>i</w:t>
      </w:r>
      <w:r>
        <w:rPr>
          <w:b/>
          <w:spacing w:val="5"/>
          <w:sz w:val="28"/>
          <w:szCs w:val="28"/>
        </w:rPr>
        <w:t>g</w:t>
      </w:r>
      <w:r>
        <w:rPr>
          <w:b/>
          <w:sz w:val="28"/>
          <w:szCs w:val="28"/>
        </w:rPr>
        <w:t>n</w:t>
      </w:r>
    </w:p>
    <w:p w:rsidR="004D75C9" w:rsidRDefault="00DC3FBF">
      <w:pPr>
        <w:tabs>
          <w:tab w:val="left" w:pos="2520"/>
        </w:tabs>
        <w:spacing w:before="18" w:line="260" w:lineRule="exact"/>
        <w:ind w:left="2520" w:right="1780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g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v</w:t>
      </w:r>
      <w:r>
        <w:rPr>
          <w:sz w:val="24"/>
          <w:szCs w:val="24"/>
        </w:rPr>
        <w:t>e 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1"/>
          <w:sz w:val="24"/>
          <w:szCs w:val="24"/>
        </w:rPr>
        <w:t>ce</w:t>
      </w:r>
      <w:r>
        <w:rPr>
          <w:spacing w:val="-2"/>
          <w:sz w:val="24"/>
          <w:szCs w:val="24"/>
        </w:rPr>
        <w:t>ss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-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g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 xml:space="preserve">s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eac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d.</w:t>
      </w:r>
    </w:p>
    <w:p w:rsidR="004D75C9" w:rsidRDefault="004D75C9">
      <w:pPr>
        <w:spacing w:before="7" w:line="120" w:lineRule="exact"/>
        <w:rPr>
          <w:sz w:val="12"/>
          <w:szCs w:val="12"/>
        </w:rPr>
      </w:pPr>
    </w:p>
    <w:p w:rsidR="004D75C9" w:rsidRDefault="004D75C9">
      <w:pPr>
        <w:spacing w:line="200" w:lineRule="exact"/>
      </w:pPr>
    </w:p>
    <w:p w:rsidR="004D75C9" w:rsidRDefault="00DC3FBF">
      <w:pPr>
        <w:ind w:left="1800"/>
        <w:rPr>
          <w:sz w:val="28"/>
          <w:szCs w:val="28"/>
        </w:rPr>
      </w:pPr>
      <w:r>
        <w:rPr>
          <w:b/>
          <w:spacing w:val="4"/>
          <w:sz w:val="28"/>
          <w:szCs w:val="28"/>
        </w:rPr>
        <w:t>Q</w:t>
      </w:r>
      <w:r>
        <w:rPr>
          <w:b/>
          <w:spacing w:val="-6"/>
          <w:sz w:val="28"/>
          <w:szCs w:val="28"/>
        </w:rPr>
        <w:t>u</w:t>
      </w:r>
      <w:r>
        <w:rPr>
          <w:b/>
          <w:spacing w:val="1"/>
          <w:sz w:val="28"/>
          <w:szCs w:val="28"/>
        </w:rPr>
        <w:t>e</w:t>
      </w:r>
      <w:r>
        <w:rPr>
          <w:b/>
          <w:spacing w:val="2"/>
          <w:sz w:val="28"/>
          <w:szCs w:val="28"/>
        </w:rPr>
        <w:t>s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4"/>
          <w:sz w:val="28"/>
          <w:szCs w:val="28"/>
        </w:rPr>
        <w:t>i</w:t>
      </w:r>
      <w:r>
        <w:rPr>
          <w:b/>
          <w:sz w:val="28"/>
          <w:szCs w:val="28"/>
        </w:rPr>
        <w:t>o</w:t>
      </w:r>
      <w:r>
        <w:rPr>
          <w:b/>
          <w:spacing w:val="-6"/>
          <w:sz w:val="28"/>
          <w:szCs w:val="28"/>
        </w:rPr>
        <w:t>n</w:t>
      </w:r>
      <w:r>
        <w:rPr>
          <w:b/>
          <w:spacing w:val="7"/>
          <w:sz w:val="28"/>
          <w:szCs w:val="28"/>
        </w:rPr>
        <w:t>s</w:t>
      </w:r>
      <w:r>
        <w:rPr>
          <w:b/>
          <w:sz w:val="28"/>
          <w:szCs w:val="28"/>
        </w:rPr>
        <w:t>:</w:t>
      </w:r>
    </w:p>
    <w:p w:rsidR="004D75C9" w:rsidRDefault="00DC3FBF">
      <w:pPr>
        <w:spacing w:line="260" w:lineRule="exact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>
        <w:rPr>
          <w:spacing w:val="58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-3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ne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10"/>
          <w:sz w:val="24"/>
          <w:szCs w:val="24"/>
        </w:rPr>
        <w:t>o</w:t>
      </w:r>
      <w:r>
        <w:rPr>
          <w:spacing w:val="-4"/>
          <w:sz w:val="24"/>
          <w:szCs w:val="24"/>
        </w:rPr>
        <w:t>l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ow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:</w:t>
      </w:r>
    </w:p>
    <w:p w:rsidR="004D75C9" w:rsidRDefault="00DC3FBF">
      <w:pPr>
        <w:spacing w:before="7" w:line="260" w:lineRule="exact"/>
        <w:ind w:left="2520" w:right="1763"/>
        <w:rPr>
          <w:sz w:val="24"/>
          <w:szCs w:val="24"/>
        </w:rPr>
      </w:pP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)</w:t>
      </w:r>
      <w:r>
        <w:rPr>
          <w:spacing w:val="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 xml:space="preserve">y       </w:t>
      </w:r>
      <w:r>
        <w:rPr>
          <w:spacing w:val="5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)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e         </w:t>
      </w:r>
      <w:r>
        <w:rPr>
          <w:spacing w:val="1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)</w:t>
      </w:r>
      <w:r>
        <w:rPr>
          <w:spacing w:val="-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K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 xml:space="preserve"> A</w:t>
      </w:r>
      <w:r>
        <w:rPr>
          <w:spacing w:val="5"/>
          <w:sz w:val="24"/>
          <w:szCs w:val="24"/>
        </w:rPr>
        <w:t>tt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e               </w:t>
      </w:r>
      <w:r>
        <w:rPr>
          <w:spacing w:val="32"/>
          <w:sz w:val="24"/>
          <w:szCs w:val="24"/>
        </w:rPr>
        <w:t xml:space="preserve"> </w:t>
      </w:r>
      <w:r>
        <w:rPr>
          <w:sz w:val="24"/>
          <w:szCs w:val="24"/>
        </w:rPr>
        <w:t xml:space="preserve">d)   </w:t>
      </w:r>
      <w:r>
        <w:rPr>
          <w:spacing w:val="10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pacing w:val="5"/>
          <w:sz w:val="24"/>
          <w:szCs w:val="24"/>
        </w:rPr>
        <w:t>to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d   </w:t>
      </w:r>
      <w:r>
        <w:rPr>
          <w:spacing w:val="4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a</w:t>
      </w:r>
      <w:r>
        <w:rPr>
          <w:sz w:val="24"/>
          <w:szCs w:val="24"/>
        </w:rPr>
        <w:t>tt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)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3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e          </w:t>
      </w:r>
      <w:r>
        <w:rPr>
          <w:spacing w:val="3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z w:val="24"/>
          <w:szCs w:val="24"/>
        </w:rPr>
        <w:t>)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K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 xml:space="preserve">y  </w:t>
      </w:r>
      <w:r>
        <w:rPr>
          <w:spacing w:val="58"/>
          <w:sz w:val="24"/>
          <w:szCs w:val="24"/>
        </w:rPr>
        <w:t xml:space="preserve"> </w:t>
      </w:r>
      <w:r>
        <w:rPr>
          <w:sz w:val="24"/>
          <w:szCs w:val="24"/>
        </w:rPr>
        <w:t>g)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W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 xml:space="preserve">y    </w:t>
      </w:r>
      <w:r>
        <w:rPr>
          <w:spacing w:val="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)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1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o</w:t>
      </w:r>
    </w:p>
    <w:p w:rsidR="004D75C9" w:rsidRDefault="00DC3FBF">
      <w:pPr>
        <w:spacing w:before="4" w:line="260" w:lineRule="exact"/>
        <w:ind w:left="2520" w:right="1822"/>
        <w:rPr>
          <w:sz w:val="24"/>
          <w:szCs w:val="24"/>
        </w:rPr>
      </w:pP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)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t        </w:t>
      </w:r>
      <w:r>
        <w:rPr>
          <w:spacing w:val="9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j</w:t>
      </w:r>
      <w:r>
        <w:rPr>
          <w:sz w:val="24"/>
          <w:szCs w:val="24"/>
        </w:rPr>
        <w:t>)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Rec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ve</w:t>
      </w:r>
      <w:r>
        <w:rPr>
          <w:spacing w:val="-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 xml:space="preserve">p     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k)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3"/>
          <w:sz w:val="24"/>
          <w:szCs w:val="24"/>
        </w:rPr>
        <w:t>s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e 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)</w:t>
      </w:r>
      <w:r>
        <w:rPr>
          <w:spacing w:val="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M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l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7"/>
          <w:sz w:val="24"/>
          <w:szCs w:val="24"/>
        </w:rPr>
        <w:t>-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e        </w:t>
      </w:r>
      <w:r>
        <w:rPr>
          <w:spacing w:val="4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)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x</w:t>
      </w:r>
      <w:r>
        <w:rPr>
          <w:spacing w:val="-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e    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E</w:t>
      </w:r>
      <w:r>
        <w:rPr>
          <w:spacing w:val="-5"/>
          <w:sz w:val="24"/>
          <w:szCs w:val="24"/>
        </w:rPr>
        <w:t>x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&amp;</w:t>
      </w:r>
      <w:r>
        <w:rPr>
          <w:spacing w:val="-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>n</w:t>
      </w:r>
    </w:p>
    <w:p w:rsidR="004D75C9" w:rsidRDefault="00DC3FBF">
      <w:pPr>
        <w:spacing w:before="4" w:line="260" w:lineRule="exact"/>
        <w:ind w:left="2520" w:right="1767" w:hanging="360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>
        <w:rPr>
          <w:spacing w:val="58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4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14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5"/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pacing w:val="5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1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5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?</w:t>
      </w:r>
      <w:r>
        <w:rPr>
          <w:spacing w:val="10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E</w:t>
      </w:r>
      <w:r>
        <w:rPr>
          <w:spacing w:val="-5"/>
          <w:sz w:val="24"/>
          <w:szCs w:val="24"/>
        </w:rPr>
        <w:t>x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1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z w:val="24"/>
          <w:szCs w:val="24"/>
        </w:rPr>
        <w:t>i</w:t>
      </w:r>
      <w:r>
        <w:rPr>
          <w:spacing w:val="-3"/>
          <w:sz w:val="24"/>
          <w:szCs w:val="24"/>
        </w:rPr>
        <w:t>ff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16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ee</w:t>
      </w:r>
      <w:r>
        <w:rPr>
          <w:sz w:val="24"/>
          <w:szCs w:val="24"/>
        </w:rPr>
        <w:t>n</w:t>
      </w:r>
      <w:r>
        <w:rPr>
          <w:spacing w:val="6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,</w:t>
      </w:r>
      <w:r>
        <w:rPr>
          <w:spacing w:val="16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5"/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pacing w:val="5"/>
          <w:sz w:val="24"/>
          <w:szCs w:val="24"/>
        </w:rPr>
        <w:t>p</w:t>
      </w:r>
      <w:r>
        <w:rPr>
          <w:sz w:val="24"/>
          <w:szCs w:val="24"/>
        </w:rPr>
        <w:t xml:space="preserve">e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.</w:t>
      </w:r>
    </w:p>
    <w:p w:rsidR="004D75C9" w:rsidRDefault="00DC3FBF">
      <w:pPr>
        <w:spacing w:line="260" w:lineRule="exact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>
        <w:rPr>
          <w:spacing w:val="58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E</w:t>
      </w:r>
      <w:r>
        <w:rPr>
          <w:spacing w:val="-5"/>
          <w:sz w:val="24"/>
          <w:szCs w:val="24"/>
        </w:rPr>
        <w:t>x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 xml:space="preserve"> </w:t>
      </w:r>
      <w:r>
        <w:rPr>
          <w:spacing w:val="6"/>
          <w:sz w:val="24"/>
          <w:szCs w:val="24"/>
        </w:rPr>
        <w:t>(</w:t>
      </w:r>
      <w:r>
        <w:rPr>
          <w:spacing w:val="-9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)</w:t>
      </w:r>
      <w:r>
        <w:rPr>
          <w:spacing w:val="7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</w:p>
    <w:p w:rsidR="004D75C9" w:rsidRDefault="00DC3FBF">
      <w:pPr>
        <w:spacing w:line="260" w:lineRule="exact"/>
        <w:ind w:left="2520"/>
        <w:rPr>
          <w:sz w:val="24"/>
          <w:szCs w:val="24"/>
        </w:rPr>
      </w:pPr>
      <w:proofErr w:type="gramStart"/>
      <w:r>
        <w:rPr>
          <w:spacing w:val="2"/>
          <w:sz w:val="24"/>
          <w:szCs w:val="24"/>
        </w:rPr>
        <w:t>(E</w:t>
      </w:r>
      <w:r>
        <w:rPr>
          <w:sz w:val="24"/>
          <w:szCs w:val="24"/>
        </w:rPr>
        <w:t>x</w:t>
      </w:r>
      <w:r>
        <w:rPr>
          <w:spacing w:val="-4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s)</w:t>
      </w:r>
      <w:r>
        <w:rPr>
          <w:spacing w:val="-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pacing w:val="2"/>
          <w:sz w:val="24"/>
          <w:szCs w:val="24"/>
        </w:rPr>
        <w:t>-</w:t>
      </w:r>
      <w:r>
        <w:rPr>
          <w:spacing w:val="-1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s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g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.</w:t>
      </w:r>
      <w:proofErr w:type="gramEnd"/>
    </w:p>
    <w:p w:rsidR="004D75C9" w:rsidRDefault="00DC3FBF">
      <w:pPr>
        <w:spacing w:before="2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4. </w:t>
      </w:r>
      <w:r>
        <w:rPr>
          <w:spacing w:val="58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E</w:t>
      </w:r>
      <w:r>
        <w:rPr>
          <w:spacing w:val="-5"/>
          <w:sz w:val="24"/>
          <w:szCs w:val="24"/>
        </w:rPr>
        <w:t>x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4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 w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k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w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5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x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</w:t>
      </w:r>
    </w:p>
    <w:p w:rsidR="004D75C9" w:rsidRDefault="00DC3FBF">
      <w:pPr>
        <w:spacing w:line="260" w:lineRule="exact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5. </w:t>
      </w:r>
      <w:r>
        <w:rPr>
          <w:spacing w:val="58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E</w:t>
      </w:r>
      <w:r>
        <w:rPr>
          <w:spacing w:val="-5"/>
          <w:sz w:val="24"/>
          <w:szCs w:val="24"/>
        </w:rPr>
        <w:t>x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wh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pacing w:val="-1"/>
          <w:sz w:val="24"/>
          <w:szCs w:val="24"/>
        </w:rPr>
        <w:t>cc</w:t>
      </w:r>
      <w:r>
        <w:rPr>
          <w:sz w:val="24"/>
          <w:szCs w:val="24"/>
        </w:rPr>
        <w:t>ur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3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.</w:t>
      </w:r>
    </w:p>
    <w:p w:rsidR="004D75C9" w:rsidRDefault="00DC3FBF">
      <w:pPr>
        <w:spacing w:before="7" w:line="260" w:lineRule="exact"/>
        <w:ind w:left="2520" w:right="1763" w:hanging="360"/>
        <w:rPr>
          <w:sz w:val="24"/>
          <w:szCs w:val="24"/>
        </w:rPr>
      </w:pPr>
      <w:r>
        <w:rPr>
          <w:sz w:val="24"/>
          <w:szCs w:val="24"/>
        </w:rPr>
        <w:t xml:space="preserve">6. </w:t>
      </w:r>
      <w:r>
        <w:rPr>
          <w:spacing w:val="58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4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 xml:space="preserve">p 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?</w:t>
      </w:r>
      <w:r>
        <w:rPr>
          <w:spacing w:val="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E</w:t>
      </w:r>
      <w:r>
        <w:rPr>
          <w:spacing w:val="-5"/>
          <w:sz w:val="24"/>
          <w:szCs w:val="24"/>
        </w:rPr>
        <w:t>x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 xml:space="preserve"> d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10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6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1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 xml:space="preserve">a 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pacing w:val="5"/>
          <w:sz w:val="24"/>
          <w:szCs w:val="24"/>
        </w:rPr>
        <w:t>p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?</w:t>
      </w:r>
    </w:p>
    <w:p w:rsidR="004D75C9" w:rsidRDefault="00DC3FBF">
      <w:pPr>
        <w:spacing w:before="4" w:line="260" w:lineRule="exact"/>
        <w:ind w:left="2520" w:right="1762" w:hanging="360"/>
        <w:rPr>
          <w:sz w:val="24"/>
          <w:szCs w:val="24"/>
        </w:rPr>
      </w:pPr>
      <w:r>
        <w:rPr>
          <w:sz w:val="24"/>
          <w:szCs w:val="24"/>
        </w:rPr>
        <w:t xml:space="preserve">7. </w:t>
      </w:r>
      <w:r>
        <w:rPr>
          <w:spacing w:val="58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W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2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proofErr w:type="gramEnd"/>
      <w:r>
        <w:rPr>
          <w:sz w:val="24"/>
          <w:szCs w:val="24"/>
        </w:rPr>
        <w:t xml:space="preserve"> </w:t>
      </w:r>
      <w:r>
        <w:rPr>
          <w:spacing w:val="16"/>
          <w:sz w:val="24"/>
          <w:szCs w:val="24"/>
        </w:rPr>
        <w:t xml:space="preserve"> </w:t>
      </w:r>
      <w:r>
        <w:rPr>
          <w:sz w:val="24"/>
          <w:szCs w:val="24"/>
        </w:rPr>
        <w:t xml:space="preserve">a </w:t>
      </w:r>
      <w:r>
        <w:rPr>
          <w:spacing w:val="1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10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 xml:space="preserve">? 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Wh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 xml:space="preserve">n </w:t>
      </w:r>
      <w:r>
        <w:rPr>
          <w:spacing w:val="9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 xml:space="preserve">s </w:t>
      </w:r>
      <w:r>
        <w:rPr>
          <w:spacing w:val="21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 xml:space="preserve">t </w:t>
      </w:r>
      <w:r>
        <w:rPr>
          <w:spacing w:val="2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3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 xml:space="preserve">y </w:t>
      </w:r>
      <w:r>
        <w:rPr>
          <w:spacing w:val="5"/>
          <w:sz w:val="24"/>
          <w:szCs w:val="24"/>
        </w:rPr>
        <w:t xml:space="preserve"> t</w:t>
      </w:r>
      <w:r>
        <w:rPr>
          <w:sz w:val="24"/>
          <w:szCs w:val="24"/>
        </w:rPr>
        <w:t xml:space="preserve">o </w:t>
      </w:r>
      <w:r>
        <w:rPr>
          <w:spacing w:val="18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 xml:space="preserve">e </w:t>
      </w:r>
      <w:r>
        <w:rPr>
          <w:spacing w:val="1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7"/>
          <w:sz w:val="24"/>
          <w:szCs w:val="24"/>
        </w:rPr>
        <w:t>l</w:t>
      </w:r>
      <w:r>
        <w:rPr>
          <w:sz w:val="24"/>
          <w:szCs w:val="24"/>
        </w:rPr>
        <w:t xml:space="preserve">e </w:t>
      </w:r>
      <w:r>
        <w:rPr>
          <w:spacing w:val="2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 </w:t>
      </w:r>
      <w:r>
        <w:rPr>
          <w:spacing w:val="18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 xml:space="preserve">n </w:t>
      </w:r>
      <w:r>
        <w:rPr>
          <w:spacing w:val="1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 xml:space="preserve">r 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pacing w:val="5"/>
          <w:sz w:val="24"/>
          <w:szCs w:val="24"/>
        </w:rPr>
        <w:t>p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?</w:t>
      </w:r>
    </w:p>
    <w:p w:rsidR="004D75C9" w:rsidRDefault="00DC3FBF">
      <w:pPr>
        <w:spacing w:line="260" w:lineRule="exact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8. </w:t>
      </w:r>
      <w:r>
        <w:rPr>
          <w:spacing w:val="58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3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-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x</w:t>
      </w:r>
      <w:r>
        <w:rPr>
          <w:spacing w:val="-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w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x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</w:t>
      </w:r>
    </w:p>
    <w:p w:rsidR="004D75C9" w:rsidRDefault="00DC3FBF">
      <w:pPr>
        <w:spacing w:line="260" w:lineRule="exact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9. </w:t>
      </w:r>
      <w:r>
        <w:rPr>
          <w:spacing w:val="58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3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-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e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h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p.</w:t>
      </w:r>
    </w:p>
    <w:p w:rsidR="004D75C9" w:rsidRDefault="00DC3FBF">
      <w:pPr>
        <w:spacing w:before="2"/>
        <w:ind w:left="2160"/>
        <w:rPr>
          <w:sz w:val="24"/>
          <w:szCs w:val="24"/>
        </w:rPr>
      </w:pPr>
      <w:r>
        <w:rPr>
          <w:sz w:val="24"/>
          <w:szCs w:val="24"/>
        </w:rPr>
        <w:t>10.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ps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g</w:t>
      </w:r>
      <w:r>
        <w:rPr>
          <w:sz w:val="24"/>
          <w:szCs w:val="24"/>
        </w:rPr>
        <w:t>n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?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</w:t>
      </w:r>
    </w:p>
    <w:p w:rsidR="004D75C9" w:rsidRDefault="004D75C9">
      <w:pPr>
        <w:spacing w:before="1" w:line="280" w:lineRule="exact"/>
        <w:rPr>
          <w:sz w:val="28"/>
          <w:szCs w:val="28"/>
        </w:rPr>
      </w:pPr>
    </w:p>
    <w:p w:rsidR="002D2916" w:rsidRDefault="002D2916">
      <w:pPr>
        <w:spacing w:before="1" w:line="280" w:lineRule="exact"/>
        <w:rPr>
          <w:sz w:val="28"/>
          <w:szCs w:val="28"/>
        </w:rPr>
      </w:pPr>
    </w:p>
    <w:p w:rsidR="002D2916" w:rsidRDefault="002D2916">
      <w:pPr>
        <w:spacing w:before="1" w:line="280" w:lineRule="exact"/>
        <w:rPr>
          <w:sz w:val="28"/>
          <w:szCs w:val="28"/>
        </w:rPr>
      </w:pPr>
    </w:p>
    <w:p w:rsidR="002D2916" w:rsidRDefault="002D2916">
      <w:pPr>
        <w:spacing w:before="1" w:line="280" w:lineRule="exact"/>
        <w:rPr>
          <w:sz w:val="28"/>
          <w:szCs w:val="28"/>
        </w:rPr>
      </w:pPr>
    </w:p>
    <w:p w:rsidR="002D2916" w:rsidRDefault="002D2916">
      <w:pPr>
        <w:spacing w:before="1" w:line="280" w:lineRule="exact"/>
        <w:rPr>
          <w:sz w:val="28"/>
          <w:szCs w:val="28"/>
        </w:rPr>
      </w:pPr>
    </w:p>
    <w:p w:rsidR="002D2916" w:rsidRDefault="002D2916">
      <w:pPr>
        <w:spacing w:before="1" w:line="280" w:lineRule="exact"/>
        <w:rPr>
          <w:sz w:val="28"/>
          <w:szCs w:val="28"/>
        </w:rPr>
      </w:pPr>
    </w:p>
    <w:p w:rsidR="002D2916" w:rsidRDefault="002D2916">
      <w:pPr>
        <w:spacing w:before="1" w:line="280" w:lineRule="exact"/>
        <w:rPr>
          <w:sz w:val="28"/>
          <w:szCs w:val="28"/>
        </w:rPr>
      </w:pPr>
    </w:p>
    <w:p w:rsidR="002D2916" w:rsidRDefault="002D2916">
      <w:pPr>
        <w:spacing w:before="1" w:line="280" w:lineRule="exact"/>
        <w:rPr>
          <w:sz w:val="28"/>
          <w:szCs w:val="28"/>
        </w:rPr>
      </w:pPr>
    </w:p>
    <w:p w:rsidR="002D2916" w:rsidRDefault="002D2916">
      <w:pPr>
        <w:spacing w:before="1" w:line="280" w:lineRule="exact"/>
        <w:rPr>
          <w:sz w:val="28"/>
          <w:szCs w:val="28"/>
        </w:rPr>
      </w:pPr>
    </w:p>
    <w:p w:rsidR="002D2916" w:rsidRDefault="002D2916">
      <w:pPr>
        <w:spacing w:before="1" w:line="280" w:lineRule="exact"/>
        <w:rPr>
          <w:sz w:val="28"/>
          <w:szCs w:val="28"/>
        </w:rPr>
      </w:pPr>
    </w:p>
    <w:p w:rsidR="002D2916" w:rsidRDefault="002D2916">
      <w:pPr>
        <w:spacing w:before="1" w:line="280" w:lineRule="exact"/>
        <w:rPr>
          <w:sz w:val="28"/>
          <w:szCs w:val="28"/>
        </w:rPr>
      </w:pPr>
    </w:p>
    <w:p w:rsidR="002D2916" w:rsidRDefault="002D2916" w:rsidP="002D2916">
      <w:pPr>
        <w:spacing w:before="5" w:line="140" w:lineRule="exact"/>
        <w:rPr>
          <w:sz w:val="15"/>
          <w:szCs w:val="15"/>
        </w:rPr>
      </w:pPr>
    </w:p>
    <w:p w:rsidR="002D2916" w:rsidRDefault="002D2916" w:rsidP="002D2916">
      <w:pPr>
        <w:spacing w:line="200" w:lineRule="exact"/>
      </w:pPr>
    </w:p>
    <w:p w:rsidR="002D2916" w:rsidRDefault="002D2916" w:rsidP="002D2916">
      <w:pPr>
        <w:spacing w:before="23"/>
        <w:ind w:left="1805"/>
        <w:rPr>
          <w:sz w:val="30"/>
          <w:szCs w:val="30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7104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685800</wp:posOffset>
                </wp:positionV>
                <wp:extent cx="7772400" cy="0"/>
                <wp:effectExtent l="9525" t="9525" r="9525" b="9525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0"/>
                          <a:chOff x="0" y="1080"/>
                          <a:chExt cx="12240" cy="0"/>
                        </a:xfrm>
                      </wpg:grpSpPr>
                      <wps:wsp>
                        <wps:cNvPr id="26" name="Freeform 73"/>
                        <wps:cNvSpPr>
                          <a:spLocks/>
                        </wps:cNvSpPr>
                        <wps:spPr bwMode="auto">
                          <a:xfrm>
                            <a:off x="0" y="1080"/>
                            <a:ext cx="12240" cy="0"/>
                          </a:xfrm>
                          <a:custGeom>
                            <a:avLst/>
                            <a:gdLst>
                              <a:gd name="T0" fmla="*/ 0 w 12240"/>
                              <a:gd name="T1" fmla="*/ 12240 w 1224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2240">
                                <a:moveTo>
                                  <a:pt x="0" y="0"/>
                                </a:moveTo>
                                <a:lnTo>
                                  <a:pt x="12240" y="0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5" o:spid="_x0000_s1026" style="position:absolute;margin-left:0;margin-top:54pt;width:612pt;height:0;z-index:-251645440;mso-position-horizontal-relative:page;mso-position-vertical-relative:page" coordorigin=",1080" coordsize="1224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">
                <v:shape id="Freeform 73" o:spid="_x0000_s1027" style="position:absolute;top:1080;width:12240;height:0;visibility:visible;mso-wrap-style:square;v-text-anchor:top" coordsize="1224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LUKcQA&#10;AADbAAAADwAAAGRycy9kb3ducmV2LnhtbESPT4vCMBTE78J+h/AWvMiaKiJLNYrsIrp68d/F26N5&#10;tsXmpSTRdr+9EQSPw8z8hpnOW1OJOzlfWlYw6CcgiDOrS84VnI7Lr28QPiBrrCyTgn/yMJ99dKaY&#10;atvwnu6HkIsIYZ+igiKEOpXSZwUZ9H1bE0fvYp3BEKXLpXbYRLip5DBJxtJgyXGhwJp+Csquh5tR&#10;sO0161IObiO/Oi/rsNsce+7vV6nuZ7uYgAjUhnf41V5rBcMxPL/EHyB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Sy1CnEAAAA2wAAAA8AAAAAAAAAAAAAAAAAmAIAAGRycy9k&#10;b3ducmV2LnhtbFBLBQYAAAAABAAEAPUAAACJAwAAAAA=&#10;" path="m,l12240,e" filled="f" strokeweight=".25397mm">
                  <v:path arrowok="t" o:connecttype="custom" o:connectlocs="0,0;12240,0" o:connectangles="0,0"/>
                </v:shape>
                <w10:wrap anchorx="page" anchory="page"/>
              </v:group>
            </w:pict>
          </mc:Fallback>
        </mc:AlternateContent>
      </w:r>
      <w:r>
        <w:rPr>
          <w:b/>
          <w:spacing w:val="-2"/>
          <w:sz w:val="30"/>
          <w:szCs w:val="30"/>
        </w:rPr>
        <w:t>U</w:t>
      </w:r>
      <w:r>
        <w:rPr>
          <w:b/>
          <w:sz w:val="30"/>
          <w:szCs w:val="30"/>
        </w:rPr>
        <w:t>n</w:t>
      </w:r>
      <w:r>
        <w:rPr>
          <w:b/>
          <w:spacing w:val="2"/>
          <w:sz w:val="30"/>
          <w:szCs w:val="30"/>
        </w:rPr>
        <w:t>i</w:t>
      </w:r>
      <w:r>
        <w:rPr>
          <w:b/>
          <w:sz w:val="30"/>
          <w:szCs w:val="30"/>
        </w:rPr>
        <w:t>t</w:t>
      </w:r>
      <w:r>
        <w:rPr>
          <w:b/>
          <w:spacing w:val="-5"/>
          <w:sz w:val="30"/>
          <w:szCs w:val="30"/>
        </w:rPr>
        <w:t>-</w:t>
      </w:r>
      <w:r>
        <w:rPr>
          <w:b/>
          <w:sz w:val="30"/>
          <w:szCs w:val="30"/>
        </w:rPr>
        <w:t>4:</w:t>
      </w:r>
      <w:r>
        <w:rPr>
          <w:b/>
          <w:spacing w:val="-3"/>
          <w:sz w:val="30"/>
          <w:szCs w:val="30"/>
        </w:rPr>
        <w:t xml:space="preserve"> </w:t>
      </w:r>
      <w:r>
        <w:rPr>
          <w:b/>
          <w:sz w:val="30"/>
          <w:szCs w:val="30"/>
        </w:rPr>
        <w:t>En</w:t>
      </w:r>
      <w:r>
        <w:rPr>
          <w:b/>
          <w:spacing w:val="-5"/>
          <w:sz w:val="30"/>
          <w:szCs w:val="30"/>
        </w:rPr>
        <w:t>h</w:t>
      </w:r>
      <w:r>
        <w:rPr>
          <w:b/>
          <w:spacing w:val="2"/>
          <w:sz w:val="30"/>
          <w:szCs w:val="30"/>
        </w:rPr>
        <w:t>a</w:t>
      </w:r>
      <w:r>
        <w:rPr>
          <w:b/>
          <w:spacing w:val="-5"/>
          <w:sz w:val="30"/>
          <w:szCs w:val="30"/>
        </w:rPr>
        <w:t>n</w:t>
      </w:r>
      <w:r>
        <w:rPr>
          <w:b/>
          <w:sz w:val="30"/>
          <w:szCs w:val="30"/>
        </w:rPr>
        <w:t>ced</w:t>
      </w:r>
      <w:r>
        <w:rPr>
          <w:b/>
          <w:spacing w:val="-2"/>
          <w:sz w:val="30"/>
          <w:szCs w:val="30"/>
        </w:rPr>
        <w:t xml:space="preserve"> </w:t>
      </w:r>
      <w:r>
        <w:rPr>
          <w:b/>
          <w:sz w:val="30"/>
          <w:szCs w:val="30"/>
        </w:rPr>
        <w:t>En</w:t>
      </w:r>
      <w:r>
        <w:rPr>
          <w:b/>
          <w:spacing w:val="-4"/>
          <w:sz w:val="30"/>
          <w:szCs w:val="30"/>
        </w:rPr>
        <w:t>t</w:t>
      </w:r>
      <w:r>
        <w:rPr>
          <w:b/>
          <w:spacing w:val="2"/>
          <w:sz w:val="30"/>
          <w:szCs w:val="30"/>
        </w:rPr>
        <w:t>i</w:t>
      </w:r>
      <w:r>
        <w:rPr>
          <w:b/>
          <w:spacing w:val="-4"/>
          <w:sz w:val="30"/>
          <w:szCs w:val="30"/>
        </w:rPr>
        <w:t>t</w:t>
      </w:r>
      <w:r>
        <w:rPr>
          <w:b/>
          <w:spacing w:val="3"/>
          <w:sz w:val="30"/>
          <w:szCs w:val="30"/>
        </w:rPr>
        <w:t>y</w:t>
      </w:r>
      <w:r>
        <w:rPr>
          <w:b/>
          <w:sz w:val="30"/>
          <w:szCs w:val="30"/>
        </w:rPr>
        <w:t>-</w:t>
      </w:r>
      <w:r>
        <w:rPr>
          <w:b/>
          <w:spacing w:val="-2"/>
          <w:sz w:val="30"/>
          <w:szCs w:val="30"/>
        </w:rPr>
        <w:t>R</w:t>
      </w:r>
      <w:r>
        <w:rPr>
          <w:b/>
          <w:spacing w:val="-4"/>
          <w:sz w:val="30"/>
          <w:szCs w:val="30"/>
        </w:rPr>
        <w:t>e</w:t>
      </w:r>
      <w:r>
        <w:rPr>
          <w:b/>
          <w:spacing w:val="-2"/>
          <w:sz w:val="30"/>
          <w:szCs w:val="30"/>
        </w:rPr>
        <w:t>la</w:t>
      </w:r>
      <w:r>
        <w:rPr>
          <w:b/>
          <w:sz w:val="30"/>
          <w:szCs w:val="30"/>
        </w:rPr>
        <w:t>t</w:t>
      </w:r>
      <w:r>
        <w:rPr>
          <w:b/>
          <w:spacing w:val="2"/>
          <w:sz w:val="30"/>
          <w:szCs w:val="30"/>
        </w:rPr>
        <w:t>i</w:t>
      </w:r>
      <w:r>
        <w:rPr>
          <w:b/>
          <w:spacing w:val="-2"/>
          <w:sz w:val="30"/>
          <w:szCs w:val="30"/>
        </w:rPr>
        <w:t>o</w:t>
      </w:r>
      <w:r>
        <w:rPr>
          <w:b/>
          <w:spacing w:val="-5"/>
          <w:sz w:val="30"/>
          <w:szCs w:val="30"/>
        </w:rPr>
        <w:t>n</w:t>
      </w:r>
      <w:r>
        <w:rPr>
          <w:b/>
          <w:spacing w:val="2"/>
          <w:sz w:val="30"/>
          <w:szCs w:val="30"/>
        </w:rPr>
        <w:t>s</w:t>
      </w:r>
      <w:r>
        <w:rPr>
          <w:b/>
          <w:sz w:val="30"/>
          <w:szCs w:val="30"/>
        </w:rPr>
        <w:t>h</w:t>
      </w:r>
      <w:r>
        <w:rPr>
          <w:b/>
          <w:spacing w:val="-2"/>
          <w:sz w:val="30"/>
          <w:szCs w:val="30"/>
        </w:rPr>
        <w:t>i</w:t>
      </w:r>
      <w:r>
        <w:rPr>
          <w:b/>
          <w:sz w:val="30"/>
          <w:szCs w:val="30"/>
        </w:rPr>
        <w:t>p</w:t>
      </w:r>
      <w:r>
        <w:rPr>
          <w:b/>
          <w:spacing w:val="-3"/>
          <w:sz w:val="30"/>
          <w:szCs w:val="30"/>
        </w:rPr>
        <w:t xml:space="preserve"> </w:t>
      </w:r>
      <w:r>
        <w:rPr>
          <w:b/>
          <w:spacing w:val="3"/>
          <w:sz w:val="30"/>
          <w:szCs w:val="30"/>
        </w:rPr>
        <w:t>M</w:t>
      </w:r>
      <w:r>
        <w:rPr>
          <w:b/>
          <w:spacing w:val="-2"/>
          <w:sz w:val="30"/>
          <w:szCs w:val="30"/>
        </w:rPr>
        <w:t>o</w:t>
      </w:r>
      <w:r>
        <w:rPr>
          <w:b/>
          <w:sz w:val="30"/>
          <w:szCs w:val="30"/>
        </w:rPr>
        <w:t>d</w:t>
      </w:r>
      <w:r>
        <w:rPr>
          <w:b/>
          <w:spacing w:val="-4"/>
          <w:sz w:val="30"/>
          <w:szCs w:val="30"/>
        </w:rPr>
        <w:t>e</w:t>
      </w:r>
      <w:r>
        <w:rPr>
          <w:b/>
          <w:sz w:val="30"/>
          <w:szCs w:val="30"/>
        </w:rPr>
        <w:t xml:space="preserve">l </w:t>
      </w:r>
    </w:p>
    <w:p w:rsidR="002D2916" w:rsidRDefault="002D2916" w:rsidP="002D2916">
      <w:pPr>
        <w:spacing w:before="15" w:line="240" w:lineRule="exact"/>
        <w:rPr>
          <w:sz w:val="24"/>
          <w:szCs w:val="24"/>
        </w:rPr>
      </w:pPr>
    </w:p>
    <w:p w:rsidR="002D2916" w:rsidRDefault="002D2916" w:rsidP="002D2916">
      <w:pPr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ss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up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3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proofErr w:type="spellEnd"/>
      <w:r>
        <w:rPr>
          <w:sz w:val="24"/>
          <w:szCs w:val="24"/>
        </w:rPr>
        <w:t>,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nh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e</w:t>
      </w:r>
    </w:p>
    <w:p w:rsidR="002D2916" w:rsidRDefault="002D2916" w:rsidP="002D2916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za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8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d G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li</w:t>
      </w:r>
      <w:r>
        <w:rPr>
          <w:spacing w:val="4"/>
          <w:position w:val="-1"/>
          <w:sz w:val="24"/>
          <w:szCs w:val="24"/>
        </w:rPr>
        <w:t>z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</w:p>
    <w:p w:rsidR="002D2916" w:rsidRDefault="002D2916" w:rsidP="002D2916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s</w:t>
      </w:r>
      <w:r>
        <w:rPr>
          <w:spacing w:val="-8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 xml:space="preserve">d </w:t>
      </w:r>
      <w:r>
        <w:rPr>
          <w:spacing w:val="3"/>
          <w:position w:val="-1"/>
          <w:sz w:val="24"/>
          <w:szCs w:val="24"/>
        </w:rPr>
        <w:t>C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ac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6"/>
          <w:position w:val="-1"/>
          <w:sz w:val="24"/>
          <w:szCs w:val="24"/>
        </w:rPr>
        <w:t>r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s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za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8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d G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za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9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H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h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</w:p>
    <w:p w:rsidR="002D2916" w:rsidRDefault="002D2916" w:rsidP="002D2916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M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d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li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g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spacing w:val="10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UN</w:t>
      </w:r>
      <w:r>
        <w:rPr>
          <w:spacing w:val="2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ON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y</w:t>
      </w:r>
      <w:r>
        <w:rPr>
          <w:position w:val="-1"/>
          <w:sz w:val="24"/>
          <w:szCs w:val="24"/>
        </w:rPr>
        <w:t>p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U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ng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go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</w:p>
    <w:p w:rsidR="002D2916" w:rsidRDefault="002D2916" w:rsidP="002D2916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proofErr w:type="gramStart"/>
      <w:r>
        <w:rPr>
          <w:position w:val="-1"/>
          <w:sz w:val="24"/>
          <w:szCs w:val="24"/>
        </w:rPr>
        <w:t>An</w:t>
      </w:r>
      <w:proofErr w:type="gramEnd"/>
      <w:r>
        <w:rPr>
          <w:spacing w:val="-5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UN</w:t>
      </w:r>
      <w:r>
        <w:rPr>
          <w:spacing w:val="2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V</w:t>
      </w:r>
      <w:r>
        <w:rPr>
          <w:spacing w:val="2"/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>R</w:t>
      </w:r>
      <w:r>
        <w:rPr>
          <w:spacing w:val="1"/>
          <w:position w:val="-1"/>
          <w:sz w:val="24"/>
          <w:szCs w:val="24"/>
        </w:rPr>
        <w:t>S</w:t>
      </w:r>
      <w:r>
        <w:rPr>
          <w:spacing w:val="2"/>
          <w:position w:val="-1"/>
          <w:sz w:val="24"/>
          <w:szCs w:val="24"/>
        </w:rPr>
        <w:t>IT</w:t>
      </w:r>
      <w:r>
        <w:rPr>
          <w:position w:val="-1"/>
          <w:sz w:val="24"/>
          <w:szCs w:val="24"/>
        </w:rPr>
        <w:t>Y</w:t>
      </w:r>
      <w:r>
        <w:rPr>
          <w:spacing w:val="-12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9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a</w:t>
      </w:r>
    </w:p>
    <w:p w:rsidR="002D2916" w:rsidRDefault="002D2916" w:rsidP="002D2916">
      <w:pPr>
        <w:spacing w:before="1" w:line="280" w:lineRule="exact"/>
        <w:rPr>
          <w:sz w:val="28"/>
          <w:szCs w:val="28"/>
        </w:rPr>
      </w:pPr>
    </w:p>
    <w:p w:rsidR="002D2916" w:rsidRDefault="002D2916" w:rsidP="002D2916">
      <w:pPr>
        <w:ind w:left="1800"/>
        <w:rPr>
          <w:sz w:val="28"/>
          <w:szCs w:val="28"/>
        </w:rPr>
      </w:pPr>
      <w:r>
        <w:rPr>
          <w:b/>
          <w:spacing w:val="2"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nt</w:t>
      </w:r>
      <w:r>
        <w:rPr>
          <w:b/>
          <w:spacing w:val="6"/>
          <w:sz w:val="28"/>
          <w:szCs w:val="28"/>
        </w:rPr>
        <w:t>r</w:t>
      </w:r>
      <w:r>
        <w:rPr>
          <w:b/>
          <w:spacing w:val="-4"/>
          <w:sz w:val="28"/>
          <w:szCs w:val="28"/>
        </w:rPr>
        <w:t>o</w:t>
      </w:r>
      <w:r>
        <w:rPr>
          <w:b/>
          <w:spacing w:val="4"/>
          <w:sz w:val="28"/>
          <w:szCs w:val="28"/>
        </w:rPr>
        <w:t>d</w:t>
      </w:r>
      <w:r>
        <w:rPr>
          <w:b/>
          <w:spacing w:val="-6"/>
          <w:sz w:val="28"/>
          <w:szCs w:val="28"/>
        </w:rPr>
        <w:t>u</w:t>
      </w:r>
      <w:r>
        <w:rPr>
          <w:b/>
          <w:spacing w:val="6"/>
          <w:sz w:val="28"/>
          <w:szCs w:val="28"/>
        </w:rPr>
        <w:t>c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4"/>
          <w:sz w:val="28"/>
          <w:szCs w:val="28"/>
        </w:rPr>
        <w:t>i</w:t>
      </w:r>
      <w:r>
        <w:rPr>
          <w:b/>
          <w:sz w:val="28"/>
          <w:szCs w:val="28"/>
        </w:rPr>
        <w:t>on</w:t>
      </w:r>
    </w:p>
    <w:p w:rsidR="002D2916" w:rsidRDefault="002D2916" w:rsidP="002D2916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EE</w:t>
      </w:r>
      <w:r>
        <w:rPr>
          <w:position w:val="-1"/>
          <w:sz w:val="24"/>
          <w:szCs w:val="24"/>
        </w:rPr>
        <w:t>R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d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l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 xml:space="preserve"> c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to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g</w:t>
      </w:r>
      <w:r>
        <w:rPr>
          <w:position w:val="-1"/>
          <w:sz w:val="24"/>
          <w:szCs w:val="24"/>
        </w:rPr>
        <w:t>n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acc</w:t>
      </w:r>
      <w:r>
        <w:rPr>
          <w:position w:val="-1"/>
          <w:sz w:val="24"/>
          <w:szCs w:val="24"/>
        </w:rPr>
        <w:t>u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e d</w:t>
      </w:r>
      <w:r>
        <w:rPr>
          <w:spacing w:val="-6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6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 xml:space="preserve"> s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m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s</w:t>
      </w:r>
    </w:p>
    <w:p w:rsidR="002D2916" w:rsidRDefault="002D2916" w:rsidP="002D2916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 xml:space="preserve"> r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3"/>
          <w:position w:val="-1"/>
          <w:sz w:val="24"/>
          <w:szCs w:val="24"/>
        </w:rPr>
        <w:t>f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ec</w:t>
      </w:r>
      <w:r>
        <w:rPr>
          <w:position w:val="-1"/>
          <w:sz w:val="24"/>
          <w:szCs w:val="24"/>
        </w:rPr>
        <w:t>t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 xml:space="preserve">a </w:t>
      </w:r>
      <w:r>
        <w:rPr>
          <w:spacing w:val="-5"/>
          <w:position w:val="-1"/>
          <w:sz w:val="24"/>
          <w:szCs w:val="24"/>
        </w:rPr>
        <w:t>p</w:t>
      </w:r>
      <w:r>
        <w:rPr>
          <w:spacing w:val="-3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3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 xml:space="preserve">d 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p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y</w:t>
      </w:r>
    </w:p>
    <w:p w:rsidR="002D2916" w:rsidRDefault="002D2916" w:rsidP="002D2916">
      <w:pPr>
        <w:tabs>
          <w:tab w:val="left" w:pos="2520"/>
        </w:tabs>
        <w:spacing w:before="21" w:line="260" w:lineRule="exact"/>
        <w:ind w:left="2520" w:right="2379" w:hanging="360"/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t</w:t>
      </w:r>
      <w:proofErr w:type="gramEnd"/>
      <w:r>
        <w:rPr>
          <w:spacing w:val="1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5"/>
          <w:sz w:val="24"/>
          <w:szCs w:val="24"/>
        </w:rPr>
        <w:t>p</w:t>
      </w:r>
      <w:r>
        <w:rPr>
          <w:spacing w:val="-3"/>
          <w:sz w:val="24"/>
          <w:szCs w:val="24"/>
        </w:rPr>
        <w:t>f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l</w:t>
      </w:r>
      <w:r>
        <w:rPr>
          <w:spacing w:val="-6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v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2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x</w:t>
      </w:r>
      <w:r>
        <w:rPr>
          <w:spacing w:val="-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i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8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l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li</w:t>
      </w:r>
      <w:r>
        <w:rPr>
          <w:spacing w:val="-1"/>
          <w:sz w:val="24"/>
          <w:szCs w:val="24"/>
        </w:rPr>
        <w:t>ca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ns</w:t>
      </w:r>
    </w:p>
    <w:p w:rsidR="002D2916" w:rsidRDefault="002D2916" w:rsidP="002D2916">
      <w:pPr>
        <w:spacing w:before="19" w:line="260" w:lineRule="exact"/>
        <w:rPr>
          <w:sz w:val="26"/>
          <w:szCs w:val="26"/>
        </w:rPr>
      </w:pPr>
    </w:p>
    <w:p w:rsidR="002D2916" w:rsidRDefault="002D2916" w:rsidP="002D2916">
      <w:pPr>
        <w:ind w:left="1800"/>
        <w:rPr>
          <w:sz w:val="28"/>
          <w:szCs w:val="28"/>
        </w:rPr>
      </w:pPr>
      <w:r>
        <w:rPr>
          <w:b/>
          <w:spacing w:val="4"/>
          <w:sz w:val="28"/>
          <w:szCs w:val="28"/>
        </w:rPr>
        <w:t>S</w:t>
      </w:r>
      <w:r>
        <w:rPr>
          <w:b/>
          <w:spacing w:val="-6"/>
          <w:sz w:val="28"/>
          <w:szCs w:val="28"/>
        </w:rPr>
        <w:t>u</w:t>
      </w:r>
      <w:r>
        <w:rPr>
          <w:b/>
          <w:spacing w:val="-1"/>
          <w:sz w:val="28"/>
          <w:szCs w:val="28"/>
        </w:rPr>
        <w:t>b</w:t>
      </w:r>
      <w:r>
        <w:rPr>
          <w:b/>
          <w:spacing w:val="1"/>
          <w:sz w:val="28"/>
          <w:szCs w:val="28"/>
        </w:rPr>
        <w:t>c</w:t>
      </w:r>
      <w:r>
        <w:rPr>
          <w:b/>
          <w:spacing w:val="4"/>
          <w:sz w:val="28"/>
          <w:szCs w:val="28"/>
        </w:rPr>
        <w:t>l</w:t>
      </w:r>
      <w:r>
        <w:rPr>
          <w:b/>
          <w:sz w:val="28"/>
          <w:szCs w:val="28"/>
        </w:rPr>
        <w:t>a</w:t>
      </w:r>
      <w:r>
        <w:rPr>
          <w:b/>
          <w:spacing w:val="2"/>
          <w:sz w:val="28"/>
          <w:szCs w:val="28"/>
        </w:rPr>
        <w:t>ss</w:t>
      </w:r>
      <w:r>
        <w:rPr>
          <w:b/>
          <w:spacing w:val="1"/>
          <w:sz w:val="28"/>
          <w:szCs w:val="28"/>
        </w:rPr>
        <w:t>e</w:t>
      </w:r>
      <w:r>
        <w:rPr>
          <w:b/>
          <w:spacing w:val="2"/>
          <w:sz w:val="28"/>
          <w:szCs w:val="28"/>
        </w:rPr>
        <w:t>s</w:t>
      </w:r>
      <w:r>
        <w:rPr>
          <w:b/>
          <w:sz w:val="28"/>
          <w:szCs w:val="28"/>
        </w:rPr>
        <w:t>,</w:t>
      </w:r>
      <w:r>
        <w:rPr>
          <w:b/>
          <w:spacing w:val="-9"/>
          <w:sz w:val="28"/>
          <w:szCs w:val="28"/>
        </w:rPr>
        <w:t xml:space="preserve"> </w:t>
      </w:r>
      <w:proofErr w:type="spellStart"/>
      <w:r>
        <w:rPr>
          <w:b/>
          <w:spacing w:val="-1"/>
          <w:sz w:val="28"/>
          <w:szCs w:val="28"/>
        </w:rPr>
        <w:t>S</w:t>
      </w:r>
      <w:r>
        <w:rPr>
          <w:b/>
          <w:spacing w:val="-6"/>
          <w:sz w:val="28"/>
          <w:szCs w:val="28"/>
        </w:rPr>
        <w:t>u</w:t>
      </w:r>
      <w:r>
        <w:rPr>
          <w:b/>
          <w:spacing w:val="-1"/>
          <w:sz w:val="28"/>
          <w:szCs w:val="28"/>
        </w:rPr>
        <w:t>p</w:t>
      </w:r>
      <w:r>
        <w:rPr>
          <w:b/>
          <w:spacing w:val="1"/>
          <w:sz w:val="28"/>
          <w:szCs w:val="28"/>
        </w:rPr>
        <w:t>erc</w:t>
      </w:r>
      <w:r>
        <w:rPr>
          <w:b/>
          <w:sz w:val="28"/>
          <w:szCs w:val="28"/>
        </w:rPr>
        <w:t>la</w:t>
      </w:r>
      <w:r>
        <w:rPr>
          <w:b/>
          <w:spacing w:val="2"/>
          <w:sz w:val="28"/>
          <w:szCs w:val="28"/>
        </w:rPr>
        <w:t>ss</w:t>
      </w:r>
      <w:r>
        <w:rPr>
          <w:b/>
          <w:spacing w:val="1"/>
          <w:sz w:val="28"/>
          <w:szCs w:val="28"/>
        </w:rPr>
        <w:t>e</w:t>
      </w:r>
      <w:r>
        <w:rPr>
          <w:b/>
          <w:spacing w:val="2"/>
          <w:sz w:val="28"/>
          <w:szCs w:val="28"/>
        </w:rPr>
        <w:t>s</w:t>
      </w:r>
      <w:proofErr w:type="spellEnd"/>
      <w:r>
        <w:rPr>
          <w:b/>
          <w:sz w:val="28"/>
          <w:szCs w:val="28"/>
        </w:rPr>
        <w:t>,</w:t>
      </w:r>
      <w:r>
        <w:rPr>
          <w:b/>
          <w:spacing w:val="-12"/>
          <w:sz w:val="28"/>
          <w:szCs w:val="28"/>
        </w:rPr>
        <w:t xml:space="preserve"> </w:t>
      </w:r>
      <w:r>
        <w:rPr>
          <w:b/>
          <w:sz w:val="28"/>
          <w:szCs w:val="28"/>
        </w:rPr>
        <w:t>a</w:t>
      </w:r>
      <w:r>
        <w:rPr>
          <w:b/>
          <w:spacing w:val="-6"/>
          <w:sz w:val="28"/>
          <w:szCs w:val="28"/>
        </w:rPr>
        <w:t>n</w:t>
      </w:r>
      <w:r>
        <w:rPr>
          <w:b/>
          <w:sz w:val="28"/>
          <w:szCs w:val="28"/>
        </w:rPr>
        <w:t>d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pacing w:val="7"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n</w:t>
      </w:r>
      <w:r>
        <w:rPr>
          <w:b/>
          <w:spacing w:val="-6"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er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5"/>
          <w:sz w:val="28"/>
          <w:szCs w:val="28"/>
        </w:rPr>
        <w:t>a</w:t>
      </w:r>
      <w:r>
        <w:rPr>
          <w:b/>
          <w:spacing w:val="-6"/>
          <w:sz w:val="28"/>
          <w:szCs w:val="28"/>
        </w:rPr>
        <w:t>n</w:t>
      </w:r>
      <w:r>
        <w:rPr>
          <w:b/>
          <w:spacing w:val="6"/>
          <w:sz w:val="28"/>
          <w:szCs w:val="28"/>
        </w:rPr>
        <w:t>c</w:t>
      </w:r>
      <w:r>
        <w:rPr>
          <w:b/>
          <w:sz w:val="28"/>
          <w:szCs w:val="28"/>
        </w:rPr>
        <w:t>e</w:t>
      </w:r>
    </w:p>
    <w:p w:rsidR="002D2916" w:rsidRDefault="002D2916" w:rsidP="002D2916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EE</w:t>
      </w:r>
      <w:r>
        <w:rPr>
          <w:position w:val="-1"/>
          <w:sz w:val="24"/>
          <w:szCs w:val="24"/>
        </w:rPr>
        <w:t>R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d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l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4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u</w:t>
      </w:r>
      <w:r>
        <w:rPr>
          <w:spacing w:val="5"/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l</w:t>
      </w:r>
      <w:r>
        <w:rPr>
          <w:spacing w:val="3"/>
          <w:position w:val="-1"/>
          <w:sz w:val="24"/>
          <w:szCs w:val="24"/>
        </w:rPr>
        <w:t xml:space="preserve"> 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d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l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ng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ce</w:t>
      </w:r>
      <w:r>
        <w:rPr>
          <w:position w:val="-1"/>
          <w:sz w:val="24"/>
          <w:szCs w:val="24"/>
        </w:rPr>
        <w:t>p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s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d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l</w:t>
      </w:r>
    </w:p>
    <w:p w:rsidR="002D2916" w:rsidRDefault="002D2916" w:rsidP="002D2916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d</w:t>
      </w:r>
      <w:r>
        <w:rPr>
          <w:spacing w:val="5"/>
          <w:position w:val="-1"/>
          <w:sz w:val="24"/>
          <w:szCs w:val="24"/>
        </w:rPr>
        <w:t>d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 xml:space="preserve">, </w:t>
      </w:r>
      <w:r>
        <w:rPr>
          <w:spacing w:val="2"/>
          <w:position w:val="-1"/>
          <w:sz w:val="24"/>
          <w:szCs w:val="24"/>
        </w:rPr>
        <w:t>EE</w:t>
      </w:r>
      <w:r>
        <w:rPr>
          <w:position w:val="-1"/>
          <w:sz w:val="24"/>
          <w:szCs w:val="24"/>
        </w:rPr>
        <w:t>R</w:t>
      </w:r>
      <w:r>
        <w:rPr>
          <w:spacing w:val="-4"/>
          <w:position w:val="-1"/>
          <w:sz w:val="24"/>
          <w:szCs w:val="24"/>
        </w:rPr>
        <w:t xml:space="preserve"> i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4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ud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:</w:t>
      </w:r>
    </w:p>
    <w:p w:rsidR="002D2916" w:rsidRDefault="002D2916" w:rsidP="002D2916">
      <w:pPr>
        <w:spacing w:line="28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1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1"/>
          <w:sz w:val="24"/>
          <w:szCs w:val="24"/>
        </w:rPr>
        <w:t xml:space="preserve"> </w:t>
      </w:r>
      <w:r>
        <w:rPr>
          <w:spacing w:val="1"/>
          <w:position w:val="1"/>
          <w:sz w:val="24"/>
          <w:szCs w:val="24"/>
        </w:rPr>
        <w:t>S</w:t>
      </w:r>
      <w:r>
        <w:rPr>
          <w:position w:val="1"/>
          <w:sz w:val="24"/>
          <w:szCs w:val="24"/>
        </w:rPr>
        <w:t>u</w:t>
      </w:r>
      <w:r>
        <w:rPr>
          <w:spacing w:val="-5"/>
          <w:position w:val="1"/>
          <w:sz w:val="24"/>
          <w:szCs w:val="24"/>
        </w:rPr>
        <w:t>b</w:t>
      </w:r>
      <w:r>
        <w:rPr>
          <w:spacing w:val="4"/>
          <w:position w:val="1"/>
          <w:sz w:val="24"/>
          <w:szCs w:val="24"/>
        </w:rPr>
        <w:t>c</w:t>
      </w:r>
      <w:r>
        <w:rPr>
          <w:spacing w:val="-4"/>
          <w:position w:val="1"/>
          <w:sz w:val="24"/>
          <w:szCs w:val="24"/>
        </w:rPr>
        <w:t>l</w:t>
      </w:r>
      <w:r>
        <w:rPr>
          <w:spacing w:val="4"/>
          <w:position w:val="1"/>
          <w:sz w:val="24"/>
          <w:szCs w:val="24"/>
        </w:rPr>
        <w:t>a</w:t>
      </w:r>
      <w:r>
        <w:rPr>
          <w:spacing w:val="-2"/>
          <w:position w:val="1"/>
          <w:sz w:val="24"/>
          <w:szCs w:val="24"/>
        </w:rPr>
        <w:t>ss</w:t>
      </w:r>
      <w:r>
        <w:rPr>
          <w:spacing w:val="4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s</w:t>
      </w:r>
      <w:r>
        <w:rPr>
          <w:spacing w:val="-7"/>
          <w:position w:val="1"/>
          <w:sz w:val="24"/>
          <w:szCs w:val="24"/>
        </w:rPr>
        <w:t xml:space="preserve"> </w:t>
      </w:r>
      <w:r>
        <w:rPr>
          <w:spacing w:val="-1"/>
          <w:position w:val="1"/>
          <w:sz w:val="24"/>
          <w:szCs w:val="24"/>
        </w:rPr>
        <w:t>a</w:t>
      </w:r>
      <w:r>
        <w:rPr>
          <w:spacing w:val="-5"/>
          <w:position w:val="1"/>
          <w:sz w:val="24"/>
          <w:szCs w:val="24"/>
        </w:rPr>
        <w:t>n</w:t>
      </w:r>
      <w:r>
        <w:rPr>
          <w:position w:val="1"/>
          <w:sz w:val="24"/>
          <w:szCs w:val="24"/>
        </w:rPr>
        <w:t xml:space="preserve">d </w:t>
      </w:r>
      <w:proofErr w:type="spellStart"/>
      <w:r>
        <w:rPr>
          <w:spacing w:val="-2"/>
          <w:position w:val="1"/>
          <w:sz w:val="24"/>
          <w:szCs w:val="24"/>
        </w:rPr>
        <w:t>s</w:t>
      </w:r>
      <w:r>
        <w:rPr>
          <w:position w:val="1"/>
          <w:sz w:val="24"/>
          <w:szCs w:val="24"/>
        </w:rPr>
        <w:t>up</w:t>
      </w:r>
      <w:r>
        <w:rPr>
          <w:spacing w:val="-1"/>
          <w:position w:val="1"/>
          <w:sz w:val="24"/>
          <w:szCs w:val="24"/>
        </w:rPr>
        <w:t>e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4"/>
          <w:position w:val="1"/>
          <w:sz w:val="24"/>
          <w:szCs w:val="24"/>
        </w:rPr>
        <w:t>c</w:t>
      </w:r>
      <w:r>
        <w:rPr>
          <w:spacing w:val="-4"/>
          <w:position w:val="1"/>
          <w:sz w:val="24"/>
          <w:szCs w:val="24"/>
        </w:rPr>
        <w:t>l</w:t>
      </w:r>
      <w:r>
        <w:rPr>
          <w:spacing w:val="4"/>
          <w:position w:val="1"/>
          <w:sz w:val="24"/>
          <w:szCs w:val="24"/>
        </w:rPr>
        <w:t>a</w:t>
      </w:r>
      <w:r>
        <w:rPr>
          <w:spacing w:val="-2"/>
          <w:position w:val="1"/>
          <w:sz w:val="24"/>
          <w:szCs w:val="24"/>
        </w:rPr>
        <w:t>ss</w:t>
      </w:r>
      <w:r>
        <w:rPr>
          <w:spacing w:val="4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s</w:t>
      </w:r>
      <w:proofErr w:type="spellEnd"/>
    </w:p>
    <w:p w:rsidR="002D2916" w:rsidRDefault="002D2916" w:rsidP="002D2916">
      <w:pPr>
        <w:spacing w:line="26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2"/>
          <w:sz w:val="24"/>
          <w:szCs w:val="24"/>
        </w:rPr>
        <w:t xml:space="preserve"> </w:t>
      </w:r>
      <w:r>
        <w:rPr>
          <w:spacing w:val="1"/>
          <w:position w:val="2"/>
          <w:sz w:val="24"/>
          <w:szCs w:val="24"/>
        </w:rPr>
        <w:t>S</w:t>
      </w:r>
      <w:r>
        <w:rPr>
          <w:position w:val="2"/>
          <w:sz w:val="24"/>
          <w:szCs w:val="24"/>
        </w:rPr>
        <w:t>p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4"/>
          <w:position w:val="2"/>
          <w:sz w:val="24"/>
          <w:szCs w:val="24"/>
        </w:rPr>
        <w:t>c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4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l</w:t>
      </w:r>
      <w:r>
        <w:rPr>
          <w:spacing w:val="-4"/>
          <w:position w:val="2"/>
          <w:sz w:val="24"/>
          <w:szCs w:val="24"/>
        </w:rPr>
        <w:t>i</w:t>
      </w:r>
      <w:r>
        <w:rPr>
          <w:spacing w:val="-1"/>
          <w:position w:val="2"/>
          <w:sz w:val="24"/>
          <w:szCs w:val="24"/>
        </w:rPr>
        <w:t>za</w:t>
      </w:r>
      <w:r>
        <w:rPr>
          <w:spacing w:val="10"/>
          <w:position w:val="2"/>
          <w:sz w:val="24"/>
          <w:szCs w:val="24"/>
        </w:rPr>
        <w:t>t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n</w:t>
      </w:r>
      <w:r>
        <w:rPr>
          <w:spacing w:val="-8"/>
          <w:position w:val="2"/>
          <w:sz w:val="24"/>
          <w:szCs w:val="24"/>
        </w:rPr>
        <w:t xml:space="preserve"> </w:t>
      </w:r>
      <w:r>
        <w:rPr>
          <w:spacing w:val="4"/>
          <w:position w:val="2"/>
          <w:sz w:val="24"/>
          <w:szCs w:val="24"/>
        </w:rPr>
        <w:t>a</w:t>
      </w:r>
      <w:r>
        <w:rPr>
          <w:spacing w:val="-5"/>
          <w:position w:val="2"/>
          <w:sz w:val="24"/>
          <w:szCs w:val="24"/>
        </w:rPr>
        <w:t>n</w:t>
      </w:r>
      <w:r>
        <w:rPr>
          <w:position w:val="2"/>
          <w:sz w:val="24"/>
          <w:szCs w:val="24"/>
        </w:rPr>
        <w:t>d g</w:t>
      </w:r>
      <w:r>
        <w:rPr>
          <w:spacing w:val="4"/>
          <w:position w:val="2"/>
          <w:sz w:val="24"/>
          <w:szCs w:val="24"/>
        </w:rPr>
        <w:t>e</w:t>
      </w:r>
      <w:r>
        <w:rPr>
          <w:spacing w:val="-5"/>
          <w:position w:val="2"/>
          <w:sz w:val="24"/>
          <w:szCs w:val="24"/>
        </w:rPr>
        <w:t>n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4"/>
          <w:position w:val="2"/>
          <w:sz w:val="24"/>
          <w:szCs w:val="24"/>
        </w:rPr>
        <w:t>a</w:t>
      </w:r>
      <w:r>
        <w:rPr>
          <w:spacing w:val="-4"/>
          <w:position w:val="2"/>
          <w:sz w:val="24"/>
          <w:szCs w:val="24"/>
        </w:rPr>
        <w:t>li</w:t>
      </w:r>
      <w:r>
        <w:rPr>
          <w:spacing w:val="4"/>
          <w:position w:val="2"/>
          <w:sz w:val="24"/>
          <w:szCs w:val="24"/>
        </w:rPr>
        <w:t>z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10"/>
          <w:position w:val="2"/>
          <w:sz w:val="24"/>
          <w:szCs w:val="24"/>
        </w:rPr>
        <w:t>t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n</w:t>
      </w:r>
    </w:p>
    <w:p w:rsidR="002D2916" w:rsidRDefault="002D2916" w:rsidP="002D2916">
      <w:pPr>
        <w:spacing w:line="26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2"/>
          <w:sz w:val="24"/>
          <w:szCs w:val="24"/>
        </w:rPr>
        <w:t xml:space="preserve"> </w:t>
      </w:r>
      <w:r>
        <w:rPr>
          <w:spacing w:val="-1"/>
          <w:position w:val="2"/>
          <w:sz w:val="24"/>
          <w:szCs w:val="24"/>
        </w:rPr>
        <w:t>Ca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go</w:t>
      </w:r>
      <w:r>
        <w:rPr>
          <w:spacing w:val="2"/>
          <w:position w:val="2"/>
          <w:sz w:val="24"/>
          <w:szCs w:val="24"/>
        </w:rPr>
        <w:t>r</w:t>
      </w:r>
      <w:r>
        <w:rPr>
          <w:position w:val="2"/>
          <w:sz w:val="24"/>
          <w:szCs w:val="24"/>
        </w:rPr>
        <w:t>y</w:t>
      </w:r>
      <w:r>
        <w:rPr>
          <w:spacing w:val="-13"/>
          <w:position w:val="2"/>
          <w:sz w:val="24"/>
          <w:szCs w:val="24"/>
        </w:rPr>
        <w:t xml:space="preserve"> 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r</w:t>
      </w:r>
      <w:r>
        <w:rPr>
          <w:spacing w:val="2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un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n</w:t>
      </w:r>
      <w:r>
        <w:rPr>
          <w:spacing w:val="-7"/>
          <w:position w:val="2"/>
          <w:sz w:val="24"/>
          <w:szCs w:val="24"/>
        </w:rPr>
        <w:t xml:space="preserve"> 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9"/>
          <w:position w:val="2"/>
          <w:sz w:val="24"/>
          <w:szCs w:val="24"/>
        </w:rPr>
        <w:t>y</w:t>
      </w:r>
      <w:r>
        <w:rPr>
          <w:position w:val="2"/>
          <w:sz w:val="24"/>
          <w:szCs w:val="24"/>
        </w:rPr>
        <w:t>pe</w:t>
      </w:r>
    </w:p>
    <w:p w:rsidR="002D2916" w:rsidRDefault="002D2916" w:rsidP="002D2916">
      <w:pPr>
        <w:spacing w:line="26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1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1"/>
          <w:sz w:val="24"/>
          <w:szCs w:val="24"/>
        </w:rPr>
        <w:t xml:space="preserve"> </w:t>
      </w:r>
      <w:r>
        <w:rPr>
          <w:spacing w:val="-5"/>
          <w:position w:val="1"/>
          <w:sz w:val="24"/>
          <w:szCs w:val="24"/>
        </w:rPr>
        <w:t>A</w:t>
      </w:r>
      <w:r>
        <w:rPr>
          <w:spacing w:val="5"/>
          <w:position w:val="1"/>
          <w:sz w:val="24"/>
          <w:szCs w:val="24"/>
        </w:rPr>
        <w:t>tt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-5"/>
          <w:position w:val="1"/>
          <w:sz w:val="24"/>
          <w:szCs w:val="24"/>
        </w:rPr>
        <w:t>b</w:t>
      </w:r>
      <w:r>
        <w:rPr>
          <w:position w:val="1"/>
          <w:sz w:val="24"/>
          <w:szCs w:val="24"/>
        </w:rPr>
        <w:t>u</w:t>
      </w:r>
      <w:r>
        <w:rPr>
          <w:spacing w:val="5"/>
          <w:position w:val="1"/>
          <w:sz w:val="24"/>
          <w:szCs w:val="24"/>
        </w:rPr>
        <w:t>t</w:t>
      </w:r>
      <w:r>
        <w:rPr>
          <w:position w:val="1"/>
          <w:sz w:val="24"/>
          <w:szCs w:val="24"/>
        </w:rPr>
        <w:t>e</w:t>
      </w:r>
      <w:r>
        <w:rPr>
          <w:spacing w:val="-4"/>
          <w:position w:val="1"/>
          <w:sz w:val="24"/>
          <w:szCs w:val="24"/>
        </w:rPr>
        <w:t xml:space="preserve"> </w:t>
      </w:r>
      <w:r>
        <w:rPr>
          <w:spacing w:val="-1"/>
          <w:position w:val="1"/>
          <w:sz w:val="24"/>
          <w:szCs w:val="24"/>
        </w:rPr>
        <w:t>a</w:t>
      </w:r>
      <w:r>
        <w:rPr>
          <w:spacing w:val="-5"/>
          <w:position w:val="1"/>
          <w:sz w:val="24"/>
          <w:szCs w:val="24"/>
        </w:rPr>
        <w:t>n</w:t>
      </w:r>
      <w:r>
        <w:rPr>
          <w:position w:val="1"/>
          <w:sz w:val="24"/>
          <w:szCs w:val="24"/>
        </w:rPr>
        <w:t xml:space="preserve">d 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4"/>
          <w:position w:val="1"/>
          <w:sz w:val="24"/>
          <w:szCs w:val="24"/>
        </w:rPr>
        <w:t>e</w:t>
      </w:r>
      <w:r>
        <w:rPr>
          <w:spacing w:val="-4"/>
          <w:position w:val="1"/>
          <w:sz w:val="24"/>
          <w:szCs w:val="24"/>
        </w:rPr>
        <w:t>l</w:t>
      </w:r>
      <w:r>
        <w:rPr>
          <w:spacing w:val="-1"/>
          <w:position w:val="1"/>
          <w:sz w:val="24"/>
          <w:szCs w:val="24"/>
        </w:rPr>
        <w:t>a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5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n</w:t>
      </w:r>
      <w:r>
        <w:rPr>
          <w:spacing w:val="3"/>
          <w:position w:val="1"/>
          <w:sz w:val="24"/>
          <w:szCs w:val="24"/>
        </w:rPr>
        <w:t>s</w:t>
      </w:r>
      <w:r>
        <w:rPr>
          <w:position w:val="1"/>
          <w:sz w:val="24"/>
          <w:szCs w:val="24"/>
        </w:rPr>
        <w:t>h</w:t>
      </w:r>
      <w:r>
        <w:rPr>
          <w:spacing w:val="-4"/>
          <w:position w:val="1"/>
          <w:sz w:val="24"/>
          <w:szCs w:val="24"/>
        </w:rPr>
        <w:t>i</w:t>
      </w:r>
      <w:r>
        <w:rPr>
          <w:position w:val="1"/>
          <w:sz w:val="24"/>
          <w:szCs w:val="24"/>
        </w:rPr>
        <w:t xml:space="preserve">p </w:t>
      </w:r>
      <w:r>
        <w:rPr>
          <w:spacing w:val="-4"/>
          <w:position w:val="1"/>
          <w:sz w:val="24"/>
          <w:szCs w:val="24"/>
        </w:rPr>
        <w:t>i</w:t>
      </w:r>
      <w:r>
        <w:rPr>
          <w:position w:val="1"/>
          <w:sz w:val="24"/>
          <w:szCs w:val="24"/>
        </w:rPr>
        <w:t>n</w:t>
      </w:r>
      <w:r>
        <w:rPr>
          <w:spacing w:val="-5"/>
          <w:position w:val="1"/>
          <w:sz w:val="24"/>
          <w:szCs w:val="24"/>
        </w:rPr>
        <w:t>h</w:t>
      </w:r>
      <w:r>
        <w:rPr>
          <w:spacing w:val="-1"/>
          <w:position w:val="1"/>
          <w:sz w:val="24"/>
          <w:szCs w:val="24"/>
        </w:rPr>
        <w:t>e</w:t>
      </w:r>
      <w:r>
        <w:rPr>
          <w:spacing w:val="6"/>
          <w:position w:val="1"/>
          <w:sz w:val="24"/>
          <w:szCs w:val="24"/>
        </w:rPr>
        <w:t>r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4"/>
          <w:position w:val="1"/>
          <w:sz w:val="24"/>
          <w:szCs w:val="24"/>
        </w:rPr>
        <w:t>a</w:t>
      </w:r>
      <w:r>
        <w:rPr>
          <w:spacing w:val="-5"/>
          <w:position w:val="1"/>
          <w:sz w:val="24"/>
          <w:szCs w:val="24"/>
        </w:rPr>
        <w:t>n</w:t>
      </w:r>
      <w:r>
        <w:rPr>
          <w:spacing w:val="2"/>
          <w:position w:val="1"/>
          <w:sz w:val="24"/>
          <w:szCs w:val="24"/>
        </w:rPr>
        <w:t>c</w:t>
      </w:r>
      <w:r>
        <w:rPr>
          <w:position w:val="1"/>
          <w:sz w:val="24"/>
          <w:szCs w:val="24"/>
        </w:rPr>
        <w:t>e</w:t>
      </w:r>
    </w:p>
    <w:p w:rsidR="002D2916" w:rsidRDefault="002D2916" w:rsidP="002D2916">
      <w:pPr>
        <w:spacing w:line="300" w:lineRule="exact"/>
        <w:ind w:left="1800"/>
        <w:rPr>
          <w:sz w:val="28"/>
          <w:szCs w:val="28"/>
        </w:rPr>
      </w:pPr>
      <w:r>
        <w:rPr>
          <w:b/>
          <w:spacing w:val="2"/>
          <w:sz w:val="28"/>
          <w:szCs w:val="28"/>
        </w:rPr>
        <w:t>E</w:t>
      </w:r>
      <w:r>
        <w:rPr>
          <w:b/>
          <w:spacing w:val="-4"/>
          <w:sz w:val="28"/>
          <w:szCs w:val="28"/>
        </w:rPr>
        <w:t>x</w:t>
      </w:r>
      <w:r>
        <w:rPr>
          <w:b/>
          <w:spacing w:val="5"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mp</w:t>
      </w:r>
      <w:r>
        <w:rPr>
          <w:b/>
          <w:sz w:val="28"/>
          <w:szCs w:val="28"/>
        </w:rPr>
        <w:t>le</w:t>
      </w:r>
    </w:p>
    <w:p w:rsidR="002D2916" w:rsidRDefault="002D2916" w:rsidP="002D2916">
      <w:pPr>
        <w:spacing w:before="2"/>
        <w:ind w:left="1987"/>
        <w:sectPr w:rsidR="002D2916">
          <w:headerReference w:type="default" r:id="rId36"/>
          <w:footerReference w:type="default" r:id="rId37"/>
          <w:pgSz w:w="12240" w:h="15840"/>
          <w:pgMar w:top="860" w:right="0" w:bottom="280" w:left="0" w:header="673" w:footer="673" w:gutter="0"/>
          <w:pgNumType w:start="1"/>
          <w:cols w:space="720"/>
        </w:sectPr>
      </w:pPr>
      <w:r>
        <w:rPr>
          <w:noProof/>
          <w:lang w:val="en-IN" w:eastAsia="en-IN"/>
        </w:rPr>
        <w:drawing>
          <wp:inline distT="0" distB="0" distL="0" distR="0">
            <wp:extent cx="5248275" cy="39052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2916" w:rsidRDefault="002D2916" w:rsidP="002D2916">
      <w:pPr>
        <w:spacing w:before="10" w:line="140" w:lineRule="exact"/>
        <w:rPr>
          <w:sz w:val="15"/>
          <w:szCs w:val="15"/>
        </w:rPr>
      </w:pPr>
    </w:p>
    <w:p w:rsidR="002D2916" w:rsidRDefault="002D2916" w:rsidP="002D2916">
      <w:pPr>
        <w:spacing w:line="200" w:lineRule="exact"/>
      </w:pPr>
    </w:p>
    <w:p w:rsidR="002D2916" w:rsidRDefault="002D2916" w:rsidP="002D2916">
      <w:pPr>
        <w:spacing w:before="22"/>
        <w:ind w:left="1800"/>
        <w:rPr>
          <w:sz w:val="28"/>
          <w:szCs w:val="28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7206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685800</wp:posOffset>
                </wp:positionV>
                <wp:extent cx="7772400" cy="0"/>
                <wp:effectExtent l="9525" t="9525" r="9525" b="9525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0"/>
                          <a:chOff x="0" y="1080"/>
                          <a:chExt cx="12240" cy="0"/>
                        </a:xfrm>
                      </wpg:grpSpPr>
                      <wps:wsp>
                        <wps:cNvPr id="24" name="Freeform 75"/>
                        <wps:cNvSpPr>
                          <a:spLocks/>
                        </wps:cNvSpPr>
                        <wps:spPr bwMode="auto">
                          <a:xfrm>
                            <a:off x="0" y="1080"/>
                            <a:ext cx="12240" cy="0"/>
                          </a:xfrm>
                          <a:custGeom>
                            <a:avLst/>
                            <a:gdLst>
                              <a:gd name="T0" fmla="*/ 0 w 12240"/>
                              <a:gd name="T1" fmla="*/ 12240 w 1224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2240">
                                <a:moveTo>
                                  <a:pt x="0" y="0"/>
                                </a:moveTo>
                                <a:lnTo>
                                  <a:pt x="12240" y="0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3" o:spid="_x0000_s1026" style="position:absolute;margin-left:0;margin-top:54pt;width:612pt;height:0;z-index:-251644416;mso-position-horizontal-relative:page;mso-position-vertical-relative:page" coordorigin=",1080" coordsize="1224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">
                <v:shape id="Freeform 75" o:spid="_x0000_s1027" style="position:absolute;top:1080;width:12240;height:0;visibility:visible;mso-wrap-style:square;v-text-anchor:top" coordsize="1224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zvxcQA&#10;AADbAAAADwAAAGRycy9kb3ducmV2LnhtbESPzYvCMBTE7wv7P4S34EXWVBFZqlFkF/Hr4tfF26N5&#10;tsXmpSTR1v/eCMIeh5n5DTOZtaYSd3K+tKyg30tAEGdWl5wrOB0X3z8gfEDWWFkmBQ/yMJt+fkww&#10;1bbhPd0PIRcRwj5FBUUIdSqlzwoy6Hu2Jo7exTqDIUqXS+2wiXBTyUGSjKTBkuNCgTX9FpRdDzej&#10;YNttVqXs34Z+eV7UYbc5dt36T6nOVzsfgwjUhv/wu73SCgZDeH2JP0BO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ss78XEAAAA2wAAAA8AAAAAAAAAAAAAAAAAmAIAAGRycy9k&#10;b3ducmV2LnhtbFBLBQYAAAAABAAEAPUAAACJAwAAAAA=&#10;" path="m,l12240,e" filled="f" strokeweight=".25397mm">
                  <v:path arrowok="t" o:connecttype="custom" o:connectlocs="0,0;12240,0" o:connectangles="0,0"/>
                </v:shape>
                <w10:wrap anchorx="page" anchory="page"/>
              </v:group>
            </w:pict>
          </mc:Fallback>
        </mc:AlternateContent>
      </w:r>
      <w:r>
        <w:rPr>
          <w:b/>
          <w:spacing w:val="4"/>
          <w:sz w:val="28"/>
          <w:szCs w:val="28"/>
        </w:rPr>
        <w:t>S</w:t>
      </w:r>
      <w:r>
        <w:rPr>
          <w:b/>
          <w:spacing w:val="-6"/>
          <w:sz w:val="28"/>
          <w:szCs w:val="28"/>
        </w:rPr>
        <w:t>u</w:t>
      </w:r>
      <w:r>
        <w:rPr>
          <w:b/>
          <w:spacing w:val="-1"/>
          <w:sz w:val="28"/>
          <w:szCs w:val="28"/>
        </w:rPr>
        <w:t>b</w:t>
      </w:r>
      <w:r>
        <w:rPr>
          <w:b/>
          <w:spacing w:val="1"/>
          <w:sz w:val="28"/>
          <w:szCs w:val="28"/>
        </w:rPr>
        <w:t>c</w:t>
      </w:r>
      <w:r>
        <w:rPr>
          <w:b/>
          <w:spacing w:val="4"/>
          <w:sz w:val="28"/>
          <w:szCs w:val="28"/>
        </w:rPr>
        <w:t>l</w:t>
      </w:r>
      <w:r>
        <w:rPr>
          <w:b/>
          <w:sz w:val="28"/>
          <w:szCs w:val="28"/>
        </w:rPr>
        <w:t>a</w:t>
      </w:r>
      <w:r>
        <w:rPr>
          <w:b/>
          <w:spacing w:val="2"/>
          <w:sz w:val="28"/>
          <w:szCs w:val="28"/>
        </w:rPr>
        <w:t>ss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s</w:t>
      </w:r>
      <w:r>
        <w:rPr>
          <w:b/>
          <w:spacing w:val="-9"/>
          <w:sz w:val="28"/>
          <w:szCs w:val="28"/>
        </w:rPr>
        <w:t xml:space="preserve"> </w:t>
      </w:r>
      <w:r>
        <w:rPr>
          <w:b/>
          <w:sz w:val="28"/>
          <w:szCs w:val="28"/>
        </w:rPr>
        <w:t>a</w:t>
      </w:r>
      <w:r>
        <w:rPr>
          <w:b/>
          <w:spacing w:val="-6"/>
          <w:sz w:val="28"/>
          <w:szCs w:val="28"/>
        </w:rPr>
        <w:t>n</w:t>
      </w:r>
      <w:r>
        <w:rPr>
          <w:b/>
          <w:sz w:val="28"/>
          <w:szCs w:val="28"/>
        </w:rPr>
        <w:t>d</w:t>
      </w:r>
      <w:r>
        <w:rPr>
          <w:b/>
          <w:spacing w:val="-4"/>
          <w:sz w:val="28"/>
          <w:szCs w:val="28"/>
        </w:rPr>
        <w:t xml:space="preserve"> </w:t>
      </w:r>
      <w:proofErr w:type="spellStart"/>
      <w:r>
        <w:rPr>
          <w:b/>
          <w:spacing w:val="4"/>
          <w:sz w:val="28"/>
          <w:szCs w:val="28"/>
        </w:rPr>
        <w:t>S</w:t>
      </w:r>
      <w:r>
        <w:rPr>
          <w:b/>
          <w:spacing w:val="-1"/>
          <w:sz w:val="28"/>
          <w:szCs w:val="28"/>
        </w:rPr>
        <w:t>up</w:t>
      </w:r>
      <w:r>
        <w:rPr>
          <w:b/>
          <w:spacing w:val="1"/>
          <w:sz w:val="28"/>
          <w:szCs w:val="28"/>
        </w:rPr>
        <w:t>erc</w:t>
      </w:r>
      <w:r>
        <w:rPr>
          <w:b/>
          <w:sz w:val="28"/>
          <w:szCs w:val="28"/>
        </w:rPr>
        <w:t>la</w:t>
      </w:r>
      <w:r>
        <w:rPr>
          <w:b/>
          <w:spacing w:val="2"/>
          <w:sz w:val="28"/>
          <w:szCs w:val="28"/>
        </w:rPr>
        <w:t>ss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s</w:t>
      </w:r>
      <w:proofErr w:type="spellEnd"/>
    </w:p>
    <w:p w:rsidR="002D2916" w:rsidRDefault="002D2916" w:rsidP="002D2916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An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y</w:t>
      </w:r>
      <w:r>
        <w:rPr>
          <w:spacing w:val="-9"/>
          <w:position w:val="-1"/>
          <w:sz w:val="24"/>
          <w:szCs w:val="24"/>
        </w:rPr>
        <w:t xml:space="preserve"> 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y</w:t>
      </w:r>
      <w:r>
        <w:rPr>
          <w:position w:val="-1"/>
          <w:sz w:val="24"/>
          <w:szCs w:val="24"/>
        </w:rPr>
        <w:t>pe</w:t>
      </w:r>
      <w:r>
        <w:rPr>
          <w:spacing w:val="3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m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y</w:t>
      </w:r>
      <w:r>
        <w:rPr>
          <w:spacing w:val="-5"/>
          <w:position w:val="-1"/>
          <w:sz w:val="24"/>
          <w:szCs w:val="24"/>
        </w:rPr>
        <w:t xml:space="preserve"> h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v</w:t>
      </w:r>
      <w:r>
        <w:rPr>
          <w:position w:val="-1"/>
          <w:sz w:val="24"/>
          <w:szCs w:val="24"/>
        </w:rPr>
        <w:t xml:space="preserve">e 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d</w:t>
      </w:r>
      <w:r>
        <w:rPr>
          <w:spacing w:val="5"/>
          <w:position w:val="-1"/>
          <w:sz w:val="24"/>
          <w:szCs w:val="24"/>
        </w:rPr>
        <w:t>d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m</w:t>
      </w:r>
      <w:r>
        <w:rPr>
          <w:spacing w:val="4"/>
          <w:position w:val="-1"/>
          <w:sz w:val="24"/>
          <w:szCs w:val="24"/>
        </w:rPr>
        <w:t>ea</w:t>
      </w:r>
      <w:r>
        <w:rPr>
          <w:position w:val="-1"/>
          <w:sz w:val="24"/>
          <w:szCs w:val="24"/>
        </w:rPr>
        <w:t>n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g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5"/>
          <w:position w:val="-1"/>
          <w:sz w:val="24"/>
          <w:szCs w:val="24"/>
        </w:rPr>
        <w:t>u</w:t>
      </w:r>
      <w:r>
        <w:rPr>
          <w:position w:val="-1"/>
          <w:sz w:val="24"/>
          <w:szCs w:val="24"/>
        </w:rPr>
        <w:t>l</w:t>
      </w:r>
      <w:r>
        <w:rPr>
          <w:spacing w:val="-10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g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u</w:t>
      </w:r>
      <w:r>
        <w:rPr>
          <w:spacing w:val="5"/>
          <w:position w:val="-1"/>
          <w:sz w:val="24"/>
          <w:szCs w:val="24"/>
        </w:rPr>
        <w:t>p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gs</w:t>
      </w:r>
      <w:r>
        <w:rPr>
          <w:spacing w:val="-12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</w:p>
    <w:p w:rsidR="002D2916" w:rsidRDefault="002D2916" w:rsidP="002D2916">
      <w:pPr>
        <w:spacing w:line="280" w:lineRule="exact"/>
        <w:ind w:left="2880" w:right="3881"/>
        <w:jc w:val="both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1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1"/>
          <w:sz w:val="24"/>
          <w:szCs w:val="24"/>
        </w:rPr>
        <w:t xml:space="preserve"> </w:t>
      </w:r>
      <w:r>
        <w:rPr>
          <w:spacing w:val="2"/>
          <w:position w:val="1"/>
          <w:sz w:val="24"/>
          <w:szCs w:val="24"/>
        </w:rPr>
        <w:t>E</w:t>
      </w:r>
      <w:r>
        <w:rPr>
          <w:spacing w:val="-5"/>
          <w:position w:val="1"/>
          <w:sz w:val="24"/>
          <w:szCs w:val="24"/>
        </w:rPr>
        <w:t>x</w:t>
      </w:r>
      <w:r>
        <w:rPr>
          <w:spacing w:val="4"/>
          <w:position w:val="1"/>
          <w:sz w:val="24"/>
          <w:szCs w:val="24"/>
        </w:rPr>
        <w:t>a</w:t>
      </w:r>
      <w:r>
        <w:rPr>
          <w:spacing w:val="-4"/>
          <w:position w:val="1"/>
          <w:sz w:val="24"/>
          <w:szCs w:val="24"/>
        </w:rPr>
        <w:t>m</w:t>
      </w:r>
      <w:r>
        <w:rPr>
          <w:spacing w:val="5"/>
          <w:position w:val="1"/>
          <w:sz w:val="24"/>
          <w:szCs w:val="24"/>
        </w:rPr>
        <w:t>p</w:t>
      </w:r>
      <w:r>
        <w:rPr>
          <w:spacing w:val="-4"/>
          <w:position w:val="1"/>
          <w:sz w:val="24"/>
          <w:szCs w:val="24"/>
        </w:rPr>
        <w:t>l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:</w:t>
      </w:r>
      <w:r>
        <w:rPr>
          <w:spacing w:val="-3"/>
          <w:position w:val="1"/>
          <w:sz w:val="24"/>
          <w:szCs w:val="24"/>
        </w:rPr>
        <w:t xml:space="preserve"> </w:t>
      </w:r>
      <w:r>
        <w:rPr>
          <w:spacing w:val="2"/>
          <w:position w:val="1"/>
          <w:sz w:val="24"/>
          <w:szCs w:val="24"/>
        </w:rPr>
        <w:t>E</w:t>
      </w:r>
      <w:r>
        <w:rPr>
          <w:spacing w:val="-2"/>
          <w:position w:val="1"/>
          <w:sz w:val="24"/>
          <w:szCs w:val="24"/>
        </w:rPr>
        <w:t>M</w:t>
      </w:r>
      <w:r>
        <w:rPr>
          <w:spacing w:val="1"/>
          <w:position w:val="1"/>
          <w:sz w:val="24"/>
          <w:szCs w:val="24"/>
        </w:rPr>
        <w:t>P</w:t>
      </w:r>
      <w:r>
        <w:rPr>
          <w:spacing w:val="-2"/>
          <w:position w:val="1"/>
          <w:sz w:val="24"/>
          <w:szCs w:val="24"/>
        </w:rPr>
        <w:t>L</w:t>
      </w:r>
      <w:r>
        <w:rPr>
          <w:position w:val="1"/>
          <w:sz w:val="24"/>
          <w:szCs w:val="24"/>
        </w:rPr>
        <w:t>OY</w:t>
      </w:r>
      <w:r>
        <w:rPr>
          <w:spacing w:val="2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E</w:t>
      </w:r>
      <w:r>
        <w:rPr>
          <w:spacing w:val="-8"/>
          <w:position w:val="1"/>
          <w:sz w:val="24"/>
          <w:szCs w:val="24"/>
        </w:rPr>
        <w:t xml:space="preserve"> </w:t>
      </w:r>
      <w:r>
        <w:rPr>
          <w:spacing w:val="-9"/>
          <w:position w:val="1"/>
          <w:sz w:val="24"/>
          <w:szCs w:val="24"/>
        </w:rPr>
        <w:t>m</w:t>
      </w:r>
      <w:r>
        <w:rPr>
          <w:spacing w:val="4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 xml:space="preserve">y </w:t>
      </w:r>
      <w:r>
        <w:rPr>
          <w:spacing w:val="-5"/>
          <w:position w:val="1"/>
          <w:sz w:val="24"/>
          <w:szCs w:val="24"/>
        </w:rPr>
        <w:t>b</w:t>
      </w:r>
      <w:r>
        <w:rPr>
          <w:position w:val="1"/>
          <w:sz w:val="24"/>
          <w:szCs w:val="24"/>
        </w:rPr>
        <w:t>e</w:t>
      </w:r>
      <w:r>
        <w:rPr>
          <w:spacing w:val="5"/>
          <w:position w:val="1"/>
          <w:sz w:val="24"/>
          <w:szCs w:val="24"/>
        </w:rPr>
        <w:t xml:space="preserve"> </w:t>
      </w:r>
      <w:r>
        <w:rPr>
          <w:spacing w:val="-8"/>
          <w:position w:val="1"/>
          <w:sz w:val="24"/>
          <w:szCs w:val="24"/>
        </w:rPr>
        <w:t>f</w:t>
      </w:r>
      <w:r>
        <w:rPr>
          <w:position w:val="1"/>
          <w:sz w:val="24"/>
          <w:szCs w:val="24"/>
        </w:rPr>
        <w:t>u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5"/>
          <w:position w:val="1"/>
          <w:sz w:val="24"/>
          <w:szCs w:val="24"/>
        </w:rPr>
        <w:t>h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r</w:t>
      </w:r>
      <w:r>
        <w:rPr>
          <w:spacing w:val="-1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g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5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up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d</w:t>
      </w:r>
      <w:r>
        <w:rPr>
          <w:spacing w:val="-10"/>
          <w:position w:val="1"/>
          <w:sz w:val="24"/>
          <w:szCs w:val="24"/>
        </w:rPr>
        <w:t xml:space="preserve"> </w:t>
      </w:r>
      <w:r>
        <w:rPr>
          <w:spacing w:val="-4"/>
          <w:position w:val="1"/>
          <w:sz w:val="24"/>
          <w:szCs w:val="24"/>
        </w:rPr>
        <w:t>i</w:t>
      </w:r>
      <w:r>
        <w:rPr>
          <w:spacing w:val="-5"/>
          <w:position w:val="1"/>
          <w:sz w:val="24"/>
          <w:szCs w:val="24"/>
        </w:rPr>
        <w:t>n</w:t>
      </w:r>
      <w:r>
        <w:rPr>
          <w:spacing w:val="5"/>
          <w:position w:val="1"/>
          <w:sz w:val="24"/>
          <w:szCs w:val="24"/>
        </w:rPr>
        <w:t>to</w:t>
      </w:r>
      <w:r>
        <w:rPr>
          <w:position w:val="1"/>
          <w:sz w:val="24"/>
          <w:szCs w:val="24"/>
        </w:rPr>
        <w:t>:</w:t>
      </w:r>
    </w:p>
    <w:p w:rsidR="002D2916" w:rsidRDefault="002D2916" w:rsidP="002D2916">
      <w:pPr>
        <w:spacing w:line="240" w:lineRule="exact"/>
        <w:ind w:left="360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CR</w:t>
      </w:r>
      <w:r>
        <w:rPr>
          <w:spacing w:val="2"/>
          <w:sz w:val="24"/>
          <w:szCs w:val="24"/>
        </w:rPr>
        <w:t>ET</w:t>
      </w:r>
      <w:r>
        <w:rPr>
          <w:spacing w:val="-5"/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Y,</w:t>
      </w:r>
      <w:r>
        <w:rPr>
          <w:spacing w:val="-10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E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,</w:t>
      </w:r>
      <w:r>
        <w:rPr>
          <w:spacing w:val="-13"/>
          <w:sz w:val="24"/>
          <w:szCs w:val="24"/>
        </w:rPr>
        <w:t xml:space="preserve"> </w:t>
      </w:r>
      <w:proofErr w:type="gramStart"/>
      <w:r>
        <w:rPr>
          <w:spacing w:val="2"/>
          <w:sz w:val="24"/>
          <w:szCs w:val="24"/>
        </w:rPr>
        <w:t>TE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HN</w:t>
      </w:r>
      <w:r>
        <w:rPr>
          <w:spacing w:val="2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I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N,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…</w:t>
      </w:r>
      <w:proofErr w:type="gramEnd"/>
    </w:p>
    <w:p w:rsidR="002D2916" w:rsidRDefault="002D2916" w:rsidP="002D2916">
      <w:pPr>
        <w:spacing w:line="260" w:lineRule="exact"/>
        <w:ind w:left="4282" w:right="4374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•   </w:t>
      </w:r>
      <w:r>
        <w:rPr>
          <w:spacing w:val="3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Ba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EE</w:t>
      </w:r>
      <w:r>
        <w:rPr>
          <w:spacing w:val="-3"/>
          <w:sz w:val="24"/>
          <w:szCs w:val="24"/>
        </w:rPr>
        <w:t>’</w:t>
      </w:r>
      <w:r>
        <w:rPr>
          <w:sz w:val="24"/>
          <w:szCs w:val="24"/>
        </w:rPr>
        <w:t>s</w:t>
      </w:r>
      <w:r>
        <w:rPr>
          <w:spacing w:val="-15"/>
          <w:sz w:val="24"/>
          <w:szCs w:val="24"/>
        </w:rPr>
        <w:t xml:space="preserve"> </w:t>
      </w:r>
      <w:r>
        <w:rPr>
          <w:spacing w:val="-2"/>
          <w:w w:val="99"/>
          <w:sz w:val="24"/>
          <w:szCs w:val="24"/>
        </w:rPr>
        <w:t>J</w:t>
      </w:r>
      <w:r>
        <w:rPr>
          <w:spacing w:val="5"/>
          <w:w w:val="99"/>
          <w:sz w:val="24"/>
          <w:szCs w:val="24"/>
        </w:rPr>
        <w:t>o</w:t>
      </w:r>
      <w:r>
        <w:rPr>
          <w:w w:val="99"/>
          <w:sz w:val="24"/>
          <w:szCs w:val="24"/>
        </w:rPr>
        <w:t>b</w:t>
      </w:r>
    </w:p>
    <w:p w:rsidR="002D2916" w:rsidRDefault="002D2916" w:rsidP="002D2916">
      <w:pPr>
        <w:spacing w:before="2"/>
        <w:ind w:left="360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M</w:t>
      </w:r>
      <w:r>
        <w:rPr>
          <w:spacing w:val="-5"/>
          <w:sz w:val="24"/>
          <w:szCs w:val="24"/>
        </w:rPr>
        <w:t>A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</w:t>
      </w:r>
    </w:p>
    <w:p w:rsidR="002D2916" w:rsidRDefault="002D2916" w:rsidP="002D2916">
      <w:pPr>
        <w:spacing w:line="260" w:lineRule="exact"/>
        <w:ind w:left="4282" w:right="4348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•   </w:t>
      </w:r>
      <w:r>
        <w:rPr>
          <w:spacing w:val="3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EE</w:t>
      </w:r>
      <w:r>
        <w:rPr>
          <w:sz w:val="24"/>
          <w:szCs w:val="24"/>
        </w:rPr>
        <w:t>s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o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9"/>
          <w:w w:val="9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pacing w:val="-5"/>
          <w:w w:val="99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w w:val="99"/>
          <w:sz w:val="24"/>
          <w:szCs w:val="24"/>
        </w:rPr>
        <w:t>g</w:t>
      </w:r>
      <w:r>
        <w:rPr>
          <w:spacing w:val="-1"/>
          <w:w w:val="99"/>
          <w:sz w:val="24"/>
          <w:szCs w:val="24"/>
        </w:rPr>
        <w:t>e</w:t>
      </w:r>
      <w:r>
        <w:rPr>
          <w:spacing w:val="2"/>
          <w:w w:val="99"/>
          <w:sz w:val="24"/>
          <w:szCs w:val="24"/>
        </w:rPr>
        <w:t>r</w:t>
      </w:r>
      <w:r>
        <w:rPr>
          <w:w w:val="99"/>
          <w:sz w:val="24"/>
          <w:szCs w:val="24"/>
        </w:rPr>
        <w:t>s</w:t>
      </w:r>
    </w:p>
    <w:p w:rsidR="002D2916" w:rsidRDefault="002D2916" w:rsidP="002D2916">
      <w:pPr>
        <w:spacing w:before="2"/>
        <w:ind w:left="360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pacing w:val="-5"/>
          <w:sz w:val="24"/>
          <w:szCs w:val="24"/>
        </w:rPr>
        <w:t>A</w:t>
      </w:r>
      <w:r>
        <w:rPr>
          <w:spacing w:val="2"/>
          <w:sz w:val="24"/>
          <w:szCs w:val="24"/>
        </w:rPr>
        <w:t>L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IE</w:t>
      </w:r>
      <w:r>
        <w:rPr>
          <w:sz w:val="24"/>
          <w:szCs w:val="24"/>
        </w:rPr>
        <w:t>D_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EE</w:t>
      </w:r>
      <w:r>
        <w:rPr>
          <w:sz w:val="24"/>
          <w:szCs w:val="24"/>
        </w:rPr>
        <w:t>,</w:t>
      </w:r>
      <w:r>
        <w:rPr>
          <w:spacing w:val="-21"/>
          <w:sz w:val="24"/>
          <w:szCs w:val="24"/>
        </w:rPr>
        <w:t xml:space="preserve"> </w:t>
      </w:r>
      <w:r>
        <w:rPr>
          <w:sz w:val="24"/>
          <w:szCs w:val="24"/>
        </w:rPr>
        <w:t>HOU</w:t>
      </w:r>
      <w:r>
        <w:rPr>
          <w:spacing w:val="-1"/>
          <w:sz w:val="24"/>
          <w:szCs w:val="24"/>
        </w:rPr>
        <w:t>R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Y_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</w:t>
      </w:r>
      <w:r>
        <w:rPr>
          <w:spacing w:val="5"/>
          <w:sz w:val="24"/>
          <w:szCs w:val="24"/>
        </w:rPr>
        <w:t>Y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E</w:t>
      </w:r>
    </w:p>
    <w:p w:rsidR="002D2916" w:rsidRDefault="002D2916" w:rsidP="002D2916">
      <w:pPr>
        <w:spacing w:line="260" w:lineRule="exact"/>
        <w:ind w:left="4320"/>
        <w:rPr>
          <w:sz w:val="24"/>
          <w:szCs w:val="24"/>
        </w:rPr>
      </w:pPr>
      <w:r>
        <w:rPr>
          <w:sz w:val="24"/>
          <w:szCs w:val="24"/>
        </w:rPr>
        <w:t xml:space="preserve">•   </w:t>
      </w:r>
      <w:r>
        <w:rPr>
          <w:spacing w:val="3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Ba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EE</w:t>
      </w:r>
      <w:r>
        <w:rPr>
          <w:spacing w:val="-3"/>
          <w:sz w:val="24"/>
          <w:szCs w:val="24"/>
        </w:rPr>
        <w:t>’</w:t>
      </w:r>
      <w:r>
        <w:rPr>
          <w:sz w:val="24"/>
          <w:szCs w:val="24"/>
        </w:rPr>
        <w:t>s</w:t>
      </w:r>
      <w:r>
        <w:rPr>
          <w:spacing w:val="-10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d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y</w:t>
      </w:r>
    </w:p>
    <w:p w:rsidR="002D2916" w:rsidRDefault="002D2916" w:rsidP="002D2916">
      <w:pPr>
        <w:tabs>
          <w:tab w:val="left" w:pos="2520"/>
        </w:tabs>
        <w:spacing w:before="26" w:line="260" w:lineRule="exact"/>
        <w:ind w:left="2520" w:right="2116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EE</w:t>
      </w:r>
      <w:r>
        <w:rPr>
          <w:sz w:val="24"/>
          <w:szCs w:val="24"/>
        </w:rPr>
        <w:t>R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s</w:t>
      </w:r>
      <w:r>
        <w:rPr>
          <w:spacing w:val="-7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x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-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6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 xml:space="preserve">e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 xml:space="preserve">, 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3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-5"/>
          <w:sz w:val="24"/>
          <w:szCs w:val="24"/>
        </w:rPr>
        <w:t>b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</w:p>
    <w:p w:rsidR="002D2916" w:rsidRDefault="002D2916" w:rsidP="002D2916">
      <w:pPr>
        <w:spacing w:before="15" w:line="260" w:lineRule="exact"/>
        <w:rPr>
          <w:sz w:val="26"/>
          <w:szCs w:val="26"/>
        </w:rPr>
      </w:pPr>
    </w:p>
    <w:p w:rsidR="002D2916" w:rsidRDefault="002D2916" w:rsidP="002D2916">
      <w:pPr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h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 xml:space="preserve">e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gs</w:t>
      </w:r>
      <w:r>
        <w:rPr>
          <w:spacing w:val="-7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b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E</w:t>
      </w:r>
      <w:r>
        <w:rPr>
          <w:spacing w:val="-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</w:p>
    <w:p w:rsidR="002D2916" w:rsidRDefault="002D2916" w:rsidP="002D2916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>ac</w:t>
      </w:r>
      <w:r>
        <w:rPr>
          <w:position w:val="-1"/>
          <w:sz w:val="24"/>
          <w:szCs w:val="24"/>
        </w:rPr>
        <w:t xml:space="preserve">h 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 xml:space="preserve"> c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ll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u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s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10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M</w:t>
      </w:r>
      <w:r>
        <w:rPr>
          <w:spacing w:val="1"/>
          <w:position w:val="-1"/>
          <w:sz w:val="24"/>
          <w:szCs w:val="24"/>
        </w:rPr>
        <w:t>P</w:t>
      </w:r>
      <w:r>
        <w:rPr>
          <w:spacing w:val="-2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OY</w:t>
      </w:r>
      <w:r>
        <w:rPr>
          <w:spacing w:val="2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E</w:t>
      </w:r>
    </w:p>
    <w:p w:rsidR="002D2916" w:rsidRDefault="002D2916" w:rsidP="002D2916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M</w:t>
      </w:r>
      <w:r>
        <w:rPr>
          <w:spacing w:val="1"/>
          <w:position w:val="-1"/>
          <w:sz w:val="24"/>
          <w:szCs w:val="24"/>
        </w:rPr>
        <w:t>P</w:t>
      </w:r>
      <w:r>
        <w:rPr>
          <w:spacing w:val="-2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OY</w:t>
      </w:r>
      <w:r>
        <w:rPr>
          <w:spacing w:val="2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E</w:t>
      </w:r>
      <w:r>
        <w:rPr>
          <w:spacing w:val="-8"/>
          <w:position w:val="-1"/>
          <w:sz w:val="24"/>
          <w:szCs w:val="24"/>
        </w:rPr>
        <w:t xml:space="preserve"> </w:t>
      </w:r>
      <w:r>
        <w:rPr>
          <w:spacing w:val="-9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up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s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r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eac</w:t>
      </w:r>
      <w:r>
        <w:rPr>
          <w:position w:val="-1"/>
          <w:sz w:val="24"/>
          <w:szCs w:val="24"/>
        </w:rPr>
        <w:t>h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 xml:space="preserve">e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ss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</w:p>
    <w:p w:rsidR="002D2916" w:rsidRDefault="002D2916" w:rsidP="002D2916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up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/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s</w:t>
      </w:r>
      <w:r>
        <w:rPr>
          <w:spacing w:val="-12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3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h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p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:</w:t>
      </w:r>
    </w:p>
    <w:p w:rsidR="002D2916" w:rsidRDefault="002D2916" w:rsidP="002D2916">
      <w:pPr>
        <w:spacing w:before="12" w:line="223" w:lineRule="auto"/>
        <w:ind w:left="2880" w:right="6142"/>
        <w:jc w:val="both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EE</w:t>
      </w:r>
      <w:r>
        <w:rPr>
          <w:sz w:val="24"/>
          <w:szCs w:val="24"/>
        </w:rPr>
        <w:t>/</w:t>
      </w: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CR</w:t>
      </w:r>
      <w:r>
        <w:rPr>
          <w:spacing w:val="2"/>
          <w:sz w:val="24"/>
          <w:szCs w:val="24"/>
        </w:rPr>
        <w:t>ET</w:t>
      </w:r>
      <w:r>
        <w:rPr>
          <w:spacing w:val="-5"/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Y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o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EE</w:t>
      </w:r>
      <w:r>
        <w:rPr>
          <w:sz w:val="24"/>
          <w:szCs w:val="24"/>
        </w:rPr>
        <w:t>/</w:t>
      </w:r>
      <w:r>
        <w:rPr>
          <w:spacing w:val="2"/>
          <w:sz w:val="24"/>
          <w:szCs w:val="24"/>
        </w:rPr>
        <w:t>TE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HN</w:t>
      </w:r>
      <w:r>
        <w:rPr>
          <w:spacing w:val="2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I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rFonts w:ascii="Courier New" w:eastAsia="Courier New" w:hAnsi="Courier New" w:cs="Courier New"/>
          <w:sz w:val="24"/>
          <w:szCs w:val="24"/>
        </w:rPr>
        <w:t>o</w:t>
      </w:r>
      <w:r>
        <w:rPr>
          <w:rFonts w:ascii="Courier New" w:eastAsia="Courier New" w:hAnsi="Courier New" w:cs="Courier New"/>
          <w:spacing w:val="7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EE</w:t>
      </w:r>
      <w:r>
        <w:rPr>
          <w:sz w:val="24"/>
          <w:szCs w:val="24"/>
        </w:rPr>
        <w:t>/</w:t>
      </w:r>
      <w:r>
        <w:rPr>
          <w:spacing w:val="-2"/>
          <w:sz w:val="24"/>
          <w:szCs w:val="24"/>
        </w:rPr>
        <w:t>M</w:t>
      </w:r>
      <w:r>
        <w:rPr>
          <w:spacing w:val="-5"/>
          <w:sz w:val="24"/>
          <w:szCs w:val="24"/>
        </w:rPr>
        <w:t>A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</w:t>
      </w:r>
    </w:p>
    <w:p w:rsidR="002D2916" w:rsidRDefault="002D2916" w:rsidP="002D2916">
      <w:pPr>
        <w:spacing w:line="280" w:lineRule="exact"/>
        <w:ind w:left="2880" w:right="8722"/>
        <w:jc w:val="both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…</w:t>
      </w:r>
    </w:p>
    <w:p w:rsidR="002D2916" w:rsidRDefault="002D2916" w:rsidP="002D2916">
      <w:pPr>
        <w:spacing w:line="260" w:lineRule="exact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o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IS-</w:t>
      </w:r>
      <w:r>
        <w:rPr>
          <w:sz w:val="24"/>
          <w:szCs w:val="24"/>
        </w:rPr>
        <w:t>A</w:t>
      </w:r>
      <w:r>
        <w:rPr>
          <w:spacing w:val="-8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ps</w:t>
      </w:r>
    </w:p>
    <w:p w:rsidR="002D2916" w:rsidRDefault="002D2916" w:rsidP="002D2916">
      <w:pPr>
        <w:spacing w:line="280" w:lineRule="exact"/>
        <w:ind w:left="2880" w:right="1884"/>
        <w:jc w:val="both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1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1"/>
          <w:sz w:val="24"/>
          <w:szCs w:val="24"/>
        </w:rPr>
        <w:t xml:space="preserve"> </w:t>
      </w:r>
      <w:r>
        <w:rPr>
          <w:spacing w:val="1"/>
          <w:position w:val="1"/>
          <w:sz w:val="24"/>
          <w:szCs w:val="24"/>
        </w:rPr>
        <w:t>S</w:t>
      </w:r>
      <w:r>
        <w:rPr>
          <w:spacing w:val="2"/>
          <w:position w:val="1"/>
          <w:sz w:val="24"/>
          <w:szCs w:val="24"/>
        </w:rPr>
        <w:t>E</w:t>
      </w:r>
      <w:r>
        <w:rPr>
          <w:spacing w:val="-1"/>
          <w:position w:val="1"/>
          <w:sz w:val="24"/>
          <w:szCs w:val="24"/>
        </w:rPr>
        <w:t>CR</w:t>
      </w:r>
      <w:r>
        <w:rPr>
          <w:spacing w:val="2"/>
          <w:position w:val="1"/>
          <w:sz w:val="24"/>
          <w:szCs w:val="24"/>
        </w:rPr>
        <w:t>ET</w:t>
      </w:r>
      <w:r>
        <w:rPr>
          <w:spacing w:val="-5"/>
          <w:position w:val="1"/>
          <w:sz w:val="24"/>
          <w:szCs w:val="24"/>
        </w:rPr>
        <w:t>A</w:t>
      </w:r>
      <w:r>
        <w:rPr>
          <w:spacing w:val="-1"/>
          <w:position w:val="1"/>
          <w:sz w:val="24"/>
          <w:szCs w:val="24"/>
        </w:rPr>
        <w:t>R</w:t>
      </w:r>
      <w:r>
        <w:rPr>
          <w:position w:val="1"/>
          <w:sz w:val="24"/>
          <w:szCs w:val="24"/>
        </w:rPr>
        <w:t>Y</w:t>
      </w:r>
      <w:r>
        <w:rPr>
          <w:spacing w:val="-12"/>
          <w:position w:val="1"/>
          <w:sz w:val="24"/>
          <w:szCs w:val="24"/>
        </w:rPr>
        <w:t xml:space="preserve"> </w:t>
      </w:r>
      <w:r>
        <w:rPr>
          <w:spacing w:val="2"/>
          <w:position w:val="1"/>
          <w:sz w:val="24"/>
          <w:szCs w:val="24"/>
        </w:rPr>
        <w:t>I</w:t>
      </w:r>
      <w:r>
        <w:rPr>
          <w:spacing w:val="1"/>
          <w:position w:val="1"/>
          <w:sz w:val="24"/>
          <w:szCs w:val="24"/>
        </w:rPr>
        <w:t>S</w:t>
      </w:r>
      <w:r>
        <w:rPr>
          <w:spacing w:val="2"/>
          <w:position w:val="1"/>
          <w:sz w:val="24"/>
          <w:szCs w:val="24"/>
        </w:rPr>
        <w:t>-</w:t>
      </w:r>
      <w:r>
        <w:rPr>
          <w:position w:val="1"/>
          <w:sz w:val="24"/>
          <w:szCs w:val="24"/>
        </w:rPr>
        <w:t>A</w:t>
      </w:r>
      <w:r>
        <w:rPr>
          <w:spacing w:val="-8"/>
          <w:position w:val="1"/>
          <w:sz w:val="24"/>
          <w:szCs w:val="24"/>
        </w:rPr>
        <w:t xml:space="preserve"> </w:t>
      </w:r>
      <w:r>
        <w:rPr>
          <w:spacing w:val="2"/>
          <w:position w:val="1"/>
          <w:sz w:val="24"/>
          <w:szCs w:val="24"/>
        </w:rPr>
        <w:t>E</w:t>
      </w:r>
      <w:r>
        <w:rPr>
          <w:spacing w:val="-2"/>
          <w:position w:val="1"/>
          <w:sz w:val="24"/>
          <w:szCs w:val="24"/>
        </w:rPr>
        <w:t>M</w:t>
      </w:r>
      <w:r>
        <w:rPr>
          <w:spacing w:val="1"/>
          <w:position w:val="1"/>
          <w:sz w:val="24"/>
          <w:szCs w:val="24"/>
        </w:rPr>
        <w:t>P</w:t>
      </w:r>
      <w:r>
        <w:rPr>
          <w:spacing w:val="-2"/>
          <w:position w:val="1"/>
          <w:sz w:val="24"/>
          <w:szCs w:val="24"/>
        </w:rPr>
        <w:t>L</w:t>
      </w:r>
      <w:r>
        <w:rPr>
          <w:position w:val="1"/>
          <w:sz w:val="24"/>
          <w:szCs w:val="24"/>
        </w:rPr>
        <w:t>OY</w:t>
      </w:r>
      <w:r>
        <w:rPr>
          <w:spacing w:val="2"/>
          <w:position w:val="1"/>
          <w:sz w:val="24"/>
          <w:szCs w:val="24"/>
        </w:rPr>
        <w:t>EE</w:t>
      </w:r>
      <w:r>
        <w:rPr>
          <w:position w:val="1"/>
          <w:sz w:val="24"/>
          <w:szCs w:val="24"/>
        </w:rPr>
        <w:t>,</w:t>
      </w:r>
      <w:r>
        <w:rPr>
          <w:spacing w:val="-13"/>
          <w:position w:val="1"/>
          <w:sz w:val="24"/>
          <w:szCs w:val="24"/>
        </w:rPr>
        <w:t xml:space="preserve"> </w:t>
      </w:r>
      <w:r>
        <w:rPr>
          <w:spacing w:val="2"/>
          <w:position w:val="1"/>
          <w:sz w:val="24"/>
          <w:szCs w:val="24"/>
        </w:rPr>
        <w:t>TE</w:t>
      </w:r>
      <w:r>
        <w:rPr>
          <w:spacing w:val="-1"/>
          <w:position w:val="1"/>
          <w:sz w:val="24"/>
          <w:szCs w:val="24"/>
        </w:rPr>
        <w:t>C</w:t>
      </w:r>
      <w:r>
        <w:rPr>
          <w:position w:val="1"/>
          <w:sz w:val="24"/>
          <w:szCs w:val="24"/>
        </w:rPr>
        <w:t>HN</w:t>
      </w:r>
      <w:r>
        <w:rPr>
          <w:spacing w:val="2"/>
          <w:position w:val="1"/>
          <w:sz w:val="24"/>
          <w:szCs w:val="24"/>
        </w:rPr>
        <w:t>I</w:t>
      </w:r>
      <w:r>
        <w:rPr>
          <w:spacing w:val="-1"/>
          <w:position w:val="1"/>
          <w:sz w:val="24"/>
          <w:szCs w:val="24"/>
        </w:rPr>
        <w:t>C</w:t>
      </w:r>
      <w:r>
        <w:rPr>
          <w:spacing w:val="2"/>
          <w:position w:val="1"/>
          <w:sz w:val="24"/>
          <w:szCs w:val="24"/>
        </w:rPr>
        <w:t>I</w:t>
      </w:r>
      <w:r>
        <w:rPr>
          <w:spacing w:val="-5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N</w:t>
      </w:r>
      <w:r>
        <w:rPr>
          <w:spacing w:val="-17"/>
          <w:position w:val="1"/>
          <w:sz w:val="24"/>
          <w:szCs w:val="24"/>
        </w:rPr>
        <w:t xml:space="preserve"> </w:t>
      </w:r>
      <w:r>
        <w:rPr>
          <w:spacing w:val="2"/>
          <w:position w:val="1"/>
          <w:sz w:val="24"/>
          <w:szCs w:val="24"/>
        </w:rPr>
        <w:t>I</w:t>
      </w:r>
      <w:r>
        <w:rPr>
          <w:position w:val="1"/>
          <w:sz w:val="24"/>
          <w:szCs w:val="24"/>
        </w:rPr>
        <w:t>S</w:t>
      </w:r>
      <w:r>
        <w:rPr>
          <w:spacing w:val="2"/>
          <w:position w:val="1"/>
          <w:sz w:val="24"/>
          <w:szCs w:val="24"/>
        </w:rPr>
        <w:t>-</w:t>
      </w:r>
      <w:r>
        <w:rPr>
          <w:position w:val="1"/>
          <w:sz w:val="24"/>
          <w:szCs w:val="24"/>
        </w:rPr>
        <w:t>A</w:t>
      </w:r>
      <w:r>
        <w:rPr>
          <w:spacing w:val="-8"/>
          <w:position w:val="1"/>
          <w:sz w:val="24"/>
          <w:szCs w:val="24"/>
        </w:rPr>
        <w:t xml:space="preserve"> </w:t>
      </w:r>
      <w:r>
        <w:rPr>
          <w:spacing w:val="2"/>
          <w:position w:val="1"/>
          <w:sz w:val="24"/>
          <w:szCs w:val="24"/>
        </w:rPr>
        <w:t>E</w:t>
      </w:r>
      <w:r>
        <w:rPr>
          <w:spacing w:val="-2"/>
          <w:position w:val="1"/>
          <w:sz w:val="24"/>
          <w:szCs w:val="24"/>
        </w:rPr>
        <w:t>M</w:t>
      </w:r>
      <w:r>
        <w:rPr>
          <w:spacing w:val="1"/>
          <w:position w:val="1"/>
          <w:sz w:val="24"/>
          <w:szCs w:val="24"/>
        </w:rPr>
        <w:t>P</w:t>
      </w:r>
      <w:r>
        <w:rPr>
          <w:spacing w:val="-2"/>
          <w:position w:val="1"/>
          <w:sz w:val="24"/>
          <w:szCs w:val="24"/>
        </w:rPr>
        <w:t>L</w:t>
      </w:r>
      <w:r>
        <w:rPr>
          <w:position w:val="1"/>
          <w:sz w:val="24"/>
          <w:szCs w:val="24"/>
        </w:rPr>
        <w:t>OY</w:t>
      </w:r>
      <w:r>
        <w:rPr>
          <w:spacing w:val="2"/>
          <w:position w:val="1"/>
          <w:sz w:val="24"/>
          <w:szCs w:val="24"/>
        </w:rPr>
        <w:t>EE,</w:t>
      </w:r>
      <w:r>
        <w:rPr>
          <w:spacing w:val="-4"/>
          <w:position w:val="1"/>
          <w:sz w:val="24"/>
          <w:szCs w:val="24"/>
        </w:rPr>
        <w:t>…</w:t>
      </w:r>
      <w:r>
        <w:rPr>
          <w:position w:val="1"/>
          <w:sz w:val="24"/>
          <w:szCs w:val="24"/>
        </w:rPr>
        <w:t>.</w:t>
      </w:r>
    </w:p>
    <w:p w:rsidR="002D2916" w:rsidRDefault="002D2916" w:rsidP="002D2916">
      <w:pPr>
        <w:tabs>
          <w:tab w:val="left" w:pos="2520"/>
        </w:tabs>
        <w:spacing w:before="6" w:line="260" w:lineRule="exact"/>
        <w:ind w:left="2520" w:right="2142" w:hanging="360"/>
        <w:rPr>
          <w:sz w:val="24"/>
          <w:szCs w:val="24"/>
        </w:rPr>
      </w:pPr>
      <w:r>
        <w:rPr>
          <w:sz w:val="24"/>
          <w:szCs w:val="24"/>
        </w:rPr>
        <w:tab/>
        <w:t>An</w:t>
      </w:r>
      <w:r>
        <w:rPr>
          <w:spacing w:val="-5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4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-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2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a</w:t>
      </w:r>
      <w:r>
        <w:rPr>
          <w:spacing w:val="-8"/>
          <w:sz w:val="24"/>
          <w:szCs w:val="24"/>
        </w:rPr>
        <w:t>l</w:t>
      </w:r>
      <w:r>
        <w:rPr>
          <w:spacing w:val="7"/>
          <w:sz w:val="24"/>
          <w:szCs w:val="24"/>
        </w:rPr>
        <w:t>-</w:t>
      </w:r>
      <w:r>
        <w:rPr>
          <w:sz w:val="24"/>
          <w:szCs w:val="24"/>
        </w:rPr>
        <w:t>w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d</w:t>
      </w:r>
      <w:r>
        <w:rPr>
          <w:spacing w:val="-5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9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s 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ss</w:t>
      </w:r>
      <w:r>
        <w:rPr>
          <w:sz w:val="24"/>
          <w:szCs w:val="24"/>
        </w:rPr>
        <w:t>:</w:t>
      </w:r>
    </w:p>
    <w:p w:rsidR="002D2916" w:rsidRDefault="002D2916" w:rsidP="002D2916">
      <w:pPr>
        <w:spacing w:line="280" w:lineRule="exact"/>
        <w:ind w:left="2880" w:right="2737"/>
        <w:jc w:val="both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1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1"/>
          <w:sz w:val="24"/>
          <w:szCs w:val="24"/>
        </w:rPr>
        <w:t xml:space="preserve"> </w:t>
      </w:r>
      <w:r>
        <w:rPr>
          <w:spacing w:val="2"/>
          <w:position w:val="1"/>
          <w:sz w:val="24"/>
          <w:szCs w:val="24"/>
        </w:rPr>
        <w:t>T</w:t>
      </w:r>
      <w:r>
        <w:rPr>
          <w:spacing w:val="-5"/>
          <w:position w:val="1"/>
          <w:sz w:val="24"/>
          <w:szCs w:val="24"/>
        </w:rPr>
        <w:t>h</w:t>
      </w:r>
      <w:r>
        <w:rPr>
          <w:position w:val="1"/>
          <w:sz w:val="24"/>
          <w:szCs w:val="24"/>
        </w:rPr>
        <w:t>e</w:t>
      </w:r>
      <w:r>
        <w:rPr>
          <w:spacing w:val="-1"/>
          <w:position w:val="1"/>
          <w:sz w:val="24"/>
          <w:szCs w:val="24"/>
        </w:rPr>
        <w:t xml:space="preserve"> </w:t>
      </w:r>
      <w:r>
        <w:rPr>
          <w:spacing w:val="-2"/>
          <w:position w:val="1"/>
          <w:sz w:val="24"/>
          <w:szCs w:val="24"/>
        </w:rPr>
        <w:t>s</w:t>
      </w:r>
      <w:r>
        <w:rPr>
          <w:spacing w:val="5"/>
          <w:position w:val="1"/>
          <w:sz w:val="24"/>
          <w:szCs w:val="24"/>
        </w:rPr>
        <w:t>u</w:t>
      </w:r>
      <w:r>
        <w:rPr>
          <w:spacing w:val="-5"/>
          <w:position w:val="1"/>
          <w:sz w:val="24"/>
          <w:szCs w:val="24"/>
        </w:rPr>
        <w:t>b</w:t>
      </w:r>
      <w:r>
        <w:rPr>
          <w:spacing w:val="4"/>
          <w:position w:val="1"/>
          <w:sz w:val="24"/>
          <w:szCs w:val="24"/>
        </w:rPr>
        <w:t>c</w:t>
      </w:r>
      <w:r>
        <w:rPr>
          <w:spacing w:val="-4"/>
          <w:position w:val="1"/>
          <w:sz w:val="24"/>
          <w:szCs w:val="24"/>
        </w:rPr>
        <w:t>l</w:t>
      </w:r>
      <w:r>
        <w:rPr>
          <w:spacing w:val="-1"/>
          <w:position w:val="1"/>
          <w:sz w:val="24"/>
          <w:szCs w:val="24"/>
        </w:rPr>
        <w:t>a</w:t>
      </w:r>
      <w:r>
        <w:rPr>
          <w:spacing w:val="3"/>
          <w:position w:val="1"/>
          <w:sz w:val="24"/>
          <w:szCs w:val="24"/>
        </w:rPr>
        <w:t>s</w:t>
      </w:r>
      <w:r>
        <w:rPr>
          <w:position w:val="1"/>
          <w:sz w:val="24"/>
          <w:szCs w:val="24"/>
        </w:rPr>
        <w:t xml:space="preserve">s </w:t>
      </w:r>
      <w:r>
        <w:rPr>
          <w:spacing w:val="-9"/>
          <w:position w:val="1"/>
          <w:sz w:val="24"/>
          <w:szCs w:val="24"/>
        </w:rPr>
        <w:t>m</w:t>
      </w:r>
      <w:r>
        <w:rPr>
          <w:spacing w:val="4"/>
          <w:position w:val="1"/>
          <w:sz w:val="24"/>
          <w:szCs w:val="24"/>
        </w:rPr>
        <w:t>e</w:t>
      </w:r>
      <w:r>
        <w:rPr>
          <w:spacing w:val="-4"/>
          <w:position w:val="1"/>
          <w:sz w:val="24"/>
          <w:szCs w:val="24"/>
        </w:rPr>
        <w:t>m</w:t>
      </w:r>
      <w:r>
        <w:rPr>
          <w:position w:val="1"/>
          <w:sz w:val="24"/>
          <w:szCs w:val="24"/>
        </w:rPr>
        <w:t>b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r</w:t>
      </w:r>
      <w:r>
        <w:rPr>
          <w:spacing w:val="2"/>
          <w:position w:val="1"/>
          <w:sz w:val="24"/>
          <w:szCs w:val="24"/>
        </w:rPr>
        <w:t xml:space="preserve"> </w:t>
      </w:r>
      <w:r>
        <w:rPr>
          <w:spacing w:val="-4"/>
          <w:position w:val="1"/>
          <w:sz w:val="24"/>
          <w:szCs w:val="24"/>
        </w:rPr>
        <w:t>i</w:t>
      </w:r>
      <w:r>
        <w:rPr>
          <w:position w:val="1"/>
          <w:sz w:val="24"/>
          <w:szCs w:val="24"/>
        </w:rPr>
        <w:t>s</w:t>
      </w:r>
      <w:r>
        <w:rPr>
          <w:spacing w:val="-1"/>
          <w:position w:val="1"/>
          <w:sz w:val="24"/>
          <w:szCs w:val="24"/>
        </w:rPr>
        <w:t xml:space="preserve"> 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5"/>
          <w:position w:val="1"/>
          <w:sz w:val="24"/>
          <w:szCs w:val="24"/>
        </w:rPr>
        <w:t>h</w:t>
      </w:r>
      <w:r>
        <w:rPr>
          <w:position w:val="1"/>
          <w:sz w:val="24"/>
          <w:szCs w:val="24"/>
        </w:rPr>
        <w:t>e</w:t>
      </w:r>
      <w:r>
        <w:rPr>
          <w:spacing w:val="1"/>
          <w:position w:val="1"/>
          <w:sz w:val="24"/>
          <w:szCs w:val="24"/>
        </w:rPr>
        <w:t xml:space="preserve"> </w:t>
      </w:r>
      <w:r>
        <w:rPr>
          <w:spacing w:val="-2"/>
          <w:position w:val="1"/>
          <w:sz w:val="24"/>
          <w:szCs w:val="24"/>
        </w:rPr>
        <w:t>s</w:t>
      </w:r>
      <w:r>
        <w:rPr>
          <w:spacing w:val="4"/>
          <w:position w:val="1"/>
          <w:sz w:val="24"/>
          <w:szCs w:val="24"/>
        </w:rPr>
        <w:t>a</w:t>
      </w:r>
      <w:r>
        <w:rPr>
          <w:spacing w:val="-4"/>
          <w:position w:val="1"/>
          <w:sz w:val="24"/>
          <w:szCs w:val="24"/>
        </w:rPr>
        <w:t>m</w:t>
      </w:r>
      <w:r>
        <w:rPr>
          <w:position w:val="1"/>
          <w:sz w:val="24"/>
          <w:szCs w:val="24"/>
        </w:rPr>
        <w:t>e</w:t>
      </w:r>
      <w:r>
        <w:rPr>
          <w:spacing w:val="-1"/>
          <w:position w:val="1"/>
          <w:sz w:val="24"/>
          <w:szCs w:val="24"/>
        </w:rPr>
        <w:t xml:space="preserve"> e</w:t>
      </w:r>
      <w:r>
        <w:rPr>
          <w:spacing w:val="-5"/>
          <w:position w:val="1"/>
          <w:sz w:val="24"/>
          <w:szCs w:val="24"/>
        </w:rPr>
        <w:t>n</w:t>
      </w:r>
      <w:r>
        <w:rPr>
          <w:spacing w:val="10"/>
          <w:position w:val="1"/>
          <w:sz w:val="24"/>
          <w:szCs w:val="24"/>
        </w:rPr>
        <w:t>t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10"/>
          <w:position w:val="1"/>
          <w:sz w:val="24"/>
          <w:szCs w:val="24"/>
        </w:rPr>
        <w:t>t</w:t>
      </w:r>
      <w:r>
        <w:rPr>
          <w:position w:val="1"/>
          <w:sz w:val="24"/>
          <w:szCs w:val="24"/>
        </w:rPr>
        <w:t>y</w:t>
      </w:r>
      <w:r>
        <w:rPr>
          <w:spacing w:val="-4"/>
          <w:position w:val="1"/>
          <w:sz w:val="24"/>
          <w:szCs w:val="24"/>
        </w:rPr>
        <w:t xml:space="preserve"> i</w:t>
      </w:r>
      <w:r>
        <w:rPr>
          <w:position w:val="1"/>
          <w:sz w:val="24"/>
          <w:szCs w:val="24"/>
        </w:rPr>
        <w:t>n</w:t>
      </w:r>
      <w:r>
        <w:rPr>
          <w:spacing w:val="-3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a</w:t>
      </w:r>
      <w:r>
        <w:rPr>
          <w:spacing w:val="2"/>
          <w:position w:val="1"/>
          <w:sz w:val="24"/>
          <w:szCs w:val="24"/>
        </w:rPr>
        <w:t xml:space="preserve"> </w:t>
      </w:r>
      <w:r>
        <w:rPr>
          <w:spacing w:val="5"/>
          <w:position w:val="1"/>
          <w:sz w:val="24"/>
          <w:szCs w:val="24"/>
        </w:rPr>
        <w:t>d</w:t>
      </w:r>
      <w:r>
        <w:rPr>
          <w:spacing w:val="-4"/>
          <w:position w:val="1"/>
          <w:sz w:val="24"/>
          <w:szCs w:val="24"/>
        </w:rPr>
        <w:t>i</w:t>
      </w:r>
      <w:r>
        <w:rPr>
          <w:spacing w:val="-2"/>
          <w:position w:val="1"/>
          <w:sz w:val="24"/>
          <w:szCs w:val="24"/>
        </w:rPr>
        <w:t>s</w:t>
      </w:r>
      <w:r>
        <w:rPr>
          <w:spacing w:val="10"/>
          <w:position w:val="1"/>
          <w:sz w:val="24"/>
          <w:szCs w:val="24"/>
        </w:rPr>
        <w:t>t</w:t>
      </w:r>
      <w:r>
        <w:rPr>
          <w:spacing w:val="-4"/>
          <w:position w:val="1"/>
          <w:sz w:val="24"/>
          <w:szCs w:val="24"/>
        </w:rPr>
        <w:t>i</w:t>
      </w:r>
      <w:r>
        <w:rPr>
          <w:position w:val="1"/>
          <w:sz w:val="24"/>
          <w:szCs w:val="24"/>
        </w:rPr>
        <w:t>n</w:t>
      </w:r>
      <w:r>
        <w:rPr>
          <w:spacing w:val="-1"/>
          <w:position w:val="1"/>
          <w:sz w:val="24"/>
          <w:szCs w:val="24"/>
        </w:rPr>
        <w:t>c</w:t>
      </w:r>
      <w:r>
        <w:rPr>
          <w:position w:val="1"/>
          <w:sz w:val="24"/>
          <w:szCs w:val="24"/>
        </w:rPr>
        <w:t>t</w:t>
      </w:r>
      <w:r>
        <w:rPr>
          <w:spacing w:val="4"/>
          <w:position w:val="1"/>
          <w:sz w:val="24"/>
          <w:szCs w:val="24"/>
        </w:rPr>
        <w:t xml:space="preserve"> </w:t>
      </w:r>
      <w:r>
        <w:rPr>
          <w:spacing w:val="-2"/>
          <w:position w:val="1"/>
          <w:sz w:val="24"/>
          <w:szCs w:val="24"/>
        </w:rPr>
        <w:t>s</w:t>
      </w:r>
      <w:r>
        <w:rPr>
          <w:position w:val="1"/>
          <w:sz w:val="24"/>
          <w:szCs w:val="24"/>
        </w:rPr>
        <w:t>p</w:t>
      </w:r>
      <w:r>
        <w:rPr>
          <w:spacing w:val="-1"/>
          <w:position w:val="1"/>
          <w:sz w:val="24"/>
          <w:szCs w:val="24"/>
        </w:rPr>
        <w:t>ec</w:t>
      </w:r>
      <w:r>
        <w:rPr>
          <w:spacing w:val="-4"/>
          <w:position w:val="1"/>
          <w:sz w:val="24"/>
          <w:szCs w:val="24"/>
        </w:rPr>
        <w:t>i</w:t>
      </w:r>
      <w:r>
        <w:rPr>
          <w:spacing w:val="2"/>
          <w:position w:val="1"/>
          <w:sz w:val="24"/>
          <w:szCs w:val="24"/>
        </w:rPr>
        <w:t>f</w:t>
      </w:r>
      <w:r>
        <w:rPr>
          <w:spacing w:val="-4"/>
          <w:position w:val="1"/>
          <w:sz w:val="24"/>
          <w:szCs w:val="24"/>
        </w:rPr>
        <w:t>i</w:t>
      </w:r>
      <w:r>
        <w:rPr>
          <w:position w:val="1"/>
          <w:sz w:val="24"/>
          <w:szCs w:val="24"/>
        </w:rPr>
        <w:t>c</w:t>
      </w:r>
      <w:r>
        <w:rPr>
          <w:spacing w:val="-2"/>
          <w:position w:val="1"/>
          <w:sz w:val="24"/>
          <w:szCs w:val="24"/>
        </w:rPr>
        <w:t xml:space="preserve"> 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5"/>
          <w:position w:val="1"/>
          <w:sz w:val="24"/>
          <w:szCs w:val="24"/>
        </w:rPr>
        <w:t>o</w:t>
      </w:r>
      <w:r>
        <w:rPr>
          <w:spacing w:val="-9"/>
          <w:position w:val="1"/>
          <w:sz w:val="24"/>
          <w:szCs w:val="24"/>
        </w:rPr>
        <w:t>l</w:t>
      </w:r>
      <w:r>
        <w:rPr>
          <w:position w:val="1"/>
          <w:sz w:val="24"/>
          <w:szCs w:val="24"/>
        </w:rPr>
        <w:t>e</w:t>
      </w:r>
    </w:p>
    <w:p w:rsidR="002D2916" w:rsidRDefault="002D2916" w:rsidP="002D2916">
      <w:pPr>
        <w:spacing w:line="260" w:lineRule="exact"/>
        <w:ind w:left="2880" w:right="2310"/>
        <w:jc w:val="both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An</w:t>
      </w:r>
      <w:r>
        <w:rPr>
          <w:spacing w:val="-5"/>
          <w:position w:val="2"/>
          <w:sz w:val="24"/>
          <w:szCs w:val="24"/>
        </w:rPr>
        <w:t xml:space="preserve"> </w:t>
      </w:r>
      <w:r>
        <w:rPr>
          <w:spacing w:val="4"/>
          <w:position w:val="2"/>
          <w:sz w:val="24"/>
          <w:szCs w:val="24"/>
        </w:rPr>
        <w:t>e</w:t>
      </w:r>
      <w:r>
        <w:rPr>
          <w:spacing w:val="-5"/>
          <w:position w:val="2"/>
          <w:sz w:val="24"/>
          <w:szCs w:val="24"/>
        </w:rPr>
        <w:t>n</w:t>
      </w:r>
      <w:r>
        <w:rPr>
          <w:spacing w:val="10"/>
          <w:position w:val="2"/>
          <w:sz w:val="24"/>
          <w:szCs w:val="24"/>
        </w:rPr>
        <w:t>t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5"/>
          <w:position w:val="2"/>
          <w:sz w:val="24"/>
          <w:szCs w:val="24"/>
        </w:rPr>
        <w:t>t</w:t>
      </w:r>
      <w:r>
        <w:rPr>
          <w:position w:val="2"/>
          <w:sz w:val="24"/>
          <w:szCs w:val="24"/>
        </w:rPr>
        <w:t>y</w:t>
      </w:r>
      <w:r>
        <w:rPr>
          <w:spacing w:val="-9"/>
          <w:position w:val="2"/>
          <w:sz w:val="24"/>
          <w:szCs w:val="24"/>
        </w:rPr>
        <w:t xml:space="preserve"> </w:t>
      </w:r>
      <w:r>
        <w:rPr>
          <w:spacing w:val="-1"/>
          <w:position w:val="2"/>
          <w:sz w:val="24"/>
          <w:szCs w:val="24"/>
        </w:rPr>
        <w:t>c</w:t>
      </w:r>
      <w:r>
        <w:rPr>
          <w:spacing w:val="4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n</w:t>
      </w:r>
      <w:r>
        <w:rPr>
          <w:spacing w:val="-5"/>
          <w:position w:val="2"/>
          <w:sz w:val="24"/>
          <w:szCs w:val="24"/>
        </w:rPr>
        <w:t>n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t</w:t>
      </w:r>
      <w:r>
        <w:rPr>
          <w:spacing w:val="4"/>
          <w:position w:val="2"/>
          <w:sz w:val="24"/>
          <w:szCs w:val="24"/>
        </w:rPr>
        <w:t xml:space="preserve"> 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x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-2"/>
          <w:position w:val="2"/>
          <w:sz w:val="24"/>
          <w:szCs w:val="24"/>
        </w:rPr>
        <w:t>s</w:t>
      </w:r>
      <w:r>
        <w:rPr>
          <w:position w:val="2"/>
          <w:sz w:val="24"/>
          <w:szCs w:val="24"/>
        </w:rPr>
        <w:t>t</w:t>
      </w:r>
      <w:r>
        <w:rPr>
          <w:spacing w:val="9"/>
          <w:position w:val="2"/>
          <w:sz w:val="24"/>
          <w:szCs w:val="24"/>
        </w:rPr>
        <w:t xml:space="preserve"> </w:t>
      </w:r>
      <w:r>
        <w:rPr>
          <w:spacing w:val="-4"/>
          <w:position w:val="2"/>
          <w:sz w:val="24"/>
          <w:szCs w:val="24"/>
        </w:rPr>
        <w:t>i</w:t>
      </w:r>
      <w:r>
        <w:rPr>
          <w:position w:val="2"/>
          <w:sz w:val="24"/>
          <w:szCs w:val="24"/>
        </w:rPr>
        <w:t>n</w:t>
      </w:r>
      <w:r>
        <w:rPr>
          <w:spacing w:val="-3"/>
          <w:position w:val="2"/>
          <w:sz w:val="24"/>
          <w:szCs w:val="24"/>
        </w:rPr>
        <w:t xml:space="preserve"> 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5"/>
          <w:position w:val="2"/>
          <w:sz w:val="24"/>
          <w:szCs w:val="24"/>
        </w:rPr>
        <w:t>h</w:t>
      </w:r>
      <w:r>
        <w:rPr>
          <w:position w:val="2"/>
          <w:sz w:val="24"/>
          <w:szCs w:val="24"/>
        </w:rPr>
        <w:t>e</w:t>
      </w:r>
      <w:r>
        <w:rPr>
          <w:spacing w:val="1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d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-5"/>
          <w:position w:val="2"/>
          <w:sz w:val="24"/>
          <w:szCs w:val="24"/>
        </w:rPr>
        <w:t>b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-2"/>
          <w:position w:val="2"/>
          <w:sz w:val="24"/>
          <w:szCs w:val="24"/>
        </w:rPr>
        <w:t>s</w:t>
      </w:r>
      <w:r>
        <w:rPr>
          <w:position w:val="2"/>
          <w:sz w:val="24"/>
          <w:szCs w:val="24"/>
        </w:rPr>
        <w:t>e</w:t>
      </w:r>
      <w:r>
        <w:rPr>
          <w:spacing w:val="2"/>
          <w:position w:val="2"/>
          <w:sz w:val="24"/>
          <w:szCs w:val="24"/>
        </w:rPr>
        <w:t xml:space="preserve"> </w:t>
      </w:r>
      <w:r>
        <w:rPr>
          <w:spacing w:val="-9"/>
          <w:position w:val="2"/>
          <w:sz w:val="24"/>
          <w:szCs w:val="24"/>
        </w:rPr>
        <w:t>m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4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ly</w:t>
      </w:r>
      <w:r>
        <w:rPr>
          <w:spacing w:val="-4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by</w:t>
      </w:r>
      <w:r>
        <w:rPr>
          <w:spacing w:val="1"/>
          <w:position w:val="2"/>
          <w:sz w:val="24"/>
          <w:szCs w:val="24"/>
        </w:rPr>
        <w:t xml:space="preserve"> </w:t>
      </w:r>
      <w:r>
        <w:rPr>
          <w:spacing w:val="-5"/>
          <w:position w:val="2"/>
          <w:sz w:val="24"/>
          <w:szCs w:val="24"/>
        </w:rPr>
        <w:t>b</w:t>
      </w:r>
      <w:r>
        <w:rPr>
          <w:spacing w:val="4"/>
          <w:position w:val="2"/>
          <w:sz w:val="24"/>
          <w:szCs w:val="24"/>
        </w:rPr>
        <w:t>e</w:t>
      </w:r>
      <w:r>
        <w:rPr>
          <w:spacing w:val="-4"/>
          <w:position w:val="2"/>
          <w:sz w:val="24"/>
          <w:szCs w:val="24"/>
        </w:rPr>
        <w:t>i</w:t>
      </w:r>
      <w:r>
        <w:rPr>
          <w:position w:val="2"/>
          <w:sz w:val="24"/>
          <w:szCs w:val="24"/>
        </w:rPr>
        <w:t>ng</w:t>
      </w:r>
      <w:r>
        <w:rPr>
          <w:spacing w:val="-2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a</w:t>
      </w:r>
      <w:r>
        <w:rPr>
          <w:spacing w:val="6"/>
          <w:position w:val="2"/>
          <w:sz w:val="24"/>
          <w:szCs w:val="24"/>
        </w:rPr>
        <w:t xml:space="preserve"> </w:t>
      </w:r>
      <w:r>
        <w:rPr>
          <w:spacing w:val="-9"/>
          <w:position w:val="2"/>
          <w:sz w:val="24"/>
          <w:szCs w:val="24"/>
        </w:rPr>
        <w:t>m</w:t>
      </w:r>
      <w:r>
        <w:rPr>
          <w:spacing w:val="4"/>
          <w:position w:val="2"/>
          <w:sz w:val="24"/>
          <w:szCs w:val="24"/>
        </w:rPr>
        <w:t>e</w:t>
      </w:r>
      <w:r>
        <w:rPr>
          <w:spacing w:val="-4"/>
          <w:position w:val="2"/>
          <w:sz w:val="24"/>
          <w:szCs w:val="24"/>
        </w:rPr>
        <w:t>m</w:t>
      </w:r>
      <w:r>
        <w:rPr>
          <w:position w:val="2"/>
          <w:sz w:val="24"/>
          <w:szCs w:val="24"/>
        </w:rPr>
        <w:t>b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r</w:t>
      </w:r>
      <w:r>
        <w:rPr>
          <w:spacing w:val="-3"/>
          <w:position w:val="2"/>
          <w:sz w:val="24"/>
          <w:szCs w:val="24"/>
        </w:rPr>
        <w:t xml:space="preserve"> 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f</w:t>
      </w:r>
      <w:r>
        <w:rPr>
          <w:spacing w:val="-7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a</w:t>
      </w:r>
    </w:p>
    <w:p w:rsidR="002D2916" w:rsidRDefault="002D2916" w:rsidP="002D2916">
      <w:pPr>
        <w:spacing w:line="240" w:lineRule="exact"/>
        <w:ind w:left="3202" w:right="3976"/>
        <w:jc w:val="center"/>
        <w:rPr>
          <w:sz w:val="24"/>
          <w:szCs w:val="24"/>
        </w:rPr>
      </w:pPr>
      <w:proofErr w:type="gramStart"/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ub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ss</w:t>
      </w:r>
      <w:proofErr w:type="gramEnd"/>
      <w:r>
        <w:rPr>
          <w:sz w:val="24"/>
          <w:szCs w:val="24"/>
        </w:rPr>
        <w:t>;</w:t>
      </w:r>
      <w:r>
        <w:rPr>
          <w:spacing w:val="-3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8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o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w w:val="99"/>
          <w:sz w:val="24"/>
          <w:szCs w:val="24"/>
        </w:rPr>
        <w:t>s</w:t>
      </w:r>
      <w:r>
        <w:rPr>
          <w:w w:val="99"/>
          <w:sz w:val="24"/>
          <w:szCs w:val="24"/>
        </w:rPr>
        <w:t>up</w:t>
      </w:r>
      <w:r>
        <w:rPr>
          <w:spacing w:val="-1"/>
          <w:w w:val="99"/>
          <w:sz w:val="24"/>
          <w:szCs w:val="24"/>
        </w:rPr>
        <w:t>e</w:t>
      </w:r>
      <w:r>
        <w:rPr>
          <w:spacing w:val="2"/>
          <w:w w:val="99"/>
          <w:sz w:val="24"/>
          <w:szCs w:val="24"/>
        </w:rPr>
        <w:t>r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3"/>
          <w:w w:val="99"/>
          <w:sz w:val="24"/>
          <w:szCs w:val="24"/>
        </w:rPr>
        <w:t>s</w:t>
      </w:r>
      <w:r>
        <w:rPr>
          <w:w w:val="99"/>
          <w:sz w:val="24"/>
          <w:szCs w:val="24"/>
        </w:rPr>
        <w:t>s</w:t>
      </w:r>
    </w:p>
    <w:p w:rsidR="002D2916" w:rsidRDefault="002D2916" w:rsidP="002D2916">
      <w:pPr>
        <w:tabs>
          <w:tab w:val="left" w:pos="3240"/>
        </w:tabs>
        <w:spacing w:before="7" w:line="260" w:lineRule="exact"/>
        <w:ind w:left="3240" w:right="2150" w:hanging="36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ab/>
      </w:r>
      <w:r>
        <w:rPr>
          <w:sz w:val="24"/>
          <w:szCs w:val="24"/>
        </w:rPr>
        <w:t xml:space="preserve">A 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c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-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 xml:space="preserve">be 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p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lly</w:t>
      </w:r>
      <w:r>
        <w:rPr>
          <w:spacing w:val="-8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lud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 xml:space="preserve">f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ny</w:t>
      </w:r>
      <w:r>
        <w:rPr>
          <w:spacing w:val="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3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</w:p>
    <w:p w:rsidR="002D2916" w:rsidRDefault="002D2916" w:rsidP="002D2916">
      <w:pPr>
        <w:spacing w:before="1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E</w:t>
      </w:r>
      <w:r>
        <w:rPr>
          <w:spacing w:val="-5"/>
          <w:sz w:val="24"/>
          <w:szCs w:val="24"/>
        </w:rPr>
        <w:t>x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:</w:t>
      </w:r>
    </w:p>
    <w:p w:rsidR="002D2916" w:rsidRDefault="002D2916" w:rsidP="002D2916">
      <w:pPr>
        <w:tabs>
          <w:tab w:val="left" w:pos="3240"/>
        </w:tabs>
        <w:spacing w:before="1" w:line="260" w:lineRule="exact"/>
        <w:ind w:left="3240" w:right="2851" w:hanging="36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ab/>
      </w:r>
      <w:r>
        <w:rPr>
          <w:sz w:val="24"/>
          <w:szCs w:val="24"/>
        </w:rPr>
        <w:t>A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9"/>
          <w:sz w:val="24"/>
          <w:szCs w:val="24"/>
        </w:rPr>
        <w:t>l</w:t>
      </w:r>
      <w:r>
        <w:rPr>
          <w:spacing w:val="10"/>
          <w:sz w:val="24"/>
          <w:szCs w:val="24"/>
        </w:rPr>
        <w:t>o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o</w:t>
      </w:r>
      <w:r>
        <w:rPr>
          <w:spacing w:val="8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o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g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>ngs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w</w:t>
      </w:r>
      <w:r>
        <w:rPr>
          <w:sz w:val="24"/>
          <w:szCs w:val="24"/>
        </w:rPr>
        <w:t xml:space="preserve">o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ub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s</w:t>
      </w:r>
      <w:r>
        <w:rPr>
          <w:spacing w:val="-1"/>
          <w:sz w:val="24"/>
          <w:szCs w:val="24"/>
        </w:rPr>
        <w:t>se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:</w:t>
      </w:r>
    </w:p>
    <w:p w:rsidR="002D2916" w:rsidRDefault="002D2916" w:rsidP="002D2916">
      <w:pPr>
        <w:spacing w:line="260" w:lineRule="exact"/>
        <w:ind w:left="360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EE</w:t>
      </w:r>
      <w:r>
        <w:rPr>
          <w:spacing w:val="-6"/>
          <w:sz w:val="24"/>
          <w:szCs w:val="24"/>
        </w:rPr>
        <w:t>R</w:t>
      </w:r>
      <w:r>
        <w:rPr>
          <w:sz w:val="24"/>
          <w:szCs w:val="24"/>
        </w:rPr>
        <w:t>,</w:t>
      </w:r>
      <w:r>
        <w:rPr>
          <w:spacing w:val="-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</w:p>
    <w:p w:rsidR="002D2916" w:rsidRDefault="002D2916" w:rsidP="002D2916">
      <w:pPr>
        <w:spacing w:line="260" w:lineRule="exact"/>
        <w:ind w:left="360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pacing w:val="-5"/>
          <w:sz w:val="24"/>
          <w:szCs w:val="24"/>
        </w:rPr>
        <w:t>A</w:t>
      </w:r>
      <w:r>
        <w:rPr>
          <w:spacing w:val="2"/>
          <w:sz w:val="24"/>
          <w:szCs w:val="24"/>
        </w:rPr>
        <w:t>L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IE</w:t>
      </w:r>
      <w:r>
        <w:rPr>
          <w:sz w:val="24"/>
          <w:szCs w:val="24"/>
        </w:rPr>
        <w:t>D_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E</w:t>
      </w:r>
    </w:p>
    <w:p w:rsidR="002D2916" w:rsidRDefault="002D2916" w:rsidP="002D2916">
      <w:pPr>
        <w:tabs>
          <w:tab w:val="left" w:pos="3240"/>
        </w:tabs>
        <w:spacing w:before="7" w:line="260" w:lineRule="exact"/>
        <w:ind w:left="3240" w:right="2078" w:hanging="36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ab/>
      </w:r>
      <w:r>
        <w:rPr>
          <w:sz w:val="24"/>
          <w:szCs w:val="24"/>
        </w:rPr>
        <w:t>A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9"/>
          <w:sz w:val="24"/>
          <w:szCs w:val="24"/>
        </w:rPr>
        <w:t>l</w:t>
      </w:r>
      <w:r>
        <w:rPr>
          <w:spacing w:val="10"/>
          <w:sz w:val="24"/>
          <w:szCs w:val="24"/>
        </w:rPr>
        <w:t>o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o</w:t>
      </w:r>
      <w:r>
        <w:rPr>
          <w:spacing w:val="8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o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g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ee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10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gs</w:t>
      </w:r>
      <w:r>
        <w:rPr>
          <w:spacing w:val="-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 xml:space="preserve">e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e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ss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:</w:t>
      </w:r>
    </w:p>
    <w:p w:rsidR="002D2916" w:rsidRDefault="002D2916" w:rsidP="002D2916">
      <w:pPr>
        <w:spacing w:line="260" w:lineRule="exact"/>
        <w:ind w:left="360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M</w:t>
      </w:r>
      <w:r>
        <w:rPr>
          <w:spacing w:val="-5"/>
          <w:sz w:val="24"/>
          <w:szCs w:val="24"/>
        </w:rPr>
        <w:t>A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,</w:t>
      </w:r>
    </w:p>
    <w:p w:rsidR="002D2916" w:rsidRDefault="002D2916" w:rsidP="002D2916">
      <w:pPr>
        <w:spacing w:line="260" w:lineRule="exact"/>
        <w:ind w:left="360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EE</w:t>
      </w:r>
      <w:r>
        <w:rPr>
          <w:spacing w:val="-6"/>
          <w:sz w:val="24"/>
          <w:szCs w:val="24"/>
        </w:rPr>
        <w:t>R</w:t>
      </w:r>
      <w:r>
        <w:rPr>
          <w:sz w:val="24"/>
          <w:szCs w:val="24"/>
        </w:rPr>
        <w:t>,</w:t>
      </w:r>
      <w:r>
        <w:rPr>
          <w:spacing w:val="-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</w:p>
    <w:p w:rsidR="002D2916" w:rsidRDefault="002D2916" w:rsidP="002D2916">
      <w:pPr>
        <w:spacing w:before="2"/>
        <w:ind w:left="360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pacing w:val="-5"/>
          <w:sz w:val="24"/>
          <w:szCs w:val="24"/>
        </w:rPr>
        <w:t>A</w:t>
      </w:r>
      <w:r>
        <w:rPr>
          <w:spacing w:val="2"/>
          <w:sz w:val="24"/>
          <w:szCs w:val="24"/>
        </w:rPr>
        <w:t>L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IE</w:t>
      </w:r>
      <w:r>
        <w:rPr>
          <w:sz w:val="24"/>
          <w:szCs w:val="24"/>
        </w:rPr>
        <w:t>D_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E</w:t>
      </w:r>
    </w:p>
    <w:p w:rsidR="002D2916" w:rsidRDefault="002D2916" w:rsidP="002D2916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9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</w:t>
      </w:r>
      <w:r>
        <w:rPr>
          <w:spacing w:val="4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t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ece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6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y</w:t>
      </w:r>
      <w:r>
        <w:rPr>
          <w:spacing w:val="-12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</w:t>
      </w:r>
      <w:r>
        <w:rPr>
          <w:spacing w:val="7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v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6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y</w:t>
      </w:r>
      <w:r>
        <w:rPr>
          <w:spacing w:val="-10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y</w:t>
      </w:r>
      <w:r>
        <w:rPr>
          <w:spacing w:val="-4"/>
          <w:position w:val="-1"/>
          <w:sz w:val="24"/>
          <w:szCs w:val="24"/>
        </w:rPr>
        <w:t xml:space="preserve"> i</w:t>
      </w:r>
      <w:r>
        <w:rPr>
          <w:position w:val="-1"/>
          <w:sz w:val="24"/>
          <w:szCs w:val="24"/>
        </w:rPr>
        <w:t>n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up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3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s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  <w:r>
        <w:rPr>
          <w:spacing w:val="6"/>
          <w:position w:val="-1"/>
          <w:sz w:val="24"/>
          <w:szCs w:val="24"/>
        </w:rPr>
        <w:t xml:space="preserve"> 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10"/>
          <w:position w:val="-1"/>
          <w:sz w:val="24"/>
          <w:szCs w:val="24"/>
        </w:rPr>
        <w:t>o</w:t>
      </w:r>
      <w:r>
        <w:rPr>
          <w:spacing w:val="-9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 xml:space="preserve"> s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s</w:t>
      </w:r>
    </w:p>
    <w:p w:rsidR="002D2916" w:rsidRDefault="002D2916" w:rsidP="002D2916">
      <w:pPr>
        <w:spacing w:line="280" w:lineRule="exact"/>
        <w:rPr>
          <w:sz w:val="28"/>
          <w:szCs w:val="28"/>
        </w:rPr>
      </w:pPr>
    </w:p>
    <w:p w:rsidR="002D2916" w:rsidRDefault="002D2916" w:rsidP="002D2916">
      <w:pPr>
        <w:ind w:left="1800"/>
        <w:rPr>
          <w:sz w:val="24"/>
          <w:szCs w:val="24"/>
        </w:rPr>
      </w:pPr>
      <w:r>
        <w:rPr>
          <w:b/>
          <w:sz w:val="24"/>
          <w:szCs w:val="24"/>
        </w:rPr>
        <w:t>A</w:t>
      </w:r>
      <w:r>
        <w:rPr>
          <w:b/>
          <w:spacing w:val="2"/>
          <w:sz w:val="24"/>
          <w:szCs w:val="24"/>
        </w:rPr>
        <w:t>tt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ibu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e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nh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i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e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z w:val="24"/>
          <w:szCs w:val="24"/>
        </w:rPr>
        <w:t>in</w:t>
      </w:r>
      <w:r>
        <w:rPr>
          <w:b/>
          <w:spacing w:val="2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Sup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-4"/>
          <w:sz w:val="24"/>
          <w:szCs w:val="24"/>
        </w:rPr>
        <w:t>l</w:t>
      </w:r>
      <w:r>
        <w:rPr>
          <w:b/>
          <w:spacing w:val="5"/>
          <w:sz w:val="24"/>
          <w:szCs w:val="24"/>
        </w:rPr>
        <w:t>a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s</w:t>
      </w:r>
      <w:r>
        <w:rPr>
          <w:b/>
          <w:spacing w:val="-7"/>
          <w:sz w:val="24"/>
          <w:szCs w:val="24"/>
        </w:rPr>
        <w:t xml:space="preserve"> </w:t>
      </w:r>
      <w:r>
        <w:rPr>
          <w:b/>
          <w:sz w:val="24"/>
          <w:szCs w:val="24"/>
        </w:rPr>
        <w:t>/</w:t>
      </w:r>
      <w:r>
        <w:rPr>
          <w:b/>
          <w:spacing w:val="3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Sub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a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s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a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io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2"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s</w:t>
      </w:r>
    </w:p>
    <w:p w:rsidR="002D2916" w:rsidRDefault="002D2916" w:rsidP="002D2916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An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y</w:t>
      </w:r>
      <w:r>
        <w:rPr>
          <w:spacing w:val="-9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</w:t>
      </w:r>
      <w:r>
        <w:rPr>
          <w:spacing w:val="7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</w:t>
      </w:r>
      <w:r>
        <w:rPr>
          <w:spacing w:val="4"/>
          <w:position w:val="-1"/>
          <w:sz w:val="24"/>
          <w:szCs w:val="24"/>
        </w:rPr>
        <w:t xml:space="preserve"> 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 xml:space="preserve">s 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nh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6"/>
          <w:position w:val="-1"/>
          <w:sz w:val="24"/>
          <w:szCs w:val="24"/>
        </w:rPr>
        <w:t>r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s</w:t>
      </w:r>
    </w:p>
    <w:p w:rsidR="002D2916" w:rsidRDefault="002D2916" w:rsidP="002D2916">
      <w:pPr>
        <w:spacing w:line="280" w:lineRule="exact"/>
        <w:ind w:left="2880" w:right="3558"/>
        <w:jc w:val="both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1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All</w:t>
      </w:r>
      <w:r>
        <w:rPr>
          <w:spacing w:val="-4"/>
          <w:position w:val="1"/>
          <w:sz w:val="24"/>
          <w:szCs w:val="24"/>
        </w:rPr>
        <w:t xml:space="preserve"> </w:t>
      </w:r>
      <w:r>
        <w:rPr>
          <w:spacing w:val="-1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t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-4"/>
          <w:position w:val="1"/>
          <w:sz w:val="24"/>
          <w:szCs w:val="24"/>
        </w:rPr>
        <w:t>i</w:t>
      </w:r>
      <w:r>
        <w:rPr>
          <w:spacing w:val="-5"/>
          <w:position w:val="1"/>
          <w:sz w:val="24"/>
          <w:szCs w:val="24"/>
        </w:rPr>
        <w:t>b</w:t>
      </w:r>
      <w:r>
        <w:rPr>
          <w:position w:val="1"/>
          <w:sz w:val="24"/>
          <w:szCs w:val="24"/>
        </w:rPr>
        <w:t>u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s</w:t>
      </w:r>
      <w:r>
        <w:rPr>
          <w:spacing w:val="-5"/>
          <w:position w:val="1"/>
          <w:sz w:val="24"/>
          <w:szCs w:val="24"/>
        </w:rPr>
        <w:t xml:space="preserve"> </w:t>
      </w:r>
      <w:r>
        <w:rPr>
          <w:spacing w:val="5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f</w:t>
      </w:r>
      <w:r>
        <w:rPr>
          <w:spacing w:val="-7"/>
          <w:position w:val="1"/>
          <w:sz w:val="24"/>
          <w:szCs w:val="24"/>
        </w:rPr>
        <w:t xml:space="preserve"> 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5"/>
          <w:position w:val="1"/>
          <w:sz w:val="24"/>
          <w:szCs w:val="24"/>
        </w:rPr>
        <w:t>h</w:t>
      </w:r>
      <w:r>
        <w:rPr>
          <w:position w:val="1"/>
          <w:sz w:val="24"/>
          <w:szCs w:val="24"/>
        </w:rPr>
        <w:t>e</w:t>
      </w:r>
      <w:r>
        <w:rPr>
          <w:spacing w:val="1"/>
          <w:position w:val="1"/>
          <w:sz w:val="24"/>
          <w:szCs w:val="24"/>
        </w:rPr>
        <w:t xml:space="preserve"> </w:t>
      </w:r>
      <w:r>
        <w:rPr>
          <w:spacing w:val="-1"/>
          <w:position w:val="1"/>
          <w:sz w:val="24"/>
          <w:szCs w:val="24"/>
        </w:rPr>
        <w:t>e</w:t>
      </w:r>
      <w:r>
        <w:rPr>
          <w:spacing w:val="-5"/>
          <w:position w:val="1"/>
          <w:sz w:val="24"/>
          <w:szCs w:val="24"/>
        </w:rPr>
        <w:t>n</w:t>
      </w:r>
      <w:r>
        <w:rPr>
          <w:spacing w:val="10"/>
          <w:position w:val="1"/>
          <w:sz w:val="24"/>
          <w:szCs w:val="24"/>
        </w:rPr>
        <w:t>t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5"/>
          <w:position w:val="1"/>
          <w:sz w:val="24"/>
          <w:szCs w:val="24"/>
        </w:rPr>
        <w:t>t</w:t>
      </w:r>
      <w:r>
        <w:rPr>
          <w:position w:val="1"/>
          <w:sz w:val="24"/>
          <w:szCs w:val="24"/>
        </w:rPr>
        <w:t>y</w:t>
      </w:r>
      <w:r>
        <w:rPr>
          <w:spacing w:val="-9"/>
          <w:position w:val="1"/>
          <w:sz w:val="24"/>
          <w:szCs w:val="24"/>
        </w:rPr>
        <w:t xml:space="preserve"> </w:t>
      </w:r>
      <w:r>
        <w:rPr>
          <w:spacing w:val="4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s</w:t>
      </w:r>
      <w:r>
        <w:rPr>
          <w:spacing w:val="-1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a</w:t>
      </w:r>
      <w:r>
        <w:rPr>
          <w:spacing w:val="6"/>
          <w:position w:val="1"/>
          <w:sz w:val="24"/>
          <w:szCs w:val="24"/>
        </w:rPr>
        <w:t xml:space="preserve"> </w:t>
      </w:r>
      <w:r>
        <w:rPr>
          <w:spacing w:val="-9"/>
          <w:position w:val="1"/>
          <w:sz w:val="24"/>
          <w:szCs w:val="24"/>
        </w:rPr>
        <w:t>m</w:t>
      </w:r>
      <w:r>
        <w:rPr>
          <w:spacing w:val="4"/>
          <w:position w:val="1"/>
          <w:sz w:val="24"/>
          <w:szCs w:val="24"/>
        </w:rPr>
        <w:t>e</w:t>
      </w:r>
      <w:r>
        <w:rPr>
          <w:spacing w:val="-4"/>
          <w:position w:val="1"/>
          <w:sz w:val="24"/>
          <w:szCs w:val="24"/>
        </w:rPr>
        <w:t>m</w:t>
      </w:r>
      <w:r>
        <w:rPr>
          <w:position w:val="1"/>
          <w:sz w:val="24"/>
          <w:szCs w:val="24"/>
        </w:rPr>
        <w:t>b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r</w:t>
      </w:r>
      <w:r>
        <w:rPr>
          <w:spacing w:val="-3"/>
          <w:position w:val="1"/>
          <w:sz w:val="24"/>
          <w:szCs w:val="24"/>
        </w:rPr>
        <w:t xml:space="preserve"> </w:t>
      </w:r>
      <w:r>
        <w:rPr>
          <w:spacing w:val="5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f</w:t>
      </w:r>
      <w:r>
        <w:rPr>
          <w:spacing w:val="-7"/>
          <w:position w:val="1"/>
          <w:sz w:val="24"/>
          <w:szCs w:val="24"/>
        </w:rPr>
        <w:t xml:space="preserve"> 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5"/>
          <w:position w:val="1"/>
          <w:sz w:val="24"/>
          <w:szCs w:val="24"/>
        </w:rPr>
        <w:t>h</w:t>
      </w:r>
      <w:r>
        <w:rPr>
          <w:position w:val="1"/>
          <w:sz w:val="24"/>
          <w:szCs w:val="24"/>
        </w:rPr>
        <w:t>e</w:t>
      </w:r>
      <w:r>
        <w:rPr>
          <w:spacing w:val="1"/>
          <w:position w:val="1"/>
          <w:sz w:val="24"/>
          <w:szCs w:val="24"/>
        </w:rPr>
        <w:t xml:space="preserve"> </w:t>
      </w:r>
      <w:r>
        <w:rPr>
          <w:spacing w:val="-2"/>
          <w:position w:val="1"/>
          <w:sz w:val="24"/>
          <w:szCs w:val="24"/>
        </w:rPr>
        <w:t>s</w:t>
      </w:r>
      <w:r>
        <w:rPr>
          <w:position w:val="1"/>
          <w:sz w:val="24"/>
          <w:szCs w:val="24"/>
        </w:rPr>
        <w:t>up</w:t>
      </w:r>
      <w:r>
        <w:rPr>
          <w:spacing w:val="-1"/>
          <w:position w:val="1"/>
          <w:sz w:val="24"/>
          <w:szCs w:val="24"/>
        </w:rPr>
        <w:t>e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4"/>
          <w:position w:val="1"/>
          <w:sz w:val="24"/>
          <w:szCs w:val="24"/>
        </w:rPr>
        <w:t>c</w:t>
      </w:r>
      <w:r>
        <w:rPr>
          <w:spacing w:val="-9"/>
          <w:position w:val="1"/>
          <w:sz w:val="24"/>
          <w:szCs w:val="24"/>
        </w:rPr>
        <w:t>l</w:t>
      </w:r>
      <w:r>
        <w:rPr>
          <w:spacing w:val="-1"/>
          <w:position w:val="1"/>
          <w:sz w:val="24"/>
          <w:szCs w:val="24"/>
        </w:rPr>
        <w:t>a</w:t>
      </w:r>
      <w:r>
        <w:rPr>
          <w:spacing w:val="3"/>
          <w:position w:val="1"/>
          <w:sz w:val="24"/>
          <w:szCs w:val="24"/>
        </w:rPr>
        <w:t>s</w:t>
      </w:r>
      <w:r>
        <w:rPr>
          <w:position w:val="1"/>
          <w:sz w:val="24"/>
          <w:szCs w:val="24"/>
        </w:rPr>
        <w:t>s</w:t>
      </w:r>
    </w:p>
    <w:p w:rsidR="002D2916" w:rsidRDefault="002D2916" w:rsidP="002D2916">
      <w:pPr>
        <w:spacing w:line="260" w:lineRule="exact"/>
        <w:ind w:left="2880" w:right="3222"/>
        <w:jc w:val="both"/>
        <w:rPr>
          <w:sz w:val="24"/>
          <w:szCs w:val="24"/>
        </w:rPr>
        <w:sectPr w:rsidR="002D2916">
          <w:pgSz w:w="12240" w:h="15840"/>
          <w:pgMar w:top="860" w:right="0" w:bottom="280" w:left="0" w:header="673" w:footer="673" w:gutter="0"/>
          <w:cols w:space="720"/>
        </w:sectPr>
      </w:pPr>
      <w:proofErr w:type="gramStart"/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All</w:t>
      </w:r>
      <w:r>
        <w:rPr>
          <w:spacing w:val="-9"/>
          <w:position w:val="2"/>
          <w:sz w:val="24"/>
          <w:szCs w:val="24"/>
        </w:rPr>
        <w:t xml:space="preserve"> 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4"/>
          <w:position w:val="2"/>
          <w:sz w:val="24"/>
          <w:szCs w:val="24"/>
        </w:rPr>
        <w:t>e</w:t>
      </w:r>
      <w:r>
        <w:rPr>
          <w:spacing w:val="-4"/>
          <w:position w:val="2"/>
          <w:sz w:val="24"/>
          <w:szCs w:val="24"/>
        </w:rPr>
        <w:t>l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10"/>
          <w:position w:val="2"/>
          <w:sz w:val="24"/>
          <w:szCs w:val="24"/>
        </w:rPr>
        <w:t>t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n</w:t>
      </w:r>
      <w:r>
        <w:rPr>
          <w:spacing w:val="3"/>
          <w:position w:val="2"/>
          <w:sz w:val="24"/>
          <w:szCs w:val="24"/>
        </w:rPr>
        <w:t>s</w:t>
      </w:r>
      <w:r>
        <w:rPr>
          <w:position w:val="2"/>
          <w:sz w:val="24"/>
          <w:szCs w:val="24"/>
        </w:rPr>
        <w:t>h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5"/>
          <w:position w:val="2"/>
          <w:sz w:val="24"/>
          <w:szCs w:val="24"/>
        </w:rPr>
        <w:t>p</w:t>
      </w:r>
      <w:r>
        <w:rPr>
          <w:position w:val="2"/>
          <w:sz w:val="24"/>
          <w:szCs w:val="24"/>
        </w:rPr>
        <w:t>s</w:t>
      </w:r>
      <w:r>
        <w:rPr>
          <w:spacing w:val="-8"/>
          <w:position w:val="2"/>
          <w:sz w:val="24"/>
          <w:szCs w:val="24"/>
        </w:rPr>
        <w:t xml:space="preserve"> 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f</w:t>
      </w:r>
      <w:r>
        <w:rPr>
          <w:spacing w:val="-7"/>
          <w:position w:val="2"/>
          <w:sz w:val="24"/>
          <w:szCs w:val="24"/>
        </w:rPr>
        <w:t xml:space="preserve"> 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5"/>
          <w:position w:val="2"/>
          <w:sz w:val="24"/>
          <w:szCs w:val="24"/>
        </w:rPr>
        <w:t>h</w:t>
      </w:r>
      <w:r>
        <w:rPr>
          <w:position w:val="2"/>
          <w:sz w:val="24"/>
          <w:szCs w:val="24"/>
        </w:rPr>
        <w:t>e</w:t>
      </w:r>
      <w:r>
        <w:rPr>
          <w:spacing w:val="1"/>
          <w:position w:val="2"/>
          <w:sz w:val="24"/>
          <w:szCs w:val="24"/>
        </w:rPr>
        <w:t xml:space="preserve"> 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-5"/>
          <w:position w:val="2"/>
          <w:sz w:val="24"/>
          <w:szCs w:val="24"/>
        </w:rPr>
        <w:t>n</w:t>
      </w:r>
      <w:r>
        <w:rPr>
          <w:spacing w:val="10"/>
          <w:position w:val="2"/>
          <w:sz w:val="24"/>
          <w:szCs w:val="24"/>
        </w:rPr>
        <w:t>t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10"/>
          <w:position w:val="2"/>
          <w:sz w:val="24"/>
          <w:szCs w:val="24"/>
        </w:rPr>
        <w:t>t</w:t>
      </w:r>
      <w:r>
        <w:rPr>
          <w:position w:val="2"/>
          <w:sz w:val="24"/>
          <w:szCs w:val="24"/>
        </w:rPr>
        <w:t>y</w:t>
      </w:r>
      <w:r>
        <w:rPr>
          <w:spacing w:val="-9"/>
          <w:position w:val="2"/>
          <w:sz w:val="24"/>
          <w:szCs w:val="24"/>
        </w:rPr>
        <w:t xml:space="preserve"> </w:t>
      </w:r>
      <w:r>
        <w:rPr>
          <w:spacing w:val="-1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s</w:t>
      </w:r>
      <w:r>
        <w:rPr>
          <w:spacing w:val="-1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a</w:t>
      </w:r>
      <w:r>
        <w:rPr>
          <w:spacing w:val="6"/>
          <w:position w:val="2"/>
          <w:sz w:val="24"/>
          <w:szCs w:val="24"/>
        </w:rPr>
        <w:t xml:space="preserve"> </w:t>
      </w:r>
      <w:r>
        <w:rPr>
          <w:spacing w:val="-9"/>
          <w:position w:val="2"/>
          <w:sz w:val="24"/>
          <w:szCs w:val="24"/>
        </w:rPr>
        <w:t>m</w:t>
      </w:r>
      <w:r>
        <w:rPr>
          <w:spacing w:val="4"/>
          <w:position w:val="2"/>
          <w:sz w:val="24"/>
          <w:szCs w:val="24"/>
        </w:rPr>
        <w:t>e</w:t>
      </w:r>
      <w:r>
        <w:rPr>
          <w:spacing w:val="-4"/>
          <w:position w:val="2"/>
          <w:sz w:val="24"/>
          <w:szCs w:val="24"/>
        </w:rPr>
        <w:t>m</w:t>
      </w:r>
      <w:r>
        <w:rPr>
          <w:position w:val="2"/>
          <w:sz w:val="24"/>
          <w:szCs w:val="24"/>
        </w:rPr>
        <w:t>b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r</w:t>
      </w:r>
      <w:r>
        <w:rPr>
          <w:spacing w:val="-3"/>
          <w:position w:val="2"/>
          <w:sz w:val="24"/>
          <w:szCs w:val="24"/>
        </w:rPr>
        <w:t xml:space="preserve"> 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f</w:t>
      </w:r>
      <w:r>
        <w:rPr>
          <w:spacing w:val="-7"/>
          <w:position w:val="2"/>
          <w:sz w:val="24"/>
          <w:szCs w:val="24"/>
        </w:rPr>
        <w:t xml:space="preserve"> 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5"/>
          <w:position w:val="2"/>
          <w:sz w:val="24"/>
          <w:szCs w:val="24"/>
        </w:rPr>
        <w:t>h</w:t>
      </w:r>
      <w:r>
        <w:rPr>
          <w:position w:val="2"/>
          <w:sz w:val="24"/>
          <w:szCs w:val="24"/>
        </w:rPr>
        <w:t>e</w:t>
      </w:r>
      <w:r>
        <w:rPr>
          <w:spacing w:val="1"/>
          <w:position w:val="2"/>
          <w:sz w:val="24"/>
          <w:szCs w:val="24"/>
        </w:rPr>
        <w:t xml:space="preserve"> </w:t>
      </w:r>
      <w:r>
        <w:rPr>
          <w:spacing w:val="3"/>
          <w:position w:val="2"/>
          <w:sz w:val="24"/>
          <w:szCs w:val="24"/>
        </w:rPr>
        <w:t>s</w:t>
      </w:r>
      <w:r>
        <w:rPr>
          <w:position w:val="2"/>
          <w:sz w:val="24"/>
          <w:szCs w:val="24"/>
        </w:rPr>
        <w:t>up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4"/>
          <w:position w:val="2"/>
          <w:sz w:val="24"/>
          <w:szCs w:val="24"/>
        </w:rPr>
        <w:t>c</w:t>
      </w:r>
      <w:r>
        <w:rPr>
          <w:spacing w:val="-9"/>
          <w:position w:val="2"/>
          <w:sz w:val="24"/>
          <w:szCs w:val="24"/>
        </w:rPr>
        <w:t>l</w:t>
      </w:r>
      <w:r>
        <w:rPr>
          <w:spacing w:val="4"/>
          <w:position w:val="2"/>
          <w:sz w:val="24"/>
          <w:szCs w:val="24"/>
        </w:rPr>
        <w:t>a</w:t>
      </w:r>
      <w:r>
        <w:rPr>
          <w:spacing w:val="-2"/>
          <w:position w:val="2"/>
          <w:sz w:val="24"/>
          <w:szCs w:val="24"/>
        </w:rPr>
        <w:t>s</w:t>
      </w:r>
      <w:r>
        <w:rPr>
          <w:position w:val="2"/>
          <w:sz w:val="24"/>
          <w:szCs w:val="24"/>
        </w:rPr>
        <w:t>s</w:t>
      </w:r>
    </w:p>
    <w:p w:rsidR="002D2916" w:rsidRDefault="002D2916" w:rsidP="002D2916">
      <w:pPr>
        <w:spacing w:before="8" w:line="140" w:lineRule="exact"/>
        <w:rPr>
          <w:sz w:val="14"/>
          <w:szCs w:val="14"/>
        </w:rPr>
      </w:pPr>
    </w:p>
    <w:p w:rsidR="002D2916" w:rsidRDefault="002D2916" w:rsidP="002D2916">
      <w:pPr>
        <w:spacing w:line="200" w:lineRule="exact"/>
      </w:pPr>
    </w:p>
    <w:p w:rsidR="002D2916" w:rsidRDefault="002D2916" w:rsidP="002D2916">
      <w:pPr>
        <w:spacing w:before="29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E</w:t>
      </w:r>
      <w:r>
        <w:rPr>
          <w:spacing w:val="-5"/>
          <w:sz w:val="24"/>
          <w:szCs w:val="24"/>
        </w:rPr>
        <w:t>x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:</w:t>
      </w:r>
    </w:p>
    <w:p w:rsidR="002D2916" w:rsidRDefault="002D2916" w:rsidP="002D2916">
      <w:pPr>
        <w:spacing w:line="240" w:lineRule="exact"/>
        <w:ind w:left="3600"/>
        <w:rPr>
          <w:sz w:val="24"/>
          <w:szCs w:val="24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73088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685800</wp:posOffset>
                </wp:positionV>
                <wp:extent cx="7772400" cy="0"/>
                <wp:effectExtent l="9525" t="9525" r="9525" b="9525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0"/>
                          <a:chOff x="0" y="1080"/>
                          <a:chExt cx="12240" cy="0"/>
                        </a:xfrm>
                      </wpg:grpSpPr>
                      <wps:wsp>
                        <wps:cNvPr id="22" name="Freeform 77"/>
                        <wps:cNvSpPr>
                          <a:spLocks/>
                        </wps:cNvSpPr>
                        <wps:spPr bwMode="auto">
                          <a:xfrm>
                            <a:off x="0" y="1080"/>
                            <a:ext cx="12240" cy="0"/>
                          </a:xfrm>
                          <a:custGeom>
                            <a:avLst/>
                            <a:gdLst>
                              <a:gd name="T0" fmla="*/ 0 w 12240"/>
                              <a:gd name="T1" fmla="*/ 12240 w 1224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2240">
                                <a:moveTo>
                                  <a:pt x="0" y="0"/>
                                </a:moveTo>
                                <a:lnTo>
                                  <a:pt x="12240" y="0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1" o:spid="_x0000_s1026" style="position:absolute;margin-left:0;margin-top:54pt;width:612pt;height:0;z-index:-251643392;mso-position-horizontal-relative:page;mso-position-vertical-relative:page" coordorigin=",1080" coordsize="1224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">
                <v:shape id="Freeform 77" o:spid="_x0000_s1027" style="position:absolute;top:1080;width:12240;height:0;visibility:visible;mso-wrap-style:square;v-text-anchor:top" coordsize="1224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4nSKsUA&#10;AADbAAAADwAAAGRycy9kb3ducmV2LnhtbESPQWvCQBSE74L/YXmCF6kbQymSZiNikdr2orGX3h7Z&#10;1yQ0+zbsrib++26h4HGYmW+YfDOaTlzJ+daygtUyAUFcWd1yreDzvH9Yg/ABWWNnmRTcyMOmmE5y&#10;zLQd+ETXMtQiQthnqKAJoc+k9FVDBv3S9sTR+7bOYIjS1VI7HCLcdDJNkidpsOW40GBPu4aqn/Ji&#10;FHwshkMrV5dH//q178Px/bxwby9KzWfj9hlEoDHcw//tg1aQpvD3Jf4AWf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idIqxQAAANsAAAAPAAAAAAAAAAAAAAAAAJgCAABkcnMv&#10;ZG93bnJldi54bWxQSwUGAAAAAAQABAD1AAAAigMAAAAA&#10;" path="m,l12240,e" filled="f" strokeweight=".25397mm">
                  <v:path arrowok="t" o:connecttype="custom" o:connectlocs="0,0;12240,0" o:connectangles="0,0"/>
                </v:shape>
                <w10:wrap anchorx="page" anchory="page"/>
              </v:group>
            </w:pict>
          </mc:Fallback>
        </mc:AlternateContent>
      </w: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CR</w:t>
      </w:r>
      <w:r>
        <w:rPr>
          <w:spacing w:val="2"/>
          <w:sz w:val="24"/>
          <w:szCs w:val="24"/>
        </w:rPr>
        <w:t>ET</w:t>
      </w:r>
      <w:r>
        <w:rPr>
          <w:spacing w:val="-5"/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1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(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l</w:t>
      </w:r>
      <w:r>
        <w:rPr>
          <w:sz w:val="24"/>
          <w:szCs w:val="24"/>
        </w:rPr>
        <w:t>l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HN</w:t>
      </w:r>
      <w:r>
        <w:rPr>
          <w:spacing w:val="2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I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3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EE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)</w:t>
      </w:r>
      <w:r>
        <w:rPr>
          <w:spacing w:val="-1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t</w:t>
      </w:r>
    </w:p>
    <w:p w:rsidR="002D2916" w:rsidRDefault="002D2916" w:rsidP="002D2916">
      <w:pPr>
        <w:spacing w:line="260" w:lineRule="exact"/>
        <w:ind w:left="3960"/>
        <w:rPr>
          <w:sz w:val="24"/>
          <w:szCs w:val="24"/>
        </w:rPr>
      </w:pPr>
      <w:proofErr w:type="gramStart"/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proofErr w:type="gramEnd"/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, </w:t>
      </w:r>
      <w:r>
        <w:rPr>
          <w:spacing w:val="1"/>
          <w:sz w:val="24"/>
          <w:szCs w:val="24"/>
        </w:rPr>
        <w:t>SS</w:t>
      </w:r>
      <w:r>
        <w:rPr>
          <w:sz w:val="24"/>
          <w:szCs w:val="24"/>
        </w:rPr>
        <w:t>N, …,</w:t>
      </w:r>
      <w:r>
        <w:rPr>
          <w:spacing w:val="-3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m</w:t>
      </w:r>
      <w:r>
        <w:rPr>
          <w:spacing w:val="-1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E</w:t>
      </w:r>
    </w:p>
    <w:p w:rsidR="002D2916" w:rsidRDefault="002D2916" w:rsidP="002D2916">
      <w:pPr>
        <w:tabs>
          <w:tab w:val="left" w:pos="3960"/>
        </w:tabs>
        <w:spacing w:before="7" w:line="260" w:lineRule="exact"/>
        <w:ind w:left="3960" w:right="2380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E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1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CR</w:t>
      </w:r>
      <w:r>
        <w:rPr>
          <w:spacing w:val="2"/>
          <w:sz w:val="24"/>
          <w:szCs w:val="24"/>
        </w:rPr>
        <w:t>ET</w:t>
      </w:r>
      <w:r>
        <w:rPr>
          <w:spacing w:val="-5"/>
          <w:sz w:val="24"/>
          <w:szCs w:val="24"/>
        </w:rPr>
        <w:t>A</w:t>
      </w:r>
      <w:r>
        <w:rPr>
          <w:spacing w:val="3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1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w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ll</w:t>
      </w:r>
      <w:r>
        <w:rPr>
          <w:spacing w:val="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v</w:t>
      </w:r>
      <w:r>
        <w:rPr>
          <w:sz w:val="24"/>
          <w:szCs w:val="24"/>
        </w:rPr>
        <w:t>e v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d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</w:p>
    <w:p w:rsidR="002D2916" w:rsidRDefault="002D2916" w:rsidP="002D2916">
      <w:pPr>
        <w:spacing w:before="1" w:line="280" w:lineRule="exact"/>
        <w:rPr>
          <w:sz w:val="28"/>
          <w:szCs w:val="28"/>
        </w:rPr>
      </w:pPr>
    </w:p>
    <w:p w:rsidR="002D2916" w:rsidRDefault="002D2916" w:rsidP="002D2916">
      <w:pPr>
        <w:ind w:left="2894"/>
      </w:pPr>
      <w:r>
        <w:rPr>
          <w:noProof/>
          <w:lang w:val="en-IN" w:eastAsia="en-IN"/>
        </w:rPr>
        <w:drawing>
          <wp:inline distT="0" distB="0" distL="0" distR="0">
            <wp:extent cx="4095750" cy="2476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2916" w:rsidRDefault="002D2916" w:rsidP="002D2916">
      <w:pPr>
        <w:spacing w:before="16" w:line="260" w:lineRule="exact"/>
        <w:rPr>
          <w:sz w:val="26"/>
          <w:szCs w:val="26"/>
        </w:rPr>
      </w:pPr>
    </w:p>
    <w:p w:rsidR="002D2916" w:rsidRDefault="002D2916" w:rsidP="002D2916">
      <w:pPr>
        <w:ind w:left="1800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Sp</w:t>
      </w:r>
      <w:r>
        <w:rPr>
          <w:b/>
          <w:spacing w:val="1"/>
          <w:sz w:val="28"/>
          <w:szCs w:val="28"/>
        </w:rPr>
        <w:t>ec</w:t>
      </w:r>
      <w:r>
        <w:rPr>
          <w:b/>
          <w:sz w:val="28"/>
          <w:szCs w:val="28"/>
        </w:rPr>
        <w:t>ial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-3"/>
          <w:sz w:val="28"/>
          <w:szCs w:val="28"/>
        </w:rPr>
        <w:t>z</w:t>
      </w:r>
      <w:r>
        <w:rPr>
          <w:b/>
          <w:spacing w:val="5"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4"/>
          <w:sz w:val="28"/>
          <w:szCs w:val="28"/>
        </w:rPr>
        <w:t>i</w:t>
      </w:r>
      <w:r>
        <w:rPr>
          <w:b/>
          <w:sz w:val="28"/>
          <w:szCs w:val="28"/>
        </w:rPr>
        <w:t>on</w:t>
      </w:r>
    </w:p>
    <w:p w:rsidR="002D2916" w:rsidRDefault="002D2916" w:rsidP="002D2916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za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p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1"/>
          <w:position w:val="-1"/>
          <w:sz w:val="24"/>
          <w:szCs w:val="24"/>
        </w:rPr>
        <w:t>ce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s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3"/>
          <w:position w:val="-1"/>
          <w:sz w:val="24"/>
          <w:szCs w:val="24"/>
        </w:rPr>
        <w:t>f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n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ng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ss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up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3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s</w:t>
      </w:r>
    </w:p>
    <w:p w:rsidR="002D2916" w:rsidRDefault="002D2916" w:rsidP="002D2916">
      <w:pPr>
        <w:tabs>
          <w:tab w:val="left" w:pos="2520"/>
        </w:tabs>
        <w:spacing w:before="21" w:line="260" w:lineRule="exact"/>
        <w:ind w:left="2520" w:right="2266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ss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up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9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ac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s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 xml:space="preserve">e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s</w:t>
      </w:r>
    </w:p>
    <w:p w:rsidR="002D2916" w:rsidRDefault="002D2916" w:rsidP="002D2916">
      <w:pPr>
        <w:tabs>
          <w:tab w:val="left" w:pos="3240"/>
        </w:tabs>
        <w:spacing w:before="8" w:line="225" w:lineRule="auto"/>
        <w:ind w:left="3240" w:right="3058" w:hanging="36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ab/>
      </w:r>
      <w:r>
        <w:rPr>
          <w:spacing w:val="2"/>
          <w:sz w:val="24"/>
          <w:szCs w:val="24"/>
        </w:rPr>
        <w:t>E</w:t>
      </w:r>
      <w:r>
        <w:rPr>
          <w:spacing w:val="-5"/>
          <w:sz w:val="24"/>
          <w:szCs w:val="24"/>
        </w:rPr>
        <w:t>x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: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{</w:t>
      </w: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CR</w:t>
      </w:r>
      <w:r>
        <w:rPr>
          <w:spacing w:val="2"/>
          <w:sz w:val="24"/>
          <w:szCs w:val="24"/>
        </w:rPr>
        <w:t>ET</w:t>
      </w:r>
      <w:r>
        <w:rPr>
          <w:spacing w:val="-5"/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Y,</w:t>
      </w:r>
      <w:r>
        <w:rPr>
          <w:spacing w:val="-1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E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,</w:t>
      </w:r>
      <w:r>
        <w:rPr>
          <w:spacing w:val="-1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HN</w:t>
      </w:r>
      <w:r>
        <w:rPr>
          <w:spacing w:val="-3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I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N}</w:t>
      </w:r>
      <w:r>
        <w:rPr>
          <w:spacing w:val="-9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a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za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8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E</w:t>
      </w:r>
      <w:r>
        <w:rPr>
          <w:spacing w:val="-8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up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j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b</w:t>
      </w:r>
      <w:r>
        <w:rPr>
          <w:spacing w:val="-4"/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.</w:t>
      </w:r>
    </w:p>
    <w:p w:rsidR="002D2916" w:rsidRDefault="002D2916" w:rsidP="002D2916">
      <w:pPr>
        <w:ind w:left="360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 xml:space="preserve"> h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ve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za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s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up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4"/>
          <w:sz w:val="24"/>
          <w:szCs w:val="24"/>
        </w:rPr>
        <w:t>c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s</w:t>
      </w:r>
    </w:p>
    <w:p w:rsidR="002D2916" w:rsidRDefault="002D2916" w:rsidP="002D2916">
      <w:pPr>
        <w:spacing w:before="18" w:line="260" w:lineRule="exact"/>
        <w:rPr>
          <w:sz w:val="26"/>
          <w:szCs w:val="26"/>
        </w:rPr>
      </w:pPr>
    </w:p>
    <w:p w:rsidR="002D2916" w:rsidRDefault="002D2916" w:rsidP="002D2916">
      <w:pPr>
        <w:ind w:left="2122" w:right="2369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E</w:t>
      </w:r>
      <w:r>
        <w:rPr>
          <w:spacing w:val="-5"/>
          <w:sz w:val="24"/>
          <w:szCs w:val="24"/>
        </w:rPr>
        <w:t>x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: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ot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 xml:space="preserve"> 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za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8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E</w:t>
      </w:r>
      <w:r>
        <w:rPr>
          <w:spacing w:val="-8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d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y</w:t>
      </w:r>
      <w:r>
        <w:rPr>
          <w:spacing w:val="-4"/>
          <w:sz w:val="24"/>
          <w:szCs w:val="24"/>
        </w:rPr>
        <w:t xml:space="preserve"> i</w:t>
      </w:r>
      <w:r>
        <w:rPr>
          <w:w w:val="99"/>
          <w:sz w:val="24"/>
          <w:szCs w:val="24"/>
        </w:rPr>
        <w:t>s</w:t>
      </w:r>
    </w:p>
    <w:p w:rsidR="002D2916" w:rsidRDefault="002D2916" w:rsidP="002D2916">
      <w:pPr>
        <w:spacing w:line="260" w:lineRule="exact"/>
        <w:ind w:left="2482" w:right="4283"/>
        <w:jc w:val="center"/>
        <w:rPr>
          <w:sz w:val="24"/>
          <w:szCs w:val="24"/>
        </w:rPr>
      </w:pPr>
      <w:r>
        <w:rPr>
          <w:sz w:val="24"/>
          <w:szCs w:val="24"/>
        </w:rPr>
        <w:t>{</w:t>
      </w:r>
      <w:r>
        <w:rPr>
          <w:spacing w:val="1"/>
          <w:sz w:val="24"/>
          <w:szCs w:val="24"/>
        </w:rPr>
        <w:t>S</w:t>
      </w:r>
      <w:r>
        <w:rPr>
          <w:spacing w:val="-5"/>
          <w:sz w:val="24"/>
          <w:szCs w:val="24"/>
        </w:rPr>
        <w:t>A</w:t>
      </w:r>
      <w:r>
        <w:rPr>
          <w:spacing w:val="2"/>
          <w:sz w:val="24"/>
          <w:szCs w:val="24"/>
        </w:rPr>
        <w:t>L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IE</w:t>
      </w:r>
      <w:r>
        <w:rPr>
          <w:sz w:val="24"/>
          <w:szCs w:val="24"/>
        </w:rPr>
        <w:t>D_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EE</w:t>
      </w:r>
      <w:r>
        <w:rPr>
          <w:sz w:val="24"/>
          <w:szCs w:val="24"/>
        </w:rPr>
        <w:t>,</w:t>
      </w:r>
      <w:r>
        <w:rPr>
          <w:spacing w:val="-23"/>
          <w:sz w:val="24"/>
          <w:szCs w:val="24"/>
        </w:rPr>
        <w:t xml:space="preserve"> </w:t>
      </w:r>
      <w:r>
        <w:rPr>
          <w:w w:val="99"/>
          <w:sz w:val="24"/>
          <w:szCs w:val="24"/>
        </w:rPr>
        <w:t>HOU</w:t>
      </w:r>
      <w:r>
        <w:rPr>
          <w:spacing w:val="-1"/>
          <w:w w:val="99"/>
          <w:sz w:val="24"/>
          <w:szCs w:val="24"/>
        </w:rPr>
        <w:t>R</w:t>
      </w:r>
      <w:r>
        <w:rPr>
          <w:spacing w:val="-2"/>
          <w:w w:val="99"/>
          <w:sz w:val="24"/>
          <w:szCs w:val="24"/>
        </w:rPr>
        <w:t>L</w:t>
      </w:r>
      <w:r>
        <w:rPr>
          <w:w w:val="99"/>
          <w:sz w:val="24"/>
          <w:szCs w:val="24"/>
        </w:rPr>
        <w:t>Y_</w:t>
      </w:r>
      <w:r>
        <w:rPr>
          <w:spacing w:val="2"/>
          <w:w w:val="99"/>
          <w:sz w:val="24"/>
          <w:szCs w:val="24"/>
        </w:rPr>
        <w:t>E</w:t>
      </w:r>
      <w:r>
        <w:rPr>
          <w:spacing w:val="-2"/>
          <w:w w:val="99"/>
          <w:sz w:val="24"/>
          <w:szCs w:val="24"/>
        </w:rPr>
        <w:t>M</w:t>
      </w:r>
      <w:r>
        <w:rPr>
          <w:spacing w:val="1"/>
          <w:w w:val="99"/>
          <w:sz w:val="24"/>
          <w:szCs w:val="24"/>
        </w:rPr>
        <w:t>P</w:t>
      </w:r>
      <w:r>
        <w:rPr>
          <w:spacing w:val="-2"/>
          <w:w w:val="99"/>
          <w:sz w:val="24"/>
          <w:szCs w:val="24"/>
        </w:rPr>
        <w:t>L</w:t>
      </w:r>
      <w:r>
        <w:rPr>
          <w:w w:val="99"/>
          <w:sz w:val="24"/>
          <w:szCs w:val="24"/>
        </w:rPr>
        <w:t>OY</w:t>
      </w:r>
      <w:r>
        <w:rPr>
          <w:spacing w:val="2"/>
          <w:w w:val="99"/>
          <w:sz w:val="24"/>
          <w:szCs w:val="24"/>
        </w:rPr>
        <w:t>EE</w:t>
      </w:r>
      <w:r>
        <w:rPr>
          <w:w w:val="99"/>
          <w:sz w:val="24"/>
          <w:szCs w:val="24"/>
        </w:rPr>
        <w:t>}.</w:t>
      </w:r>
    </w:p>
    <w:p w:rsidR="002D2916" w:rsidRDefault="002D2916" w:rsidP="002D2916">
      <w:pPr>
        <w:tabs>
          <w:tab w:val="left" w:pos="3240"/>
        </w:tabs>
        <w:spacing w:before="7" w:line="260" w:lineRule="exact"/>
        <w:ind w:left="3240" w:right="3322" w:hanging="36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ab/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up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c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s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/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-1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ps</w:t>
      </w:r>
      <w:r>
        <w:rPr>
          <w:spacing w:val="-8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z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 xml:space="preserve">be </w:t>
      </w:r>
      <w:r>
        <w:rPr>
          <w:spacing w:val="5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pacing w:val="1"/>
          <w:sz w:val="24"/>
          <w:szCs w:val="24"/>
        </w:rPr>
        <w:t>m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lly</w:t>
      </w:r>
      <w:r>
        <w:rPr>
          <w:spacing w:val="-1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 xml:space="preserve"> 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EE</w:t>
      </w:r>
      <w:r>
        <w:rPr>
          <w:sz w:val="24"/>
          <w:szCs w:val="24"/>
        </w:rPr>
        <w:t>R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s</w:t>
      </w:r>
    </w:p>
    <w:p w:rsidR="002D2916" w:rsidRDefault="002D2916" w:rsidP="002D2916">
      <w:pPr>
        <w:spacing w:line="280" w:lineRule="exact"/>
        <w:ind w:left="2841" w:right="3127"/>
        <w:jc w:val="center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1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1"/>
          <w:sz w:val="24"/>
          <w:szCs w:val="24"/>
        </w:rPr>
        <w:t xml:space="preserve"> </w:t>
      </w:r>
      <w:r>
        <w:rPr>
          <w:spacing w:val="-5"/>
          <w:position w:val="1"/>
          <w:sz w:val="24"/>
          <w:szCs w:val="24"/>
        </w:rPr>
        <w:t>A</w:t>
      </w:r>
      <w:r>
        <w:rPr>
          <w:spacing w:val="5"/>
          <w:position w:val="1"/>
          <w:sz w:val="24"/>
          <w:szCs w:val="24"/>
        </w:rPr>
        <w:t>tt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-5"/>
          <w:position w:val="1"/>
          <w:sz w:val="24"/>
          <w:szCs w:val="24"/>
        </w:rPr>
        <w:t>b</w:t>
      </w:r>
      <w:r>
        <w:rPr>
          <w:position w:val="1"/>
          <w:sz w:val="24"/>
          <w:szCs w:val="24"/>
        </w:rPr>
        <w:t>u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s</w:t>
      </w:r>
      <w:r>
        <w:rPr>
          <w:spacing w:val="-7"/>
          <w:position w:val="1"/>
          <w:sz w:val="24"/>
          <w:szCs w:val="24"/>
        </w:rPr>
        <w:t xml:space="preserve"> </w:t>
      </w:r>
      <w:r>
        <w:rPr>
          <w:spacing w:val="5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f</w:t>
      </w:r>
      <w:r>
        <w:rPr>
          <w:spacing w:val="-7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a</w:t>
      </w:r>
      <w:r>
        <w:rPr>
          <w:spacing w:val="2"/>
          <w:position w:val="1"/>
          <w:sz w:val="24"/>
          <w:szCs w:val="24"/>
        </w:rPr>
        <w:t xml:space="preserve"> </w:t>
      </w:r>
      <w:r>
        <w:rPr>
          <w:spacing w:val="-2"/>
          <w:position w:val="1"/>
          <w:sz w:val="24"/>
          <w:szCs w:val="24"/>
        </w:rPr>
        <w:t>s</w:t>
      </w:r>
      <w:r>
        <w:rPr>
          <w:spacing w:val="5"/>
          <w:position w:val="1"/>
          <w:sz w:val="24"/>
          <w:szCs w:val="24"/>
        </w:rPr>
        <w:t>u</w:t>
      </w:r>
      <w:r>
        <w:rPr>
          <w:spacing w:val="-5"/>
          <w:position w:val="1"/>
          <w:sz w:val="24"/>
          <w:szCs w:val="24"/>
        </w:rPr>
        <w:t>b</w:t>
      </w:r>
      <w:r>
        <w:rPr>
          <w:spacing w:val="4"/>
          <w:position w:val="1"/>
          <w:sz w:val="24"/>
          <w:szCs w:val="24"/>
        </w:rPr>
        <w:t>c</w:t>
      </w:r>
      <w:r>
        <w:rPr>
          <w:spacing w:val="-4"/>
          <w:position w:val="1"/>
          <w:sz w:val="24"/>
          <w:szCs w:val="24"/>
        </w:rPr>
        <w:t>l</w:t>
      </w:r>
      <w:r>
        <w:rPr>
          <w:spacing w:val="-1"/>
          <w:position w:val="1"/>
          <w:sz w:val="24"/>
          <w:szCs w:val="24"/>
        </w:rPr>
        <w:t>a</w:t>
      </w:r>
      <w:r>
        <w:rPr>
          <w:spacing w:val="3"/>
          <w:position w:val="1"/>
          <w:sz w:val="24"/>
          <w:szCs w:val="24"/>
        </w:rPr>
        <w:t>s</w:t>
      </w:r>
      <w:r>
        <w:rPr>
          <w:position w:val="1"/>
          <w:sz w:val="24"/>
          <w:szCs w:val="24"/>
        </w:rPr>
        <w:t>s</w:t>
      </w:r>
      <w:r>
        <w:rPr>
          <w:spacing w:val="-5"/>
          <w:position w:val="1"/>
          <w:sz w:val="24"/>
          <w:szCs w:val="24"/>
        </w:rPr>
        <w:t xml:space="preserve"> </w:t>
      </w:r>
      <w:r>
        <w:rPr>
          <w:spacing w:val="-1"/>
          <w:position w:val="1"/>
          <w:sz w:val="24"/>
          <w:szCs w:val="24"/>
        </w:rPr>
        <w:t>a</w:t>
      </w:r>
      <w:r>
        <w:rPr>
          <w:spacing w:val="2"/>
          <w:position w:val="1"/>
          <w:sz w:val="24"/>
          <w:szCs w:val="24"/>
        </w:rPr>
        <w:t>r</w:t>
      </w:r>
      <w:r>
        <w:rPr>
          <w:position w:val="1"/>
          <w:sz w:val="24"/>
          <w:szCs w:val="24"/>
        </w:rPr>
        <w:t>e</w:t>
      </w:r>
      <w:r>
        <w:rPr>
          <w:spacing w:val="1"/>
          <w:position w:val="1"/>
          <w:sz w:val="24"/>
          <w:szCs w:val="24"/>
        </w:rPr>
        <w:t xml:space="preserve"> </w:t>
      </w:r>
      <w:r>
        <w:rPr>
          <w:spacing w:val="-1"/>
          <w:position w:val="1"/>
          <w:sz w:val="24"/>
          <w:szCs w:val="24"/>
        </w:rPr>
        <w:t>c</w:t>
      </w:r>
      <w:r>
        <w:rPr>
          <w:spacing w:val="4"/>
          <w:position w:val="1"/>
          <w:sz w:val="24"/>
          <w:szCs w:val="24"/>
        </w:rPr>
        <w:t>a</w:t>
      </w:r>
      <w:r>
        <w:rPr>
          <w:spacing w:val="-4"/>
          <w:position w:val="1"/>
          <w:sz w:val="24"/>
          <w:szCs w:val="24"/>
        </w:rPr>
        <w:t>ll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d</w:t>
      </w:r>
      <w:r>
        <w:rPr>
          <w:spacing w:val="3"/>
          <w:position w:val="1"/>
          <w:sz w:val="24"/>
          <w:szCs w:val="24"/>
        </w:rPr>
        <w:t xml:space="preserve"> </w:t>
      </w:r>
      <w:r>
        <w:rPr>
          <w:spacing w:val="-2"/>
          <w:position w:val="1"/>
          <w:sz w:val="24"/>
          <w:szCs w:val="24"/>
        </w:rPr>
        <w:t>s</w:t>
      </w:r>
      <w:r>
        <w:rPr>
          <w:position w:val="1"/>
          <w:sz w:val="24"/>
          <w:szCs w:val="24"/>
        </w:rPr>
        <w:t>p</w:t>
      </w:r>
      <w:r>
        <w:rPr>
          <w:spacing w:val="4"/>
          <w:position w:val="1"/>
          <w:sz w:val="24"/>
          <w:szCs w:val="24"/>
        </w:rPr>
        <w:t>ec</w:t>
      </w:r>
      <w:r>
        <w:rPr>
          <w:spacing w:val="-4"/>
          <w:position w:val="1"/>
          <w:sz w:val="24"/>
          <w:szCs w:val="24"/>
        </w:rPr>
        <w:t>i</w:t>
      </w:r>
      <w:r>
        <w:rPr>
          <w:spacing w:val="2"/>
          <w:position w:val="1"/>
          <w:sz w:val="24"/>
          <w:szCs w:val="24"/>
        </w:rPr>
        <w:t>f</w:t>
      </w:r>
      <w:r>
        <w:rPr>
          <w:spacing w:val="-4"/>
          <w:position w:val="1"/>
          <w:sz w:val="24"/>
          <w:szCs w:val="24"/>
        </w:rPr>
        <w:t>i</w:t>
      </w:r>
      <w:r>
        <w:rPr>
          <w:position w:val="1"/>
          <w:sz w:val="24"/>
          <w:szCs w:val="24"/>
        </w:rPr>
        <w:t>c</w:t>
      </w:r>
      <w:r>
        <w:rPr>
          <w:spacing w:val="-2"/>
          <w:position w:val="1"/>
          <w:sz w:val="24"/>
          <w:szCs w:val="24"/>
        </w:rPr>
        <w:t xml:space="preserve"> </w:t>
      </w:r>
      <w:r>
        <w:rPr>
          <w:spacing w:val="5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r</w:t>
      </w:r>
      <w:r>
        <w:rPr>
          <w:spacing w:val="2"/>
          <w:position w:val="1"/>
          <w:sz w:val="24"/>
          <w:szCs w:val="24"/>
        </w:rPr>
        <w:t xml:space="preserve"> </w:t>
      </w:r>
      <w:r>
        <w:rPr>
          <w:spacing w:val="-9"/>
          <w:position w:val="1"/>
          <w:sz w:val="24"/>
          <w:szCs w:val="24"/>
        </w:rPr>
        <w:t>l</w:t>
      </w:r>
      <w:r>
        <w:rPr>
          <w:spacing w:val="5"/>
          <w:position w:val="1"/>
          <w:sz w:val="24"/>
          <w:szCs w:val="24"/>
        </w:rPr>
        <w:t>o</w:t>
      </w:r>
      <w:r>
        <w:rPr>
          <w:spacing w:val="-1"/>
          <w:position w:val="1"/>
          <w:sz w:val="24"/>
          <w:szCs w:val="24"/>
        </w:rPr>
        <w:t>c</w:t>
      </w:r>
      <w:r>
        <w:rPr>
          <w:spacing w:val="4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l</w:t>
      </w:r>
      <w:r>
        <w:rPr>
          <w:spacing w:val="-7"/>
          <w:position w:val="1"/>
          <w:sz w:val="24"/>
          <w:szCs w:val="24"/>
        </w:rPr>
        <w:t xml:space="preserve"> </w:t>
      </w:r>
      <w:r>
        <w:rPr>
          <w:spacing w:val="-1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t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2"/>
          <w:w w:val="99"/>
          <w:position w:val="1"/>
          <w:sz w:val="24"/>
          <w:szCs w:val="24"/>
        </w:rPr>
        <w:t>r</w:t>
      </w:r>
      <w:r>
        <w:rPr>
          <w:spacing w:val="-4"/>
          <w:position w:val="1"/>
          <w:sz w:val="24"/>
          <w:szCs w:val="24"/>
        </w:rPr>
        <w:t>i</w:t>
      </w:r>
      <w:r>
        <w:rPr>
          <w:spacing w:val="-5"/>
          <w:w w:val="99"/>
          <w:position w:val="1"/>
          <w:sz w:val="24"/>
          <w:szCs w:val="24"/>
        </w:rPr>
        <w:t>b</w:t>
      </w:r>
      <w:r>
        <w:rPr>
          <w:w w:val="99"/>
          <w:position w:val="1"/>
          <w:sz w:val="24"/>
          <w:szCs w:val="24"/>
        </w:rPr>
        <w:t>u</w:t>
      </w:r>
      <w:r>
        <w:rPr>
          <w:spacing w:val="5"/>
          <w:w w:val="99"/>
          <w:position w:val="1"/>
          <w:sz w:val="24"/>
          <w:szCs w:val="24"/>
        </w:rPr>
        <w:t>t</w:t>
      </w:r>
      <w:r>
        <w:rPr>
          <w:spacing w:val="-1"/>
          <w:position w:val="1"/>
          <w:sz w:val="24"/>
          <w:szCs w:val="24"/>
        </w:rPr>
        <w:t>e</w:t>
      </w:r>
      <w:r>
        <w:rPr>
          <w:spacing w:val="-2"/>
          <w:w w:val="99"/>
          <w:position w:val="1"/>
          <w:sz w:val="24"/>
          <w:szCs w:val="24"/>
        </w:rPr>
        <w:t>s</w:t>
      </w:r>
      <w:r>
        <w:rPr>
          <w:w w:val="99"/>
          <w:position w:val="1"/>
          <w:sz w:val="24"/>
          <w:szCs w:val="24"/>
        </w:rPr>
        <w:t>.</w:t>
      </w:r>
    </w:p>
    <w:p w:rsidR="002D2916" w:rsidRDefault="002D2916" w:rsidP="002D2916">
      <w:pPr>
        <w:spacing w:line="240" w:lineRule="exact"/>
        <w:ind w:left="360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x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,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e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proofErr w:type="spellEnd"/>
      <w:r>
        <w:rPr>
          <w:spacing w:val="-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CR</w:t>
      </w:r>
      <w:r>
        <w:rPr>
          <w:spacing w:val="2"/>
          <w:sz w:val="24"/>
          <w:szCs w:val="24"/>
        </w:rPr>
        <w:t>ET</w:t>
      </w:r>
      <w:r>
        <w:rPr>
          <w:spacing w:val="-5"/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Y</w:t>
      </w:r>
    </w:p>
    <w:p w:rsidR="002D2916" w:rsidRDefault="002D2916" w:rsidP="002D2916">
      <w:pPr>
        <w:spacing w:before="2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o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c</w:t>
      </w:r>
      <w:r>
        <w:rPr>
          <w:spacing w:val="-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-5"/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2D2916" w:rsidRDefault="002D2916" w:rsidP="002D2916">
      <w:pPr>
        <w:spacing w:line="240" w:lineRule="exact"/>
        <w:ind w:left="3562" w:right="3748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x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 a</w:t>
      </w:r>
      <w:r>
        <w:rPr>
          <w:spacing w:val="2"/>
          <w:sz w:val="24"/>
          <w:szCs w:val="24"/>
        </w:rPr>
        <w:t xml:space="preserve"> r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B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ONG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_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-13"/>
          <w:sz w:val="24"/>
          <w:szCs w:val="24"/>
        </w:rPr>
        <w:t xml:space="preserve"> </w:t>
      </w:r>
      <w:r>
        <w:rPr>
          <w:spacing w:val="5"/>
          <w:w w:val="99"/>
          <w:sz w:val="24"/>
          <w:szCs w:val="24"/>
        </w:rPr>
        <w:t>o</w:t>
      </w:r>
      <w:r>
        <w:rPr>
          <w:w w:val="99"/>
          <w:sz w:val="24"/>
          <w:szCs w:val="24"/>
        </w:rPr>
        <w:t>f</w:t>
      </w:r>
    </w:p>
    <w:p w:rsidR="002D2916" w:rsidRDefault="002D2916" w:rsidP="002D2916">
      <w:pPr>
        <w:spacing w:before="2"/>
        <w:ind w:left="3922" w:right="5843"/>
        <w:jc w:val="center"/>
        <w:rPr>
          <w:sz w:val="24"/>
          <w:szCs w:val="24"/>
        </w:rPr>
      </w:pPr>
      <w:r>
        <w:rPr>
          <w:w w:val="99"/>
          <w:sz w:val="24"/>
          <w:szCs w:val="24"/>
        </w:rPr>
        <w:t>HOU</w:t>
      </w:r>
      <w:r>
        <w:rPr>
          <w:spacing w:val="-1"/>
          <w:w w:val="99"/>
          <w:sz w:val="24"/>
          <w:szCs w:val="24"/>
        </w:rPr>
        <w:t>R</w:t>
      </w:r>
      <w:r>
        <w:rPr>
          <w:spacing w:val="-2"/>
          <w:w w:val="99"/>
          <w:sz w:val="24"/>
          <w:szCs w:val="24"/>
        </w:rPr>
        <w:t>L</w:t>
      </w:r>
      <w:r>
        <w:rPr>
          <w:w w:val="99"/>
          <w:sz w:val="24"/>
          <w:szCs w:val="24"/>
        </w:rPr>
        <w:t>Y_</w:t>
      </w:r>
      <w:r>
        <w:rPr>
          <w:spacing w:val="2"/>
          <w:w w:val="99"/>
          <w:sz w:val="24"/>
          <w:szCs w:val="24"/>
        </w:rPr>
        <w:t>E</w:t>
      </w:r>
      <w:r>
        <w:rPr>
          <w:spacing w:val="-2"/>
          <w:w w:val="99"/>
          <w:sz w:val="24"/>
          <w:szCs w:val="24"/>
        </w:rPr>
        <w:t>M</w:t>
      </w:r>
      <w:r>
        <w:rPr>
          <w:spacing w:val="6"/>
          <w:w w:val="99"/>
          <w:sz w:val="24"/>
          <w:szCs w:val="24"/>
        </w:rPr>
        <w:t>P</w:t>
      </w:r>
      <w:r>
        <w:rPr>
          <w:spacing w:val="-2"/>
          <w:w w:val="99"/>
          <w:sz w:val="24"/>
          <w:szCs w:val="24"/>
        </w:rPr>
        <w:t>L</w:t>
      </w:r>
      <w:r>
        <w:rPr>
          <w:w w:val="99"/>
          <w:sz w:val="24"/>
          <w:szCs w:val="24"/>
        </w:rPr>
        <w:t>OY</w:t>
      </w:r>
      <w:r>
        <w:rPr>
          <w:spacing w:val="2"/>
          <w:w w:val="99"/>
          <w:sz w:val="24"/>
          <w:szCs w:val="24"/>
        </w:rPr>
        <w:t>E</w:t>
      </w:r>
      <w:r>
        <w:rPr>
          <w:w w:val="99"/>
          <w:sz w:val="24"/>
          <w:szCs w:val="24"/>
        </w:rPr>
        <w:t>E</w:t>
      </w:r>
    </w:p>
    <w:p w:rsidR="002D2916" w:rsidRDefault="002D2916" w:rsidP="002D2916">
      <w:pPr>
        <w:tabs>
          <w:tab w:val="left" w:pos="2520"/>
        </w:tabs>
        <w:spacing w:before="21" w:line="260" w:lineRule="exact"/>
        <w:ind w:left="2520" w:right="1927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ll</w:t>
      </w:r>
      <w:r>
        <w:rPr>
          <w:spacing w:val="-2"/>
          <w:sz w:val="24"/>
          <w:szCs w:val="24"/>
        </w:rPr>
        <w:t xml:space="preserve"> s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s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za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v</w:t>
      </w:r>
      <w:r>
        <w:rPr>
          <w:sz w:val="24"/>
          <w:szCs w:val="24"/>
        </w:rPr>
        <w:t>e</w:t>
      </w:r>
      <w:r>
        <w:rPr>
          <w:spacing w:val="3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-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5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8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e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c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ss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za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pacing w:val="5"/>
          <w:sz w:val="24"/>
          <w:szCs w:val="24"/>
        </w:rPr>
        <w:t>ut</w:t>
      </w:r>
      <w:r>
        <w:rPr>
          <w:spacing w:val="2"/>
          <w:sz w:val="24"/>
          <w:szCs w:val="24"/>
        </w:rPr>
        <w:t>e-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-3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za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</w:p>
    <w:p w:rsidR="002D2916" w:rsidRDefault="002D2916" w:rsidP="002D2916">
      <w:pPr>
        <w:spacing w:line="28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1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1"/>
          <w:sz w:val="24"/>
          <w:szCs w:val="24"/>
        </w:rPr>
        <w:t xml:space="preserve"> </w:t>
      </w:r>
      <w:r>
        <w:rPr>
          <w:spacing w:val="-5"/>
          <w:position w:val="1"/>
          <w:sz w:val="24"/>
          <w:szCs w:val="24"/>
        </w:rPr>
        <w:t>A</w:t>
      </w:r>
      <w:r>
        <w:rPr>
          <w:spacing w:val="5"/>
          <w:position w:val="1"/>
          <w:sz w:val="24"/>
          <w:szCs w:val="24"/>
        </w:rPr>
        <w:t>tt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-5"/>
          <w:position w:val="1"/>
          <w:sz w:val="24"/>
          <w:szCs w:val="24"/>
        </w:rPr>
        <w:t>b</w:t>
      </w:r>
      <w:r>
        <w:rPr>
          <w:position w:val="1"/>
          <w:sz w:val="24"/>
          <w:szCs w:val="24"/>
        </w:rPr>
        <w:t>u</w:t>
      </w:r>
      <w:r>
        <w:rPr>
          <w:spacing w:val="5"/>
          <w:position w:val="1"/>
          <w:sz w:val="24"/>
          <w:szCs w:val="24"/>
        </w:rPr>
        <w:t>t</w:t>
      </w:r>
      <w:r>
        <w:rPr>
          <w:position w:val="1"/>
          <w:sz w:val="24"/>
          <w:szCs w:val="24"/>
        </w:rPr>
        <w:t xml:space="preserve">e </w:t>
      </w:r>
      <w:r>
        <w:rPr>
          <w:spacing w:val="-9"/>
          <w:position w:val="1"/>
          <w:sz w:val="24"/>
          <w:szCs w:val="24"/>
        </w:rPr>
        <w:t>i</w:t>
      </w:r>
      <w:r>
        <w:rPr>
          <w:position w:val="1"/>
          <w:sz w:val="24"/>
          <w:szCs w:val="24"/>
        </w:rPr>
        <w:t>s</w:t>
      </w:r>
      <w:r>
        <w:rPr>
          <w:spacing w:val="-1"/>
          <w:position w:val="1"/>
          <w:sz w:val="24"/>
          <w:szCs w:val="24"/>
        </w:rPr>
        <w:t xml:space="preserve"> c</w:t>
      </w:r>
      <w:r>
        <w:rPr>
          <w:spacing w:val="4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l</w:t>
      </w:r>
      <w:r>
        <w:rPr>
          <w:spacing w:val="-4"/>
          <w:position w:val="1"/>
          <w:sz w:val="24"/>
          <w:szCs w:val="24"/>
        </w:rPr>
        <w:t>l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d</w:t>
      </w:r>
      <w:r>
        <w:rPr>
          <w:spacing w:val="1"/>
          <w:position w:val="1"/>
          <w:sz w:val="24"/>
          <w:szCs w:val="24"/>
        </w:rPr>
        <w:t xml:space="preserve"> 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5"/>
          <w:position w:val="1"/>
          <w:sz w:val="24"/>
          <w:szCs w:val="24"/>
        </w:rPr>
        <w:t>h</w:t>
      </w:r>
      <w:r>
        <w:rPr>
          <w:position w:val="1"/>
          <w:sz w:val="24"/>
          <w:szCs w:val="24"/>
        </w:rPr>
        <w:t>e</w:t>
      </w:r>
      <w:r>
        <w:rPr>
          <w:spacing w:val="1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d</w:t>
      </w:r>
      <w:r>
        <w:rPr>
          <w:spacing w:val="4"/>
          <w:position w:val="1"/>
          <w:sz w:val="24"/>
          <w:szCs w:val="24"/>
        </w:rPr>
        <w:t>e</w:t>
      </w:r>
      <w:r>
        <w:rPr>
          <w:spacing w:val="-3"/>
          <w:position w:val="1"/>
          <w:sz w:val="24"/>
          <w:szCs w:val="24"/>
        </w:rPr>
        <w:t>f</w:t>
      </w:r>
      <w:r>
        <w:rPr>
          <w:spacing w:val="-4"/>
          <w:position w:val="1"/>
          <w:sz w:val="24"/>
          <w:szCs w:val="24"/>
        </w:rPr>
        <w:t>i</w:t>
      </w:r>
      <w:r>
        <w:rPr>
          <w:spacing w:val="5"/>
          <w:position w:val="1"/>
          <w:sz w:val="24"/>
          <w:szCs w:val="24"/>
        </w:rPr>
        <w:t>n</w:t>
      </w:r>
      <w:r>
        <w:rPr>
          <w:spacing w:val="-4"/>
          <w:position w:val="1"/>
          <w:sz w:val="24"/>
          <w:szCs w:val="24"/>
        </w:rPr>
        <w:t>i</w:t>
      </w:r>
      <w:r>
        <w:rPr>
          <w:position w:val="1"/>
          <w:sz w:val="24"/>
          <w:szCs w:val="24"/>
        </w:rPr>
        <w:t>ng</w:t>
      </w:r>
      <w:r>
        <w:rPr>
          <w:spacing w:val="-5"/>
          <w:position w:val="1"/>
          <w:sz w:val="24"/>
          <w:szCs w:val="24"/>
        </w:rPr>
        <w:t xml:space="preserve"> </w:t>
      </w:r>
      <w:r>
        <w:rPr>
          <w:spacing w:val="-1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t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-4"/>
          <w:position w:val="1"/>
          <w:sz w:val="24"/>
          <w:szCs w:val="24"/>
        </w:rPr>
        <w:t>i</w:t>
      </w:r>
      <w:r>
        <w:rPr>
          <w:spacing w:val="-5"/>
          <w:position w:val="1"/>
          <w:sz w:val="24"/>
          <w:szCs w:val="24"/>
        </w:rPr>
        <w:t>b</w:t>
      </w:r>
      <w:r>
        <w:rPr>
          <w:position w:val="1"/>
          <w:sz w:val="24"/>
          <w:szCs w:val="24"/>
        </w:rPr>
        <w:t>u</w:t>
      </w:r>
      <w:r>
        <w:rPr>
          <w:spacing w:val="5"/>
          <w:position w:val="1"/>
          <w:sz w:val="24"/>
          <w:szCs w:val="24"/>
        </w:rPr>
        <w:t>t</w:t>
      </w:r>
      <w:r>
        <w:rPr>
          <w:position w:val="1"/>
          <w:sz w:val="24"/>
          <w:szCs w:val="24"/>
        </w:rPr>
        <w:t>e</w:t>
      </w:r>
      <w:r>
        <w:rPr>
          <w:spacing w:val="-7"/>
          <w:position w:val="1"/>
          <w:sz w:val="24"/>
          <w:szCs w:val="24"/>
        </w:rPr>
        <w:t xml:space="preserve"> </w:t>
      </w:r>
      <w:r>
        <w:rPr>
          <w:spacing w:val="5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f</w:t>
      </w:r>
      <w:r>
        <w:rPr>
          <w:spacing w:val="-7"/>
          <w:position w:val="1"/>
          <w:sz w:val="24"/>
          <w:szCs w:val="24"/>
        </w:rPr>
        <w:t xml:space="preserve"> 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5"/>
          <w:position w:val="1"/>
          <w:sz w:val="24"/>
          <w:szCs w:val="24"/>
        </w:rPr>
        <w:t>h</w:t>
      </w:r>
      <w:r>
        <w:rPr>
          <w:position w:val="1"/>
          <w:sz w:val="24"/>
          <w:szCs w:val="24"/>
        </w:rPr>
        <w:t>e</w:t>
      </w:r>
      <w:r>
        <w:rPr>
          <w:spacing w:val="1"/>
          <w:position w:val="1"/>
          <w:sz w:val="24"/>
          <w:szCs w:val="24"/>
        </w:rPr>
        <w:t xml:space="preserve"> </w:t>
      </w:r>
      <w:r>
        <w:rPr>
          <w:spacing w:val="-2"/>
          <w:position w:val="1"/>
          <w:sz w:val="24"/>
          <w:szCs w:val="24"/>
        </w:rPr>
        <w:t>s</w:t>
      </w:r>
      <w:r>
        <w:rPr>
          <w:position w:val="1"/>
          <w:sz w:val="24"/>
          <w:szCs w:val="24"/>
        </w:rPr>
        <w:t>p</w:t>
      </w:r>
      <w:r>
        <w:rPr>
          <w:spacing w:val="-1"/>
          <w:position w:val="1"/>
          <w:sz w:val="24"/>
          <w:szCs w:val="24"/>
        </w:rPr>
        <w:t>e</w:t>
      </w:r>
      <w:r>
        <w:rPr>
          <w:spacing w:val="4"/>
          <w:position w:val="1"/>
          <w:sz w:val="24"/>
          <w:szCs w:val="24"/>
        </w:rPr>
        <w:t>c</w:t>
      </w:r>
      <w:r>
        <w:rPr>
          <w:spacing w:val="-4"/>
          <w:position w:val="1"/>
          <w:sz w:val="24"/>
          <w:szCs w:val="24"/>
        </w:rPr>
        <w:t>i</w:t>
      </w:r>
      <w:r>
        <w:rPr>
          <w:spacing w:val="4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l</w:t>
      </w:r>
      <w:r>
        <w:rPr>
          <w:spacing w:val="-4"/>
          <w:position w:val="1"/>
          <w:sz w:val="24"/>
          <w:szCs w:val="24"/>
        </w:rPr>
        <w:t>i</w:t>
      </w:r>
      <w:r>
        <w:rPr>
          <w:spacing w:val="-1"/>
          <w:position w:val="1"/>
          <w:sz w:val="24"/>
          <w:szCs w:val="24"/>
        </w:rPr>
        <w:t>za</w:t>
      </w:r>
      <w:r>
        <w:rPr>
          <w:spacing w:val="10"/>
          <w:position w:val="1"/>
          <w:sz w:val="24"/>
          <w:szCs w:val="24"/>
        </w:rPr>
        <w:t>t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5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n</w:t>
      </w:r>
    </w:p>
    <w:p w:rsidR="002D2916" w:rsidRDefault="002D2916" w:rsidP="002D2916">
      <w:pPr>
        <w:spacing w:line="26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2"/>
          <w:sz w:val="24"/>
          <w:szCs w:val="24"/>
        </w:rPr>
        <w:t xml:space="preserve"> </w:t>
      </w:r>
      <w:r>
        <w:rPr>
          <w:spacing w:val="2"/>
          <w:position w:val="2"/>
          <w:sz w:val="24"/>
          <w:szCs w:val="24"/>
        </w:rPr>
        <w:t>E</w:t>
      </w:r>
      <w:r>
        <w:rPr>
          <w:spacing w:val="-5"/>
          <w:position w:val="2"/>
          <w:sz w:val="24"/>
          <w:szCs w:val="24"/>
        </w:rPr>
        <w:t>x</w:t>
      </w:r>
      <w:r>
        <w:rPr>
          <w:spacing w:val="4"/>
          <w:position w:val="2"/>
          <w:sz w:val="24"/>
          <w:szCs w:val="24"/>
        </w:rPr>
        <w:t>a</w:t>
      </w:r>
      <w:r>
        <w:rPr>
          <w:spacing w:val="-4"/>
          <w:position w:val="2"/>
          <w:sz w:val="24"/>
          <w:szCs w:val="24"/>
        </w:rPr>
        <w:t>m</w:t>
      </w:r>
      <w:r>
        <w:rPr>
          <w:spacing w:val="5"/>
          <w:position w:val="2"/>
          <w:sz w:val="24"/>
          <w:szCs w:val="24"/>
        </w:rPr>
        <w:t>p</w:t>
      </w:r>
      <w:r>
        <w:rPr>
          <w:spacing w:val="-4"/>
          <w:position w:val="2"/>
          <w:sz w:val="24"/>
          <w:szCs w:val="24"/>
        </w:rPr>
        <w:t>l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:</w:t>
      </w:r>
      <w:r>
        <w:rPr>
          <w:spacing w:val="-3"/>
          <w:position w:val="2"/>
          <w:sz w:val="24"/>
          <w:szCs w:val="24"/>
        </w:rPr>
        <w:t xml:space="preserve"> </w:t>
      </w:r>
      <w:proofErr w:type="spellStart"/>
      <w:r>
        <w:rPr>
          <w:spacing w:val="-2"/>
          <w:position w:val="2"/>
          <w:sz w:val="24"/>
          <w:szCs w:val="24"/>
        </w:rPr>
        <w:t>J</w:t>
      </w:r>
      <w:r>
        <w:rPr>
          <w:spacing w:val="5"/>
          <w:position w:val="2"/>
          <w:sz w:val="24"/>
          <w:szCs w:val="24"/>
        </w:rPr>
        <w:t>o</w:t>
      </w:r>
      <w:r>
        <w:rPr>
          <w:spacing w:val="-5"/>
          <w:position w:val="2"/>
          <w:sz w:val="24"/>
          <w:szCs w:val="24"/>
        </w:rPr>
        <w:t>b</w:t>
      </w:r>
      <w:r>
        <w:rPr>
          <w:spacing w:val="7"/>
          <w:position w:val="2"/>
          <w:sz w:val="24"/>
          <w:szCs w:val="24"/>
        </w:rPr>
        <w:t>T</w:t>
      </w:r>
      <w:r>
        <w:rPr>
          <w:spacing w:val="-9"/>
          <w:position w:val="2"/>
          <w:sz w:val="24"/>
          <w:szCs w:val="24"/>
        </w:rPr>
        <w:t>y</w:t>
      </w:r>
      <w:r>
        <w:rPr>
          <w:position w:val="2"/>
          <w:sz w:val="24"/>
          <w:szCs w:val="24"/>
        </w:rPr>
        <w:t>pe</w:t>
      </w:r>
      <w:proofErr w:type="spellEnd"/>
      <w:r>
        <w:rPr>
          <w:spacing w:val="-2"/>
          <w:position w:val="2"/>
          <w:sz w:val="24"/>
          <w:szCs w:val="24"/>
        </w:rPr>
        <w:t xml:space="preserve"> </w:t>
      </w:r>
      <w:r>
        <w:rPr>
          <w:spacing w:val="-4"/>
          <w:position w:val="2"/>
          <w:sz w:val="24"/>
          <w:szCs w:val="24"/>
        </w:rPr>
        <w:t>i</w:t>
      </w:r>
      <w:r>
        <w:rPr>
          <w:position w:val="2"/>
          <w:sz w:val="24"/>
          <w:szCs w:val="24"/>
        </w:rPr>
        <w:t>s</w:t>
      </w:r>
      <w:r>
        <w:rPr>
          <w:spacing w:val="-1"/>
          <w:position w:val="2"/>
          <w:sz w:val="24"/>
          <w:szCs w:val="24"/>
        </w:rPr>
        <w:t xml:space="preserve"> 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5"/>
          <w:position w:val="2"/>
          <w:sz w:val="24"/>
          <w:szCs w:val="24"/>
        </w:rPr>
        <w:t>h</w:t>
      </w:r>
      <w:r>
        <w:rPr>
          <w:position w:val="2"/>
          <w:sz w:val="24"/>
          <w:szCs w:val="24"/>
        </w:rPr>
        <w:t>e</w:t>
      </w:r>
      <w:r>
        <w:rPr>
          <w:spacing w:val="1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d</w:t>
      </w:r>
      <w:r>
        <w:rPr>
          <w:spacing w:val="4"/>
          <w:position w:val="2"/>
          <w:sz w:val="24"/>
          <w:szCs w:val="24"/>
        </w:rPr>
        <w:t>e</w:t>
      </w:r>
      <w:r>
        <w:rPr>
          <w:spacing w:val="-3"/>
          <w:position w:val="2"/>
          <w:sz w:val="24"/>
          <w:szCs w:val="24"/>
        </w:rPr>
        <w:t>f</w:t>
      </w:r>
      <w:r>
        <w:rPr>
          <w:spacing w:val="-4"/>
          <w:position w:val="2"/>
          <w:sz w:val="24"/>
          <w:szCs w:val="24"/>
        </w:rPr>
        <w:t>i</w:t>
      </w:r>
      <w:r>
        <w:rPr>
          <w:spacing w:val="5"/>
          <w:position w:val="2"/>
          <w:sz w:val="24"/>
          <w:szCs w:val="24"/>
        </w:rPr>
        <w:t>n</w:t>
      </w:r>
      <w:r>
        <w:rPr>
          <w:spacing w:val="-4"/>
          <w:position w:val="2"/>
          <w:sz w:val="24"/>
          <w:szCs w:val="24"/>
        </w:rPr>
        <w:t>i</w:t>
      </w:r>
      <w:r>
        <w:rPr>
          <w:position w:val="2"/>
          <w:sz w:val="24"/>
          <w:szCs w:val="24"/>
        </w:rPr>
        <w:t>ng</w:t>
      </w:r>
      <w:r>
        <w:rPr>
          <w:spacing w:val="-5"/>
          <w:position w:val="2"/>
          <w:sz w:val="24"/>
          <w:szCs w:val="24"/>
        </w:rPr>
        <w:t xml:space="preserve"> </w:t>
      </w:r>
      <w:r>
        <w:rPr>
          <w:spacing w:val="-1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t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-4"/>
          <w:position w:val="2"/>
          <w:sz w:val="24"/>
          <w:szCs w:val="24"/>
        </w:rPr>
        <w:t>i</w:t>
      </w:r>
      <w:r>
        <w:rPr>
          <w:spacing w:val="-5"/>
          <w:position w:val="2"/>
          <w:sz w:val="24"/>
          <w:szCs w:val="24"/>
        </w:rPr>
        <w:t>b</w:t>
      </w:r>
      <w:r>
        <w:rPr>
          <w:position w:val="2"/>
          <w:sz w:val="24"/>
          <w:szCs w:val="24"/>
        </w:rPr>
        <w:t>u</w:t>
      </w:r>
      <w:r>
        <w:rPr>
          <w:spacing w:val="5"/>
          <w:position w:val="2"/>
          <w:sz w:val="24"/>
          <w:szCs w:val="24"/>
        </w:rPr>
        <w:t>t</w:t>
      </w:r>
      <w:r>
        <w:rPr>
          <w:position w:val="2"/>
          <w:sz w:val="24"/>
          <w:szCs w:val="24"/>
        </w:rPr>
        <w:t>e</w:t>
      </w:r>
      <w:r>
        <w:rPr>
          <w:spacing w:val="-7"/>
          <w:position w:val="2"/>
          <w:sz w:val="24"/>
          <w:szCs w:val="24"/>
        </w:rPr>
        <w:t xml:space="preserve"> 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f</w:t>
      </w:r>
      <w:r>
        <w:rPr>
          <w:spacing w:val="-7"/>
          <w:position w:val="2"/>
          <w:sz w:val="24"/>
          <w:szCs w:val="24"/>
        </w:rPr>
        <w:t xml:space="preserve"> 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5"/>
          <w:position w:val="2"/>
          <w:sz w:val="24"/>
          <w:szCs w:val="24"/>
        </w:rPr>
        <w:t>h</w:t>
      </w:r>
      <w:r>
        <w:rPr>
          <w:position w:val="2"/>
          <w:sz w:val="24"/>
          <w:szCs w:val="24"/>
        </w:rPr>
        <w:t>e</w:t>
      </w:r>
      <w:r>
        <w:rPr>
          <w:spacing w:val="1"/>
          <w:position w:val="2"/>
          <w:sz w:val="24"/>
          <w:szCs w:val="24"/>
        </w:rPr>
        <w:t xml:space="preserve"> </w:t>
      </w:r>
      <w:r>
        <w:rPr>
          <w:spacing w:val="-2"/>
          <w:position w:val="2"/>
          <w:sz w:val="24"/>
          <w:szCs w:val="24"/>
        </w:rPr>
        <w:t>s</w:t>
      </w:r>
      <w:r>
        <w:rPr>
          <w:position w:val="2"/>
          <w:sz w:val="24"/>
          <w:szCs w:val="24"/>
        </w:rPr>
        <w:t>p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4"/>
          <w:position w:val="2"/>
          <w:sz w:val="24"/>
          <w:szCs w:val="24"/>
        </w:rPr>
        <w:t>c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4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l</w:t>
      </w:r>
      <w:r>
        <w:rPr>
          <w:spacing w:val="-4"/>
          <w:position w:val="2"/>
          <w:sz w:val="24"/>
          <w:szCs w:val="24"/>
        </w:rPr>
        <w:t>i</w:t>
      </w:r>
      <w:r>
        <w:rPr>
          <w:spacing w:val="4"/>
          <w:position w:val="2"/>
          <w:sz w:val="24"/>
          <w:szCs w:val="24"/>
        </w:rPr>
        <w:t>z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n</w:t>
      </w:r>
    </w:p>
    <w:p w:rsidR="002D2916" w:rsidRDefault="002D2916" w:rsidP="002D2916">
      <w:pPr>
        <w:spacing w:line="240" w:lineRule="exact"/>
        <w:ind w:left="3202" w:right="2825"/>
        <w:jc w:val="center"/>
        <w:rPr>
          <w:sz w:val="24"/>
          <w:szCs w:val="24"/>
        </w:rPr>
      </w:pPr>
      <w:r>
        <w:rPr>
          <w:sz w:val="24"/>
          <w:szCs w:val="24"/>
        </w:rPr>
        <w:t>{</w:t>
      </w: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CR</w:t>
      </w:r>
      <w:r>
        <w:rPr>
          <w:spacing w:val="2"/>
          <w:sz w:val="24"/>
          <w:szCs w:val="24"/>
        </w:rPr>
        <w:t>ET</w:t>
      </w:r>
      <w:r>
        <w:rPr>
          <w:spacing w:val="-5"/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Y,</w:t>
      </w:r>
      <w:r>
        <w:rPr>
          <w:spacing w:val="-1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HN</w:t>
      </w:r>
      <w:r>
        <w:rPr>
          <w:spacing w:val="2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I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N,</w:t>
      </w:r>
      <w:r>
        <w:rPr>
          <w:spacing w:val="-1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2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2"/>
          <w:sz w:val="24"/>
          <w:szCs w:val="24"/>
        </w:rPr>
        <w:t>EE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}</w:t>
      </w:r>
      <w:r>
        <w:rPr>
          <w:spacing w:val="-1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2"/>
          <w:w w:val="99"/>
          <w:sz w:val="24"/>
          <w:szCs w:val="24"/>
        </w:rPr>
        <w:t>E</w:t>
      </w:r>
      <w:r>
        <w:rPr>
          <w:spacing w:val="-2"/>
          <w:w w:val="99"/>
          <w:sz w:val="24"/>
          <w:szCs w:val="24"/>
        </w:rPr>
        <w:t>M</w:t>
      </w:r>
      <w:r>
        <w:rPr>
          <w:spacing w:val="1"/>
          <w:w w:val="99"/>
          <w:sz w:val="24"/>
          <w:szCs w:val="24"/>
        </w:rPr>
        <w:t>P</w:t>
      </w:r>
      <w:r>
        <w:rPr>
          <w:spacing w:val="-2"/>
          <w:w w:val="99"/>
          <w:sz w:val="24"/>
          <w:szCs w:val="24"/>
        </w:rPr>
        <w:t>L</w:t>
      </w:r>
      <w:r>
        <w:rPr>
          <w:w w:val="99"/>
          <w:sz w:val="24"/>
          <w:szCs w:val="24"/>
        </w:rPr>
        <w:t>OY</w:t>
      </w:r>
      <w:r>
        <w:rPr>
          <w:spacing w:val="2"/>
          <w:w w:val="99"/>
          <w:sz w:val="24"/>
          <w:szCs w:val="24"/>
        </w:rPr>
        <w:t>E</w:t>
      </w:r>
      <w:r>
        <w:rPr>
          <w:w w:val="99"/>
          <w:sz w:val="24"/>
          <w:szCs w:val="24"/>
        </w:rPr>
        <w:t>E</w:t>
      </w:r>
    </w:p>
    <w:p w:rsidR="002D2916" w:rsidRDefault="002D2916" w:rsidP="002D2916">
      <w:pPr>
        <w:spacing w:before="16" w:line="260" w:lineRule="exact"/>
        <w:rPr>
          <w:sz w:val="26"/>
          <w:szCs w:val="26"/>
        </w:rPr>
      </w:pPr>
    </w:p>
    <w:p w:rsidR="002D2916" w:rsidRDefault="002D2916" w:rsidP="002D2916">
      <w:pPr>
        <w:ind w:left="1762" w:right="3768"/>
        <w:jc w:val="center"/>
        <w:rPr>
          <w:sz w:val="24"/>
          <w:szCs w:val="24"/>
        </w:rPr>
      </w:pP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mm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li</w:t>
      </w:r>
      <w:r>
        <w:rPr>
          <w:spacing w:val="4"/>
          <w:sz w:val="24"/>
          <w:szCs w:val="24"/>
        </w:rPr>
        <w:t>z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1"/>
          <w:sz w:val="24"/>
          <w:szCs w:val="24"/>
        </w:rPr>
        <w:t>ce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-5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ws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us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d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8"/>
          <w:w w:val="99"/>
          <w:sz w:val="24"/>
          <w:szCs w:val="24"/>
        </w:rPr>
        <w:t>f</w:t>
      </w:r>
      <w:r>
        <w:rPr>
          <w:spacing w:val="10"/>
          <w:w w:val="99"/>
          <w:sz w:val="24"/>
          <w:szCs w:val="24"/>
        </w:rPr>
        <w:t>o</w:t>
      </w:r>
      <w:r>
        <w:rPr>
          <w:spacing w:val="-4"/>
          <w:sz w:val="24"/>
          <w:szCs w:val="24"/>
        </w:rPr>
        <w:t>l</w:t>
      </w:r>
      <w:r>
        <w:rPr>
          <w:spacing w:val="-9"/>
          <w:sz w:val="24"/>
          <w:szCs w:val="24"/>
        </w:rPr>
        <w:t>l</w:t>
      </w:r>
      <w:r>
        <w:rPr>
          <w:spacing w:val="5"/>
          <w:w w:val="99"/>
          <w:sz w:val="24"/>
          <w:szCs w:val="24"/>
        </w:rPr>
        <w:t>ow</w:t>
      </w:r>
      <w:r>
        <w:rPr>
          <w:spacing w:val="-4"/>
          <w:sz w:val="24"/>
          <w:szCs w:val="24"/>
        </w:rPr>
        <w:t>i</w:t>
      </w:r>
      <w:r>
        <w:rPr>
          <w:w w:val="99"/>
          <w:sz w:val="24"/>
          <w:szCs w:val="24"/>
        </w:rPr>
        <w:t>ng:</w:t>
      </w:r>
    </w:p>
    <w:p w:rsidR="002D2916" w:rsidRDefault="002D2916" w:rsidP="002D2916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3"/>
          <w:position w:val="-1"/>
          <w:sz w:val="24"/>
          <w:szCs w:val="24"/>
        </w:rPr>
        <w:t>f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ne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ss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y</w:t>
      </w:r>
      <w:r>
        <w:rPr>
          <w:spacing w:val="-9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y</w:t>
      </w:r>
      <w:r>
        <w:rPr>
          <w:position w:val="-1"/>
          <w:sz w:val="24"/>
          <w:szCs w:val="24"/>
        </w:rPr>
        <w:t>pe</w:t>
      </w:r>
    </w:p>
    <w:p w:rsidR="002D2916" w:rsidRDefault="002D2916" w:rsidP="002D2916">
      <w:pPr>
        <w:spacing w:line="280" w:lineRule="exact"/>
        <w:ind w:left="2160"/>
        <w:rPr>
          <w:sz w:val="24"/>
          <w:szCs w:val="24"/>
        </w:rPr>
        <w:sectPr w:rsidR="002D2916">
          <w:pgSz w:w="12240" w:h="15840"/>
          <w:pgMar w:top="860" w:right="0" w:bottom="280" w:left="0" w:header="673" w:footer="673" w:gutter="0"/>
          <w:cols w:space="720"/>
        </w:sect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b</w:t>
      </w:r>
      <w:r>
        <w:rPr>
          <w:spacing w:val="-4"/>
          <w:position w:val="-1"/>
          <w:sz w:val="24"/>
          <w:szCs w:val="24"/>
        </w:rPr>
        <w:t>li</w:t>
      </w:r>
      <w:r>
        <w:rPr>
          <w:spacing w:val="3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h</w:t>
      </w:r>
      <w:r>
        <w:rPr>
          <w:spacing w:val="-8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d</w:t>
      </w:r>
      <w:r>
        <w:rPr>
          <w:spacing w:val="5"/>
          <w:position w:val="-1"/>
          <w:sz w:val="24"/>
          <w:szCs w:val="24"/>
        </w:rPr>
        <w:t>d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4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i</w:t>
      </w:r>
      <w:r>
        <w:rPr>
          <w:spacing w:val="-3"/>
          <w:position w:val="-1"/>
          <w:sz w:val="24"/>
          <w:szCs w:val="24"/>
        </w:rPr>
        <w:t>f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c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tt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u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w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h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ea</w:t>
      </w:r>
      <w:r>
        <w:rPr>
          <w:spacing w:val="4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h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3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u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s</w:t>
      </w:r>
    </w:p>
    <w:p w:rsidR="002D2916" w:rsidRDefault="002D2916" w:rsidP="002D2916">
      <w:pPr>
        <w:spacing w:before="3" w:line="160" w:lineRule="exact"/>
        <w:rPr>
          <w:sz w:val="16"/>
          <w:szCs w:val="16"/>
        </w:rPr>
      </w:pPr>
    </w:p>
    <w:p w:rsidR="002D2916" w:rsidRDefault="002D2916" w:rsidP="002D2916">
      <w:pPr>
        <w:spacing w:line="200" w:lineRule="exact"/>
      </w:pPr>
    </w:p>
    <w:p w:rsidR="002D2916" w:rsidRDefault="002D2916" w:rsidP="002D2916">
      <w:pPr>
        <w:tabs>
          <w:tab w:val="left" w:pos="2520"/>
        </w:tabs>
        <w:spacing w:before="37" w:line="260" w:lineRule="exact"/>
        <w:ind w:left="2520" w:right="2036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4"/>
          <w:sz w:val="24"/>
          <w:szCs w:val="24"/>
        </w:rPr>
        <w:t>li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h</w:t>
      </w:r>
      <w:r>
        <w:rPr>
          <w:spacing w:val="-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i</w:t>
      </w:r>
      <w:r>
        <w:rPr>
          <w:spacing w:val="-3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c</w:t>
      </w:r>
      <w:r>
        <w:rPr>
          <w:spacing w:val="-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-5"/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w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ac</w:t>
      </w:r>
      <w:r>
        <w:rPr>
          <w:sz w:val="24"/>
          <w:szCs w:val="24"/>
        </w:rPr>
        <w:t>h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ub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-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5"/>
          <w:sz w:val="24"/>
          <w:szCs w:val="24"/>
        </w:rPr>
        <w:t>ot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c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3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</w:p>
    <w:p w:rsidR="002D2916" w:rsidRDefault="002D2916" w:rsidP="002D2916">
      <w:pPr>
        <w:spacing w:before="19" w:line="260" w:lineRule="exact"/>
        <w:rPr>
          <w:sz w:val="26"/>
          <w:szCs w:val="26"/>
        </w:rPr>
      </w:pPr>
    </w:p>
    <w:p w:rsidR="002D2916" w:rsidRDefault="002D2916" w:rsidP="002D2916">
      <w:pPr>
        <w:ind w:left="1800"/>
        <w:rPr>
          <w:sz w:val="28"/>
          <w:szCs w:val="28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7411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685800</wp:posOffset>
                </wp:positionV>
                <wp:extent cx="7772400" cy="0"/>
                <wp:effectExtent l="9525" t="9525" r="9525" b="9525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0"/>
                          <a:chOff x="0" y="1080"/>
                          <a:chExt cx="12240" cy="0"/>
                        </a:xfrm>
                      </wpg:grpSpPr>
                      <wps:wsp>
                        <wps:cNvPr id="20" name="Freeform 79"/>
                        <wps:cNvSpPr>
                          <a:spLocks/>
                        </wps:cNvSpPr>
                        <wps:spPr bwMode="auto">
                          <a:xfrm>
                            <a:off x="0" y="1080"/>
                            <a:ext cx="12240" cy="0"/>
                          </a:xfrm>
                          <a:custGeom>
                            <a:avLst/>
                            <a:gdLst>
                              <a:gd name="T0" fmla="*/ 0 w 12240"/>
                              <a:gd name="T1" fmla="*/ 12240 w 1224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2240">
                                <a:moveTo>
                                  <a:pt x="0" y="0"/>
                                </a:moveTo>
                                <a:lnTo>
                                  <a:pt x="12240" y="0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9" o:spid="_x0000_s1026" style="position:absolute;margin-left:0;margin-top:54pt;width:612pt;height:0;z-index:-251642368;mso-position-horizontal-relative:page;mso-position-vertical-relative:page" coordorigin=",1080" coordsize="1224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">
                <v:shape id="Freeform 79" o:spid="_x0000_s1027" style="position:absolute;top:1080;width:12240;height:0;visibility:visible;mso-wrap-style:square;v-text-anchor:top" coordsize="1224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fpxsAA&#10;AADbAAAADwAAAGRycy9kb3ducmV2LnhtbERPy4rCMBTdD/gP4QpuRFNlGKQaRRTxMRtfG3eX5toW&#10;m5uSRFv/frIQZnk479miNZV4kfOlZQWjYQKCOLO65FzB9bIZTED4gKyxskwK3uRhMe98zTDVtuET&#10;vc4hFzGEfYoKihDqVEqfFWTQD21NHLm7dQZDhC6X2mETw00lx0nyIw2WHBsKrGlVUPY4P42C336z&#10;K+Xo+e23t00djodL3+3XSvW67XIKIlAb/sUf904rGMf18Uv8AXL+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BfpxsAAAADbAAAADwAAAAAAAAAAAAAAAACYAgAAZHJzL2Rvd25y&#10;ZXYueG1sUEsFBgAAAAAEAAQA9QAAAIUDAAAAAA==&#10;" path="m,l12240,e" filled="f" strokeweight=".25397mm">
                  <v:path arrowok="t" o:connecttype="custom" o:connectlocs="0,0;12240,0" o:connectangles="0,0"/>
                </v:shape>
                <w10:wrap anchorx="page" anchory="page"/>
              </v:group>
            </w:pict>
          </mc:Fallback>
        </mc:AlternateContent>
      </w:r>
      <w:r>
        <w:rPr>
          <w:b/>
          <w:sz w:val="28"/>
          <w:szCs w:val="28"/>
        </w:rPr>
        <w:t>G</w:t>
      </w:r>
      <w:r>
        <w:rPr>
          <w:b/>
          <w:spacing w:val="6"/>
          <w:sz w:val="28"/>
          <w:szCs w:val="28"/>
        </w:rPr>
        <w:t>e</w:t>
      </w:r>
      <w:r>
        <w:rPr>
          <w:b/>
          <w:spacing w:val="-6"/>
          <w:sz w:val="28"/>
          <w:szCs w:val="28"/>
        </w:rPr>
        <w:t>n</w:t>
      </w:r>
      <w:r>
        <w:rPr>
          <w:b/>
          <w:spacing w:val="1"/>
          <w:sz w:val="28"/>
          <w:szCs w:val="28"/>
        </w:rPr>
        <w:t>er</w:t>
      </w:r>
      <w:r>
        <w:rPr>
          <w:b/>
          <w:sz w:val="28"/>
          <w:szCs w:val="28"/>
        </w:rPr>
        <w:t>al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-3"/>
          <w:sz w:val="28"/>
          <w:szCs w:val="28"/>
        </w:rPr>
        <w:t>z</w:t>
      </w:r>
      <w:r>
        <w:rPr>
          <w:b/>
          <w:spacing w:val="5"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4"/>
          <w:sz w:val="28"/>
          <w:szCs w:val="28"/>
        </w:rPr>
        <w:t>i</w:t>
      </w:r>
      <w:r>
        <w:rPr>
          <w:b/>
          <w:sz w:val="28"/>
          <w:szCs w:val="28"/>
        </w:rPr>
        <w:t>on</w:t>
      </w:r>
    </w:p>
    <w:p w:rsidR="002D2916" w:rsidRDefault="002D2916" w:rsidP="002D2916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G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za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4"/>
          <w:position w:val="-1"/>
          <w:sz w:val="24"/>
          <w:szCs w:val="24"/>
        </w:rPr>
        <w:t xml:space="preserve"> i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v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10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li</w:t>
      </w:r>
      <w:r>
        <w:rPr>
          <w:spacing w:val="4"/>
          <w:position w:val="-1"/>
          <w:sz w:val="24"/>
          <w:szCs w:val="24"/>
        </w:rPr>
        <w:t>z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8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p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1"/>
          <w:position w:val="-1"/>
          <w:sz w:val="24"/>
          <w:szCs w:val="24"/>
        </w:rPr>
        <w:t>ce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s</w:t>
      </w:r>
    </w:p>
    <w:p w:rsidR="002D2916" w:rsidRDefault="002D2916" w:rsidP="002D2916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v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w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h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4"/>
          <w:position w:val="-1"/>
          <w:sz w:val="24"/>
          <w:szCs w:val="24"/>
        </w:rPr>
        <w:t>m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10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u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g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ze</w:t>
      </w:r>
      <w:r>
        <w:rPr>
          <w:position w:val="-1"/>
          <w:sz w:val="24"/>
          <w:szCs w:val="24"/>
        </w:rPr>
        <w:t>d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o a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up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3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;</w:t>
      </w:r>
    </w:p>
    <w:p w:rsidR="002D2916" w:rsidRDefault="002D2916" w:rsidP="002D2916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x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m</w:t>
      </w:r>
      <w:r>
        <w:rPr>
          <w:spacing w:val="5"/>
          <w:position w:val="-1"/>
          <w:sz w:val="24"/>
          <w:szCs w:val="24"/>
        </w:rPr>
        <w:t>p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: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3"/>
          <w:position w:val="-1"/>
          <w:sz w:val="24"/>
          <w:szCs w:val="24"/>
        </w:rPr>
        <w:t>C</w:t>
      </w:r>
      <w:r>
        <w:rPr>
          <w:spacing w:val="-5"/>
          <w:position w:val="-1"/>
          <w:sz w:val="24"/>
          <w:szCs w:val="24"/>
        </w:rPr>
        <w:t>A</w:t>
      </w:r>
      <w:r>
        <w:rPr>
          <w:spacing w:val="-1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,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U</w:t>
      </w:r>
      <w:r>
        <w:rPr>
          <w:spacing w:val="-1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K</w:t>
      </w:r>
      <w:r>
        <w:rPr>
          <w:spacing w:val="-1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g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ze</w:t>
      </w:r>
      <w:r>
        <w:rPr>
          <w:position w:val="-1"/>
          <w:sz w:val="24"/>
          <w:szCs w:val="24"/>
        </w:rPr>
        <w:t>d</w:t>
      </w:r>
      <w:r>
        <w:rPr>
          <w:spacing w:val="3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o</w:t>
      </w:r>
      <w:r>
        <w:rPr>
          <w:spacing w:val="5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V</w:t>
      </w:r>
      <w:r>
        <w:rPr>
          <w:spacing w:val="2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2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-2"/>
          <w:position w:val="-1"/>
          <w:sz w:val="24"/>
          <w:szCs w:val="24"/>
        </w:rPr>
        <w:t>L</w:t>
      </w:r>
      <w:r>
        <w:rPr>
          <w:spacing w:val="2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;</w:t>
      </w:r>
    </w:p>
    <w:p w:rsidR="002D2916" w:rsidRDefault="002D2916" w:rsidP="002D2916">
      <w:pPr>
        <w:spacing w:line="28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1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1"/>
          <w:sz w:val="24"/>
          <w:szCs w:val="24"/>
        </w:rPr>
        <w:t xml:space="preserve"> </w:t>
      </w:r>
      <w:r>
        <w:rPr>
          <w:spacing w:val="-5"/>
          <w:position w:val="1"/>
          <w:sz w:val="24"/>
          <w:szCs w:val="24"/>
        </w:rPr>
        <w:t>b</w:t>
      </w:r>
      <w:r>
        <w:rPr>
          <w:spacing w:val="5"/>
          <w:position w:val="1"/>
          <w:sz w:val="24"/>
          <w:szCs w:val="24"/>
        </w:rPr>
        <w:t>ot</w:t>
      </w:r>
      <w:r>
        <w:rPr>
          <w:position w:val="1"/>
          <w:sz w:val="24"/>
          <w:szCs w:val="24"/>
        </w:rPr>
        <w:t>h</w:t>
      </w:r>
      <w:r>
        <w:rPr>
          <w:spacing w:val="-6"/>
          <w:position w:val="1"/>
          <w:sz w:val="24"/>
          <w:szCs w:val="24"/>
        </w:rPr>
        <w:t xml:space="preserve"> </w:t>
      </w:r>
      <w:r>
        <w:rPr>
          <w:spacing w:val="-1"/>
          <w:position w:val="1"/>
          <w:sz w:val="24"/>
          <w:szCs w:val="24"/>
        </w:rPr>
        <w:t>C</w:t>
      </w:r>
      <w:r>
        <w:rPr>
          <w:spacing w:val="-5"/>
          <w:position w:val="1"/>
          <w:sz w:val="24"/>
          <w:szCs w:val="24"/>
        </w:rPr>
        <w:t>A</w:t>
      </w:r>
      <w:r>
        <w:rPr>
          <w:spacing w:val="-1"/>
          <w:position w:val="1"/>
          <w:sz w:val="24"/>
          <w:szCs w:val="24"/>
        </w:rPr>
        <w:t>R</w:t>
      </w:r>
      <w:r>
        <w:rPr>
          <w:position w:val="1"/>
          <w:sz w:val="24"/>
          <w:szCs w:val="24"/>
        </w:rPr>
        <w:t>,</w:t>
      </w:r>
      <w:r>
        <w:rPr>
          <w:spacing w:val="-1"/>
          <w:position w:val="1"/>
          <w:sz w:val="24"/>
          <w:szCs w:val="24"/>
        </w:rPr>
        <w:t xml:space="preserve"> </w:t>
      </w:r>
      <w:r>
        <w:rPr>
          <w:spacing w:val="2"/>
          <w:position w:val="1"/>
          <w:sz w:val="24"/>
          <w:szCs w:val="24"/>
        </w:rPr>
        <w:t>T</w:t>
      </w:r>
      <w:r>
        <w:rPr>
          <w:spacing w:val="-1"/>
          <w:position w:val="1"/>
          <w:sz w:val="24"/>
          <w:szCs w:val="24"/>
        </w:rPr>
        <w:t>R</w:t>
      </w:r>
      <w:r>
        <w:rPr>
          <w:position w:val="1"/>
          <w:sz w:val="24"/>
          <w:szCs w:val="24"/>
        </w:rPr>
        <w:t>U</w:t>
      </w:r>
      <w:r>
        <w:rPr>
          <w:spacing w:val="3"/>
          <w:position w:val="1"/>
          <w:sz w:val="24"/>
          <w:szCs w:val="24"/>
        </w:rPr>
        <w:t>C</w:t>
      </w:r>
      <w:r>
        <w:rPr>
          <w:position w:val="1"/>
          <w:sz w:val="24"/>
          <w:szCs w:val="24"/>
        </w:rPr>
        <w:t>K</w:t>
      </w:r>
      <w:r>
        <w:rPr>
          <w:spacing w:val="-11"/>
          <w:position w:val="1"/>
          <w:sz w:val="24"/>
          <w:szCs w:val="24"/>
        </w:rPr>
        <w:t xml:space="preserve"> </w:t>
      </w:r>
      <w:r>
        <w:rPr>
          <w:spacing w:val="-5"/>
          <w:position w:val="1"/>
          <w:sz w:val="24"/>
          <w:szCs w:val="24"/>
        </w:rPr>
        <w:t>b</w:t>
      </w:r>
      <w:r>
        <w:rPr>
          <w:spacing w:val="-1"/>
          <w:position w:val="1"/>
          <w:sz w:val="24"/>
          <w:szCs w:val="24"/>
        </w:rPr>
        <w:t>ec</w:t>
      </w:r>
      <w:r>
        <w:rPr>
          <w:spacing w:val="10"/>
          <w:position w:val="1"/>
          <w:sz w:val="24"/>
          <w:szCs w:val="24"/>
        </w:rPr>
        <w:t>o</w:t>
      </w:r>
      <w:r>
        <w:rPr>
          <w:spacing w:val="-4"/>
          <w:position w:val="1"/>
          <w:sz w:val="24"/>
          <w:szCs w:val="24"/>
        </w:rPr>
        <w:t>m</w:t>
      </w:r>
      <w:r>
        <w:rPr>
          <w:position w:val="1"/>
          <w:sz w:val="24"/>
          <w:szCs w:val="24"/>
        </w:rPr>
        <w:t>e</w:t>
      </w:r>
      <w:r>
        <w:rPr>
          <w:spacing w:val="-2"/>
          <w:position w:val="1"/>
          <w:sz w:val="24"/>
          <w:szCs w:val="24"/>
        </w:rPr>
        <w:t xml:space="preserve"> s</w:t>
      </w:r>
      <w:r>
        <w:rPr>
          <w:position w:val="1"/>
          <w:sz w:val="24"/>
          <w:szCs w:val="24"/>
        </w:rPr>
        <w:t>ub</w:t>
      </w:r>
      <w:r>
        <w:rPr>
          <w:spacing w:val="4"/>
          <w:position w:val="1"/>
          <w:sz w:val="24"/>
          <w:szCs w:val="24"/>
        </w:rPr>
        <w:t>c</w:t>
      </w:r>
      <w:r>
        <w:rPr>
          <w:spacing w:val="-4"/>
          <w:position w:val="1"/>
          <w:sz w:val="24"/>
          <w:szCs w:val="24"/>
        </w:rPr>
        <w:t>l</w:t>
      </w:r>
      <w:r>
        <w:rPr>
          <w:spacing w:val="-1"/>
          <w:position w:val="1"/>
          <w:sz w:val="24"/>
          <w:szCs w:val="24"/>
        </w:rPr>
        <w:t>a</w:t>
      </w:r>
      <w:r>
        <w:rPr>
          <w:spacing w:val="3"/>
          <w:position w:val="1"/>
          <w:sz w:val="24"/>
          <w:szCs w:val="24"/>
        </w:rPr>
        <w:t>s</w:t>
      </w:r>
      <w:r>
        <w:rPr>
          <w:spacing w:val="-2"/>
          <w:position w:val="1"/>
          <w:sz w:val="24"/>
          <w:szCs w:val="24"/>
        </w:rPr>
        <w:t>s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s</w:t>
      </w:r>
      <w:r>
        <w:rPr>
          <w:spacing w:val="-7"/>
          <w:position w:val="1"/>
          <w:sz w:val="24"/>
          <w:szCs w:val="24"/>
        </w:rPr>
        <w:t xml:space="preserve"> </w:t>
      </w:r>
      <w:r>
        <w:rPr>
          <w:spacing w:val="5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f</w:t>
      </w:r>
      <w:r>
        <w:rPr>
          <w:spacing w:val="-7"/>
          <w:position w:val="1"/>
          <w:sz w:val="24"/>
          <w:szCs w:val="24"/>
        </w:rPr>
        <w:t xml:space="preserve"> 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5"/>
          <w:position w:val="1"/>
          <w:sz w:val="24"/>
          <w:szCs w:val="24"/>
        </w:rPr>
        <w:t>h</w:t>
      </w:r>
      <w:r>
        <w:rPr>
          <w:position w:val="1"/>
          <w:sz w:val="24"/>
          <w:szCs w:val="24"/>
        </w:rPr>
        <w:t>e</w:t>
      </w:r>
      <w:r>
        <w:rPr>
          <w:spacing w:val="1"/>
          <w:position w:val="1"/>
          <w:sz w:val="24"/>
          <w:szCs w:val="24"/>
        </w:rPr>
        <w:t xml:space="preserve"> </w:t>
      </w:r>
      <w:r>
        <w:rPr>
          <w:spacing w:val="-2"/>
          <w:position w:val="1"/>
          <w:sz w:val="24"/>
          <w:szCs w:val="24"/>
        </w:rPr>
        <w:t>s</w:t>
      </w:r>
      <w:r>
        <w:rPr>
          <w:position w:val="1"/>
          <w:sz w:val="24"/>
          <w:szCs w:val="24"/>
        </w:rPr>
        <w:t>up</w:t>
      </w:r>
      <w:r>
        <w:rPr>
          <w:spacing w:val="4"/>
          <w:position w:val="1"/>
          <w:sz w:val="24"/>
          <w:szCs w:val="24"/>
        </w:rPr>
        <w:t>e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4"/>
          <w:position w:val="1"/>
          <w:sz w:val="24"/>
          <w:szCs w:val="24"/>
        </w:rPr>
        <w:t>c</w:t>
      </w:r>
      <w:r>
        <w:rPr>
          <w:spacing w:val="-9"/>
          <w:position w:val="1"/>
          <w:sz w:val="24"/>
          <w:szCs w:val="24"/>
        </w:rPr>
        <w:t>l</w:t>
      </w:r>
      <w:r>
        <w:rPr>
          <w:spacing w:val="-1"/>
          <w:position w:val="1"/>
          <w:sz w:val="24"/>
          <w:szCs w:val="24"/>
        </w:rPr>
        <w:t>a</w:t>
      </w:r>
      <w:r>
        <w:rPr>
          <w:spacing w:val="3"/>
          <w:position w:val="1"/>
          <w:sz w:val="24"/>
          <w:szCs w:val="24"/>
        </w:rPr>
        <w:t>s</w:t>
      </w:r>
      <w:r>
        <w:rPr>
          <w:position w:val="1"/>
          <w:sz w:val="24"/>
          <w:szCs w:val="24"/>
        </w:rPr>
        <w:t>s</w:t>
      </w:r>
      <w:r>
        <w:rPr>
          <w:spacing w:val="-7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V</w:t>
      </w:r>
      <w:r>
        <w:rPr>
          <w:spacing w:val="2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H</w:t>
      </w:r>
      <w:r>
        <w:rPr>
          <w:spacing w:val="2"/>
          <w:position w:val="1"/>
          <w:sz w:val="24"/>
          <w:szCs w:val="24"/>
        </w:rPr>
        <w:t>I</w:t>
      </w:r>
      <w:r>
        <w:rPr>
          <w:spacing w:val="-1"/>
          <w:position w:val="1"/>
          <w:sz w:val="24"/>
          <w:szCs w:val="24"/>
        </w:rPr>
        <w:t>C</w:t>
      </w:r>
      <w:r>
        <w:rPr>
          <w:spacing w:val="-2"/>
          <w:position w:val="1"/>
          <w:sz w:val="24"/>
          <w:szCs w:val="24"/>
        </w:rPr>
        <w:t>L</w:t>
      </w:r>
      <w:r>
        <w:rPr>
          <w:spacing w:val="2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.</w:t>
      </w:r>
    </w:p>
    <w:p w:rsidR="002D2916" w:rsidRDefault="002D2916" w:rsidP="002D2916">
      <w:pPr>
        <w:spacing w:line="26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2"/>
          <w:sz w:val="24"/>
          <w:szCs w:val="24"/>
        </w:rPr>
        <w:t xml:space="preserve"> </w:t>
      </w:r>
      <w:r>
        <w:rPr>
          <w:spacing w:val="-5"/>
          <w:position w:val="2"/>
          <w:sz w:val="24"/>
          <w:szCs w:val="24"/>
        </w:rPr>
        <w:t>W</w:t>
      </w:r>
      <w:r>
        <w:rPr>
          <w:position w:val="2"/>
          <w:sz w:val="24"/>
          <w:szCs w:val="24"/>
        </w:rPr>
        <w:t xml:space="preserve">e </w:t>
      </w:r>
      <w:r>
        <w:rPr>
          <w:spacing w:val="-1"/>
          <w:position w:val="2"/>
          <w:sz w:val="24"/>
          <w:szCs w:val="24"/>
        </w:rPr>
        <w:t>c</w:t>
      </w:r>
      <w:r>
        <w:rPr>
          <w:spacing w:val="4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n</w:t>
      </w:r>
      <w:r>
        <w:rPr>
          <w:spacing w:val="2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v</w:t>
      </w:r>
      <w:r>
        <w:rPr>
          <w:spacing w:val="-4"/>
          <w:position w:val="2"/>
          <w:sz w:val="24"/>
          <w:szCs w:val="24"/>
        </w:rPr>
        <w:t>i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w</w:t>
      </w:r>
      <w:r>
        <w:rPr>
          <w:spacing w:val="-2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{</w:t>
      </w:r>
      <w:r>
        <w:rPr>
          <w:spacing w:val="3"/>
          <w:position w:val="2"/>
          <w:sz w:val="24"/>
          <w:szCs w:val="24"/>
        </w:rPr>
        <w:t>C</w:t>
      </w:r>
      <w:r>
        <w:rPr>
          <w:spacing w:val="-5"/>
          <w:position w:val="2"/>
          <w:sz w:val="24"/>
          <w:szCs w:val="24"/>
        </w:rPr>
        <w:t>A</w:t>
      </w:r>
      <w:r>
        <w:rPr>
          <w:spacing w:val="-1"/>
          <w:position w:val="2"/>
          <w:sz w:val="24"/>
          <w:szCs w:val="24"/>
        </w:rPr>
        <w:t>R</w:t>
      </w:r>
      <w:r>
        <w:rPr>
          <w:position w:val="2"/>
          <w:sz w:val="24"/>
          <w:szCs w:val="24"/>
        </w:rPr>
        <w:t>,</w:t>
      </w:r>
      <w:r>
        <w:rPr>
          <w:spacing w:val="-2"/>
          <w:position w:val="2"/>
          <w:sz w:val="24"/>
          <w:szCs w:val="24"/>
        </w:rPr>
        <w:t xml:space="preserve"> </w:t>
      </w:r>
      <w:r>
        <w:rPr>
          <w:spacing w:val="2"/>
          <w:position w:val="2"/>
          <w:sz w:val="24"/>
          <w:szCs w:val="24"/>
        </w:rPr>
        <w:t>T</w:t>
      </w:r>
      <w:r>
        <w:rPr>
          <w:spacing w:val="-1"/>
          <w:position w:val="2"/>
          <w:sz w:val="24"/>
          <w:szCs w:val="24"/>
        </w:rPr>
        <w:t>R</w:t>
      </w:r>
      <w:r>
        <w:rPr>
          <w:position w:val="2"/>
          <w:sz w:val="24"/>
          <w:szCs w:val="24"/>
        </w:rPr>
        <w:t>U</w:t>
      </w:r>
      <w:r>
        <w:rPr>
          <w:spacing w:val="3"/>
          <w:position w:val="2"/>
          <w:sz w:val="24"/>
          <w:szCs w:val="24"/>
        </w:rPr>
        <w:t>C</w:t>
      </w:r>
      <w:r>
        <w:rPr>
          <w:spacing w:val="-5"/>
          <w:position w:val="2"/>
          <w:sz w:val="24"/>
          <w:szCs w:val="24"/>
        </w:rPr>
        <w:t>K</w:t>
      </w:r>
      <w:r>
        <w:rPr>
          <w:position w:val="2"/>
          <w:sz w:val="24"/>
          <w:szCs w:val="24"/>
        </w:rPr>
        <w:t>}</w:t>
      </w:r>
      <w:r>
        <w:rPr>
          <w:spacing w:val="-6"/>
          <w:position w:val="2"/>
          <w:sz w:val="24"/>
          <w:szCs w:val="24"/>
        </w:rPr>
        <w:t xml:space="preserve"> </w:t>
      </w:r>
      <w:r>
        <w:rPr>
          <w:spacing w:val="-1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s</w:t>
      </w:r>
      <w:r>
        <w:rPr>
          <w:spacing w:val="-1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a</w:t>
      </w:r>
      <w:r>
        <w:rPr>
          <w:spacing w:val="2"/>
          <w:position w:val="2"/>
          <w:sz w:val="24"/>
          <w:szCs w:val="24"/>
        </w:rPr>
        <w:t xml:space="preserve"> </w:t>
      </w:r>
      <w:r>
        <w:rPr>
          <w:spacing w:val="-2"/>
          <w:position w:val="2"/>
          <w:sz w:val="24"/>
          <w:szCs w:val="24"/>
        </w:rPr>
        <w:t>s</w:t>
      </w:r>
      <w:r>
        <w:rPr>
          <w:position w:val="2"/>
          <w:sz w:val="24"/>
          <w:szCs w:val="24"/>
        </w:rPr>
        <w:t>p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4"/>
          <w:position w:val="2"/>
          <w:sz w:val="24"/>
          <w:szCs w:val="24"/>
        </w:rPr>
        <w:t>c</w:t>
      </w:r>
      <w:r>
        <w:rPr>
          <w:spacing w:val="-4"/>
          <w:position w:val="2"/>
          <w:sz w:val="24"/>
          <w:szCs w:val="24"/>
        </w:rPr>
        <w:t>i</w:t>
      </w:r>
      <w:r>
        <w:rPr>
          <w:spacing w:val="4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l</w:t>
      </w:r>
      <w:r>
        <w:rPr>
          <w:spacing w:val="-4"/>
          <w:position w:val="2"/>
          <w:sz w:val="24"/>
          <w:szCs w:val="24"/>
        </w:rPr>
        <w:t>i</w:t>
      </w:r>
      <w:r>
        <w:rPr>
          <w:spacing w:val="-1"/>
          <w:position w:val="2"/>
          <w:sz w:val="24"/>
          <w:szCs w:val="24"/>
        </w:rPr>
        <w:t>za</w:t>
      </w:r>
      <w:r>
        <w:rPr>
          <w:spacing w:val="10"/>
          <w:position w:val="2"/>
          <w:sz w:val="24"/>
          <w:szCs w:val="24"/>
        </w:rPr>
        <w:t>t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n</w:t>
      </w:r>
      <w:r>
        <w:rPr>
          <w:spacing w:val="-8"/>
          <w:position w:val="2"/>
          <w:sz w:val="24"/>
          <w:szCs w:val="24"/>
        </w:rPr>
        <w:t xml:space="preserve"> 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f</w:t>
      </w:r>
      <w:r>
        <w:rPr>
          <w:spacing w:val="-7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V</w:t>
      </w:r>
      <w:r>
        <w:rPr>
          <w:spacing w:val="2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H</w:t>
      </w:r>
      <w:r>
        <w:rPr>
          <w:spacing w:val="2"/>
          <w:position w:val="2"/>
          <w:sz w:val="24"/>
          <w:szCs w:val="24"/>
        </w:rPr>
        <w:t>I</w:t>
      </w:r>
      <w:r>
        <w:rPr>
          <w:spacing w:val="-1"/>
          <w:position w:val="2"/>
          <w:sz w:val="24"/>
          <w:szCs w:val="24"/>
        </w:rPr>
        <w:t>C</w:t>
      </w:r>
      <w:r>
        <w:rPr>
          <w:spacing w:val="-2"/>
          <w:position w:val="2"/>
          <w:sz w:val="24"/>
          <w:szCs w:val="24"/>
        </w:rPr>
        <w:t>L</w:t>
      </w:r>
      <w:r>
        <w:rPr>
          <w:position w:val="2"/>
          <w:sz w:val="24"/>
          <w:szCs w:val="24"/>
        </w:rPr>
        <w:t>E</w:t>
      </w:r>
    </w:p>
    <w:p w:rsidR="002D2916" w:rsidRDefault="002D2916" w:rsidP="002D2916">
      <w:pPr>
        <w:spacing w:line="26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A</w:t>
      </w:r>
      <w:r>
        <w:rPr>
          <w:spacing w:val="-9"/>
          <w:position w:val="2"/>
          <w:sz w:val="24"/>
          <w:szCs w:val="24"/>
        </w:rPr>
        <w:t>l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6"/>
          <w:position w:val="2"/>
          <w:sz w:val="24"/>
          <w:szCs w:val="24"/>
        </w:rPr>
        <w:t>r</w:t>
      </w:r>
      <w:r>
        <w:rPr>
          <w:spacing w:val="-5"/>
          <w:position w:val="2"/>
          <w:sz w:val="24"/>
          <w:szCs w:val="24"/>
        </w:rPr>
        <w:t>n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10"/>
          <w:position w:val="2"/>
          <w:sz w:val="24"/>
          <w:szCs w:val="24"/>
        </w:rPr>
        <w:t>t</w:t>
      </w:r>
      <w:r>
        <w:rPr>
          <w:spacing w:val="-4"/>
          <w:position w:val="2"/>
          <w:sz w:val="24"/>
          <w:szCs w:val="24"/>
        </w:rPr>
        <w:t>i</w:t>
      </w:r>
      <w:r>
        <w:rPr>
          <w:spacing w:val="-5"/>
          <w:position w:val="2"/>
          <w:sz w:val="24"/>
          <w:szCs w:val="24"/>
        </w:rPr>
        <w:t>v</w:t>
      </w:r>
      <w:r>
        <w:rPr>
          <w:spacing w:val="4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l</w:t>
      </w:r>
      <w:r>
        <w:rPr>
          <w:spacing w:val="-9"/>
          <w:position w:val="2"/>
          <w:sz w:val="24"/>
          <w:szCs w:val="24"/>
        </w:rPr>
        <w:t>y</w:t>
      </w:r>
      <w:r>
        <w:rPr>
          <w:position w:val="2"/>
          <w:sz w:val="24"/>
          <w:szCs w:val="24"/>
        </w:rPr>
        <w:t>,</w:t>
      </w:r>
      <w:r>
        <w:rPr>
          <w:spacing w:val="-2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we</w:t>
      </w:r>
      <w:r>
        <w:rPr>
          <w:spacing w:val="-1"/>
          <w:position w:val="2"/>
          <w:sz w:val="24"/>
          <w:szCs w:val="24"/>
        </w:rPr>
        <w:t xml:space="preserve"> c</w:t>
      </w:r>
      <w:r>
        <w:rPr>
          <w:spacing w:val="4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n</w:t>
      </w:r>
      <w:r>
        <w:rPr>
          <w:spacing w:val="-3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v</w:t>
      </w:r>
      <w:r>
        <w:rPr>
          <w:spacing w:val="-4"/>
          <w:position w:val="2"/>
          <w:sz w:val="24"/>
          <w:szCs w:val="24"/>
        </w:rPr>
        <w:t>i</w:t>
      </w:r>
      <w:r>
        <w:rPr>
          <w:spacing w:val="4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w</w:t>
      </w:r>
      <w:r>
        <w:rPr>
          <w:spacing w:val="-2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V</w:t>
      </w:r>
      <w:r>
        <w:rPr>
          <w:spacing w:val="2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H</w:t>
      </w:r>
      <w:r>
        <w:rPr>
          <w:spacing w:val="2"/>
          <w:position w:val="2"/>
          <w:sz w:val="24"/>
          <w:szCs w:val="24"/>
        </w:rPr>
        <w:t>I</w:t>
      </w:r>
      <w:r>
        <w:rPr>
          <w:spacing w:val="-1"/>
          <w:position w:val="2"/>
          <w:sz w:val="24"/>
          <w:szCs w:val="24"/>
        </w:rPr>
        <w:t>C</w:t>
      </w:r>
      <w:r>
        <w:rPr>
          <w:spacing w:val="-2"/>
          <w:position w:val="2"/>
          <w:sz w:val="24"/>
          <w:szCs w:val="24"/>
        </w:rPr>
        <w:t>L</w:t>
      </w:r>
      <w:r>
        <w:rPr>
          <w:position w:val="2"/>
          <w:sz w:val="24"/>
          <w:szCs w:val="24"/>
        </w:rPr>
        <w:t>E</w:t>
      </w:r>
      <w:r>
        <w:rPr>
          <w:spacing w:val="-5"/>
          <w:position w:val="2"/>
          <w:sz w:val="24"/>
          <w:szCs w:val="24"/>
        </w:rPr>
        <w:t xml:space="preserve"> </w:t>
      </w:r>
      <w:r>
        <w:rPr>
          <w:spacing w:val="-1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s</w:t>
      </w:r>
      <w:r>
        <w:rPr>
          <w:spacing w:val="-1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a</w:t>
      </w:r>
      <w:r>
        <w:rPr>
          <w:spacing w:val="2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g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-5"/>
          <w:position w:val="2"/>
          <w:sz w:val="24"/>
          <w:szCs w:val="24"/>
        </w:rPr>
        <w:t>n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4"/>
          <w:position w:val="2"/>
          <w:sz w:val="24"/>
          <w:szCs w:val="24"/>
        </w:rPr>
        <w:t>a</w:t>
      </w:r>
      <w:r>
        <w:rPr>
          <w:spacing w:val="-4"/>
          <w:position w:val="2"/>
          <w:sz w:val="24"/>
          <w:szCs w:val="24"/>
        </w:rPr>
        <w:t>li</w:t>
      </w:r>
      <w:r>
        <w:rPr>
          <w:spacing w:val="-1"/>
          <w:position w:val="2"/>
          <w:sz w:val="24"/>
          <w:szCs w:val="24"/>
        </w:rPr>
        <w:t>za</w:t>
      </w:r>
      <w:r>
        <w:rPr>
          <w:spacing w:val="10"/>
          <w:position w:val="2"/>
          <w:sz w:val="24"/>
          <w:szCs w:val="24"/>
        </w:rPr>
        <w:t>t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n</w:t>
      </w:r>
      <w:r>
        <w:rPr>
          <w:spacing w:val="-9"/>
          <w:position w:val="2"/>
          <w:sz w:val="24"/>
          <w:szCs w:val="24"/>
        </w:rPr>
        <w:t xml:space="preserve"> 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f</w:t>
      </w:r>
      <w:r>
        <w:rPr>
          <w:spacing w:val="-7"/>
          <w:position w:val="2"/>
          <w:sz w:val="24"/>
          <w:szCs w:val="24"/>
        </w:rPr>
        <w:t xml:space="preserve"> </w:t>
      </w:r>
      <w:r>
        <w:rPr>
          <w:spacing w:val="3"/>
          <w:position w:val="2"/>
          <w:sz w:val="24"/>
          <w:szCs w:val="24"/>
        </w:rPr>
        <w:t>C</w:t>
      </w:r>
      <w:r>
        <w:rPr>
          <w:spacing w:val="-5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R</w:t>
      </w:r>
      <w:r>
        <w:rPr>
          <w:spacing w:val="-4"/>
          <w:position w:val="2"/>
          <w:sz w:val="24"/>
          <w:szCs w:val="24"/>
        </w:rPr>
        <w:t xml:space="preserve"> </w:t>
      </w:r>
      <w:r>
        <w:rPr>
          <w:spacing w:val="4"/>
          <w:position w:val="2"/>
          <w:sz w:val="24"/>
          <w:szCs w:val="24"/>
        </w:rPr>
        <w:t>a</w:t>
      </w:r>
      <w:r>
        <w:rPr>
          <w:spacing w:val="-5"/>
          <w:position w:val="2"/>
          <w:sz w:val="24"/>
          <w:szCs w:val="24"/>
        </w:rPr>
        <w:t>n</w:t>
      </w:r>
      <w:r>
        <w:rPr>
          <w:position w:val="2"/>
          <w:sz w:val="24"/>
          <w:szCs w:val="24"/>
        </w:rPr>
        <w:t>d</w:t>
      </w:r>
    </w:p>
    <w:p w:rsidR="002D2916" w:rsidRDefault="002D2916" w:rsidP="002D2916">
      <w:pPr>
        <w:spacing w:line="240" w:lineRule="exact"/>
        <w:ind w:left="3240"/>
        <w:rPr>
          <w:sz w:val="24"/>
          <w:szCs w:val="24"/>
        </w:rPr>
      </w:pP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K</w:t>
      </w:r>
    </w:p>
    <w:p w:rsidR="002D2916" w:rsidRDefault="002D2916" w:rsidP="002D2916">
      <w:pPr>
        <w:spacing w:before="4" w:line="140" w:lineRule="exact"/>
        <w:rPr>
          <w:sz w:val="15"/>
          <w:szCs w:val="15"/>
        </w:rPr>
      </w:pPr>
    </w:p>
    <w:p w:rsidR="002D2916" w:rsidRDefault="002D2916" w:rsidP="002D2916">
      <w:pPr>
        <w:spacing w:line="200" w:lineRule="exact"/>
      </w:pPr>
    </w:p>
    <w:p w:rsidR="002D2916" w:rsidRDefault="002D2916" w:rsidP="002D2916">
      <w:pPr>
        <w:spacing w:line="200" w:lineRule="exact"/>
      </w:pPr>
    </w:p>
    <w:p w:rsidR="002D2916" w:rsidRDefault="002D2916" w:rsidP="002D2916">
      <w:pPr>
        <w:spacing w:line="200" w:lineRule="exact"/>
      </w:pPr>
    </w:p>
    <w:p w:rsidR="002D2916" w:rsidRDefault="002D2916" w:rsidP="002D2916">
      <w:pPr>
        <w:spacing w:line="200" w:lineRule="exact"/>
      </w:pPr>
    </w:p>
    <w:p w:rsidR="002D2916" w:rsidRDefault="002D2916" w:rsidP="002D2916">
      <w:pPr>
        <w:spacing w:line="200" w:lineRule="exact"/>
      </w:pPr>
    </w:p>
    <w:p w:rsidR="002D2916" w:rsidRDefault="002D2916" w:rsidP="002D2916">
      <w:pPr>
        <w:spacing w:line="200" w:lineRule="exact"/>
      </w:pPr>
    </w:p>
    <w:p w:rsidR="002D2916" w:rsidRDefault="002D2916" w:rsidP="002D2916">
      <w:pPr>
        <w:spacing w:line="200" w:lineRule="exact"/>
      </w:pPr>
    </w:p>
    <w:p w:rsidR="002D2916" w:rsidRDefault="002D2916" w:rsidP="002D2916">
      <w:pPr>
        <w:spacing w:line="200" w:lineRule="exact"/>
      </w:pPr>
    </w:p>
    <w:p w:rsidR="002D2916" w:rsidRDefault="002D2916" w:rsidP="002D2916">
      <w:pPr>
        <w:spacing w:line="200" w:lineRule="exact"/>
      </w:pPr>
    </w:p>
    <w:p w:rsidR="002D2916" w:rsidRDefault="002D2916" w:rsidP="002D2916">
      <w:pPr>
        <w:spacing w:line="200" w:lineRule="exact"/>
      </w:pPr>
    </w:p>
    <w:p w:rsidR="002D2916" w:rsidRDefault="002D2916" w:rsidP="002D2916">
      <w:pPr>
        <w:spacing w:line="200" w:lineRule="exact"/>
      </w:pPr>
    </w:p>
    <w:p w:rsidR="002D2916" w:rsidRDefault="002D2916" w:rsidP="002D2916">
      <w:pPr>
        <w:spacing w:line="200" w:lineRule="exact"/>
      </w:pPr>
    </w:p>
    <w:p w:rsidR="002D2916" w:rsidRDefault="002D2916" w:rsidP="002D2916">
      <w:pPr>
        <w:spacing w:line="200" w:lineRule="exact"/>
      </w:pPr>
    </w:p>
    <w:p w:rsidR="002D2916" w:rsidRDefault="002D2916" w:rsidP="002D2916">
      <w:pPr>
        <w:spacing w:line="200" w:lineRule="exact"/>
      </w:pPr>
    </w:p>
    <w:p w:rsidR="002D2916" w:rsidRDefault="002D2916" w:rsidP="002D2916">
      <w:pPr>
        <w:spacing w:line="200" w:lineRule="exact"/>
      </w:pPr>
    </w:p>
    <w:p w:rsidR="002D2916" w:rsidRDefault="002D2916" w:rsidP="002D2916">
      <w:pPr>
        <w:spacing w:line="200" w:lineRule="exact"/>
      </w:pPr>
    </w:p>
    <w:p w:rsidR="002D2916" w:rsidRDefault="002D2916" w:rsidP="002D2916">
      <w:pPr>
        <w:spacing w:line="200" w:lineRule="exact"/>
      </w:pPr>
    </w:p>
    <w:p w:rsidR="002D2916" w:rsidRDefault="002D2916" w:rsidP="002D2916">
      <w:pPr>
        <w:spacing w:line="200" w:lineRule="exact"/>
      </w:pPr>
    </w:p>
    <w:p w:rsidR="002D2916" w:rsidRDefault="002D2916" w:rsidP="002D2916">
      <w:pPr>
        <w:spacing w:line="200" w:lineRule="exact"/>
      </w:pPr>
    </w:p>
    <w:p w:rsidR="002D2916" w:rsidRDefault="002D2916" w:rsidP="002D2916">
      <w:pPr>
        <w:ind w:left="1800"/>
        <w:rPr>
          <w:sz w:val="28"/>
          <w:szCs w:val="28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75136" behindDoc="1" locked="0" layoutInCell="1" allowOverlap="1">
            <wp:simplePos x="0" y="0"/>
            <wp:positionH relativeFrom="page">
              <wp:posOffset>1374775</wp:posOffset>
            </wp:positionH>
            <wp:positionV relativeFrom="paragraph">
              <wp:posOffset>-2330450</wp:posOffset>
            </wp:positionV>
            <wp:extent cx="5020310" cy="2331720"/>
            <wp:effectExtent l="0" t="0" r="889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310" cy="2331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8"/>
          <w:szCs w:val="28"/>
        </w:rPr>
        <w:t>G</w:t>
      </w:r>
      <w:r>
        <w:rPr>
          <w:b/>
          <w:spacing w:val="6"/>
          <w:sz w:val="28"/>
          <w:szCs w:val="28"/>
        </w:rPr>
        <w:t>e</w:t>
      </w:r>
      <w:r>
        <w:rPr>
          <w:b/>
          <w:spacing w:val="-6"/>
          <w:sz w:val="28"/>
          <w:szCs w:val="28"/>
        </w:rPr>
        <w:t>n</w:t>
      </w:r>
      <w:r>
        <w:rPr>
          <w:b/>
          <w:spacing w:val="1"/>
          <w:sz w:val="28"/>
          <w:szCs w:val="28"/>
        </w:rPr>
        <w:t>er</w:t>
      </w:r>
      <w:r>
        <w:rPr>
          <w:b/>
          <w:sz w:val="28"/>
          <w:szCs w:val="28"/>
        </w:rPr>
        <w:t>al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-3"/>
          <w:sz w:val="28"/>
          <w:szCs w:val="28"/>
        </w:rPr>
        <w:t>z</w:t>
      </w:r>
      <w:r>
        <w:rPr>
          <w:b/>
          <w:spacing w:val="5"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4"/>
          <w:sz w:val="28"/>
          <w:szCs w:val="28"/>
        </w:rPr>
        <w:t>i</w:t>
      </w:r>
      <w:r>
        <w:rPr>
          <w:b/>
          <w:sz w:val="28"/>
          <w:szCs w:val="28"/>
        </w:rPr>
        <w:t>on</w:t>
      </w:r>
      <w:r>
        <w:rPr>
          <w:b/>
          <w:spacing w:val="-22"/>
          <w:sz w:val="28"/>
          <w:szCs w:val="28"/>
        </w:rPr>
        <w:t xml:space="preserve"> </w:t>
      </w:r>
      <w:r>
        <w:rPr>
          <w:b/>
          <w:spacing w:val="5"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d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Sp</w:t>
      </w:r>
      <w:r>
        <w:rPr>
          <w:b/>
          <w:spacing w:val="1"/>
          <w:sz w:val="28"/>
          <w:szCs w:val="28"/>
        </w:rPr>
        <w:t>ec</w:t>
      </w:r>
      <w:r>
        <w:rPr>
          <w:b/>
          <w:spacing w:val="4"/>
          <w:sz w:val="28"/>
          <w:szCs w:val="28"/>
        </w:rPr>
        <w:t>i</w:t>
      </w:r>
      <w:r>
        <w:rPr>
          <w:b/>
          <w:sz w:val="28"/>
          <w:szCs w:val="28"/>
        </w:rPr>
        <w:t>al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-3"/>
          <w:sz w:val="28"/>
          <w:szCs w:val="28"/>
        </w:rPr>
        <w:t>z</w:t>
      </w:r>
      <w:r>
        <w:rPr>
          <w:b/>
          <w:sz w:val="28"/>
          <w:szCs w:val="28"/>
        </w:rPr>
        <w:t>a</w:t>
      </w:r>
      <w:r>
        <w:rPr>
          <w:b/>
          <w:spacing w:val="3"/>
          <w:sz w:val="28"/>
          <w:szCs w:val="28"/>
        </w:rPr>
        <w:t>t</w:t>
      </w:r>
      <w:r>
        <w:rPr>
          <w:b/>
          <w:spacing w:val="4"/>
          <w:sz w:val="28"/>
          <w:szCs w:val="28"/>
        </w:rPr>
        <w:t>i</w:t>
      </w:r>
      <w:r>
        <w:rPr>
          <w:b/>
          <w:sz w:val="28"/>
          <w:szCs w:val="28"/>
        </w:rPr>
        <w:t>on</w:t>
      </w:r>
    </w:p>
    <w:p w:rsidR="002D2916" w:rsidRDefault="002D2916" w:rsidP="002D2916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a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-6"/>
          <w:position w:val="-1"/>
          <w:sz w:val="24"/>
          <w:szCs w:val="24"/>
        </w:rPr>
        <w:t>M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li</w:t>
      </w:r>
      <w:r>
        <w:rPr>
          <w:position w:val="-1"/>
          <w:sz w:val="24"/>
          <w:szCs w:val="24"/>
        </w:rPr>
        <w:t>ng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w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h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z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8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d G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z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</w:p>
    <w:p w:rsidR="002D2916" w:rsidRDefault="002D2916" w:rsidP="002D2916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up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s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r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u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s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p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s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4"/>
          <w:position w:val="-1"/>
          <w:sz w:val="24"/>
          <w:szCs w:val="24"/>
        </w:rPr>
        <w:t>ll</w:t>
      </w:r>
      <w:r>
        <w:rPr>
          <w:spacing w:val="-1"/>
          <w:position w:val="-1"/>
          <w:sz w:val="24"/>
          <w:szCs w:val="24"/>
        </w:rPr>
        <w:t>ec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(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r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or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g</w:t>
      </w:r>
      <w:r>
        <w:rPr>
          <w:spacing w:val="-3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up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g)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</w:p>
    <w:p w:rsidR="002D2916" w:rsidRDefault="002D2916" w:rsidP="002D2916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o</w:t>
      </w:r>
      <w:r>
        <w:rPr>
          <w:spacing w:val="5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p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s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3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r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y</w:t>
      </w:r>
      <w:r>
        <w:rPr>
          <w:position w:val="-1"/>
          <w:sz w:val="24"/>
          <w:szCs w:val="24"/>
        </w:rPr>
        <w:t>pe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y</w:t>
      </w:r>
    </w:p>
    <w:p w:rsidR="002D2916" w:rsidRDefault="002D2916" w:rsidP="002D2916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S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wn</w:t>
      </w:r>
      <w:r>
        <w:rPr>
          <w:spacing w:val="-4"/>
          <w:position w:val="-1"/>
          <w:sz w:val="24"/>
          <w:szCs w:val="24"/>
        </w:rPr>
        <w:t xml:space="preserve"> i</w:t>
      </w:r>
      <w:r>
        <w:rPr>
          <w:position w:val="-1"/>
          <w:sz w:val="24"/>
          <w:szCs w:val="24"/>
        </w:rPr>
        <w:t>n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ec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g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EE</w:t>
      </w:r>
      <w:r>
        <w:rPr>
          <w:position w:val="-1"/>
          <w:sz w:val="24"/>
          <w:szCs w:val="24"/>
        </w:rPr>
        <w:t>R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d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g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s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(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s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y</w:t>
      </w:r>
      <w:r>
        <w:rPr>
          <w:spacing w:val="-9"/>
          <w:position w:val="-1"/>
          <w:sz w:val="24"/>
          <w:szCs w:val="24"/>
        </w:rPr>
        <w:t xml:space="preserve"> 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y</w:t>
      </w:r>
      <w:r>
        <w:rPr>
          <w:spacing w:val="5"/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)</w:t>
      </w:r>
    </w:p>
    <w:p w:rsidR="002D2916" w:rsidRDefault="002D2916" w:rsidP="002D2916">
      <w:pPr>
        <w:tabs>
          <w:tab w:val="left" w:pos="2520"/>
        </w:tabs>
        <w:spacing w:before="21" w:line="260" w:lineRule="exact"/>
        <w:ind w:left="2520" w:right="1861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-5"/>
          <w:sz w:val="24"/>
          <w:szCs w:val="24"/>
        </w:rPr>
        <w:t>W</w:t>
      </w:r>
      <w:r>
        <w:rPr>
          <w:sz w:val="24"/>
          <w:szCs w:val="24"/>
        </w:rPr>
        <w:t xml:space="preserve">e 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ll</w:t>
      </w:r>
      <w:r>
        <w:rPr>
          <w:spacing w:val="-2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l</w:t>
      </w:r>
      <w:r>
        <w:rPr>
          <w:spacing w:val="-2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pacing w:val="1"/>
          <w:sz w:val="24"/>
          <w:szCs w:val="24"/>
        </w:rPr>
        <w:t>p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(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4"/>
          <w:sz w:val="24"/>
          <w:szCs w:val="24"/>
        </w:rPr>
        <w:t>ll</w:t>
      </w:r>
      <w:r>
        <w:rPr>
          <w:spacing w:val="-1"/>
          <w:sz w:val="24"/>
          <w:szCs w:val="24"/>
        </w:rPr>
        <w:t>ec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)</w:t>
      </w:r>
      <w:r>
        <w:rPr>
          <w:spacing w:val="2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c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3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y</w:t>
      </w:r>
      <w:r>
        <w:rPr>
          <w:spacing w:val="-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pacing w:val="5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3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proofErr w:type="spellEnd"/>
      <w:r>
        <w:rPr>
          <w:sz w:val="24"/>
          <w:szCs w:val="24"/>
        </w:rPr>
        <w:t>,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 xml:space="preserve"> s</w:t>
      </w:r>
      <w:r>
        <w:rPr>
          <w:sz w:val="24"/>
          <w:szCs w:val="24"/>
        </w:rPr>
        <w:t>u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s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</w:p>
    <w:p w:rsidR="002D2916" w:rsidRDefault="002D2916" w:rsidP="002D2916">
      <w:pPr>
        <w:spacing w:before="19" w:line="260" w:lineRule="exact"/>
        <w:rPr>
          <w:sz w:val="26"/>
          <w:szCs w:val="26"/>
        </w:rPr>
      </w:pPr>
    </w:p>
    <w:p w:rsidR="002D2916" w:rsidRDefault="002D2916" w:rsidP="002D2916">
      <w:pPr>
        <w:ind w:left="1800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>o</w:t>
      </w:r>
      <w:r>
        <w:rPr>
          <w:b/>
          <w:spacing w:val="-6"/>
          <w:sz w:val="28"/>
          <w:szCs w:val="28"/>
        </w:rPr>
        <w:t>n</w:t>
      </w:r>
      <w:r>
        <w:rPr>
          <w:b/>
          <w:spacing w:val="7"/>
          <w:sz w:val="28"/>
          <w:szCs w:val="28"/>
        </w:rPr>
        <w:t>s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>r</w:t>
      </w:r>
      <w:r>
        <w:rPr>
          <w:b/>
          <w:sz w:val="28"/>
          <w:szCs w:val="28"/>
        </w:rPr>
        <w:t>a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nt</w:t>
      </w:r>
      <w:r>
        <w:rPr>
          <w:b/>
          <w:sz w:val="28"/>
          <w:szCs w:val="28"/>
        </w:rPr>
        <w:t>s</w:t>
      </w:r>
      <w:r>
        <w:rPr>
          <w:b/>
          <w:spacing w:val="-10"/>
          <w:sz w:val="28"/>
          <w:szCs w:val="28"/>
        </w:rPr>
        <w:t xml:space="preserve"> </w:t>
      </w:r>
      <w:r>
        <w:rPr>
          <w:b/>
          <w:sz w:val="28"/>
          <w:szCs w:val="28"/>
        </w:rPr>
        <w:t>on</w:t>
      </w:r>
      <w:r>
        <w:rPr>
          <w:b/>
          <w:spacing w:val="-2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Sp</w:t>
      </w:r>
      <w:r>
        <w:rPr>
          <w:b/>
          <w:spacing w:val="1"/>
          <w:sz w:val="28"/>
          <w:szCs w:val="28"/>
        </w:rPr>
        <w:t>ec</w:t>
      </w:r>
      <w:r>
        <w:rPr>
          <w:b/>
          <w:sz w:val="28"/>
          <w:szCs w:val="28"/>
        </w:rPr>
        <w:t>i</w:t>
      </w:r>
      <w:r>
        <w:rPr>
          <w:b/>
          <w:spacing w:val="5"/>
          <w:sz w:val="28"/>
          <w:szCs w:val="28"/>
        </w:rPr>
        <w:t>a</w:t>
      </w:r>
      <w:r>
        <w:rPr>
          <w:b/>
          <w:sz w:val="28"/>
          <w:szCs w:val="28"/>
        </w:rPr>
        <w:t>l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-3"/>
          <w:sz w:val="28"/>
          <w:szCs w:val="28"/>
        </w:rPr>
        <w:t>z</w:t>
      </w:r>
      <w:r>
        <w:rPr>
          <w:b/>
          <w:sz w:val="28"/>
          <w:szCs w:val="28"/>
        </w:rPr>
        <w:t>a</w:t>
      </w:r>
      <w:r>
        <w:rPr>
          <w:b/>
          <w:spacing w:val="3"/>
          <w:sz w:val="28"/>
          <w:szCs w:val="28"/>
        </w:rPr>
        <w:t>t</w:t>
      </w:r>
      <w:r>
        <w:rPr>
          <w:b/>
          <w:spacing w:val="4"/>
          <w:sz w:val="28"/>
          <w:szCs w:val="28"/>
        </w:rPr>
        <w:t>i</w:t>
      </w:r>
      <w:r>
        <w:rPr>
          <w:b/>
          <w:sz w:val="28"/>
          <w:szCs w:val="28"/>
        </w:rPr>
        <w:t>on</w:t>
      </w:r>
      <w:r>
        <w:rPr>
          <w:b/>
          <w:spacing w:val="-21"/>
          <w:sz w:val="28"/>
          <w:szCs w:val="28"/>
        </w:rPr>
        <w:t xml:space="preserve"> </w:t>
      </w:r>
      <w:r>
        <w:rPr>
          <w:b/>
          <w:spacing w:val="5"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d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z w:val="28"/>
          <w:szCs w:val="28"/>
        </w:rPr>
        <w:t>G</w:t>
      </w:r>
      <w:r>
        <w:rPr>
          <w:b/>
          <w:spacing w:val="6"/>
          <w:sz w:val="28"/>
          <w:szCs w:val="28"/>
        </w:rPr>
        <w:t>e</w:t>
      </w:r>
      <w:r>
        <w:rPr>
          <w:b/>
          <w:spacing w:val="-6"/>
          <w:sz w:val="28"/>
          <w:szCs w:val="28"/>
        </w:rPr>
        <w:t>n</w:t>
      </w:r>
      <w:r>
        <w:rPr>
          <w:b/>
          <w:spacing w:val="1"/>
          <w:sz w:val="28"/>
          <w:szCs w:val="28"/>
        </w:rPr>
        <w:t>e</w:t>
      </w:r>
      <w:r>
        <w:rPr>
          <w:b/>
          <w:spacing w:val="6"/>
          <w:sz w:val="28"/>
          <w:szCs w:val="28"/>
        </w:rPr>
        <w:t>r</w:t>
      </w:r>
      <w:r>
        <w:rPr>
          <w:b/>
          <w:sz w:val="28"/>
          <w:szCs w:val="28"/>
        </w:rPr>
        <w:t>al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-3"/>
          <w:sz w:val="28"/>
          <w:szCs w:val="28"/>
        </w:rPr>
        <w:t>z</w:t>
      </w:r>
      <w:r>
        <w:rPr>
          <w:b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4"/>
          <w:sz w:val="28"/>
          <w:szCs w:val="28"/>
        </w:rPr>
        <w:t>i</w:t>
      </w:r>
      <w:r>
        <w:rPr>
          <w:b/>
          <w:sz w:val="28"/>
          <w:szCs w:val="28"/>
        </w:rPr>
        <w:t>on</w:t>
      </w:r>
    </w:p>
    <w:p w:rsidR="002D2916" w:rsidRDefault="002D2916" w:rsidP="002D2916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wo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 xml:space="preserve">c 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s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ca</w:t>
      </w:r>
      <w:r>
        <w:rPr>
          <w:position w:val="-1"/>
          <w:sz w:val="24"/>
          <w:szCs w:val="24"/>
        </w:rPr>
        <w:t>n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p</w:t>
      </w:r>
      <w:r>
        <w:rPr>
          <w:spacing w:val="5"/>
          <w:position w:val="-1"/>
          <w:sz w:val="24"/>
          <w:szCs w:val="24"/>
        </w:rPr>
        <w:t>p</w:t>
      </w:r>
      <w:r>
        <w:rPr>
          <w:spacing w:val="-4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y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o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za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/g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li</w:t>
      </w:r>
      <w:r>
        <w:rPr>
          <w:spacing w:val="4"/>
          <w:position w:val="-1"/>
          <w:sz w:val="24"/>
          <w:szCs w:val="24"/>
        </w:rPr>
        <w:t>z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:</w:t>
      </w:r>
    </w:p>
    <w:p w:rsidR="002D2916" w:rsidRDefault="002D2916" w:rsidP="002D2916">
      <w:pPr>
        <w:spacing w:line="28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1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1"/>
          <w:sz w:val="24"/>
          <w:szCs w:val="24"/>
        </w:rPr>
        <w:t xml:space="preserve"> </w:t>
      </w:r>
      <w:proofErr w:type="spellStart"/>
      <w:r>
        <w:rPr>
          <w:spacing w:val="5"/>
          <w:position w:val="1"/>
          <w:sz w:val="24"/>
          <w:szCs w:val="24"/>
        </w:rPr>
        <w:t>D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3"/>
          <w:position w:val="1"/>
          <w:sz w:val="24"/>
          <w:szCs w:val="24"/>
        </w:rPr>
        <w:t>s</w:t>
      </w:r>
      <w:r>
        <w:rPr>
          <w:spacing w:val="-9"/>
          <w:position w:val="1"/>
          <w:sz w:val="24"/>
          <w:szCs w:val="24"/>
        </w:rPr>
        <w:t>j</w:t>
      </w:r>
      <w:r>
        <w:rPr>
          <w:spacing w:val="10"/>
          <w:position w:val="1"/>
          <w:sz w:val="24"/>
          <w:szCs w:val="24"/>
        </w:rPr>
        <w:t>o</w:t>
      </w:r>
      <w:r>
        <w:rPr>
          <w:spacing w:val="-4"/>
          <w:position w:val="1"/>
          <w:sz w:val="24"/>
          <w:szCs w:val="24"/>
        </w:rPr>
        <w:t>i</w:t>
      </w:r>
      <w:r>
        <w:rPr>
          <w:spacing w:val="-5"/>
          <w:position w:val="1"/>
          <w:sz w:val="24"/>
          <w:szCs w:val="24"/>
        </w:rPr>
        <w:t>n</w:t>
      </w:r>
      <w:r>
        <w:rPr>
          <w:spacing w:val="10"/>
          <w:position w:val="1"/>
          <w:sz w:val="24"/>
          <w:szCs w:val="24"/>
        </w:rPr>
        <w:t>t</w:t>
      </w:r>
      <w:r>
        <w:rPr>
          <w:spacing w:val="-5"/>
          <w:position w:val="1"/>
          <w:sz w:val="24"/>
          <w:szCs w:val="24"/>
        </w:rPr>
        <w:t>n</w:t>
      </w:r>
      <w:r>
        <w:rPr>
          <w:spacing w:val="4"/>
          <w:position w:val="1"/>
          <w:sz w:val="24"/>
          <w:szCs w:val="24"/>
        </w:rPr>
        <w:t>e</w:t>
      </w:r>
      <w:r>
        <w:rPr>
          <w:spacing w:val="-2"/>
          <w:position w:val="1"/>
          <w:sz w:val="24"/>
          <w:szCs w:val="24"/>
        </w:rPr>
        <w:t>s</w:t>
      </w:r>
      <w:r>
        <w:rPr>
          <w:position w:val="1"/>
          <w:sz w:val="24"/>
          <w:szCs w:val="24"/>
        </w:rPr>
        <w:t>s</w:t>
      </w:r>
      <w:proofErr w:type="spellEnd"/>
      <w:r>
        <w:rPr>
          <w:spacing w:val="-8"/>
          <w:position w:val="1"/>
          <w:sz w:val="24"/>
          <w:szCs w:val="24"/>
        </w:rPr>
        <w:t xml:space="preserve"> </w:t>
      </w:r>
      <w:r>
        <w:rPr>
          <w:spacing w:val="-1"/>
          <w:position w:val="1"/>
          <w:sz w:val="24"/>
          <w:szCs w:val="24"/>
        </w:rPr>
        <w:t>C</w:t>
      </w:r>
      <w:r>
        <w:rPr>
          <w:spacing w:val="5"/>
          <w:position w:val="1"/>
          <w:sz w:val="24"/>
          <w:szCs w:val="24"/>
        </w:rPr>
        <w:t>o</w:t>
      </w:r>
      <w:r>
        <w:rPr>
          <w:spacing w:val="-5"/>
          <w:position w:val="1"/>
          <w:sz w:val="24"/>
          <w:szCs w:val="24"/>
        </w:rPr>
        <w:t>n</w:t>
      </w:r>
      <w:r>
        <w:rPr>
          <w:spacing w:val="-2"/>
          <w:position w:val="1"/>
          <w:sz w:val="24"/>
          <w:szCs w:val="24"/>
        </w:rPr>
        <w:t>s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4"/>
          <w:position w:val="1"/>
          <w:sz w:val="24"/>
          <w:szCs w:val="24"/>
        </w:rPr>
        <w:t>a</w:t>
      </w:r>
      <w:r>
        <w:rPr>
          <w:spacing w:val="-4"/>
          <w:position w:val="1"/>
          <w:sz w:val="24"/>
          <w:szCs w:val="24"/>
        </w:rPr>
        <w:t>i</w:t>
      </w:r>
      <w:r>
        <w:rPr>
          <w:spacing w:val="-5"/>
          <w:position w:val="1"/>
          <w:sz w:val="24"/>
          <w:szCs w:val="24"/>
        </w:rPr>
        <w:t>n</w:t>
      </w:r>
      <w:r>
        <w:rPr>
          <w:position w:val="1"/>
          <w:sz w:val="24"/>
          <w:szCs w:val="24"/>
        </w:rPr>
        <w:t>t</w:t>
      </w:r>
    </w:p>
    <w:p w:rsidR="002D2916" w:rsidRDefault="002D2916" w:rsidP="002D2916">
      <w:pPr>
        <w:spacing w:line="26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2"/>
          <w:sz w:val="24"/>
          <w:szCs w:val="24"/>
        </w:rPr>
        <w:t xml:space="preserve"> </w:t>
      </w:r>
      <w:r>
        <w:rPr>
          <w:spacing w:val="-1"/>
          <w:position w:val="2"/>
          <w:sz w:val="24"/>
          <w:szCs w:val="24"/>
        </w:rPr>
        <w:t>C</w:t>
      </w:r>
      <w:r>
        <w:rPr>
          <w:spacing w:val="5"/>
          <w:position w:val="2"/>
          <w:sz w:val="24"/>
          <w:szCs w:val="24"/>
        </w:rPr>
        <w:t>o</w:t>
      </w:r>
      <w:r>
        <w:rPr>
          <w:spacing w:val="-9"/>
          <w:position w:val="2"/>
          <w:sz w:val="24"/>
          <w:szCs w:val="24"/>
        </w:rPr>
        <w:t>m</w:t>
      </w:r>
      <w:r>
        <w:rPr>
          <w:spacing w:val="5"/>
          <w:position w:val="2"/>
          <w:sz w:val="24"/>
          <w:szCs w:val="24"/>
        </w:rPr>
        <w:t>p</w:t>
      </w:r>
      <w:r>
        <w:rPr>
          <w:spacing w:val="-4"/>
          <w:position w:val="2"/>
          <w:sz w:val="24"/>
          <w:szCs w:val="24"/>
        </w:rPr>
        <w:t>l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n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-2"/>
          <w:position w:val="2"/>
          <w:sz w:val="24"/>
          <w:szCs w:val="24"/>
        </w:rPr>
        <w:t>s</w:t>
      </w:r>
      <w:r>
        <w:rPr>
          <w:position w:val="2"/>
          <w:sz w:val="24"/>
          <w:szCs w:val="24"/>
        </w:rPr>
        <w:t>s</w:t>
      </w:r>
      <w:r>
        <w:rPr>
          <w:spacing w:val="-10"/>
          <w:position w:val="2"/>
          <w:sz w:val="24"/>
          <w:szCs w:val="24"/>
        </w:rPr>
        <w:t xml:space="preserve"> </w:t>
      </w:r>
      <w:r>
        <w:rPr>
          <w:spacing w:val="-1"/>
          <w:position w:val="2"/>
          <w:sz w:val="24"/>
          <w:szCs w:val="24"/>
        </w:rPr>
        <w:t>C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n</w:t>
      </w:r>
      <w:r>
        <w:rPr>
          <w:spacing w:val="-2"/>
          <w:position w:val="2"/>
          <w:sz w:val="24"/>
          <w:szCs w:val="24"/>
        </w:rPr>
        <w:t>s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-4"/>
          <w:position w:val="2"/>
          <w:sz w:val="24"/>
          <w:szCs w:val="24"/>
        </w:rPr>
        <w:t>i</w:t>
      </w:r>
      <w:r>
        <w:rPr>
          <w:spacing w:val="-5"/>
          <w:position w:val="2"/>
          <w:sz w:val="24"/>
          <w:szCs w:val="24"/>
        </w:rPr>
        <w:t>n</w:t>
      </w:r>
      <w:r>
        <w:rPr>
          <w:position w:val="2"/>
          <w:sz w:val="24"/>
          <w:szCs w:val="24"/>
        </w:rPr>
        <w:t>t</w:t>
      </w:r>
    </w:p>
    <w:p w:rsidR="002D2916" w:rsidRDefault="002D2916" w:rsidP="002D2916">
      <w:pPr>
        <w:spacing w:line="260" w:lineRule="exact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Di</w:t>
      </w:r>
      <w:r>
        <w:rPr>
          <w:b/>
          <w:spacing w:val="-2"/>
          <w:sz w:val="24"/>
          <w:szCs w:val="24"/>
        </w:rPr>
        <w:t>s</w:t>
      </w:r>
      <w:r>
        <w:rPr>
          <w:b/>
          <w:spacing w:val="2"/>
          <w:sz w:val="24"/>
          <w:szCs w:val="24"/>
        </w:rPr>
        <w:t>j</w:t>
      </w:r>
      <w:r>
        <w:rPr>
          <w:b/>
          <w:sz w:val="24"/>
          <w:szCs w:val="24"/>
        </w:rPr>
        <w:t>oi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s</w:t>
      </w:r>
      <w:proofErr w:type="spellEnd"/>
      <w:r>
        <w:rPr>
          <w:b/>
          <w:spacing w:val="-11"/>
          <w:sz w:val="24"/>
          <w:szCs w:val="24"/>
        </w:rPr>
        <w:t xml:space="preserve"> </w:t>
      </w:r>
      <w:r>
        <w:rPr>
          <w:b/>
          <w:sz w:val="24"/>
          <w:szCs w:val="24"/>
        </w:rPr>
        <w:t>Co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2"/>
          <w:sz w:val="24"/>
          <w:szCs w:val="24"/>
        </w:rPr>
        <w:t>s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ai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:</w:t>
      </w:r>
    </w:p>
    <w:p w:rsidR="002D2916" w:rsidRDefault="002D2916" w:rsidP="002D2916">
      <w:pPr>
        <w:spacing w:line="28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1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1"/>
          <w:sz w:val="24"/>
          <w:szCs w:val="24"/>
        </w:rPr>
        <w:t xml:space="preserve"> </w:t>
      </w:r>
      <w:r>
        <w:rPr>
          <w:spacing w:val="1"/>
          <w:position w:val="1"/>
          <w:sz w:val="24"/>
          <w:szCs w:val="24"/>
        </w:rPr>
        <w:t>S</w:t>
      </w:r>
      <w:r>
        <w:rPr>
          <w:position w:val="1"/>
          <w:sz w:val="24"/>
          <w:szCs w:val="24"/>
        </w:rPr>
        <w:t>p</w:t>
      </w:r>
      <w:r>
        <w:rPr>
          <w:spacing w:val="-1"/>
          <w:position w:val="1"/>
          <w:sz w:val="24"/>
          <w:szCs w:val="24"/>
        </w:rPr>
        <w:t>e</w:t>
      </w:r>
      <w:r>
        <w:rPr>
          <w:spacing w:val="4"/>
          <w:position w:val="1"/>
          <w:sz w:val="24"/>
          <w:szCs w:val="24"/>
        </w:rPr>
        <w:t>c</w:t>
      </w:r>
      <w:r>
        <w:rPr>
          <w:spacing w:val="-4"/>
          <w:position w:val="1"/>
          <w:sz w:val="24"/>
          <w:szCs w:val="24"/>
        </w:rPr>
        <w:t>i</w:t>
      </w:r>
      <w:r>
        <w:rPr>
          <w:spacing w:val="2"/>
          <w:position w:val="1"/>
          <w:sz w:val="24"/>
          <w:szCs w:val="24"/>
        </w:rPr>
        <w:t>f</w:t>
      </w:r>
      <w:r>
        <w:rPr>
          <w:spacing w:val="-4"/>
          <w:position w:val="1"/>
          <w:sz w:val="24"/>
          <w:szCs w:val="24"/>
        </w:rPr>
        <w:t>i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s</w:t>
      </w:r>
      <w:r>
        <w:rPr>
          <w:spacing w:val="-5"/>
          <w:position w:val="1"/>
          <w:sz w:val="24"/>
          <w:szCs w:val="24"/>
        </w:rPr>
        <w:t xml:space="preserve"> 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5"/>
          <w:position w:val="1"/>
          <w:sz w:val="24"/>
          <w:szCs w:val="24"/>
        </w:rPr>
        <w:t>h</w:t>
      </w:r>
      <w:r>
        <w:rPr>
          <w:spacing w:val="-1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t</w:t>
      </w:r>
      <w:r>
        <w:rPr>
          <w:spacing w:val="2"/>
          <w:position w:val="1"/>
          <w:sz w:val="24"/>
          <w:szCs w:val="24"/>
        </w:rPr>
        <w:t xml:space="preserve"> 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5"/>
          <w:position w:val="1"/>
          <w:sz w:val="24"/>
          <w:szCs w:val="24"/>
        </w:rPr>
        <w:t>h</w:t>
      </w:r>
      <w:r>
        <w:rPr>
          <w:position w:val="1"/>
          <w:sz w:val="24"/>
          <w:szCs w:val="24"/>
        </w:rPr>
        <w:t>e</w:t>
      </w:r>
      <w:r>
        <w:rPr>
          <w:spacing w:val="1"/>
          <w:position w:val="1"/>
          <w:sz w:val="24"/>
          <w:szCs w:val="24"/>
        </w:rPr>
        <w:t xml:space="preserve"> </w:t>
      </w:r>
      <w:r>
        <w:rPr>
          <w:spacing w:val="-2"/>
          <w:position w:val="1"/>
          <w:sz w:val="24"/>
          <w:szCs w:val="24"/>
        </w:rPr>
        <w:t>s</w:t>
      </w:r>
      <w:r>
        <w:rPr>
          <w:position w:val="1"/>
          <w:sz w:val="24"/>
          <w:szCs w:val="24"/>
        </w:rPr>
        <w:t>u</w:t>
      </w:r>
      <w:r>
        <w:rPr>
          <w:spacing w:val="-5"/>
          <w:position w:val="1"/>
          <w:sz w:val="24"/>
          <w:szCs w:val="24"/>
        </w:rPr>
        <w:t>b</w:t>
      </w:r>
      <w:r>
        <w:rPr>
          <w:spacing w:val="4"/>
          <w:position w:val="1"/>
          <w:sz w:val="24"/>
          <w:szCs w:val="24"/>
        </w:rPr>
        <w:t>c</w:t>
      </w:r>
      <w:r>
        <w:rPr>
          <w:spacing w:val="-4"/>
          <w:position w:val="1"/>
          <w:sz w:val="24"/>
          <w:szCs w:val="24"/>
        </w:rPr>
        <w:t>l</w:t>
      </w:r>
      <w:r>
        <w:rPr>
          <w:spacing w:val="4"/>
          <w:position w:val="1"/>
          <w:sz w:val="24"/>
          <w:szCs w:val="24"/>
        </w:rPr>
        <w:t>a</w:t>
      </w:r>
      <w:r>
        <w:rPr>
          <w:spacing w:val="-2"/>
          <w:position w:val="1"/>
          <w:sz w:val="24"/>
          <w:szCs w:val="24"/>
        </w:rPr>
        <w:t>s</w:t>
      </w:r>
      <w:r>
        <w:rPr>
          <w:spacing w:val="3"/>
          <w:position w:val="1"/>
          <w:sz w:val="24"/>
          <w:szCs w:val="24"/>
        </w:rPr>
        <w:t>s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s</w:t>
      </w:r>
      <w:r>
        <w:rPr>
          <w:spacing w:val="-6"/>
          <w:position w:val="1"/>
          <w:sz w:val="24"/>
          <w:szCs w:val="24"/>
        </w:rPr>
        <w:t xml:space="preserve"> </w:t>
      </w:r>
      <w:r>
        <w:rPr>
          <w:spacing w:val="5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f</w:t>
      </w:r>
      <w:r>
        <w:rPr>
          <w:spacing w:val="-7"/>
          <w:position w:val="1"/>
          <w:sz w:val="24"/>
          <w:szCs w:val="24"/>
        </w:rPr>
        <w:t xml:space="preserve"> 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5"/>
          <w:position w:val="1"/>
          <w:sz w:val="24"/>
          <w:szCs w:val="24"/>
        </w:rPr>
        <w:t>h</w:t>
      </w:r>
      <w:r>
        <w:rPr>
          <w:position w:val="1"/>
          <w:sz w:val="24"/>
          <w:szCs w:val="24"/>
        </w:rPr>
        <w:t>e</w:t>
      </w:r>
      <w:r>
        <w:rPr>
          <w:spacing w:val="1"/>
          <w:position w:val="1"/>
          <w:sz w:val="24"/>
          <w:szCs w:val="24"/>
        </w:rPr>
        <w:t xml:space="preserve"> </w:t>
      </w:r>
      <w:r>
        <w:rPr>
          <w:spacing w:val="-2"/>
          <w:position w:val="1"/>
          <w:sz w:val="24"/>
          <w:szCs w:val="24"/>
        </w:rPr>
        <w:t>s</w:t>
      </w:r>
      <w:r>
        <w:rPr>
          <w:position w:val="1"/>
          <w:sz w:val="24"/>
          <w:szCs w:val="24"/>
        </w:rPr>
        <w:t>p</w:t>
      </w:r>
      <w:r>
        <w:rPr>
          <w:spacing w:val="-1"/>
          <w:position w:val="1"/>
          <w:sz w:val="24"/>
          <w:szCs w:val="24"/>
        </w:rPr>
        <w:t>e</w:t>
      </w:r>
      <w:r>
        <w:rPr>
          <w:spacing w:val="4"/>
          <w:position w:val="1"/>
          <w:sz w:val="24"/>
          <w:szCs w:val="24"/>
        </w:rPr>
        <w:t>c</w:t>
      </w:r>
      <w:r>
        <w:rPr>
          <w:spacing w:val="-4"/>
          <w:position w:val="1"/>
          <w:sz w:val="24"/>
          <w:szCs w:val="24"/>
        </w:rPr>
        <w:t>i</w:t>
      </w:r>
      <w:r>
        <w:rPr>
          <w:spacing w:val="4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l</w:t>
      </w:r>
      <w:r>
        <w:rPr>
          <w:spacing w:val="-4"/>
          <w:position w:val="1"/>
          <w:sz w:val="24"/>
          <w:szCs w:val="24"/>
        </w:rPr>
        <w:t>i</w:t>
      </w:r>
      <w:r>
        <w:rPr>
          <w:spacing w:val="-1"/>
          <w:position w:val="1"/>
          <w:sz w:val="24"/>
          <w:szCs w:val="24"/>
        </w:rPr>
        <w:t>za</w:t>
      </w:r>
      <w:r>
        <w:rPr>
          <w:spacing w:val="10"/>
          <w:position w:val="1"/>
          <w:sz w:val="24"/>
          <w:szCs w:val="24"/>
        </w:rPr>
        <w:t>t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5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n</w:t>
      </w:r>
      <w:r>
        <w:rPr>
          <w:spacing w:val="-3"/>
          <w:position w:val="1"/>
          <w:sz w:val="24"/>
          <w:szCs w:val="24"/>
        </w:rPr>
        <w:t xml:space="preserve"> </w:t>
      </w:r>
      <w:r>
        <w:rPr>
          <w:spacing w:val="-4"/>
          <w:position w:val="1"/>
          <w:sz w:val="24"/>
          <w:szCs w:val="24"/>
        </w:rPr>
        <w:t>m</w:t>
      </w:r>
      <w:r>
        <w:rPr>
          <w:position w:val="1"/>
          <w:sz w:val="24"/>
          <w:szCs w:val="24"/>
        </w:rPr>
        <w:t>u</w:t>
      </w:r>
      <w:r>
        <w:rPr>
          <w:spacing w:val="-2"/>
          <w:position w:val="1"/>
          <w:sz w:val="24"/>
          <w:szCs w:val="24"/>
        </w:rPr>
        <w:t>s</w:t>
      </w:r>
      <w:r>
        <w:rPr>
          <w:position w:val="1"/>
          <w:sz w:val="24"/>
          <w:szCs w:val="24"/>
        </w:rPr>
        <w:t>t</w:t>
      </w:r>
      <w:r>
        <w:rPr>
          <w:spacing w:val="4"/>
          <w:position w:val="1"/>
          <w:sz w:val="24"/>
          <w:szCs w:val="24"/>
        </w:rPr>
        <w:t xml:space="preserve"> </w:t>
      </w:r>
      <w:r>
        <w:rPr>
          <w:spacing w:val="-5"/>
          <w:position w:val="1"/>
          <w:sz w:val="24"/>
          <w:szCs w:val="24"/>
        </w:rPr>
        <w:t>b</w:t>
      </w:r>
      <w:r>
        <w:rPr>
          <w:position w:val="1"/>
          <w:sz w:val="24"/>
          <w:szCs w:val="24"/>
        </w:rPr>
        <w:t>e</w:t>
      </w:r>
      <w:r>
        <w:rPr>
          <w:spacing w:val="3"/>
          <w:position w:val="1"/>
          <w:sz w:val="24"/>
          <w:szCs w:val="24"/>
        </w:rPr>
        <w:t xml:space="preserve"> </w:t>
      </w:r>
      <w:r>
        <w:rPr>
          <w:spacing w:val="5"/>
          <w:position w:val="1"/>
          <w:sz w:val="24"/>
          <w:szCs w:val="24"/>
        </w:rPr>
        <w:t>d</w:t>
      </w:r>
      <w:r>
        <w:rPr>
          <w:spacing w:val="-4"/>
          <w:position w:val="1"/>
          <w:sz w:val="24"/>
          <w:szCs w:val="24"/>
        </w:rPr>
        <w:t>i</w:t>
      </w:r>
      <w:r>
        <w:rPr>
          <w:spacing w:val="3"/>
          <w:position w:val="1"/>
          <w:sz w:val="24"/>
          <w:szCs w:val="24"/>
        </w:rPr>
        <w:t>s</w:t>
      </w:r>
      <w:r>
        <w:rPr>
          <w:spacing w:val="-9"/>
          <w:position w:val="1"/>
          <w:sz w:val="24"/>
          <w:szCs w:val="24"/>
        </w:rPr>
        <w:t>j</w:t>
      </w:r>
      <w:r>
        <w:rPr>
          <w:spacing w:val="10"/>
          <w:position w:val="1"/>
          <w:sz w:val="24"/>
          <w:szCs w:val="24"/>
        </w:rPr>
        <w:t>o</w:t>
      </w:r>
      <w:r>
        <w:rPr>
          <w:spacing w:val="-4"/>
          <w:position w:val="1"/>
          <w:sz w:val="24"/>
          <w:szCs w:val="24"/>
        </w:rPr>
        <w:t>i</w:t>
      </w:r>
      <w:r>
        <w:rPr>
          <w:spacing w:val="-5"/>
          <w:position w:val="1"/>
          <w:sz w:val="24"/>
          <w:szCs w:val="24"/>
        </w:rPr>
        <w:t>n</w:t>
      </w:r>
      <w:r>
        <w:rPr>
          <w:spacing w:val="5"/>
          <w:position w:val="1"/>
          <w:sz w:val="24"/>
          <w:szCs w:val="24"/>
        </w:rPr>
        <w:t>t</w:t>
      </w:r>
      <w:r>
        <w:rPr>
          <w:position w:val="1"/>
          <w:sz w:val="24"/>
          <w:szCs w:val="24"/>
        </w:rPr>
        <w:t>:</w:t>
      </w:r>
    </w:p>
    <w:p w:rsidR="002D2916" w:rsidRDefault="002D2916" w:rsidP="002D2916">
      <w:pPr>
        <w:spacing w:line="26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2"/>
          <w:sz w:val="24"/>
          <w:szCs w:val="24"/>
        </w:rPr>
        <w:t xml:space="preserve"> </w:t>
      </w:r>
      <w:r>
        <w:rPr>
          <w:spacing w:val="-1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n</w:t>
      </w:r>
      <w:r>
        <w:rPr>
          <w:spacing w:val="-3"/>
          <w:position w:val="2"/>
          <w:sz w:val="24"/>
          <w:szCs w:val="24"/>
        </w:rPr>
        <w:t xml:space="preserve"> </w:t>
      </w:r>
      <w:r>
        <w:rPr>
          <w:spacing w:val="4"/>
          <w:position w:val="2"/>
          <w:sz w:val="24"/>
          <w:szCs w:val="24"/>
        </w:rPr>
        <w:t>e</w:t>
      </w:r>
      <w:r>
        <w:rPr>
          <w:spacing w:val="-5"/>
          <w:position w:val="2"/>
          <w:sz w:val="24"/>
          <w:szCs w:val="24"/>
        </w:rPr>
        <w:t>n</w:t>
      </w:r>
      <w:r>
        <w:rPr>
          <w:spacing w:val="10"/>
          <w:position w:val="2"/>
          <w:sz w:val="24"/>
          <w:szCs w:val="24"/>
        </w:rPr>
        <w:t>t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10"/>
          <w:position w:val="2"/>
          <w:sz w:val="24"/>
          <w:szCs w:val="24"/>
        </w:rPr>
        <w:t>t</w:t>
      </w:r>
      <w:r>
        <w:rPr>
          <w:position w:val="2"/>
          <w:sz w:val="24"/>
          <w:szCs w:val="24"/>
        </w:rPr>
        <w:t>y</w:t>
      </w:r>
      <w:r>
        <w:rPr>
          <w:spacing w:val="-9"/>
          <w:position w:val="2"/>
          <w:sz w:val="24"/>
          <w:szCs w:val="24"/>
        </w:rPr>
        <w:t xml:space="preserve"> </w:t>
      </w:r>
      <w:r>
        <w:rPr>
          <w:spacing w:val="-1"/>
          <w:position w:val="2"/>
          <w:sz w:val="24"/>
          <w:szCs w:val="24"/>
        </w:rPr>
        <w:t>ca</w:t>
      </w:r>
      <w:r>
        <w:rPr>
          <w:position w:val="2"/>
          <w:sz w:val="24"/>
          <w:szCs w:val="24"/>
        </w:rPr>
        <w:t>n</w:t>
      </w:r>
      <w:r>
        <w:rPr>
          <w:spacing w:val="2"/>
          <w:position w:val="2"/>
          <w:sz w:val="24"/>
          <w:szCs w:val="24"/>
        </w:rPr>
        <w:t xml:space="preserve"> </w:t>
      </w:r>
      <w:r>
        <w:rPr>
          <w:spacing w:val="-5"/>
          <w:position w:val="2"/>
          <w:sz w:val="24"/>
          <w:szCs w:val="24"/>
        </w:rPr>
        <w:t>b</w:t>
      </w:r>
      <w:r>
        <w:rPr>
          <w:position w:val="2"/>
          <w:sz w:val="24"/>
          <w:szCs w:val="24"/>
        </w:rPr>
        <w:t>e</w:t>
      </w:r>
      <w:r>
        <w:rPr>
          <w:spacing w:val="1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a</w:t>
      </w:r>
      <w:r>
        <w:rPr>
          <w:spacing w:val="6"/>
          <w:position w:val="2"/>
          <w:sz w:val="24"/>
          <w:szCs w:val="24"/>
        </w:rPr>
        <w:t xml:space="preserve"> </w:t>
      </w:r>
      <w:r>
        <w:rPr>
          <w:spacing w:val="-9"/>
          <w:position w:val="2"/>
          <w:sz w:val="24"/>
          <w:szCs w:val="24"/>
        </w:rPr>
        <w:t>m</w:t>
      </w:r>
      <w:r>
        <w:rPr>
          <w:spacing w:val="4"/>
          <w:position w:val="2"/>
          <w:sz w:val="24"/>
          <w:szCs w:val="24"/>
        </w:rPr>
        <w:t>e</w:t>
      </w:r>
      <w:r>
        <w:rPr>
          <w:spacing w:val="-4"/>
          <w:position w:val="2"/>
          <w:sz w:val="24"/>
          <w:szCs w:val="24"/>
        </w:rPr>
        <w:t>m</w:t>
      </w:r>
      <w:r>
        <w:rPr>
          <w:position w:val="2"/>
          <w:sz w:val="24"/>
          <w:szCs w:val="24"/>
        </w:rPr>
        <w:t>b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r</w:t>
      </w:r>
      <w:r>
        <w:rPr>
          <w:spacing w:val="-3"/>
          <w:position w:val="2"/>
          <w:sz w:val="24"/>
          <w:szCs w:val="24"/>
        </w:rPr>
        <w:t xml:space="preserve"> 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f</w:t>
      </w:r>
      <w:r>
        <w:rPr>
          <w:spacing w:val="-7"/>
          <w:position w:val="2"/>
          <w:sz w:val="24"/>
          <w:szCs w:val="24"/>
        </w:rPr>
        <w:t xml:space="preserve"> </w:t>
      </w:r>
      <w:r>
        <w:rPr>
          <w:spacing w:val="-1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t</w:t>
      </w:r>
      <w:r>
        <w:rPr>
          <w:spacing w:val="8"/>
          <w:position w:val="2"/>
          <w:sz w:val="24"/>
          <w:szCs w:val="24"/>
        </w:rPr>
        <w:t xml:space="preserve"> </w:t>
      </w:r>
      <w:r>
        <w:rPr>
          <w:spacing w:val="-9"/>
          <w:position w:val="2"/>
          <w:sz w:val="24"/>
          <w:szCs w:val="24"/>
        </w:rPr>
        <w:t>m</w:t>
      </w:r>
      <w:r>
        <w:rPr>
          <w:spacing w:val="5"/>
          <w:position w:val="2"/>
          <w:sz w:val="24"/>
          <w:szCs w:val="24"/>
        </w:rPr>
        <w:t>o</w:t>
      </w:r>
      <w:r>
        <w:rPr>
          <w:spacing w:val="-2"/>
          <w:position w:val="2"/>
          <w:sz w:val="24"/>
          <w:szCs w:val="24"/>
        </w:rPr>
        <w:t>s</w:t>
      </w:r>
      <w:r>
        <w:rPr>
          <w:position w:val="2"/>
          <w:sz w:val="24"/>
          <w:szCs w:val="24"/>
        </w:rPr>
        <w:t>t</w:t>
      </w:r>
      <w:r>
        <w:rPr>
          <w:spacing w:val="-1"/>
          <w:position w:val="2"/>
          <w:sz w:val="24"/>
          <w:szCs w:val="24"/>
        </w:rPr>
        <w:t xml:space="preserve"> </w:t>
      </w:r>
      <w:r>
        <w:rPr>
          <w:spacing w:val="5"/>
          <w:position w:val="2"/>
          <w:sz w:val="24"/>
          <w:szCs w:val="24"/>
        </w:rPr>
        <w:t>o</w:t>
      </w:r>
      <w:r>
        <w:rPr>
          <w:spacing w:val="-5"/>
          <w:position w:val="2"/>
          <w:sz w:val="24"/>
          <w:szCs w:val="24"/>
        </w:rPr>
        <w:t>n</w:t>
      </w:r>
      <w:r>
        <w:rPr>
          <w:position w:val="2"/>
          <w:sz w:val="24"/>
          <w:szCs w:val="24"/>
        </w:rPr>
        <w:t xml:space="preserve">e 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f</w:t>
      </w:r>
      <w:r>
        <w:rPr>
          <w:spacing w:val="-7"/>
          <w:position w:val="2"/>
          <w:sz w:val="24"/>
          <w:szCs w:val="24"/>
        </w:rPr>
        <w:t xml:space="preserve"> 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5"/>
          <w:position w:val="2"/>
          <w:sz w:val="24"/>
          <w:szCs w:val="24"/>
        </w:rPr>
        <w:t>h</w:t>
      </w:r>
      <w:r>
        <w:rPr>
          <w:position w:val="2"/>
          <w:sz w:val="24"/>
          <w:szCs w:val="24"/>
        </w:rPr>
        <w:t>e</w:t>
      </w:r>
      <w:r>
        <w:rPr>
          <w:spacing w:val="1"/>
          <w:position w:val="2"/>
          <w:sz w:val="24"/>
          <w:szCs w:val="24"/>
        </w:rPr>
        <w:t xml:space="preserve"> </w:t>
      </w:r>
      <w:r>
        <w:rPr>
          <w:spacing w:val="-2"/>
          <w:position w:val="2"/>
          <w:sz w:val="24"/>
          <w:szCs w:val="24"/>
        </w:rPr>
        <w:t>s</w:t>
      </w:r>
      <w:r>
        <w:rPr>
          <w:position w:val="2"/>
          <w:sz w:val="24"/>
          <w:szCs w:val="24"/>
        </w:rPr>
        <w:t>u</w:t>
      </w:r>
      <w:r>
        <w:rPr>
          <w:spacing w:val="-5"/>
          <w:position w:val="2"/>
          <w:sz w:val="24"/>
          <w:szCs w:val="24"/>
        </w:rPr>
        <w:t>b</w:t>
      </w:r>
      <w:r>
        <w:rPr>
          <w:spacing w:val="4"/>
          <w:position w:val="2"/>
          <w:sz w:val="24"/>
          <w:szCs w:val="24"/>
        </w:rPr>
        <w:t>c</w:t>
      </w:r>
      <w:r>
        <w:rPr>
          <w:spacing w:val="-4"/>
          <w:position w:val="2"/>
          <w:sz w:val="24"/>
          <w:szCs w:val="24"/>
        </w:rPr>
        <w:t>l</w:t>
      </w:r>
      <w:r>
        <w:rPr>
          <w:spacing w:val="4"/>
          <w:position w:val="2"/>
          <w:sz w:val="24"/>
          <w:szCs w:val="24"/>
        </w:rPr>
        <w:t>a</w:t>
      </w:r>
      <w:r>
        <w:rPr>
          <w:spacing w:val="-2"/>
          <w:position w:val="2"/>
          <w:sz w:val="24"/>
          <w:szCs w:val="24"/>
        </w:rPr>
        <w:t>ss</w:t>
      </w:r>
      <w:r>
        <w:rPr>
          <w:spacing w:val="4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s</w:t>
      </w:r>
      <w:r>
        <w:rPr>
          <w:spacing w:val="-6"/>
          <w:position w:val="2"/>
          <w:sz w:val="24"/>
          <w:szCs w:val="24"/>
        </w:rPr>
        <w:t xml:space="preserve"> 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f</w:t>
      </w:r>
      <w:r>
        <w:rPr>
          <w:spacing w:val="-7"/>
          <w:position w:val="2"/>
          <w:sz w:val="24"/>
          <w:szCs w:val="24"/>
        </w:rPr>
        <w:t xml:space="preserve"> 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5"/>
          <w:position w:val="2"/>
          <w:sz w:val="24"/>
          <w:szCs w:val="24"/>
        </w:rPr>
        <w:t>h</w:t>
      </w:r>
      <w:r>
        <w:rPr>
          <w:position w:val="2"/>
          <w:sz w:val="24"/>
          <w:szCs w:val="24"/>
        </w:rPr>
        <w:t>e</w:t>
      </w:r>
    </w:p>
    <w:p w:rsidR="002D2916" w:rsidRDefault="002D2916" w:rsidP="002D2916">
      <w:pPr>
        <w:spacing w:line="240" w:lineRule="exact"/>
        <w:ind w:left="3240"/>
        <w:rPr>
          <w:sz w:val="24"/>
          <w:szCs w:val="24"/>
        </w:rPr>
      </w:pPr>
      <w:proofErr w:type="gramStart"/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za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proofErr w:type="gramEnd"/>
    </w:p>
    <w:p w:rsidR="002D2916" w:rsidRDefault="002D2916" w:rsidP="002D2916">
      <w:pPr>
        <w:spacing w:before="2"/>
        <w:ind w:left="360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by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6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EE</w:t>
      </w:r>
      <w:r>
        <w:rPr>
          <w:sz w:val="24"/>
          <w:szCs w:val="24"/>
        </w:rPr>
        <w:t>R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m</w:t>
      </w:r>
    </w:p>
    <w:p w:rsidR="002D2916" w:rsidRDefault="002D2916" w:rsidP="002D2916">
      <w:pPr>
        <w:spacing w:line="28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1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1"/>
          <w:sz w:val="24"/>
          <w:szCs w:val="24"/>
        </w:rPr>
        <w:t xml:space="preserve"> </w:t>
      </w:r>
      <w:r>
        <w:rPr>
          <w:spacing w:val="2"/>
          <w:position w:val="1"/>
          <w:sz w:val="24"/>
          <w:szCs w:val="24"/>
        </w:rPr>
        <w:t>I</w:t>
      </w:r>
      <w:r>
        <w:rPr>
          <w:position w:val="1"/>
          <w:sz w:val="24"/>
          <w:szCs w:val="24"/>
        </w:rPr>
        <w:t>f</w:t>
      </w:r>
      <w:r>
        <w:rPr>
          <w:spacing w:val="-2"/>
          <w:position w:val="1"/>
          <w:sz w:val="24"/>
          <w:szCs w:val="24"/>
        </w:rPr>
        <w:t xml:space="preserve"> </w:t>
      </w:r>
      <w:r>
        <w:rPr>
          <w:spacing w:val="-5"/>
          <w:position w:val="1"/>
          <w:sz w:val="24"/>
          <w:szCs w:val="24"/>
        </w:rPr>
        <w:t>n</w:t>
      </w:r>
      <w:r>
        <w:rPr>
          <w:spacing w:val="5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t</w:t>
      </w:r>
      <w:r>
        <w:rPr>
          <w:spacing w:val="1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d</w:t>
      </w:r>
      <w:r>
        <w:rPr>
          <w:spacing w:val="-4"/>
          <w:position w:val="1"/>
          <w:sz w:val="24"/>
          <w:szCs w:val="24"/>
        </w:rPr>
        <w:t>i</w:t>
      </w:r>
      <w:r>
        <w:rPr>
          <w:spacing w:val="3"/>
          <w:position w:val="1"/>
          <w:sz w:val="24"/>
          <w:szCs w:val="24"/>
        </w:rPr>
        <w:t>s</w:t>
      </w:r>
      <w:r>
        <w:rPr>
          <w:spacing w:val="-9"/>
          <w:position w:val="1"/>
          <w:sz w:val="24"/>
          <w:szCs w:val="24"/>
        </w:rPr>
        <w:t>j</w:t>
      </w:r>
      <w:r>
        <w:rPr>
          <w:spacing w:val="10"/>
          <w:position w:val="1"/>
          <w:sz w:val="24"/>
          <w:szCs w:val="24"/>
        </w:rPr>
        <w:t>o</w:t>
      </w:r>
      <w:r>
        <w:rPr>
          <w:spacing w:val="-4"/>
          <w:position w:val="1"/>
          <w:sz w:val="24"/>
          <w:szCs w:val="24"/>
        </w:rPr>
        <w:t>i</w:t>
      </w:r>
      <w:r>
        <w:rPr>
          <w:spacing w:val="-5"/>
          <w:position w:val="1"/>
          <w:sz w:val="24"/>
          <w:szCs w:val="24"/>
        </w:rPr>
        <w:t>n</w:t>
      </w:r>
      <w:r>
        <w:rPr>
          <w:spacing w:val="5"/>
          <w:position w:val="1"/>
          <w:sz w:val="24"/>
          <w:szCs w:val="24"/>
        </w:rPr>
        <w:t>t</w:t>
      </w:r>
      <w:r>
        <w:rPr>
          <w:position w:val="1"/>
          <w:sz w:val="24"/>
          <w:szCs w:val="24"/>
        </w:rPr>
        <w:t>,</w:t>
      </w:r>
      <w:r>
        <w:rPr>
          <w:spacing w:val="-1"/>
          <w:position w:val="1"/>
          <w:sz w:val="24"/>
          <w:szCs w:val="24"/>
        </w:rPr>
        <w:t xml:space="preserve"> </w:t>
      </w:r>
      <w:r>
        <w:rPr>
          <w:spacing w:val="-2"/>
          <w:position w:val="1"/>
          <w:sz w:val="24"/>
          <w:szCs w:val="24"/>
        </w:rPr>
        <w:t>s</w:t>
      </w:r>
      <w:r>
        <w:rPr>
          <w:position w:val="1"/>
          <w:sz w:val="24"/>
          <w:szCs w:val="24"/>
        </w:rPr>
        <w:t>p</w:t>
      </w:r>
      <w:r>
        <w:rPr>
          <w:spacing w:val="-1"/>
          <w:position w:val="1"/>
          <w:sz w:val="24"/>
          <w:szCs w:val="24"/>
        </w:rPr>
        <w:t>e</w:t>
      </w:r>
      <w:r>
        <w:rPr>
          <w:spacing w:val="4"/>
          <w:position w:val="1"/>
          <w:sz w:val="24"/>
          <w:szCs w:val="24"/>
        </w:rPr>
        <w:t>c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4"/>
          <w:position w:val="1"/>
          <w:sz w:val="24"/>
          <w:szCs w:val="24"/>
        </w:rPr>
        <w:t>a</w:t>
      </w:r>
      <w:r>
        <w:rPr>
          <w:spacing w:val="2"/>
          <w:position w:val="1"/>
          <w:sz w:val="24"/>
          <w:szCs w:val="24"/>
        </w:rPr>
        <w:t>l</w:t>
      </w:r>
      <w:r>
        <w:rPr>
          <w:spacing w:val="-4"/>
          <w:position w:val="1"/>
          <w:sz w:val="24"/>
          <w:szCs w:val="24"/>
        </w:rPr>
        <w:t>i</w:t>
      </w:r>
      <w:r>
        <w:rPr>
          <w:spacing w:val="-1"/>
          <w:position w:val="1"/>
          <w:sz w:val="24"/>
          <w:szCs w:val="24"/>
        </w:rPr>
        <w:t>za</w:t>
      </w:r>
      <w:r>
        <w:rPr>
          <w:spacing w:val="10"/>
          <w:position w:val="1"/>
          <w:sz w:val="24"/>
          <w:szCs w:val="24"/>
        </w:rPr>
        <w:t>t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5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n</w:t>
      </w:r>
      <w:r>
        <w:rPr>
          <w:spacing w:val="-3"/>
          <w:position w:val="1"/>
          <w:sz w:val="24"/>
          <w:szCs w:val="24"/>
        </w:rPr>
        <w:t xml:space="preserve"> </w:t>
      </w:r>
      <w:r>
        <w:rPr>
          <w:spacing w:val="-4"/>
          <w:position w:val="1"/>
          <w:sz w:val="24"/>
          <w:szCs w:val="24"/>
        </w:rPr>
        <w:t>i</w:t>
      </w:r>
      <w:r>
        <w:rPr>
          <w:position w:val="1"/>
          <w:sz w:val="24"/>
          <w:szCs w:val="24"/>
        </w:rPr>
        <w:t>s</w:t>
      </w:r>
      <w:r>
        <w:rPr>
          <w:spacing w:val="-1"/>
          <w:position w:val="1"/>
          <w:sz w:val="24"/>
          <w:szCs w:val="24"/>
        </w:rPr>
        <w:t xml:space="preserve"> </w:t>
      </w:r>
      <w:r>
        <w:rPr>
          <w:spacing w:val="5"/>
          <w:position w:val="1"/>
          <w:sz w:val="24"/>
          <w:szCs w:val="24"/>
        </w:rPr>
        <w:t>o</w:t>
      </w:r>
      <w:r>
        <w:rPr>
          <w:spacing w:val="-5"/>
          <w:position w:val="1"/>
          <w:sz w:val="24"/>
          <w:szCs w:val="24"/>
        </w:rPr>
        <w:t>v</w:t>
      </w:r>
      <w:r>
        <w:rPr>
          <w:spacing w:val="-1"/>
          <w:position w:val="1"/>
          <w:sz w:val="24"/>
          <w:szCs w:val="24"/>
        </w:rPr>
        <w:t>e</w:t>
      </w:r>
      <w:r>
        <w:rPr>
          <w:spacing w:val="6"/>
          <w:position w:val="1"/>
          <w:sz w:val="24"/>
          <w:szCs w:val="24"/>
        </w:rPr>
        <w:t>r</w:t>
      </w:r>
      <w:r>
        <w:rPr>
          <w:spacing w:val="-9"/>
          <w:position w:val="1"/>
          <w:sz w:val="24"/>
          <w:szCs w:val="24"/>
        </w:rPr>
        <w:t>l</w:t>
      </w:r>
      <w:r>
        <w:rPr>
          <w:spacing w:val="-1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p</w:t>
      </w:r>
      <w:r>
        <w:rPr>
          <w:spacing w:val="5"/>
          <w:position w:val="1"/>
          <w:sz w:val="24"/>
          <w:szCs w:val="24"/>
        </w:rPr>
        <w:t>p</w:t>
      </w:r>
      <w:r>
        <w:rPr>
          <w:spacing w:val="-4"/>
          <w:position w:val="1"/>
          <w:sz w:val="24"/>
          <w:szCs w:val="24"/>
        </w:rPr>
        <w:t>i</w:t>
      </w:r>
      <w:r>
        <w:rPr>
          <w:position w:val="1"/>
          <w:sz w:val="24"/>
          <w:szCs w:val="24"/>
        </w:rPr>
        <w:t>n</w:t>
      </w:r>
      <w:r>
        <w:rPr>
          <w:spacing w:val="1"/>
          <w:position w:val="1"/>
          <w:sz w:val="24"/>
          <w:szCs w:val="24"/>
        </w:rPr>
        <w:t>g</w:t>
      </w:r>
      <w:r>
        <w:rPr>
          <w:position w:val="1"/>
          <w:sz w:val="24"/>
          <w:szCs w:val="24"/>
        </w:rPr>
        <w:t>:</w:t>
      </w:r>
    </w:p>
    <w:p w:rsidR="002D2916" w:rsidRDefault="002D2916" w:rsidP="002D2916">
      <w:pPr>
        <w:spacing w:line="26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2"/>
          <w:sz w:val="24"/>
          <w:szCs w:val="24"/>
        </w:rPr>
        <w:t xml:space="preserve"> 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5"/>
          <w:position w:val="2"/>
          <w:sz w:val="24"/>
          <w:szCs w:val="24"/>
        </w:rPr>
        <w:t>h</w:t>
      </w:r>
      <w:r>
        <w:rPr>
          <w:spacing w:val="-1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t</w:t>
      </w:r>
      <w:r>
        <w:rPr>
          <w:spacing w:val="2"/>
          <w:position w:val="2"/>
          <w:sz w:val="24"/>
          <w:szCs w:val="24"/>
        </w:rPr>
        <w:t xml:space="preserve"> </w:t>
      </w:r>
      <w:r>
        <w:rPr>
          <w:spacing w:val="-4"/>
          <w:position w:val="2"/>
          <w:sz w:val="24"/>
          <w:szCs w:val="24"/>
        </w:rPr>
        <w:t>i</w:t>
      </w:r>
      <w:r>
        <w:rPr>
          <w:position w:val="2"/>
          <w:sz w:val="24"/>
          <w:szCs w:val="24"/>
        </w:rPr>
        <w:t>s</w:t>
      </w:r>
      <w:r>
        <w:rPr>
          <w:spacing w:val="-1"/>
          <w:position w:val="2"/>
          <w:sz w:val="24"/>
          <w:szCs w:val="24"/>
        </w:rPr>
        <w:t xml:space="preserve"> 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5"/>
          <w:position w:val="2"/>
          <w:sz w:val="24"/>
          <w:szCs w:val="24"/>
        </w:rPr>
        <w:t>h</w:t>
      </w:r>
      <w:r>
        <w:rPr>
          <w:position w:val="2"/>
          <w:sz w:val="24"/>
          <w:szCs w:val="24"/>
        </w:rPr>
        <w:t>e</w:t>
      </w:r>
      <w:r>
        <w:rPr>
          <w:spacing w:val="1"/>
          <w:position w:val="2"/>
          <w:sz w:val="24"/>
          <w:szCs w:val="24"/>
        </w:rPr>
        <w:t xml:space="preserve"> </w:t>
      </w:r>
      <w:r>
        <w:rPr>
          <w:spacing w:val="-2"/>
          <w:position w:val="2"/>
          <w:sz w:val="24"/>
          <w:szCs w:val="24"/>
        </w:rPr>
        <w:t>s</w:t>
      </w:r>
      <w:r>
        <w:rPr>
          <w:spacing w:val="4"/>
          <w:position w:val="2"/>
          <w:sz w:val="24"/>
          <w:szCs w:val="24"/>
        </w:rPr>
        <w:t>a</w:t>
      </w:r>
      <w:r>
        <w:rPr>
          <w:spacing w:val="-4"/>
          <w:position w:val="2"/>
          <w:sz w:val="24"/>
          <w:szCs w:val="24"/>
        </w:rPr>
        <w:t>m</w:t>
      </w:r>
      <w:r>
        <w:rPr>
          <w:position w:val="2"/>
          <w:sz w:val="24"/>
          <w:szCs w:val="24"/>
        </w:rPr>
        <w:t>e</w:t>
      </w:r>
      <w:r>
        <w:rPr>
          <w:spacing w:val="-1"/>
          <w:position w:val="2"/>
          <w:sz w:val="24"/>
          <w:szCs w:val="24"/>
        </w:rPr>
        <w:t xml:space="preserve"> e</w:t>
      </w:r>
      <w:r>
        <w:rPr>
          <w:spacing w:val="-5"/>
          <w:position w:val="2"/>
          <w:sz w:val="24"/>
          <w:szCs w:val="24"/>
        </w:rPr>
        <w:t>n</w:t>
      </w:r>
      <w:r>
        <w:rPr>
          <w:spacing w:val="10"/>
          <w:position w:val="2"/>
          <w:sz w:val="24"/>
          <w:szCs w:val="24"/>
        </w:rPr>
        <w:t>t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10"/>
          <w:position w:val="2"/>
          <w:sz w:val="24"/>
          <w:szCs w:val="24"/>
        </w:rPr>
        <w:t>t</w:t>
      </w:r>
      <w:r>
        <w:rPr>
          <w:position w:val="2"/>
          <w:sz w:val="24"/>
          <w:szCs w:val="24"/>
        </w:rPr>
        <w:t>y</w:t>
      </w:r>
      <w:r>
        <w:rPr>
          <w:spacing w:val="-4"/>
          <w:position w:val="2"/>
          <w:sz w:val="24"/>
          <w:szCs w:val="24"/>
        </w:rPr>
        <w:t xml:space="preserve"> m</w:t>
      </w:r>
      <w:r>
        <w:rPr>
          <w:spacing w:val="4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y</w:t>
      </w:r>
      <w:r>
        <w:rPr>
          <w:spacing w:val="-5"/>
          <w:position w:val="2"/>
          <w:sz w:val="24"/>
          <w:szCs w:val="24"/>
        </w:rPr>
        <w:t xml:space="preserve"> b</w:t>
      </w:r>
      <w:r>
        <w:rPr>
          <w:position w:val="2"/>
          <w:sz w:val="24"/>
          <w:szCs w:val="24"/>
        </w:rPr>
        <w:t>e</w:t>
      </w:r>
      <w:r>
        <w:rPr>
          <w:spacing w:val="1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a</w:t>
      </w:r>
      <w:r>
        <w:rPr>
          <w:spacing w:val="6"/>
          <w:position w:val="2"/>
          <w:sz w:val="24"/>
          <w:szCs w:val="24"/>
        </w:rPr>
        <w:t xml:space="preserve"> </w:t>
      </w:r>
      <w:r>
        <w:rPr>
          <w:spacing w:val="-9"/>
          <w:position w:val="2"/>
          <w:sz w:val="24"/>
          <w:szCs w:val="24"/>
        </w:rPr>
        <w:t>m</w:t>
      </w:r>
      <w:r>
        <w:rPr>
          <w:spacing w:val="4"/>
          <w:position w:val="2"/>
          <w:sz w:val="24"/>
          <w:szCs w:val="24"/>
        </w:rPr>
        <w:t>e</w:t>
      </w:r>
      <w:r>
        <w:rPr>
          <w:spacing w:val="-4"/>
          <w:position w:val="2"/>
          <w:sz w:val="24"/>
          <w:szCs w:val="24"/>
        </w:rPr>
        <w:t>m</w:t>
      </w:r>
      <w:r>
        <w:rPr>
          <w:position w:val="2"/>
          <w:sz w:val="24"/>
          <w:szCs w:val="24"/>
        </w:rPr>
        <w:t>b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r</w:t>
      </w:r>
      <w:r>
        <w:rPr>
          <w:spacing w:val="-3"/>
          <w:position w:val="2"/>
          <w:sz w:val="24"/>
          <w:szCs w:val="24"/>
        </w:rPr>
        <w:t xml:space="preserve"> 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f</w:t>
      </w:r>
      <w:r>
        <w:rPr>
          <w:spacing w:val="-2"/>
          <w:position w:val="2"/>
          <w:sz w:val="24"/>
          <w:szCs w:val="24"/>
        </w:rPr>
        <w:t xml:space="preserve"> </w:t>
      </w:r>
      <w:r>
        <w:rPr>
          <w:spacing w:val="-9"/>
          <w:position w:val="2"/>
          <w:sz w:val="24"/>
          <w:szCs w:val="24"/>
        </w:rPr>
        <w:t>m</w:t>
      </w:r>
      <w:r>
        <w:rPr>
          <w:spacing w:val="5"/>
          <w:position w:val="2"/>
          <w:sz w:val="24"/>
          <w:szCs w:val="24"/>
        </w:rPr>
        <w:t>o</w:t>
      </w:r>
      <w:r>
        <w:rPr>
          <w:spacing w:val="2"/>
          <w:position w:val="2"/>
          <w:sz w:val="24"/>
          <w:szCs w:val="24"/>
        </w:rPr>
        <w:t>r</w:t>
      </w:r>
      <w:r>
        <w:rPr>
          <w:position w:val="2"/>
          <w:sz w:val="24"/>
          <w:szCs w:val="24"/>
        </w:rPr>
        <w:t>e</w:t>
      </w:r>
      <w:r>
        <w:rPr>
          <w:spacing w:val="-2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t</w:t>
      </w:r>
      <w:r>
        <w:rPr>
          <w:spacing w:val="-5"/>
          <w:position w:val="2"/>
          <w:sz w:val="24"/>
          <w:szCs w:val="24"/>
        </w:rPr>
        <w:t>h</w:t>
      </w:r>
      <w:r>
        <w:rPr>
          <w:spacing w:val="4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n</w:t>
      </w:r>
      <w:r>
        <w:rPr>
          <w:spacing w:val="-4"/>
          <w:position w:val="2"/>
          <w:sz w:val="24"/>
          <w:szCs w:val="24"/>
        </w:rPr>
        <w:t xml:space="preserve"> </w:t>
      </w:r>
      <w:r>
        <w:rPr>
          <w:spacing w:val="5"/>
          <w:position w:val="2"/>
          <w:sz w:val="24"/>
          <w:szCs w:val="24"/>
        </w:rPr>
        <w:t>o</w:t>
      </w:r>
      <w:r>
        <w:rPr>
          <w:spacing w:val="-5"/>
          <w:position w:val="2"/>
          <w:sz w:val="24"/>
          <w:szCs w:val="24"/>
        </w:rPr>
        <w:t>n</w:t>
      </w:r>
      <w:r>
        <w:rPr>
          <w:position w:val="2"/>
          <w:sz w:val="24"/>
          <w:szCs w:val="24"/>
        </w:rPr>
        <w:t xml:space="preserve">e </w:t>
      </w:r>
      <w:r>
        <w:rPr>
          <w:spacing w:val="-2"/>
          <w:position w:val="2"/>
          <w:sz w:val="24"/>
          <w:szCs w:val="24"/>
        </w:rPr>
        <w:t>s</w:t>
      </w:r>
      <w:r>
        <w:rPr>
          <w:spacing w:val="5"/>
          <w:position w:val="2"/>
          <w:sz w:val="24"/>
          <w:szCs w:val="24"/>
        </w:rPr>
        <w:t>u</w:t>
      </w:r>
      <w:r>
        <w:rPr>
          <w:spacing w:val="-5"/>
          <w:position w:val="2"/>
          <w:sz w:val="24"/>
          <w:szCs w:val="24"/>
        </w:rPr>
        <w:t>b</w:t>
      </w:r>
      <w:r>
        <w:rPr>
          <w:spacing w:val="4"/>
          <w:position w:val="2"/>
          <w:sz w:val="24"/>
          <w:szCs w:val="24"/>
        </w:rPr>
        <w:t>c</w:t>
      </w:r>
      <w:r>
        <w:rPr>
          <w:spacing w:val="-4"/>
          <w:position w:val="2"/>
          <w:sz w:val="24"/>
          <w:szCs w:val="24"/>
        </w:rPr>
        <w:t>l</w:t>
      </w:r>
      <w:r>
        <w:rPr>
          <w:spacing w:val="4"/>
          <w:position w:val="2"/>
          <w:sz w:val="24"/>
          <w:szCs w:val="24"/>
        </w:rPr>
        <w:t>a</w:t>
      </w:r>
      <w:r>
        <w:rPr>
          <w:spacing w:val="-2"/>
          <w:position w:val="2"/>
          <w:sz w:val="24"/>
          <w:szCs w:val="24"/>
        </w:rPr>
        <w:t>s</w:t>
      </w:r>
      <w:r>
        <w:rPr>
          <w:position w:val="2"/>
          <w:sz w:val="24"/>
          <w:szCs w:val="24"/>
        </w:rPr>
        <w:t>s</w:t>
      </w:r>
      <w:r>
        <w:rPr>
          <w:spacing w:val="-5"/>
          <w:position w:val="2"/>
          <w:sz w:val="24"/>
          <w:szCs w:val="24"/>
        </w:rPr>
        <w:t xml:space="preserve"> 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f</w:t>
      </w:r>
      <w:r>
        <w:rPr>
          <w:spacing w:val="-7"/>
          <w:position w:val="2"/>
          <w:sz w:val="24"/>
          <w:szCs w:val="24"/>
        </w:rPr>
        <w:t xml:space="preserve"> 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5"/>
          <w:position w:val="2"/>
          <w:sz w:val="24"/>
          <w:szCs w:val="24"/>
        </w:rPr>
        <w:t>h</w:t>
      </w:r>
      <w:r>
        <w:rPr>
          <w:position w:val="2"/>
          <w:sz w:val="24"/>
          <w:szCs w:val="24"/>
        </w:rPr>
        <w:t>e</w:t>
      </w:r>
    </w:p>
    <w:p w:rsidR="002D2916" w:rsidRDefault="002D2916" w:rsidP="002D2916">
      <w:pPr>
        <w:spacing w:line="240" w:lineRule="exact"/>
        <w:ind w:left="3240"/>
        <w:rPr>
          <w:sz w:val="24"/>
          <w:szCs w:val="24"/>
        </w:rPr>
      </w:pPr>
      <w:proofErr w:type="gramStart"/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za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proofErr w:type="gramEnd"/>
    </w:p>
    <w:p w:rsidR="002D2916" w:rsidRDefault="002D2916" w:rsidP="002D2916">
      <w:pPr>
        <w:spacing w:before="2"/>
        <w:ind w:left="3600"/>
        <w:rPr>
          <w:sz w:val="24"/>
          <w:szCs w:val="24"/>
        </w:rPr>
        <w:sectPr w:rsidR="002D2916">
          <w:pgSz w:w="12240" w:h="15840"/>
          <w:pgMar w:top="860" w:right="0" w:bottom="280" w:left="0" w:header="673" w:footer="673" w:gutter="0"/>
          <w:cols w:space="720"/>
        </w:sect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by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6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EE</w:t>
      </w:r>
      <w:r>
        <w:rPr>
          <w:sz w:val="24"/>
          <w:szCs w:val="24"/>
        </w:rPr>
        <w:t>R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m</w:t>
      </w:r>
    </w:p>
    <w:p w:rsidR="002D2916" w:rsidRDefault="002D2916" w:rsidP="002D2916">
      <w:pPr>
        <w:spacing w:before="8" w:line="160" w:lineRule="exact"/>
        <w:rPr>
          <w:sz w:val="16"/>
          <w:szCs w:val="16"/>
        </w:rPr>
      </w:pPr>
    </w:p>
    <w:p w:rsidR="002D2916" w:rsidRDefault="002D2916" w:rsidP="002D2916">
      <w:pPr>
        <w:spacing w:line="200" w:lineRule="exact"/>
      </w:pPr>
    </w:p>
    <w:p w:rsidR="002D2916" w:rsidRDefault="002D2916" w:rsidP="002D2916">
      <w:pPr>
        <w:spacing w:before="15"/>
        <w:ind w:left="2160"/>
        <w:rPr>
          <w:sz w:val="24"/>
          <w:szCs w:val="24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7616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685800</wp:posOffset>
                </wp:positionV>
                <wp:extent cx="7772400" cy="0"/>
                <wp:effectExtent l="9525" t="9525" r="9525" b="9525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0"/>
                          <a:chOff x="0" y="1080"/>
                          <a:chExt cx="12240" cy="0"/>
                        </a:xfrm>
                      </wpg:grpSpPr>
                      <wps:wsp>
                        <wps:cNvPr id="17" name="Freeform 82"/>
                        <wps:cNvSpPr>
                          <a:spLocks/>
                        </wps:cNvSpPr>
                        <wps:spPr bwMode="auto">
                          <a:xfrm>
                            <a:off x="0" y="1080"/>
                            <a:ext cx="12240" cy="0"/>
                          </a:xfrm>
                          <a:custGeom>
                            <a:avLst/>
                            <a:gdLst>
                              <a:gd name="T0" fmla="*/ 0 w 12240"/>
                              <a:gd name="T1" fmla="*/ 12240 w 1224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2240">
                                <a:moveTo>
                                  <a:pt x="0" y="0"/>
                                </a:moveTo>
                                <a:lnTo>
                                  <a:pt x="12240" y="0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6" o:spid="_x0000_s1026" style="position:absolute;margin-left:0;margin-top:54pt;width:612pt;height:0;z-index:-251640320;mso-position-horizontal-relative:page;mso-position-vertical-relative:page" coordorigin=",1080" coordsize="1224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">
                <v:shape id="Freeform 82" o:spid="_x0000_s1027" style="position:absolute;top:1080;width:12240;height:0;visibility:visible;mso-wrap-style:square;v-text-anchor:top" coordsize="1224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ZK7D8MA&#10;AADbAAAADwAAAGRycy9kb3ducmV2LnhtbERPTWvCQBC9F/wPywi9iG4spZY0GxGL1OrFRi+9Ddkx&#10;CWZnw+5q0n/fFQq9zeN9TrYcTCtu5HxjWcF8loAgLq1uuFJwOm6mryB8QNbYWiYFP+RhmY8eMky1&#10;7fmLbkWoRAxhn6KCOoQuldKXNRn0M9sRR+5sncEQoaukdtjHcNPKpyR5kQYbjg01drSuqbwUV6Ng&#10;P+m3jZxfn/3H96YLh91x4j7flXocD6s3EIGG8C/+c291nL+A+y/xAJn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ZK7D8MAAADbAAAADwAAAAAAAAAAAAAAAACYAgAAZHJzL2Rv&#10;d25yZXYueG1sUEsFBgAAAAAEAAQA9QAAAIgDAAAAAA==&#10;" path="m,l12240,e" filled="f" strokeweight=".25397mm">
                  <v:path arrowok="t" o:connecttype="custom" o:connectlocs="0,0;12240,0" o:connectangles="0,0"/>
                </v:shape>
                <w10:wrap anchorx="page" anchory="page"/>
              </v:group>
            </w:pict>
          </mc:Fallback>
        </mc:AlternateContent>
      </w: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b/>
          <w:sz w:val="24"/>
          <w:szCs w:val="24"/>
        </w:rPr>
        <w:t>Co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l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s</w:t>
      </w:r>
      <w:r>
        <w:rPr>
          <w:b/>
          <w:spacing w:val="-10"/>
          <w:sz w:val="24"/>
          <w:szCs w:val="24"/>
        </w:rPr>
        <w:t xml:space="preserve"> </w:t>
      </w:r>
      <w:r>
        <w:rPr>
          <w:b/>
          <w:sz w:val="24"/>
          <w:szCs w:val="24"/>
        </w:rPr>
        <w:t>Co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2"/>
          <w:sz w:val="24"/>
          <w:szCs w:val="24"/>
        </w:rPr>
        <w:t>s</w:t>
      </w:r>
      <w:r>
        <w:rPr>
          <w:b/>
          <w:spacing w:val="6"/>
          <w:sz w:val="24"/>
          <w:szCs w:val="24"/>
        </w:rPr>
        <w:t>t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ai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:</w:t>
      </w:r>
    </w:p>
    <w:p w:rsidR="002D2916" w:rsidRDefault="002D2916" w:rsidP="002D2916">
      <w:pPr>
        <w:tabs>
          <w:tab w:val="left" w:pos="3240"/>
        </w:tabs>
        <w:spacing w:before="5" w:line="225" w:lineRule="auto"/>
        <w:ind w:left="3240" w:right="2201" w:hanging="36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10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4"/>
          <w:sz w:val="24"/>
          <w:szCs w:val="24"/>
        </w:rPr>
        <w:t xml:space="preserve"> 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6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 xml:space="preserve">f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s</w:t>
      </w:r>
      <w:r>
        <w:rPr>
          <w:sz w:val="24"/>
          <w:szCs w:val="24"/>
        </w:rPr>
        <w:t>ub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za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/g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za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</w:p>
    <w:p w:rsidR="002D2916" w:rsidRDefault="002D2916" w:rsidP="002D2916">
      <w:pPr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wn</w:t>
      </w:r>
      <w:r>
        <w:rPr>
          <w:spacing w:val="-4"/>
          <w:sz w:val="24"/>
          <w:szCs w:val="24"/>
        </w:rPr>
        <w:t xml:space="preserve"> 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EE</w:t>
      </w:r>
      <w:r>
        <w:rPr>
          <w:sz w:val="24"/>
          <w:szCs w:val="24"/>
        </w:rPr>
        <w:t>R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by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ub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li</w:t>
      </w:r>
      <w:r>
        <w:rPr>
          <w:sz w:val="24"/>
          <w:szCs w:val="24"/>
        </w:rPr>
        <w:t>ne</w:t>
      </w:r>
    </w:p>
    <w:p w:rsidR="002D2916" w:rsidRDefault="002D2916" w:rsidP="002D2916">
      <w:pPr>
        <w:spacing w:line="26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2"/>
          <w:sz w:val="24"/>
          <w:szCs w:val="24"/>
        </w:rPr>
        <w:t xml:space="preserve"> </w:t>
      </w:r>
      <w:r>
        <w:rPr>
          <w:spacing w:val="1"/>
          <w:position w:val="2"/>
          <w:sz w:val="24"/>
          <w:szCs w:val="24"/>
        </w:rPr>
        <w:t>P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4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l</w:t>
      </w:r>
      <w:r>
        <w:rPr>
          <w:spacing w:val="-8"/>
          <w:position w:val="2"/>
          <w:sz w:val="24"/>
          <w:szCs w:val="24"/>
        </w:rPr>
        <w:t xml:space="preserve"> </w:t>
      </w:r>
      <w:r>
        <w:rPr>
          <w:spacing w:val="4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l</w:t>
      </w:r>
      <w:r>
        <w:rPr>
          <w:spacing w:val="-9"/>
          <w:position w:val="2"/>
          <w:sz w:val="24"/>
          <w:szCs w:val="24"/>
        </w:rPr>
        <w:t>l</w:t>
      </w:r>
      <w:r>
        <w:rPr>
          <w:spacing w:val="5"/>
          <w:position w:val="2"/>
          <w:sz w:val="24"/>
          <w:szCs w:val="24"/>
        </w:rPr>
        <w:t>ow</w:t>
      </w:r>
      <w:r>
        <w:rPr>
          <w:position w:val="2"/>
          <w:sz w:val="24"/>
          <w:szCs w:val="24"/>
        </w:rPr>
        <w:t>s</w:t>
      </w:r>
      <w:r>
        <w:rPr>
          <w:spacing w:val="-4"/>
          <w:position w:val="2"/>
          <w:sz w:val="24"/>
          <w:szCs w:val="24"/>
        </w:rPr>
        <w:t xml:space="preserve"> </w:t>
      </w:r>
      <w:r>
        <w:rPr>
          <w:spacing w:val="-1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n</w:t>
      </w:r>
      <w:r>
        <w:rPr>
          <w:spacing w:val="-3"/>
          <w:position w:val="2"/>
          <w:sz w:val="24"/>
          <w:szCs w:val="24"/>
        </w:rPr>
        <w:t xml:space="preserve"> </w:t>
      </w:r>
      <w:r>
        <w:rPr>
          <w:spacing w:val="4"/>
          <w:position w:val="2"/>
          <w:sz w:val="24"/>
          <w:szCs w:val="24"/>
        </w:rPr>
        <w:t>e</w:t>
      </w:r>
      <w:r>
        <w:rPr>
          <w:spacing w:val="-5"/>
          <w:position w:val="2"/>
          <w:sz w:val="24"/>
          <w:szCs w:val="24"/>
        </w:rPr>
        <w:t>n</w:t>
      </w:r>
      <w:r>
        <w:rPr>
          <w:spacing w:val="10"/>
          <w:position w:val="2"/>
          <w:sz w:val="24"/>
          <w:szCs w:val="24"/>
        </w:rPr>
        <w:t>t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10"/>
          <w:position w:val="2"/>
          <w:sz w:val="24"/>
          <w:szCs w:val="24"/>
        </w:rPr>
        <w:t>t</w:t>
      </w:r>
      <w:r>
        <w:rPr>
          <w:position w:val="2"/>
          <w:sz w:val="24"/>
          <w:szCs w:val="24"/>
        </w:rPr>
        <w:t>y</w:t>
      </w:r>
      <w:r>
        <w:rPr>
          <w:spacing w:val="-4"/>
          <w:position w:val="2"/>
          <w:sz w:val="24"/>
          <w:szCs w:val="24"/>
        </w:rPr>
        <w:t xml:space="preserve"> </w:t>
      </w:r>
      <w:r>
        <w:rPr>
          <w:spacing w:val="-9"/>
          <w:position w:val="2"/>
          <w:sz w:val="24"/>
          <w:szCs w:val="24"/>
        </w:rPr>
        <w:t>m</w:t>
      </w:r>
      <w:r>
        <w:rPr>
          <w:spacing w:val="4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 xml:space="preserve">y </w:t>
      </w:r>
      <w:r>
        <w:rPr>
          <w:spacing w:val="-5"/>
          <w:position w:val="2"/>
          <w:sz w:val="24"/>
          <w:szCs w:val="24"/>
        </w:rPr>
        <w:t>n</w:t>
      </w:r>
      <w:r>
        <w:rPr>
          <w:position w:val="2"/>
          <w:sz w:val="24"/>
          <w:szCs w:val="24"/>
        </w:rPr>
        <w:t>ot to</w:t>
      </w:r>
      <w:r>
        <w:rPr>
          <w:spacing w:val="1"/>
          <w:position w:val="2"/>
          <w:sz w:val="24"/>
          <w:szCs w:val="24"/>
        </w:rPr>
        <w:t xml:space="preserve"> </w:t>
      </w:r>
      <w:r>
        <w:rPr>
          <w:spacing w:val="-5"/>
          <w:position w:val="2"/>
          <w:sz w:val="24"/>
          <w:szCs w:val="24"/>
        </w:rPr>
        <w:t>b</w:t>
      </w:r>
      <w:r>
        <w:rPr>
          <w:spacing w:val="4"/>
          <w:position w:val="2"/>
          <w:sz w:val="24"/>
          <w:szCs w:val="24"/>
        </w:rPr>
        <w:t>e</w:t>
      </w:r>
      <w:r>
        <w:rPr>
          <w:spacing w:val="-9"/>
          <w:position w:val="2"/>
          <w:sz w:val="24"/>
          <w:szCs w:val="24"/>
        </w:rPr>
        <w:t>l</w:t>
      </w:r>
      <w:r>
        <w:rPr>
          <w:spacing w:val="5"/>
          <w:position w:val="2"/>
          <w:sz w:val="24"/>
          <w:szCs w:val="24"/>
        </w:rPr>
        <w:t>o</w:t>
      </w:r>
      <w:r>
        <w:rPr>
          <w:spacing w:val="-5"/>
          <w:position w:val="2"/>
          <w:sz w:val="24"/>
          <w:szCs w:val="24"/>
        </w:rPr>
        <w:t>n</w:t>
      </w:r>
      <w:r>
        <w:rPr>
          <w:position w:val="2"/>
          <w:sz w:val="24"/>
          <w:szCs w:val="24"/>
        </w:rPr>
        <w:t>g</w:t>
      </w:r>
      <w:r>
        <w:rPr>
          <w:spacing w:val="-3"/>
          <w:position w:val="2"/>
          <w:sz w:val="24"/>
          <w:szCs w:val="24"/>
        </w:rPr>
        <w:t xml:space="preserve"> </w:t>
      </w:r>
      <w:r>
        <w:rPr>
          <w:spacing w:val="5"/>
          <w:position w:val="2"/>
          <w:sz w:val="24"/>
          <w:szCs w:val="24"/>
        </w:rPr>
        <w:t>t</w:t>
      </w:r>
      <w:r>
        <w:rPr>
          <w:position w:val="2"/>
          <w:sz w:val="24"/>
          <w:szCs w:val="24"/>
        </w:rPr>
        <w:t>o</w:t>
      </w:r>
      <w:r>
        <w:rPr>
          <w:spacing w:val="1"/>
          <w:position w:val="2"/>
          <w:sz w:val="24"/>
          <w:szCs w:val="24"/>
        </w:rPr>
        <w:t xml:space="preserve"> </w:t>
      </w:r>
      <w:r>
        <w:rPr>
          <w:spacing w:val="-1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ny</w:t>
      </w:r>
      <w:r>
        <w:rPr>
          <w:spacing w:val="-9"/>
          <w:position w:val="2"/>
          <w:sz w:val="24"/>
          <w:szCs w:val="24"/>
        </w:rPr>
        <w:t xml:space="preserve"> 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f</w:t>
      </w:r>
      <w:r>
        <w:rPr>
          <w:spacing w:val="-7"/>
          <w:position w:val="2"/>
          <w:sz w:val="24"/>
          <w:szCs w:val="24"/>
        </w:rPr>
        <w:t xml:space="preserve"> 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5"/>
          <w:position w:val="2"/>
          <w:sz w:val="24"/>
          <w:szCs w:val="24"/>
        </w:rPr>
        <w:t>h</w:t>
      </w:r>
      <w:r>
        <w:rPr>
          <w:position w:val="2"/>
          <w:sz w:val="24"/>
          <w:szCs w:val="24"/>
        </w:rPr>
        <w:t>e</w:t>
      </w:r>
      <w:r>
        <w:rPr>
          <w:spacing w:val="1"/>
          <w:position w:val="2"/>
          <w:sz w:val="24"/>
          <w:szCs w:val="24"/>
        </w:rPr>
        <w:t xml:space="preserve"> </w:t>
      </w:r>
      <w:r>
        <w:rPr>
          <w:spacing w:val="-2"/>
          <w:position w:val="2"/>
          <w:sz w:val="24"/>
          <w:szCs w:val="24"/>
        </w:rPr>
        <w:t>s</w:t>
      </w:r>
      <w:r>
        <w:rPr>
          <w:spacing w:val="5"/>
          <w:position w:val="2"/>
          <w:sz w:val="24"/>
          <w:szCs w:val="24"/>
        </w:rPr>
        <w:t>u</w:t>
      </w:r>
      <w:r>
        <w:rPr>
          <w:spacing w:val="-5"/>
          <w:position w:val="2"/>
          <w:sz w:val="24"/>
          <w:szCs w:val="24"/>
        </w:rPr>
        <w:t>b</w:t>
      </w:r>
      <w:r>
        <w:rPr>
          <w:spacing w:val="4"/>
          <w:position w:val="2"/>
          <w:sz w:val="24"/>
          <w:szCs w:val="24"/>
        </w:rPr>
        <w:t>c</w:t>
      </w:r>
      <w:r>
        <w:rPr>
          <w:spacing w:val="-4"/>
          <w:position w:val="2"/>
          <w:sz w:val="24"/>
          <w:szCs w:val="24"/>
        </w:rPr>
        <w:t>l</w:t>
      </w:r>
      <w:r>
        <w:rPr>
          <w:spacing w:val="4"/>
          <w:position w:val="2"/>
          <w:sz w:val="24"/>
          <w:szCs w:val="24"/>
        </w:rPr>
        <w:t>a</w:t>
      </w:r>
      <w:r>
        <w:rPr>
          <w:spacing w:val="-2"/>
          <w:position w:val="2"/>
          <w:sz w:val="24"/>
          <w:szCs w:val="24"/>
        </w:rPr>
        <w:t>s</w:t>
      </w:r>
      <w:r>
        <w:rPr>
          <w:spacing w:val="3"/>
          <w:position w:val="2"/>
          <w:sz w:val="24"/>
          <w:szCs w:val="24"/>
        </w:rPr>
        <w:t>s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s</w:t>
      </w:r>
    </w:p>
    <w:p w:rsidR="002D2916" w:rsidRDefault="002D2916" w:rsidP="002D2916">
      <w:pPr>
        <w:spacing w:line="26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2"/>
          <w:sz w:val="24"/>
          <w:szCs w:val="24"/>
        </w:rPr>
        <w:t xml:space="preserve"> </w:t>
      </w:r>
      <w:r>
        <w:rPr>
          <w:spacing w:val="1"/>
          <w:position w:val="2"/>
          <w:sz w:val="24"/>
          <w:szCs w:val="24"/>
        </w:rPr>
        <w:t>S</w:t>
      </w:r>
      <w:r>
        <w:rPr>
          <w:spacing w:val="-5"/>
          <w:position w:val="2"/>
          <w:sz w:val="24"/>
          <w:szCs w:val="24"/>
        </w:rPr>
        <w:t>h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wn</w:t>
      </w:r>
      <w:r>
        <w:rPr>
          <w:spacing w:val="-4"/>
          <w:position w:val="2"/>
          <w:sz w:val="24"/>
          <w:szCs w:val="24"/>
        </w:rPr>
        <w:t xml:space="preserve"> i</w:t>
      </w:r>
      <w:r>
        <w:rPr>
          <w:position w:val="2"/>
          <w:sz w:val="24"/>
          <w:szCs w:val="24"/>
        </w:rPr>
        <w:t>n</w:t>
      </w:r>
      <w:r>
        <w:rPr>
          <w:spacing w:val="-3"/>
          <w:position w:val="2"/>
          <w:sz w:val="24"/>
          <w:szCs w:val="24"/>
        </w:rPr>
        <w:t xml:space="preserve"> </w:t>
      </w:r>
      <w:r>
        <w:rPr>
          <w:spacing w:val="2"/>
          <w:position w:val="2"/>
          <w:sz w:val="24"/>
          <w:szCs w:val="24"/>
        </w:rPr>
        <w:t>EE</w:t>
      </w:r>
      <w:r>
        <w:rPr>
          <w:position w:val="2"/>
          <w:sz w:val="24"/>
          <w:szCs w:val="24"/>
        </w:rPr>
        <w:t>R</w:t>
      </w:r>
      <w:r>
        <w:rPr>
          <w:spacing w:val="-4"/>
          <w:position w:val="2"/>
          <w:sz w:val="24"/>
          <w:szCs w:val="24"/>
        </w:rPr>
        <w:t xml:space="preserve"> </w:t>
      </w:r>
      <w:r>
        <w:rPr>
          <w:spacing w:val="5"/>
          <w:position w:val="2"/>
          <w:sz w:val="24"/>
          <w:szCs w:val="24"/>
        </w:rPr>
        <w:t>d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-1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g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4"/>
          <w:position w:val="2"/>
          <w:sz w:val="24"/>
          <w:szCs w:val="24"/>
        </w:rPr>
        <w:t>a</w:t>
      </w:r>
      <w:r>
        <w:rPr>
          <w:spacing w:val="-4"/>
          <w:position w:val="2"/>
          <w:sz w:val="24"/>
          <w:szCs w:val="24"/>
        </w:rPr>
        <w:t>m</w:t>
      </w:r>
      <w:r>
        <w:rPr>
          <w:position w:val="2"/>
          <w:sz w:val="24"/>
          <w:szCs w:val="24"/>
        </w:rPr>
        <w:t>s</w:t>
      </w:r>
      <w:r>
        <w:rPr>
          <w:spacing w:val="-6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by</w:t>
      </w:r>
      <w:r>
        <w:rPr>
          <w:spacing w:val="-4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a</w:t>
      </w:r>
      <w:r>
        <w:rPr>
          <w:spacing w:val="2"/>
          <w:position w:val="2"/>
          <w:sz w:val="24"/>
          <w:szCs w:val="24"/>
        </w:rPr>
        <w:t xml:space="preserve"> </w:t>
      </w:r>
      <w:r>
        <w:rPr>
          <w:spacing w:val="3"/>
          <w:position w:val="2"/>
          <w:sz w:val="24"/>
          <w:szCs w:val="24"/>
        </w:rPr>
        <w:t>s</w:t>
      </w:r>
      <w:r>
        <w:rPr>
          <w:spacing w:val="-4"/>
          <w:position w:val="2"/>
          <w:sz w:val="24"/>
          <w:szCs w:val="24"/>
        </w:rPr>
        <w:t>i</w:t>
      </w:r>
      <w:r>
        <w:rPr>
          <w:position w:val="2"/>
          <w:sz w:val="24"/>
          <w:szCs w:val="24"/>
        </w:rPr>
        <w:t>n</w:t>
      </w:r>
      <w:r>
        <w:rPr>
          <w:spacing w:val="5"/>
          <w:position w:val="2"/>
          <w:sz w:val="24"/>
          <w:szCs w:val="24"/>
        </w:rPr>
        <w:t>g</w:t>
      </w:r>
      <w:r>
        <w:rPr>
          <w:spacing w:val="-4"/>
          <w:position w:val="2"/>
          <w:sz w:val="24"/>
          <w:szCs w:val="24"/>
        </w:rPr>
        <w:t>l</w:t>
      </w:r>
      <w:r>
        <w:rPr>
          <w:position w:val="2"/>
          <w:sz w:val="24"/>
          <w:szCs w:val="24"/>
        </w:rPr>
        <w:t>e</w:t>
      </w:r>
      <w:r>
        <w:rPr>
          <w:spacing w:val="3"/>
          <w:position w:val="2"/>
          <w:sz w:val="24"/>
          <w:szCs w:val="24"/>
        </w:rPr>
        <w:t xml:space="preserve"> </w:t>
      </w:r>
      <w:r>
        <w:rPr>
          <w:spacing w:val="-4"/>
          <w:position w:val="2"/>
          <w:sz w:val="24"/>
          <w:szCs w:val="24"/>
        </w:rPr>
        <w:t>li</w:t>
      </w:r>
      <w:r>
        <w:rPr>
          <w:position w:val="2"/>
          <w:sz w:val="24"/>
          <w:szCs w:val="24"/>
        </w:rPr>
        <w:t>ne</w:t>
      </w:r>
    </w:p>
    <w:p w:rsidR="002D2916" w:rsidRDefault="002D2916" w:rsidP="002D2916">
      <w:pPr>
        <w:spacing w:line="260" w:lineRule="exact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 we</w:t>
      </w:r>
      <w:r>
        <w:rPr>
          <w:spacing w:val="-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v</w:t>
      </w:r>
      <w:r>
        <w:rPr>
          <w:sz w:val="24"/>
          <w:szCs w:val="24"/>
        </w:rPr>
        <w:t>e</w:t>
      </w:r>
      <w:r>
        <w:rPr>
          <w:spacing w:val="4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ur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za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/g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za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:</w:t>
      </w:r>
    </w:p>
    <w:p w:rsidR="002D2916" w:rsidRDefault="002D2916" w:rsidP="002D2916">
      <w:pPr>
        <w:spacing w:line="28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1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1"/>
          <w:sz w:val="24"/>
          <w:szCs w:val="24"/>
        </w:rPr>
        <w:t xml:space="preserve"> </w:t>
      </w:r>
      <w:r>
        <w:rPr>
          <w:spacing w:val="5"/>
          <w:position w:val="1"/>
          <w:sz w:val="24"/>
          <w:szCs w:val="24"/>
        </w:rPr>
        <w:t>D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3"/>
          <w:position w:val="1"/>
          <w:sz w:val="24"/>
          <w:szCs w:val="24"/>
        </w:rPr>
        <w:t>s</w:t>
      </w:r>
      <w:r>
        <w:rPr>
          <w:spacing w:val="-9"/>
          <w:position w:val="1"/>
          <w:sz w:val="24"/>
          <w:szCs w:val="24"/>
        </w:rPr>
        <w:t>j</w:t>
      </w:r>
      <w:r>
        <w:rPr>
          <w:spacing w:val="10"/>
          <w:position w:val="1"/>
          <w:sz w:val="24"/>
          <w:szCs w:val="24"/>
        </w:rPr>
        <w:t>o</w:t>
      </w:r>
      <w:r>
        <w:rPr>
          <w:spacing w:val="-4"/>
          <w:position w:val="1"/>
          <w:sz w:val="24"/>
          <w:szCs w:val="24"/>
        </w:rPr>
        <w:t>i</w:t>
      </w:r>
      <w:r>
        <w:rPr>
          <w:spacing w:val="-5"/>
          <w:position w:val="1"/>
          <w:sz w:val="24"/>
          <w:szCs w:val="24"/>
        </w:rPr>
        <w:t>n</w:t>
      </w:r>
      <w:r>
        <w:rPr>
          <w:spacing w:val="5"/>
          <w:position w:val="1"/>
          <w:sz w:val="24"/>
          <w:szCs w:val="24"/>
        </w:rPr>
        <w:t>t</w:t>
      </w:r>
      <w:r>
        <w:rPr>
          <w:position w:val="1"/>
          <w:sz w:val="24"/>
          <w:szCs w:val="24"/>
        </w:rPr>
        <w:t>,</w:t>
      </w:r>
      <w:r>
        <w:rPr>
          <w:spacing w:val="-1"/>
          <w:position w:val="1"/>
          <w:sz w:val="24"/>
          <w:szCs w:val="24"/>
        </w:rPr>
        <w:t xml:space="preserve"> </w:t>
      </w:r>
      <w:r>
        <w:rPr>
          <w:spacing w:val="1"/>
          <w:position w:val="1"/>
          <w:sz w:val="24"/>
          <w:szCs w:val="24"/>
        </w:rPr>
        <w:t>t</w:t>
      </w:r>
      <w:r>
        <w:rPr>
          <w:position w:val="1"/>
          <w:sz w:val="24"/>
          <w:szCs w:val="24"/>
        </w:rPr>
        <w:t>o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1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l</w:t>
      </w:r>
    </w:p>
    <w:p w:rsidR="002D2916" w:rsidRDefault="002D2916" w:rsidP="002D2916">
      <w:pPr>
        <w:spacing w:line="26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2"/>
          <w:sz w:val="24"/>
          <w:szCs w:val="24"/>
        </w:rPr>
        <w:t xml:space="preserve"> </w:t>
      </w:r>
      <w:r>
        <w:rPr>
          <w:spacing w:val="5"/>
          <w:position w:val="2"/>
          <w:sz w:val="24"/>
          <w:szCs w:val="24"/>
        </w:rPr>
        <w:t>D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3"/>
          <w:position w:val="2"/>
          <w:sz w:val="24"/>
          <w:szCs w:val="24"/>
        </w:rPr>
        <w:t>s</w:t>
      </w:r>
      <w:r>
        <w:rPr>
          <w:spacing w:val="-9"/>
          <w:position w:val="2"/>
          <w:sz w:val="24"/>
          <w:szCs w:val="24"/>
        </w:rPr>
        <w:t>j</w:t>
      </w:r>
      <w:r>
        <w:rPr>
          <w:spacing w:val="10"/>
          <w:position w:val="2"/>
          <w:sz w:val="24"/>
          <w:szCs w:val="24"/>
        </w:rPr>
        <w:t>o</w:t>
      </w:r>
      <w:r>
        <w:rPr>
          <w:spacing w:val="-4"/>
          <w:position w:val="2"/>
          <w:sz w:val="24"/>
          <w:szCs w:val="24"/>
        </w:rPr>
        <w:t>i</w:t>
      </w:r>
      <w:r>
        <w:rPr>
          <w:spacing w:val="-5"/>
          <w:position w:val="2"/>
          <w:sz w:val="24"/>
          <w:szCs w:val="24"/>
        </w:rPr>
        <w:t>n</w:t>
      </w:r>
      <w:r>
        <w:rPr>
          <w:spacing w:val="5"/>
          <w:position w:val="2"/>
          <w:sz w:val="24"/>
          <w:szCs w:val="24"/>
        </w:rPr>
        <w:t>t</w:t>
      </w:r>
      <w:r>
        <w:rPr>
          <w:position w:val="2"/>
          <w:sz w:val="24"/>
          <w:szCs w:val="24"/>
        </w:rPr>
        <w:t>,</w:t>
      </w:r>
      <w:r>
        <w:rPr>
          <w:spacing w:val="-1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p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4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l</w:t>
      </w:r>
    </w:p>
    <w:p w:rsidR="002D2916" w:rsidRDefault="002D2916" w:rsidP="002D2916">
      <w:pPr>
        <w:spacing w:line="26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O</w:t>
      </w:r>
      <w:r>
        <w:rPr>
          <w:spacing w:val="-5"/>
          <w:position w:val="2"/>
          <w:sz w:val="24"/>
          <w:szCs w:val="24"/>
        </w:rPr>
        <w:t>v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6"/>
          <w:position w:val="2"/>
          <w:sz w:val="24"/>
          <w:szCs w:val="24"/>
        </w:rPr>
        <w:t>r</w:t>
      </w:r>
      <w:r>
        <w:rPr>
          <w:spacing w:val="-4"/>
          <w:position w:val="2"/>
          <w:sz w:val="24"/>
          <w:szCs w:val="24"/>
        </w:rPr>
        <w:t>l</w:t>
      </w:r>
      <w:r>
        <w:rPr>
          <w:spacing w:val="-1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p</w:t>
      </w:r>
      <w:r>
        <w:rPr>
          <w:spacing w:val="5"/>
          <w:position w:val="2"/>
          <w:sz w:val="24"/>
          <w:szCs w:val="24"/>
        </w:rPr>
        <w:t>p</w:t>
      </w:r>
      <w:r>
        <w:rPr>
          <w:spacing w:val="-4"/>
          <w:position w:val="2"/>
          <w:sz w:val="24"/>
          <w:szCs w:val="24"/>
        </w:rPr>
        <w:t>i</w:t>
      </w:r>
      <w:r>
        <w:rPr>
          <w:position w:val="2"/>
          <w:sz w:val="24"/>
          <w:szCs w:val="24"/>
        </w:rPr>
        <w:t>ng,</w:t>
      </w:r>
      <w:r>
        <w:rPr>
          <w:spacing w:val="-4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to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1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l</w:t>
      </w:r>
    </w:p>
    <w:p w:rsidR="002D2916" w:rsidRDefault="002D2916" w:rsidP="002D2916">
      <w:pPr>
        <w:spacing w:line="26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O</w:t>
      </w:r>
      <w:r>
        <w:rPr>
          <w:spacing w:val="-5"/>
          <w:position w:val="2"/>
          <w:sz w:val="24"/>
          <w:szCs w:val="24"/>
        </w:rPr>
        <w:t>v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6"/>
          <w:position w:val="2"/>
          <w:sz w:val="24"/>
          <w:szCs w:val="24"/>
        </w:rPr>
        <w:t>r</w:t>
      </w:r>
      <w:r>
        <w:rPr>
          <w:spacing w:val="-4"/>
          <w:position w:val="2"/>
          <w:sz w:val="24"/>
          <w:szCs w:val="24"/>
        </w:rPr>
        <w:t>l</w:t>
      </w:r>
      <w:r>
        <w:rPr>
          <w:spacing w:val="-1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p</w:t>
      </w:r>
      <w:r>
        <w:rPr>
          <w:spacing w:val="5"/>
          <w:position w:val="2"/>
          <w:sz w:val="24"/>
          <w:szCs w:val="24"/>
        </w:rPr>
        <w:t>p</w:t>
      </w:r>
      <w:r>
        <w:rPr>
          <w:spacing w:val="-4"/>
          <w:position w:val="2"/>
          <w:sz w:val="24"/>
          <w:szCs w:val="24"/>
        </w:rPr>
        <w:t>i</w:t>
      </w:r>
      <w:r>
        <w:rPr>
          <w:position w:val="2"/>
          <w:sz w:val="24"/>
          <w:szCs w:val="24"/>
        </w:rPr>
        <w:t>ng,</w:t>
      </w:r>
      <w:r>
        <w:rPr>
          <w:spacing w:val="-4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p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4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l</w:t>
      </w:r>
    </w:p>
    <w:p w:rsidR="002D2916" w:rsidRDefault="002D2916" w:rsidP="002D2916">
      <w:pPr>
        <w:spacing w:line="240" w:lineRule="exact"/>
        <w:ind w:left="360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za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lly</w:t>
      </w:r>
      <w:r>
        <w:rPr>
          <w:spacing w:val="-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eca</w:t>
      </w:r>
      <w:r>
        <w:rPr>
          <w:spacing w:val="5"/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</w:p>
    <w:p w:rsidR="002D2916" w:rsidRDefault="002D2916" w:rsidP="002D2916">
      <w:pPr>
        <w:spacing w:line="260" w:lineRule="exact"/>
        <w:ind w:left="3922" w:right="6306"/>
        <w:jc w:val="center"/>
        <w:rPr>
          <w:sz w:val="24"/>
          <w:szCs w:val="24"/>
        </w:rPr>
      </w:pPr>
      <w:proofErr w:type="gramStart"/>
      <w:r>
        <w:rPr>
          <w:spacing w:val="-8"/>
          <w:sz w:val="24"/>
          <w:szCs w:val="24"/>
        </w:rPr>
        <w:t>f</w:t>
      </w:r>
      <w:r>
        <w:rPr>
          <w:spacing w:val="2"/>
          <w:sz w:val="24"/>
          <w:szCs w:val="24"/>
        </w:rPr>
        <w:t>r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>m</w:t>
      </w:r>
      <w:proofErr w:type="gramEnd"/>
      <w:r>
        <w:rPr>
          <w:spacing w:val="-1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w w:val="99"/>
          <w:sz w:val="24"/>
          <w:szCs w:val="24"/>
        </w:rPr>
        <w:t>s</w:t>
      </w:r>
      <w:r>
        <w:rPr>
          <w:spacing w:val="5"/>
          <w:w w:val="99"/>
          <w:sz w:val="24"/>
          <w:szCs w:val="24"/>
        </w:rPr>
        <w:t>u</w:t>
      </w:r>
      <w:r>
        <w:rPr>
          <w:spacing w:val="-5"/>
          <w:w w:val="99"/>
          <w:sz w:val="24"/>
          <w:szCs w:val="24"/>
        </w:rPr>
        <w:t>b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3"/>
          <w:w w:val="99"/>
          <w:sz w:val="24"/>
          <w:szCs w:val="24"/>
        </w:rPr>
        <w:t>s</w:t>
      </w:r>
      <w:r>
        <w:rPr>
          <w:spacing w:val="-2"/>
          <w:w w:val="99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pacing w:val="-2"/>
          <w:w w:val="99"/>
          <w:sz w:val="24"/>
          <w:szCs w:val="24"/>
        </w:rPr>
        <w:t>s</w:t>
      </w:r>
      <w:r>
        <w:rPr>
          <w:w w:val="99"/>
          <w:sz w:val="24"/>
          <w:szCs w:val="24"/>
        </w:rPr>
        <w:t>.</w:t>
      </w:r>
    </w:p>
    <w:p w:rsidR="002D2916" w:rsidRDefault="002D2916" w:rsidP="002D2916">
      <w:pPr>
        <w:spacing w:before="1" w:line="280" w:lineRule="exact"/>
        <w:rPr>
          <w:sz w:val="28"/>
          <w:szCs w:val="28"/>
        </w:rPr>
      </w:pPr>
    </w:p>
    <w:p w:rsidR="002D2916" w:rsidRDefault="002D2916" w:rsidP="002D2916">
      <w:pPr>
        <w:ind w:left="1800"/>
        <w:rPr>
          <w:sz w:val="24"/>
          <w:szCs w:val="24"/>
        </w:rPr>
      </w:pPr>
      <w:r>
        <w:rPr>
          <w:b/>
          <w:spacing w:val="-1"/>
          <w:sz w:val="24"/>
          <w:szCs w:val="24"/>
        </w:rPr>
        <w:t>E</w:t>
      </w:r>
      <w:r>
        <w:rPr>
          <w:b/>
          <w:spacing w:val="-5"/>
          <w:sz w:val="24"/>
          <w:szCs w:val="24"/>
        </w:rPr>
        <w:t>x</w:t>
      </w:r>
      <w:r>
        <w:rPr>
          <w:b/>
          <w:spacing w:val="5"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6"/>
          <w:sz w:val="24"/>
          <w:szCs w:val="24"/>
        </w:rPr>
        <w:t>p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e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z w:val="24"/>
          <w:szCs w:val="24"/>
        </w:rPr>
        <w:t>of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i</w:t>
      </w:r>
      <w:r>
        <w:rPr>
          <w:b/>
          <w:spacing w:val="-2"/>
          <w:sz w:val="24"/>
          <w:szCs w:val="24"/>
        </w:rPr>
        <w:t>s</w:t>
      </w:r>
      <w:r>
        <w:rPr>
          <w:b/>
          <w:spacing w:val="2"/>
          <w:sz w:val="24"/>
          <w:szCs w:val="24"/>
        </w:rPr>
        <w:t>j</w:t>
      </w:r>
      <w:r>
        <w:rPr>
          <w:b/>
          <w:sz w:val="24"/>
          <w:szCs w:val="24"/>
        </w:rPr>
        <w:t>oi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a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ial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Sp</w:t>
      </w:r>
      <w:r>
        <w:rPr>
          <w:b/>
          <w:spacing w:val="-1"/>
          <w:sz w:val="24"/>
          <w:szCs w:val="24"/>
        </w:rPr>
        <w:t>ec</w:t>
      </w:r>
      <w:r>
        <w:rPr>
          <w:b/>
          <w:sz w:val="24"/>
          <w:szCs w:val="24"/>
        </w:rPr>
        <w:t>ia</w:t>
      </w:r>
      <w:r>
        <w:rPr>
          <w:b/>
          <w:spacing w:val="-4"/>
          <w:sz w:val="24"/>
          <w:szCs w:val="24"/>
        </w:rPr>
        <w:t>l</w:t>
      </w:r>
      <w:r>
        <w:rPr>
          <w:b/>
          <w:spacing w:val="5"/>
          <w:sz w:val="24"/>
          <w:szCs w:val="24"/>
        </w:rPr>
        <w:t>i</w:t>
      </w:r>
      <w:r>
        <w:rPr>
          <w:b/>
          <w:spacing w:val="-6"/>
          <w:sz w:val="24"/>
          <w:szCs w:val="24"/>
        </w:rPr>
        <w:t>z</w:t>
      </w:r>
      <w:r>
        <w:rPr>
          <w:b/>
          <w:sz w:val="24"/>
          <w:szCs w:val="24"/>
        </w:rPr>
        <w:t>a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ion</w:t>
      </w:r>
    </w:p>
    <w:p w:rsidR="002D2916" w:rsidRDefault="002D2916" w:rsidP="002D2916">
      <w:pPr>
        <w:spacing w:before="1"/>
        <w:ind w:left="2774"/>
      </w:pPr>
      <w:r>
        <w:rPr>
          <w:noProof/>
          <w:lang w:val="en-IN" w:eastAsia="en-IN"/>
        </w:rPr>
        <w:drawing>
          <wp:inline distT="0" distB="0" distL="0" distR="0">
            <wp:extent cx="4248150" cy="1790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2916" w:rsidRDefault="002D2916" w:rsidP="002D2916">
      <w:pPr>
        <w:spacing w:before="15" w:line="260" w:lineRule="exact"/>
        <w:rPr>
          <w:sz w:val="26"/>
          <w:szCs w:val="26"/>
        </w:rPr>
      </w:pPr>
    </w:p>
    <w:p w:rsidR="002D2916" w:rsidRDefault="002D2916" w:rsidP="002D2916">
      <w:pPr>
        <w:ind w:left="1800"/>
        <w:rPr>
          <w:sz w:val="24"/>
          <w:szCs w:val="24"/>
        </w:rPr>
      </w:pPr>
      <w:r>
        <w:rPr>
          <w:b/>
          <w:spacing w:val="-1"/>
          <w:sz w:val="24"/>
          <w:szCs w:val="24"/>
        </w:rPr>
        <w:t>E</w:t>
      </w:r>
      <w:r>
        <w:rPr>
          <w:b/>
          <w:spacing w:val="-5"/>
          <w:sz w:val="24"/>
          <w:szCs w:val="24"/>
        </w:rPr>
        <w:t>x</w:t>
      </w:r>
      <w:r>
        <w:rPr>
          <w:b/>
          <w:spacing w:val="5"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6"/>
          <w:sz w:val="24"/>
          <w:szCs w:val="24"/>
        </w:rPr>
        <w:t>p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e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z w:val="24"/>
          <w:szCs w:val="24"/>
        </w:rPr>
        <w:t>of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i</w:t>
      </w:r>
      <w:r>
        <w:rPr>
          <w:b/>
          <w:spacing w:val="-2"/>
          <w:sz w:val="24"/>
          <w:szCs w:val="24"/>
        </w:rPr>
        <w:t>s</w:t>
      </w:r>
      <w:r>
        <w:rPr>
          <w:b/>
          <w:spacing w:val="2"/>
          <w:sz w:val="24"/>
          <w:szCs w:val="24"/>
        </w:rPr>
        <w:t>j</w:t>
      </w:r>
      <w:r>
        <w:rPr>
          <w:b/>
          <w:sz w:val="24"/>
          <w:szCs w:val="24"/>
        </w:rPr>
        <w:t>oi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-5"/>
          <w:sz w:val="24"/>
          <w:szCs w:val="24"/>
        </w:rPr>
        <w:t>o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al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Sp</w:t>
      </w:r>
      <w:r>
        <w:rPr>
          <w:b/>
          <w:spacing w:val="-1"/>
          <w:sz w:val="24"/>
          <w:szCs w:val="24"/>
        </w:rPr>
        <w:t>ec</w:t>
      </w:r>
      <w:r>
        <w:rPr>
          <w:b/>
          <w:sz w:val="24"/>
          <w:szCs w:val="24"/>
        </w:rPr>
        <w:t>ia</w:t>
      </w:r>
      <w:r>
        <w:rPr>
          <w:b/>
          <w:spacing w:val="-4"/>
          <w:sz w:val="24"/>
          <w:szCs w:val="24"/>
        </w:rPr>
        <w:t>l</w:t>
      </w:r>
      <w:r>
        <w:rPr>
          <w:b/>
          <w:spacing w:val="5"/>
          <w:sz w:val="24"/>
          <w:szCs w:val="24"/>
        </w:rPr>
        <w:t>i</w:t>
      </w:r>
      <w:r>
        <w:rPr>
          <w:b/>
          <w:spacing w:val="-6"/>
          <w:sz w:val="24"/>
          <w:szCs w:val="24"/>
        </w:rPr>
        <w:t>z</w:t>
      </w:r>
      <w:r>
        <w:rPr>
          <w:b/>
          <w:sz w:val="24"/>
          <w:szCs w:val="24"/>
        </w:rPr>
        <w:t>a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ion</w:t>
      </w:r>
    </w:p>
    <w:p w:rsidR="002D2916" w:rsidRDefault="002D2916" w:rsidP="002D2916">
      <w:pPr>
        <w:spacing w:before="1"/>
        <w:ind w:left="2942"/>
      </w:pPr>
      <w:r>
        <w:rPr>
          <w:noProof/>
          <w:lang w:val="en-IN" w:eastAsia="en-IN"/>
        </w:rPr>
        <w:drawing>
          <wp:inline distT="0" distB="0" distL="0" distR="0">
            <wp:extent cx="4029075" cy="17526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2916" w:rsidRDefault="002D2916" w:rsidP="002D2916">
      <w:pPr>
        <w:spacing w:before="15" w:line="260" w:lineRule="exact"/>
        <w:rPr>
          <w:sz w:val="26"/>
          <w:szCs w:val="26"/>
        </w:rPr>
      </w:pPr>
    </w:p>
    <w:p w:rsidR="002D2916" w:rsidRDefault="002D2916" w:rsidP="002D2916">
      <w:pPr>
        <w:ind w:left="1800"/>
        <w:rPr>
          <w:sz w:val="24"/>
          <w:szCs w:val="24"/>
        </w:rPr>
      </w:pPr>
      <w:r>
        <w:rPr>
          <w:b/>
          <w:spacing w:val="-1"/>
          <w:sz w:val="24"/>
          <w:szCs w:val="24"/>
        </w:rPr>
        <w:t>E</w:t>
      </w:r>
      <w:r>
        <w:rPr>
          <w:b/>
          <w:spacing w:val="-5"/>
          <w:sz w:val="24"/>
          <w:szCs w:val="24"/>
        </w:rPr>
        <w:t>x</w:t>
      </w:r>
      <w:r>
        <w:rPr>
          <w:b/>
          <w:spacing w:val="5"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6"/>
          <w:sz w:val="24"/>
          <w:szCs w:val="24"/>
        </w:rPr>
        <w:t>p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e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z w:val="24"/>
          <w:szCs w:val="24"/>
        </w:rPr>
        <w:t>of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ov</w:t>
      </w:r>
      <w:r>
        <w:rPr>
          <w:b/>
          <w:spacing w:val="4"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>r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pp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g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o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al</w:t>
      </w:r>
      <w:r>
        <w:rPr>
          <w:b/>
          <w:spacing w:val="-7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Sp</w:t>
      </w:r>
      <w:r>
        <w:rPr>
          <w:b/>
          <w:spacing w:val="-1"/>
          <w:sz w:val="24"/>
          <w:szCs w:val="24"/>
        </w:rPr>
        <w:t>ec</w:t>
      </w:r>
      <w:r>
        <w:rPr>
          <w:b/>
          <w:sz w:val="24"/>
          <w:szCs w:val="24"/>
        </w:rPr>
        <w:t>ia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i</w:t>
      </w:r>
      <w:r>
        <w:rPr>
          <w:b/>
          <w:spacing w:val="-6"/>
          <w:sz w:val="24"/>
          <w:szCs w:val="24"/>
        </w:rPr>
        <w:t>z</w:t>
      </w:r>
      <w:r>
        <w:rPr>
          <w:b/>
          <w:sz w:val="24"/>
          <w:szCs w:val="24"/>
        </w:rPr>
        <w:t>a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ion</w:t>
      </w:r>
    </w:p>
    <w:p w:rsidR="002D2916" w:rsidRDefault="002D2916" w:rsidP="002D2916">
      <w:pPr>
        <w:spacing w:before="1"/>
        <w:ind w:left="3211"/>
        <w:sectPr w:rsidR="002D2916">
          <w:pgSz w:w="12240" w:h="15840"/>
          <w:pgMar w:top="860" w:right="0" w:bottom="280" w:left="0" w:header="673" w:footer="673" w:gutter="0"/>
          <w:cols w:space="720"/>
        </w:sectPr>
      </w:pPr>
      <w:r>
        <w:rPr>
          <w:noProof/>
          <w:lang w:val="en-IN" w:eastAsia="en-IN"/>
        </w:rPr>
        <w:drawing>
          <wp:inline distT="0" distB="0" distL="0" distR="0">
            <wp:extent cx="3695700" cy="1524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2916" w:rsidRDefault="002D2916" w:rsidP="002D2916">
      <w:pPr>
        <w:spacing w:line="200" w:lineRule="exact"/>
      </w:pPr>
    </w:p>
    <w:p w:rsidR="002D2916" w:rsidRDefault="002D2916" w:rsidP="002D2916">
      <w:pPr>
        <w:spacing w:line="200" w:lineRule="exact"/>
      </w:pPr>
    </w:p>
    <w:p w:rsidR="002D2916" w:rsidRDefault="002D2916" w:rsidP="002D2916">
      <w:pPr>
        <w:spacing w:before="18" w:line="220" w:lineRule="exact"/>
        <w:rPr>
          <w:sz w:val="22"/>
          <w:szCs w:val="22"/>
        </w:rPr>
      </w:pPr>
    </w:p>
    <w:p w:rsidR="002D2916" w:rsidRDefault="002D2916" w:rsidP="002D2916">
      <w:pPr>
        <w:spacing w:before="22"/>
        <w:ind w:left="1800"/>
        <w:rPr>
          <w:sz w:val="28"/>
          <w:szCs w:val="28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7718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685800</wp:posOffset>
                </wp:positionV>
                <wp:extent cx="7772400" cy="0"/>
                <wp:effectExtent l="9525" t="9525" r="9525" b="9525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0"/>
                          <a:chOff x="0" y="1080"/>
                          <a:chExt cx="12240" cy="0"/>
                        </a:xfrm>
                      </wpg:grpSpPr>
                      <wps:wsp>
                        <wps:cNvPr id="15" name="Freeform 84"/>
                        <wps:cNvSpPr>
                          <a:spLocks/>
                        </wps:cNvSpPr>
                        <wps:spPr bwMode="auto">
                          <a:xfrm>
                            <a:off x="0" y="1080"/>
                            <a:ext cx="12240" cy="0"/>
                          </a:xfrm>
                          <a:custGeom>
                            <a:avLst/>
                            <a:gdLst>
                              <a:gd name="T0" fmla="*/ 0 w 12240"/>
                              <a:gd name="T1" fmla="*/ 12240 w 1224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2240">
                                <a:moveTo>
                                  <a:pt x="0" y="0"/>
                                </a:moveTo>
                                <a:lnTo>
                                  <a:pt x="12240" y="0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4" o:spid="_x0000_s1026" style="position:absolute;margin-left:0;margin-top:54pt;width:612pt;height:0;z-index:-251639296;mso-position-horizontal-relative:page;mso-position-vertical-relative:page" coordorigin=",1080" coordsize="1224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">
                <v:shape id="Freeform 84" o:spid="_x0000_s1027" style="position:absolute;top:1080;width:12240;height:0;visibility:visible;mso-wrap-style:square;v-text-anchor:top" coordsize="1224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yA48MA&#10;AADbAAAADwAAAGRycy9kb3ducmV2LnhtbERPTWvCQBC9F/wPywi9iG4srZQ0GxGL1OrFRi+9Ddkx&#10;CWZnw+5q0n/fFQq9zeN9TrYcTCtu5HxjWcF8loAgLq1uuFJwOm6mryB8QNbYWiYFP+RhmY8eMky1&#10;7fmLbkWoRAxhn6KCOoQuldKXNRn0M9sRR+5sncEQoaukdtjHcNPKpyRZSIMNx4YaO1rXVF6Kq1Gw&#10;n/TbRs6vz/7je9OFw+44cZ/vSj2Oh9UbiEBD+Bf/ubc6zn+B+y/xAJn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gyA48MAAADbAAAADwAAAAAAAAAAAAAAAACYAgAAZHJzL2Rv&#10;d25yZXYueG1sUEsFBgAAAAAEAAQA9QAAAIgDAAAAAA==&#10;" path="m,l12240,e" filled="f" strokeweight=".25397mm">
                  <v:path arrowok="t" o:connecttype="custom" o:connectlocs="0,0;12240,0" o:connectangles="0,0"/>
                </v:shape>
                <w10:wrap anchorx="page" anchory="page"/>
              </v:group>
            </w:pict>
          </mc:Fallback>
        </mc:AlternateContent>
      </w:r>
      <w:r>
        <w:rPr>
          <w:b/>
          <w:spacing w:val="-1"/>
          <w:w w:val="99"/>
          <w:sz w:val="28"/>
          <w:szCs w:val="28"/>
        </w:rPr>
        <w:t>Sp</w:t>
      </w:r>
      <w:r>
        <w:rPr>
          <w:b/>
          <w:spacing w:val="1"/>
          <w:w w:val="99"/>
          <w:sz w:val="28"/>
          <w:szCs w:val="28"/>
        </w:rPr>
        <w:t>ec</w:t>
      </w:r>
      <w:r>
        <w:rPr>
          <w:b/>
          <w:w w:val="99"/>
          <w:sz w:val="28"/>
          <w:szCs w:val="28"/>
        </w:rPr>
        <w:t>ial</w:t>
      </w:r>
      <w:r>
        <w:rPr>
          <w:b/>
          <w:spacing w:val="4"/>
          <w:w w:val="99"/>
          <w:sz w:val="28"/>
          <w:szCs w:val="28"/>
        </w:rPr>
        <w:t>i</w:t>
      </w:r>
      <w:r>
        <w:rPr>
          <w:b/>
          <w:spacing w:val="-3"/>
          <w:w w:val="99"/>
          <w:sz w:val="28"/>
          <w:szCs w:val="28"/>
        </w:rPr>
        <w:t>z</w:t>
      </w:r>
      <w:r>
        <w:rPr>
          <w:b/>
          <w:spacing w:val="5"/>
          <w:w w:val="99"/>
          <w:sz w:val="28"/>
          <w:szCs w:val="28"/>
        </w:rPr>
        <w:t>a</w:t>
      </w:r>
      <w:r>
        <w:rPr>
          <w:b/>
          <w:spacing w:val="-1"/>
          <w:w w:val="99"/>
          <w:sz w:val="28"/>
          <w:szCs w:val="28"/>
        </w:rPr>
        <w:t>t</w:t>
      </w:r>
      <w:r>
        <w:rPr>
          <w:b/>
          <w:spacing w:val="4"/>
          <w:w w:val="99"/>
          <w:sz w:val="28"/>
          <w:szCs w:val="28"/>
        </w:rPr>
        <w:t>i</w:t>
      </w:r>
      <w:r>
        <w:rPr>
          <w:b/>
          <w:w w:val="99"/>
          <w:sz w:val="28"/>
          <w:szCs w:val="28"/>
        </w:rPr>
        <w:t>o</w:t>
      </w:r>
      <w:r>
        <w:rPr>
          <w:b/>
          <w:spacing w:val="-1"/>
          <w:w w:val="99"/>
          <w:sz w:val="28"/>
          <w:szCs w:val="28"/>
        </w:rPr>
        <w:t>n</w:t>
      </w:r>
      <w:r>
        <w:rPr>
          <w:b/>
          <w:w w:val="99"/>
          <w:sz w:val="28"/>
          <w:szCs w:val="28"/>
        </w:rPr>
        <w:t>/G</w:t>
      </w:r>
      <w:r>
        <w:rPr>
          <w:b/>
          <w:spacing w:val="6"/>
          <w:w w:val="99"/>
          <w:sz w:val="28"/>
          <w:szCs w:val="28"/>
        </w:rPr>
        <w:t>e</w:t>
      </w:r>
      <w:r>
        <w:rPr>
          <w:b/>
          <w:spacing w:val="-6"/>
          <w:w w:val="99"/>
          <w:sz w:val="28"/>
          <w:szCs w:val="28"/>
        </w:rPr>
        <w:t>n</w:t>
      </w:r>
      <w:r>
        <w:rPr>
          <w:b/>
          <w:spacing w:val="1"/>
          <w:w w:val="99"/>
          <w:sz w:val="28"/>
          <w:szCs w:val="28"/>
        </w:rPr>
        <w:t>e</w:t>
      </w:r>
      <w:r>
        <w:rPr>
          <w:b/>
          <w:spacing w:val="6"/>
          <w:w w:val="99"/>
          <w:sz w:val="28"/>
          <w:szCs w:val="28"/>
        </w:rPr>
        <w:t>r</w:t>
      </w:r>
      <w:r>
        <w:rPr>
          <w:b/>
          <w:w w:val="99"/>
          <w:sz w:val="28"/>
          <w:szCs w:val="28"/>
        </w:rPr>
        <w:t>al</w:t>
      </w:r>
      <w:r>
        <w:rPr>
          <w:b/>
          <w:spacing w:val="4"/>
          <w:w w:val="99"/>
          <w:sz w:val="28"/>
          <w:szCs w:val="28"/>
        </w:rPr>
        <w:t>i</w:t>
      </w:r>
      <w:r>
        <w:rPr>
          <w:b/>
          <w:spacing w:val="-3"/>
          <w:w w:val="99"/>
          <w:sz w:val="28"/>
          <w:szCs w:val="28"/>
        </w:rPr>
        <w:t>z</w:t>
      </w:r>
      <w:r>
        <w:rPr>
          <w:b/>
          <w:w w:val="99"/>
          <w:sz w:val="28"/>
          <w:szCs w:val="28"/>
        </w:rPr>
        <w:t>a</w:t>
      </w:r>
      <w:r>
        <w:rPr>
          <w:b/>
          <w:spacing w:val="3"/>
          <w:w w:val="99"/>
          <w:sz w:val="28"/>
          <w:szCs w:val="28"/>
        </w:rPr>
        <w:t>t</w:t>
      </w:r>
      <w:r>
        <w:rPr>
          <w:b/>
          <w:spacing w:val="4"/>
          <w:w w:val="99"/>
          <w:sz w:val="28"/>
          <w:szCs w:val="28"/>
        </w:rPr>
        <w:t>i</w:t>
      </w:r>
      <w:r>
        <w:rPr>
          <w:b/>
          <w:w w:val="99"/>
          <w:sz w:val="28"/>
          <w:szCs w:val="28"/>
        </w:rPr>
        <w:t>on</w:t>
      </w:r>
      <w:r>
        <w:rPr>
          <w:b/>
          <w:spacing w:val="-3"/>
          <w:w w:val="99"/>
          <w:sz w:val="28"/>
          <w:szCs w:val="28"/>
        </w:rPr>
        <w:t xml:space="preserve"> </w:t>
      </w:r>
      <w:r>
        <w:rPr>
          <w:b/>
          <w:sz w:val="28"/>
          <w:szCs w:val="28"/>
        </w:rPr>
        <w:t>Hi</w:t>
      </w:r>
      <w:r>
        <w:rPr>
          <w:b/>
          <w:spacing w:val="1"/>
          <w:sz w:val="28"/>
          <w:szCs w:val="28"/>
        </w:rPr>
        <w:t>er</w:t>
      </w:r>
      <w:r>
        <w:rPr>
          <w:b/>
          <w:sz w:val="28"/>
          <w:szCs w:val="28"/>
        </w:rPr>
        <w:t>a</w:t>
      </w:r>
      <w:r>
        <w:rPr>
          <w:b/>
          <w:spacing w:val="1"/>
          <w:sz w:val="28"/>
          <w:szCs w:val="28"/>
        </w:rPr>
        <w:t>r</w:t>
      </w:r>
      <w:r>
        <w:rPr>
          <w:b/>
          <w:spacing w:val="6"/>
          <w:sz w:val="28"/>
          <w:szCs w:val="28"/>
        </w:rPr>
        <w:t>c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i</w:t>
      </w:r>
      <w:r>
        <w:rPr>
          <w:b/>
          <w:spacing w:val="6"/>
          <w:sz w:val="28"/>
          <w:szCs w:val="28"/>
        </w:rPr>
        <w:t>e</w:t>
      </w:r>
      <w:r>
        <w:rPr>
          <w:b/>
          <w:spacing w:val="2"/>
          <w:sz w:val="28"/>
          <w:szCs w:val="28"/>
        </w:rPr>
        <w:t>s</w:t>
      </w:r>
      <w:r>
        <w:rPr>
          <w:b/>
          <w:sz w:val="28"/>
          <w:szCs w:val="28"/>
        </w:rPr>
        <w:t>,</w:t>
      </w:r>
      <w:r>
        <w:rPr>
          <w:b/>
          <w:spacing w:val="-11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tt</w:t>
      </w:r>
      <w:r>
        <w:rPr>
          <w:b/>
          <w:sz w:val="28"/>
          <w:szCs w:val="28"/>
        </w:rPr>
        <w:t>i</w:t>
      </w:r>
      <w:r>
        <w:rPr>
          <w:b/>
          <w:spacing w:val="1"/>
          <w:sz w:val="28"/>
          <w:szCs w:val="28"/>
        </w:rPr>
        <w:t>ce</w:t>
      </w:r>
      <w:r>
        <w:rPr>
          <w:b/>
          <w:sz w:val="28"/>
          <w:szCs w:val="28"/>
        </w:rPr>
        <w:t>s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z w:val="28"/>
          <w:szCs w:val="28"/>
        </w:rPr>
        <w:t>&amp;</w:t>
      </w:r>
      <w:r>
        <w:rPr>
          <w:b/>
          <w:spacing w:val="-1"/>
          <w:sz w:val="28"/>
          <w:szCs w:val="28"/>
        </w:rPr>
        <w:t xml:space="preserve"> S</w:t>
      </w:r>
      <w:r>
        <w:rPr>
          <w:b/>
          <w:spacing w:val="-6"/>
          <w:sz w:val="28"/>
          <w:szCs w:val="28"/>
        </w:rPr>
        <w:t>h</w:t>
      </w:r>
      <w:r>
        <w:rPr>
          <w:b/>
          <w:sz w:val="28"/>
          <w:szCs w:val="28"/>
        </w:rPr>
        <w:t>a</w:t>
      </w:r>
      <w:r>
        <w:rPr>
          <w:b/>
          <w:spacing w:val="1"/>
          <w:sz w:val="28"/>
          <w:szCs w:val="28"/>
        </w:rPr>
        <w:t>re</w:t>
      </w:r>
      <w:r>
        <w:rPr>
          <w:b/>
          <w:sz w:val="28"/>
          <w:szCs w:val="28"/>
        </w:rPr>
        <w:t>d</w:t>
      </w:r>
      <w:r>
        <w:rPr>
          <w:b/>
          <w:spacing w:val="-8"/>
          <w:sz w:val="28"/>
          <w:szCs w:val="28"/>
        </w:rPr>
        <w:t xml:space="preserve"> </w:t>
      </w:r>
      <w:r>
        <w:rPr>
          <w:b/>
          <w:spacing w:val="4"/>
          <w:sz w:val="28"/>
          <w:szCs w:val="28"/>
        </w:rPr>
        <w:t>S</w:t>
      </w:r>
      <w:r>
        <w:rPr>
          <w:b/>
          <w:spacing w:val="-1"/>
          <w:sz w:val="28"/>
          <w:szCs w:val="28"/>
        </w:rPr>
        <w:t>ub</w:t>
      </w:r>
      <w:r>
        <w:rPr>
          <w:b/>
          <w:spacing w:val="1"/>
          <w:sz w:val="28"/>
          <w:szCs w:val="28"/>
        </w:rPr>
        <w:t>c</w:t>
      </w:r>
      <w:r>
        <w:rPr>
          <w:b/>
          <w:spacing w:val="4"/>
          <w:sz w:val="28"/>
          <w:szCs w:val="28"/>
        </w:rPr>
        <w:t>l</w:t>
      </w:r>
      <w:r>
        <w:rPr>
          <w:b/>
          <w:sz w:val="28"/>
          <w:szCs w:val="28"/>
        </w:rPr>
        <w:t>a</w:t>
      </w:r>
      <w:r>
        <w:rPr>
          <w:b/>
          <w:spacing w:val="2"/>
          <w:sz w:val="28"/>
          <w:szCs w:val="28"/>
        </w:rPr>
        <w:t>ss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s</w:t>
      </w:r>
    </w:p>
    <w:p w:rsidR="002D2916" w:rsidRDefault="002D2916" w:rsidP="002D2916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 xml:space="preserve">s </w:t>
      </w:r>
      <w:r>
        <w:rPr>
          <w:spacing w:val="-4"/>
          <w:position w:val="-1"/>
          <w:sz w:val="24"/>
          <w:szCs w:val="24"/>
        </w:rPr>
        <w:t>m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y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f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v</w:t>
      </w:r>
      <w:r>
        <w:rPr>
          <w:position w:val="-1"/>
          <w:sz w:val="24"/>
          <w:szCs w:val="24"/>
        </w:rPr>
        <w:t>e</w:t>
      </w:r>
      <w:r>
        <w:rPr>
          <w:spacing w:val="4"/>
          <w:position w:val="-1"/>
          <w:sz w:val="24"/>
          <w:szCs w:val="24"/>
        </w:rPr>
        <w:t xml:space="preserve"> </w:t>
      </w:r>
      <w:r>
        <w:rPr>
          <w:spacing w:val="-8"/>
          <w:position w:val="-1"/>
          <w:sz w:val="24"/>
          <w:szCs w:val="24"/>
        </w:rPr>
        <w:t>f</w:t>
      </w:r>
      <w:r>
        <w:rPr>
          <w:position w:val="-1"/>
          <w:sz w:val="24"/>
          <w:szCs w:val="24"/>
        </w:rPr>
        <w:t>u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4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i</w:t>
      </w:r>
      <w:r>
        <w:rPr>
          <w:spacing w:val="2"/>
          <w:position w:val="-1"/>
          <w:sz w:val="24"/>
          <w:szCs w:val="24"/>
        </w:rPr>
        <w:t>f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9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t</w:t>
      </w:r>
    </w:p>
    <w:p w:rsidR="002D2916" w:rsidRDefault="002D2916" w:rsidP="002D2916">
      <w:pPr>
        <w:spacing w:line="28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1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1"/>
          <w:sz w:val="24"/>
          <w:szCs w:val="24"/>
        </w:rPr>
        <w:t xml:space="preserve"> </w:t>
      </w:r>
      <w:r>
        <w:rPr>
          <w:spacing w:val="-8"/>
          <w:position w:val="1"/>
          <w:sz w:val="24"/>
          <w:szCs w:val="24"/>
        </w:rPr>
        <w:t>f</w:t>
      </w:r>
      <w:r>
        <w:rPr>
          <w:spacing w:val="5"/>
          <w:position w:val="1"/>
          <w:sz w:val="24"/>
          <w:szCs w:val="24"/>
        </w:rPr>
        <w:t>o</w:t>
      </w:r>
      <w:r>
        <w:rPr>
          <w:spacing w:val="6"/>
          <w:position w:val="1"/>
          <w:sz w:val="24"/>
          <w:szCs w:val="24"/>
        </w:rPr>
        <w:t>r</w:t>
      </w:r>
      <w:r>
        <w:rPr>
          <w:spacing w:val="-4"/>
          <w:position w:val="1"/>
          <w:sz w:val="24"/>
          <w:szCs w:val="24"/>
        </w:rPr>
        <w:t>m</w:t>
      </w:r>
      <w:r>
        <w:rPr>
          <w:position w:val="1"/>
          <w:sz w:val="24"/>
          <w:szCs w:val="24"/>
        </w:rPr>
        <w:t>s</w:t>
      </w:r>
      <w:r>
        <w:rPr>
          <w:spacing w:val="-6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a</w:t>
      </w:r>
      <w:r>
        <w:rPr>
          <w:spacing w:val="2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h</w:t>
      </w:r>
      <w:r>
        <w:rPr>
          <w:spacing w:val="-4"/>
          <w:position w:val="1"/>
          <w:sz w:val="24"/>
          <w:szCs w:val="24"/>
        </w:rPr>
        <w:t>i</w:t>
      </w:r>
      <w:r>
        <w:rPr>
          <w:spacing w:val="-1"/>
          <w:position w:val="1"/>
          <w:sz w:val="24"/>
          <w:szCs w:val="24"/>
        </w:rPr>
        <w:t>e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-1"/>
          <w:position w:val="1"/>
          <w:sz w:val="24"/>
          <w:szCs w:val="24"/>
        </w:rPr>
        <w:t>a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4"/>
          <w:position w:val="1"/>
          <w:sz w:val="24"/>
          <w:szCs w:val="24"/>
        </w:rPr>
        <w:t>c</w:t>
      </w:r>
      <w:r>
        <w:rPr>
          <w:position w:val="1"/>
          <w:sz w:val="24"/>
          <w:szCs w:val="24"/>
        </w:rPr>
        <w:t>hy</w:t>
      </w:r>
      <w:r>
        <w:rPr>
          <w:spacing w:val="-13"/>
          <w:position w:val="1"/>
          <w:sz w:val="24"/>
          <w:szCs w:val="24"/>
        </w:rPr>
        <w:t xml:space="preserve"> </w:t>
      </w:r>
      <w:r>
        <w:rPr>
          <w:spacing w:val="5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r</w:t>
      </w:r>
      <w:r>
        <w:rPr>
          <w:spacing w:val="2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a</w:t>
      </w:r>
      <w:r>
        <w:rPr>
          <w:spacing w:val="2"/>
          <w:position w:val="1"/>
          <w:sz w:val="24"/>
          <w:szCs w:val="24"/>
        </w:rPr>
        <w:t xml:space="preserve"> </w:t>
      </w:r>
      <w:r>
        <w:rPr>
          <w:spacing w:val="-9"/>
          <w:position w:val="1"/>
          <w:sz w:val="24"/>
          <w:szCs w:val="24"/>
        </w:rPr>
        <w:t>l</w:t>
      </w:r>
      <w:r>
        <w:rPr>
          <w:spacing w:val="-1"/>
          <w:position w:val="1"/>
          <w:sz w:val="24"/>
          <w:szCs w:val="24"/>
        </w:rPr>
        <w:t>a</w:t>
      </w:r>
      <w:r>
        <w:rPr>
          <w:spacing w:val="5"/>
          <w:position w:val="1"/>
          <w:sz w:val="24"/>
          <w:szCs w:val="24"/>
        </w:rPr>
        <w:t>tt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-1"/>
          <w:position w:val="1"/>
          <w:sz w:val="24"/>
          <w:szCs w:val="24"/>
        </w:rPr>
        <w:t>c</w:t>
      </w:r>
      <w:r>
        <w:rPr>
          <w:position w:val="1"/>
          <w:sz w:val="24"/>
          <w:szCs w:val="24"/>
        </w:rPr>
        <w:t>e</w:t>
      </w:r>
    </w:p>
    <w:p w:rsidR="002D2916" w:rsidRDefault="002D2916" w:rsidP="002D2916">
      <w:pPr>
        <w:tabs>
          <w:tab w:val="left" w:pos="2520"/>
        </w:tabs>
        <w:spacing w:before="1" w:line="260" w:lineRule="exact"/>
        <w:ind w:left="2520" w:right="2269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5"/>
          <w:sz w:val="24"/>
          <w:szCs w:val="24"/>
        </w:rPr>
        <w:t>H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hy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1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 xml:space="preserve">s 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y</w:t>
      </w:r>
      <w:r>
        <w:rPr>
          <w:spacing w:val="-1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ne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-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(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d 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g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nh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6"/>
          <w:sz w:val="24"/>
          <w:szCs w:val="24"/>
        </w:rPr>
        <w:t>)</w:t>
      </w:r>
      <w:r>
        <w:rPr>
          <w:sz w:val="24"/>
          <w:szCs w:val="24"/>
        </w:rPr>
        <w:t>;</w:t>
      </w:r>
      <w:r>
        <w:rPr>
          <w:spacing w:val="-8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lly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7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-6"/>
          <w:sz w:val="24"/>
          <w:szCs w:val="24"/>
        </w:rPr>
        <w:t>c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</w:p>
    <w:p w:rsidR="002D2916" w:rsidRDefault="002D2916" w:rsidP="002D2916">
      <w:pPr>
        <w:tabs>
          <w:tab w:val="left" w:pos="2520"/>
        </w:tabs>
        <w:spacing w:before="23" w:line="260" w:lineRule="exact"/>
        <w:ind w:left="2520" w:right="2597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7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tt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,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e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-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(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d </w:t>
      </w:r>
      <w:r>
        <w:rPr>
          <w:spacing w:val="-4"/>
          <w:sz w:val="24"/>
          <w:szCs w:val="24"/>
        </w:rPr>
        <w:t>m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l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proofErr w:type="gramStart"/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proofErr w:type="gramEnd"/>
      <w:r>
        <w:rPr>
          <w:sz w:val="24"/>
          <w:szCs w:val="24"/>
        </w:rPr>
        <w:t>)</w:t>
      </w:r>
    </w:p>
    <w:p w:rsidR="002D2916" w:rsidRDefault="002D2916" w:rsidP="002D2916">
      <w:pPr>
        <w:spacing w:before="3"/>
        <w:ind w:left="2966"/>
      </w:pPr>
      <w:r>
        <w:rPr>
          <w:noProof/>
          <w:lang w:val="en-IN" w:eastAsia="en-IN"/>
        </w:rPr>
        <w:drawing>
          <wp:inline distT="0" distB="0" distL="0" distR="0">
            <wp:extent cx="4229100" cy="16668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2916" w:rsidRDefault="002D2916" w:rsidP="002D2916">
      <w:pPr>
        <w:tabs>
          <w:tab w:val="left" w:pos="2520"/>
        </w:tabs>
        <w:spacing w:before="16" w:line="260" w:lineRule="exact"/>
        <w:ind w:left="2520" w:right="2619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6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tt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ub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5"/>
          <w:sz w:val="24"/>
          <w:szCs w:val="24"/>
        </w:rPr>
        <w:t xml:space="preserve"> n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y</w:t>
      </w:r>
      <w:r>
        <w:rPr>
          <w:spacing w:val="-6"/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 xml:space="preserve">t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ss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ut</w:t>
      </w:r>
      <w:r>
        <w:rPr>
          <w:spacing w:val="5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l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o</w:t>
      </w:r>
      <w:r>
        <w:rPr>
          <w:spacing w:val="5"/>
          <w:sz w:val="24"/>
          <w:szCs w:val="24"/>
        </w:rPr>
        <w:t xml:space="preserve"> 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l</w:t>
      </w:r>
      <w:r>
        <w:rPr>
          <w:spacing w:val="-2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ece</w:t>
      </w:r>
      <w:r>
        <w:rPr>
          <w:spacing w:val="3"/>
          <w:sz w:val="24"/>
          <w:szCs w:val="24"/>
        </w:rPr>
        <w:t>s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4"/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c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3"/>
          <w:sz w:val="24"/>
          <w:szCs w:val="24"/>
        </w:rPr>
        <w:t>s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</w:p>
    <w:p w:rsidR="002D2916" w:rsidRDefault="002D2916" w:rsidP="002D2916">
      <w:pPr>
        <w:tabs>
          <w:tab w:val="left" w:pos="2520"/>
        </w:tabs>
        <w:spacing w:before="23" w:line="260" w:lineRule="exact"/>
        <w:ind w:left="2520" w:right="2184" w:hanging="360"/>
        <w:rPr>
          <w:sz w:val="24"/>
          <w:szCs w:val="24"/>
        </w:rPr>
      </w:pPr>
      <w:r>
        <w:rPr>
          <w:sz w:val="24"/>
          <w:szCs w:val="24"/>
        </w:rPr>
        <w:tab/>
        <w:t>A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w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 xml:space="preserve">h 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e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2"/>
          <w:sz w:val="24"/>
          <w:szCs w:val="24"/>
        </w:rPr>
        <w:t xml:space="preserve"> s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-5"/>
          <w:sz w:val="24"/>
          <w:szCs w:val="24"/>
        </w:rPr>
        <w:t xml:space="preserve"> </w:t>
      </w:r>
      <w:r>
        <w:rPr>
          <w:spacing w:val="6"/>
          <w:sz w:val="24"/>
          <w:szCs w:val="24"/>
        </w:rPr>
        <w:t>(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l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 xml:space="preserve">e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nh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)</w:t>
      </w:r>
      <w:r>
        <w:rPr>
          <w:spacing w:val="-1"/>
          <w:sz w:val="24"/>
          <w:szCs w:val="24"/>
        </w:rPr>
        <w:t xml:space="preserve"> 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nh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2"/>
          <w:sz w:val="24"/>
          <w:szCs w:val="24"/>
        </w:rPr>
        <w:t>r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>m</w:t>
      </w:r>
      <w:r>
        <w:rPr>
          <w:spacing w:val="-11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l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ss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</w:p>
    <w:p w:rsidR="002D2916" w:rsidRDefault="002D2916" w:rsidP="002D2916">
      <w:pPr>
        <w:tabs>
          <w:tab w:val="left" w:pos="2520"/>
        </w:tabs>
        <w:spacing w:before="18" w:line="260" w:lineRule="exact"/>
        <w:ind w:left="2520" w:right="1890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za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4"/>
          <w:sz w:val="24"/>
          <w:szCs w:val="24"/>
        </w:rPr>
        <w:t>n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3"/>
          <w:sz w:val="24"/>
          <w:szCs w:val="24"/>
        </w:rPr>
        <w:t>r</w:t>
      </w:r>
      <w:r>
        <w:rPr>
          <w:sz w:val="24"/>
          <w:szCs w:val="24"/>
        </w:rPr>
        <w:t>t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9"/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pe</w:t>
      </w:r>
      <w:r>
        <w:rPr>
          <w:spacing w:val="-1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-3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ne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ss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 xml:space="preserve">y 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pe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by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cc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ve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z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</w:p>
    <w:p w:rsidR="002D2916" w:rsidRDefault="002D2916" w:rsidP="002D2916">
      <w:pPr>
        <w:spacing w:line="28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1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1"/>
          <w:sz w:val="24"/>
          <w:szCs w:val="24"/>
        </w:rPr>
        <w:t xml:space="preserve"> </w:t>
      </w:r>
      <w:r>
        <w:rPr>
          <w:spacing w:val="-1"/>
          <w:position w:val="1"/>
          <w:sz w:val="24"/>
          <w:szCs w:val="24"/>
        </w:rPr>
        <w:t>c</w:t>
      </w:r>
      <w:r>
        <w:rPr>
          <w:spacing w:val="4"/>
          <w:position w:val="1"/>
          <w:sz w:val="24"/>
          <w:szCs w:val="24"/>
        </w:rPr>
        <w:t>a</w:t>
      </w:r>
      <w:r>
        <w:rPr>
          <w:spacing w:val="-4"/>
          <w:position w:val="1"/>
          <w:sz w:val="24"/>
          <w:szCs w:val="24"/>
        </w:rPr>
        <w:t>ll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d</w:t>
      </w:r>
      <w:r>
        <w:rPr>
          <w:spacing w:val="1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a</w:t>
      </w:r>
      <w:r>
        <w:rPr>
          <w:spacing w:val="2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t</w:t>
      </w:r>
      <w:r>
        <w:rPr>
          <w:spacing w:val="5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 xml:space="preserve">p </w:t>
      </w:r>
      <w:r>
        <w:rPr>
          <w:spacing w:val="-5"/>
          <w:position w:val="1"/>
          <w:sz w:val="24"/>
          <w:szCs w:val="24"/>
        </w:rPr>
        <w:t>d</w:t>
      </w:r>
      <w:r>
        <w:rPr>
          <w:spacing w:val="5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wn</w:t>
      </w:r>
      <w:r>
        <w:rPr>
          <w:spacing w:val="-6"/>
          <w:position w:val="1"/>
          <w:sz w:val="24"/>
          <w:szCs w:val="24"/>
        </w:rPr>
        <w:t xml:space="preserve"> </w:t>
      </w:r>
      <w:r>
        <w:rPr>
          <w:spacing w:val="-1"/>
          <w:position w:val="1"/>
          <w:sz w:val="24"/>
          <w:szCs w:val="24"/>
        </w:rPr>
        <w:t>c</w:t>
      </w:r>
      <w:r>
        <w:rPr>
          <w:spacing w:val="5"/>
          <w:position w:val="1"/>
          <w:sz w:val="24"/>
          <w:szCs w:val="24"/>
        </w:rPr>
        <w:t>o</w:t>
      </w:r>
      <w:r>
        <w:rPr>
          <w:spacing w:val="-5"/>
          <w:position w:val="1"/>
          <w:sz w:val="24"/>
          <w:szCs w:val="24"/>
        </w:rPr>
        <w:t>n</w:t>
      </w:r>
      <w:r>
        <w:rPr>
          <w:spacing w:val="-1"/>
          <w:position w:val="1"/>
          <w:sz w:val="24"/>
          <w:szCs w:val="24"/>
        </w:rPr>
        <w:t>ce</w:t>
      </w:r>
      <w:r>
        <w:rPr>
          <w:position w:val="1"/>
          <w:sz w:val="24"/>
          <w:szCs w:val="24"/>
        </w:rPr>
        <w:t>p</w:t>
      </w:r>
      <w:r>
        <w:rPr>
          <w:spacing w:val="5"/>
          <w:position w:val="1"/>
          <w:sz w:val="24"/>
          <w:szCs w:val="24"/>
        </w:rPr>
        <w:t>t</w:t>
      </w:r>
      <w:r>
        <w:rPr>
          <w:position w:val="1"/>
          <w:sz w:val="24"/>
          <w:szCs w:val="24"/>
        </w:rPr>
        <w:t>u</w:t>
      </w:r>
      <w:r>
        <w:rPr>
          <w:spacing w:val="-1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l</w:t>
      </w:r>
      <w:r>
        <w:rPr>
          <w:spacing w:val="-14"/>
          <w:position w:val="1"/>
          <w:sz w:val="24"/>
          <w:szCs w:val="24"/>
        </w:rPr>
        <w:t xml:space="preserve"> 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4"/>
          <w:position w:val="1"/>
          <w:sz w:val="24"/>
          <w:szCs w:val="24"/>
        </w:rPr>
        <w:t>e</w:t>
      </w:r>
      <w:r>
        <w:rPr>
          <w:spacing w:val="-3"/>
          <w:position w:val="1"/>
          <w:sz w:val="24"/>
          <w:szCs w:val="24"/>
        </w:rPr>
        <w:t>f</w:t>
      </w:r>
      <w:r>
        <w:rPr>
          <w:spacing w:val="-4"/>
          <w:position w:val="1"/>
          <w:sz w:val="24"/>
          <w:szCs w:val="24"/>
        </w:rPr>
        <w:t>i</w:t>
      </w:r>
      <w:r>
        <w:rPr>
          <w:position w:val="1"/>
          <w:sz w:val="24"/>
          <w:szCs w:val="24"/>
        </w:rPr>
        <w:t>n</w:t>
      </w:r>
      <w:r>
        <w:rPr>
          <w:spacing w:val="4"/>
          <w:position w:val="1"/>
          <w:sz w:val="24"/>
          <w:szCs w:val="24"/>
        </w:rPr>
        <w:t>e</w:t>
      </w:r>
      <w:r>
        <w:rPr>
          <w:spacing w:val="-4"/>
          <w:position w:val="1"/>
          <w:sz w:val="24"/>
          <w:szCs w:val="24"/>
        </w:rPr>
        <w:t>m</w:t>
      </w:r>
      <w:r>
        <w:rPr>
          <w:spacing w:val="4"/>
          <w:position w:val="1"/>
          <w:sz w:val="24"/>
          <w:szCs w:val="24"/>
        </w:rPr>
        <w:t>e</w:t>
      </w:r>
      <w:r>
        <w:rPr>
          <w:spacing w:val="-5"/>
          <w:position w:val="1"/>
          <w:sz w:val="24"/>
          <w:szCs w:val="24"/>
        </w:rPr>
        <w:t>n</w:t>
      </w:r>
      <w:r>
        <w:rPr>
          <w:position w:val="1"/>
          <w:sz w:val="24"/>
          <w:szCs w:val="24"/>
        </w:rPr>
        <w:t>t</w:t>
      </w:r>
      <w:r>
        <w:rPr>
          <w:spacing w:val="1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p</w:t>
      </w:r>
      <w:r>
        <w:rPr>
          <w:spacing w:val="-3"/>
          <w:position w:val="1"/>
          <w:sz w:val="24"/>
          <w:szCs w:val="24"/>
        </w:rPr>
        <w:t>r</w:t>
      </w:r>
      <w:r>
        <w:rPr>
          <w:spacing w:val="5"/>
          <w:position w:val="1"/>
          <w:sz w:val="24"/>
          <w:szCs w:val="24"/>
        </w:rPr>
        <w:t>o</w:t>
      </w:r>
      <w:r>
        <w:rPr>
          <w:spacing w:val="-1"/>
          <w:position w:val="1"/>
          <w:sz w:val="24"/>
          <w:szCs w:val="24"/>
        </w:rPr>
        <w:t>ce</w:t>
      </w:r>
      <w:r>
        <w:rPr>
          <w:spacing w:val="-2"/>
          <w:position w:val="1"/>
          <w:sz w:val="24"/>
          <w:szCs w:val="24"/>
        </w:rPr>
        <w:t>s</w:t>
      </w:r>
      <w:r>
        <w:rPr>
          <w:position w:val="1"/>
          <w:sz w:val="24"/>
          <w:szCs w:val="24"/>
        </w:rPr>
        <w:t>s</w:t>
      </w:r>
    </w:p>
    <w:p w:rsidR="002D2916" w:rsidRDefault="002D2916" w:rsidP="002D2916">
      <w:pPr>
        <w:spacing w:line="260" w:lineRule="exact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li</w:t>
      </w:r>
      <w:r>
        <w:rPr>
          <w:spacing w:val="4"/>
          <w:sz w:val="24"/>
          <w:szCs w:val="24"/>
        </w:rPr>
        <w:t>z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4"/>
          <w:sz w:val="24"/>
          <w:szCs w:val="24"/>
        </w:rPr>
        <w:t>n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3"/>
          <w:sz w:val="24"/>
          <w:szCs w:val="24"/>
        </w:rPr>
        <w:t>r</w:t>
      </w:r>
      <w:r>
        <w:rPr>
          <w:sz w:val="24"/>
          <w:szCs w:val="24"/>
        </w:rPr>
        <w:t>t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ny</w:t>
      </w:r>
      <w:r>
        <w:rPr>
          <w:spacing w:val="-6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z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v</w:t>
      </w:r>
      <w:r>
        <w:rPr>
          <w:sz w:val="24"/>
          <w:szCs w:val="24"/>
        </w:rPr>
        <w:t>e</w:t>
      </w:r>
    </w:p>
    <w:p w:rsidR="002D2916" w:rsidRDefault="002D2916" w:rsidP="002D2916">
      <w:pPr>
        <w:spacing w:before="1"/>
        <w:ind w:left="2520"/>
        <w:rPr>
          <w:sz w:val="24"/>
          <w:szCs w:val="24"/>
        </w:rPr>
      </w:pPr>
      <w:proofErr w:type="gramStart"/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4"/>
          <w:sz w:val="24"/>
          <w:szCs w:val="24"/>
        </w:rPr>
        <w:t>m</w:t>
      </w:r>
      <w:r>
        <w:rPr>
          <w:spacing w:val="-9"/>
          <w:sz w:val="24"/>
          <w:szCs w:val="24"/>
        </w:rPr>
        <w:t>m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>n</w:t>
      </w:r>
      <w:proofErr w:type="gramEnd"/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</w:p>
    <w:p w:rsidR="002D2916" w:rsidRDefault="002D2916" w:rsidP="002D2916">
      <w:pPr>
        <w:spacing w:line="28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1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1"/>
          <w:sz w:val="24"/>
          <w:szCs w:val="24"/>
        </w:rPr>
        <w:t xml:space="preserve"> </w:t>
      </w:r>
      <w:r>
        <w:rPr>
          <w:spacing w:val="-1"/>
          <w:position w:val="1"/>
          <w:sz w:val="24"/>
          <w:szCs w:val="24"/>
        </w:rPr>
        <w:t>C</w:t>
      </w:r>
      <w:r>
        <w:rPr>
          <w:spacing w:val="4"/>
          <w:position w:val="1"/>
          <w:sz w:val="24"/>
          <w:szCs w:val="24"/>
        </w:rPr>
        <w:t>a</w:t>
      </w:r>
      <w:r>
        <w:rPr>
          <w:spacing w:val="-4"/>
          <w:position w:val="1"/>
          <w:sz w:val="24"/>
          <w:szCs w:val="24"/>
        </w:rPr>
        <w:t>ll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d</w:t>
      </w:r>
      <w:r>
        <w:rPr>
          <w:spacing w:val="-1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a</w:t>
      </w:r>
      <w:r>
        <w:rPr>
          <w:spacing w:val="7"/>
          <w:position w:val="1"/>
          <w:sz w:val="24"/>
          <w:szCs w:val="24"/>
        </w:rPr>
        <w:t xml:space="preserve"> </w:t>
      </w:r>
      <w:r>
        <w:rPr>
          <w:spacing w:val="-5"/>
          <w:position w:val="1"/>
          <w:sz w:val="24"/>
          <w:szCs w:val="24"/>
        </w:rPr>
        <w:t>b</w:t>
      </w:r>
      <w:r>
        <w:rPr>
          <w:spacing w:val="5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tt</w:t>
      </w:r>
      <w:r>
        <w:rPr>
          <w:spacing w:val="5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m</w:t>
      </w:r>
      <w:r>
        <w:rPr>
          <w:spacing w:val="-11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up</w:t>
      </w:r>
      <w:r>
        <w:rPr>
          <w:spacing w:val="2"/>
          <w:position w:val="1"/>
          <w:sz w:val="24"/>
          <w:szCs w:val="24"/>
        </w:rPr>
        <w:t xml:space="preserve"> </w:t>
      </w:r>
      <w:r>
        <w:rPr>
          <w:spacing w:val="-1"/>
          <w:position w:val="1"/>
          <w:sz w:val="24"/>
          <w:szCs w:val="24"/>
        </w:rPr>
        <w:t>c</w:t>
      </w:r>
      <w:r>
        <w:rPr>
          <w:spacing w:val="5"/>
          <w:position w:val="1"/>
          <w:sz w:val="24"/>
          <w:szCs w:val="24"/>
        </w:rPr>
        <w:t>o</w:t>
      </w:r>
      <w:r>
        <w:rPr>
          <w:spacing w:val="-5"/>
          <w:position w:val="1"/>
          <w:sz w:val="24"/>
          <w:szCs w:val="24"/>
        </w:rPr>
        <w:t>n</w:t>
      </w:r>
      <w:r>
        <w:rPr>
          <w:spacing w:val="-1"/>
          <w:position w:val="1"/>
          <w:sz w:val="24"/>
          <w:szCs w:val="24"/>
        </w:rPr>
        <w:t>ce</w:t>
      </w:r>
      <w:r>
        <w:rPr>
          <w:position w:val="1"/>
          <w:sz w:val="24"/>
          <w:szCs w:val="24"/>
        </w:rPr>
        <w:t>p</w:t>
      </w:r>
      <w:r>
        <w:rPr>
          <w:spacing w:val="5"/>
          <w:position w:val="1"/>
          <w:sz w:val="24"/>
          <w:szCs w:val="24"/>
        </w:rPr>
        <w:t>t</w:t>
      </w:r>
      <w:r>
        <w:rPr>
          <w:position w:val="1"/>
          <w:sz w:val="24"/>
          <w:szCs w:val="24"/>
        </w:rPr>
        <w:t>u</w:t>
      </w:r>
      <w:r>
        <w:rPr>
          <w:spacing w:val="-1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l</w:t>
      </w:r>
      <w:r>
        <w:rPr>
          <w:spacing w:val="-14"/>
          <w:position w:val="1"/>
          <w:sz w:val="24"/>
          <w:szCs w:val="24"/>
        </w:rPr>
        <w:t xml:space="preserve"> </w:t>
      </w:r>
      <w:r>
        <w:rPr>
          <w:spacing w:val="3"/>
          <w:position w:val="1"/>
          <w:sz w:val="24"/>
          <w:szCs w:val="24"/>
        </w:rPr>
        <w:t>s</w:t>
      </w:r>
      <w:r>
        <w:rPr>
          <w:spacing w:val="-5"/>
          <w:position w:val="1"/>
          <w:sz w:val="24"/>
          <w:szCs w:val="24"/>
        </w:rPr>
        <w:t>yn</w:t>
      </w:r>
      <w:r>
        <w:rPr>
          <w:spacing w:val="10"/>
          <w:position w:val="1"/>
          <w:sz w:val="24"/>
          <w:szCs w:val="24"/>
        </w:rPr>
        <w:t>t</w:t>
      </w:r>
      <w:r>
        <w:rPr>
          <w:spacing w:val="-5"/>
          <w:position w:val="1"/>
          <w:sz w:val="24"/>
          <w:szCs w:val="24"/>
        </w:rPr>
        <w:t>h</w:t>
      </w:r>
      <w:r>
        <w:rPr>
          <w:spacing w:val="-1"/>
          <w:position w:val="1"/>
          <w:sz w:val="24"/>
          <w:szCs w:val="24"/>
        </w:rPr>
        <w:t>e</w:t>
      </w:r>
      <w:r>
        <w:rPr>
          <w:spacing w:val="3"/>
          <w:position w:val="1"/>
          <w:sz w:val="24"/>
          <w:szCs w:val="24"/>
        </w:rPr>
        <w:t>s</w:t>
      </w:r>
      <w:r>
        <w:rPr>
          <w:spacing w:val="-4"/>
          <w:position w:val="1"/>
          <w:sz w:val="24"/>
          <w:szCs w:val="24"/>
        </w:rPr>
        <w:t>i</w:t>
      </w:r>
      <w:r>
        <w:rPr>
          <w:position w:val="1"/>
          <w:sz w:val="24"/>
          <w:szCs w:val="24"/>
        </w:rPr>
        <w:t>s</w:t>
      </w:r>
      <w:r>
        <w:rPr>
          <w:spacing w:val="-6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p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5"/>
          <w:position w:val="1"/>
          <w:sz w:val="24"/>
          <w:szCs w:val="24"/>
        </w:rPr>
        <w:t>o</w:t>
      </w:r>
      <w:r>
        <w:rPr>
          <w:spacing w:val="-1"/>
          <w:position w:val="1"/>
          <w:sz w:val="24"/>
          <w:szCs w:val="24"/>
        </w:rPr>
        <w:t>c</w:t>
      </w:r>
      <w:r>
        <w:rPr>
          <w:spacing w:val="1"/>
          <w:position w:val="1"/>
          <w:sz w:val="24"/>
          <w:szCs w:val="24"/>
        </w:rPr>
        <w:t>e</w:t>
      </w:r>
      <w:r>
        <w:rPr>
          <w:spacing w:val="-2"/>
          <w:position w:val="1"/>
          <w:sz w:val="24"/>
          <w:szCs w:val="24"/>
        </w:rPr>
        <w:t>s</w:t>
      </w:r>
      <w:r>
        <w:rPr>
          <w:position w:val="1"/>
          <w:sz w:val="24"/>
          <w:szCs w:val="24"/>
        </w:rPr>
        <w:t>s</w:t>
      </w:r>
    </w:p>
    <w:p w:rsidR="002D2916" w:rsidRDefault="002D2916" w:rsidP="002D2916">
      <w:pPr>
        <w:spacing w:line="260" w:lineRule="exact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ac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1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o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1"/>
          <w:sz w:val="24"/>
          <w:szCs w:val="24"/>
        </w:rPr>
        <w:t>ce</w:t>
      </w:r>
      <w:r>
        <w:rPr>
          <w:spacing w:val="-2"/>
          <w:sz w:val="24"/>
          <w:szCs w:val="24"/>
        </w:rPr>
        <w:t>ss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u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ly</w:t>
      </w:r>
      <w:r>
        <w:rPr>
          <w:spacing w:val="-7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9"/>
          <w:sz w:val="24"/>
          <w:szCs w:val="24"/>
        </w:rPr>
        <w:t>l</w:t>
      </w:r>
      <w:r>
        <w:rPr>
          <w:spacing w:val="10"/>
          <w:sz w:val="24"/>
          <w:szCs w:val="24"/>
        </w:rPr>
        <w:t>o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</w:p>
    <w:p w:rsidR="002D2916" w:rsidRDefault="002D2916" w:rsidP="002D2916">
      <w:pPr>
        <w:spacing w:before="15" w:line="260" w:lineRule="exact"/>
        <w:rPr>
          <w:sz w:val="26"/>
          <w:szCs w:val="26"/>
        </w:rPr>
      </w:pPr>
    </w:p>
    <w:p w:rsidR="002D2916" w:rsidRDefault="002D2916" w:rsidP="002D2916">
      <w:pPr>
        <w:ind w:left="1800"/>
        <w:rPr>
          <w:sz w:val="24"/>
          <w:szCs w:val="24"/>
        </w:rPr>
      </w:pPr>
      <w:r>
        <w:rPr>
          <w:b/>
          <w:spacing w:val="1"/>
          <w:sz w:val="24"/>
          <w:szCs w:val="24"/>
        </w:rPr>
        <w:t>Sp</w:t>
      </w:r>
      <w:r>
        <w:rPr>
          <w:b/>
          <w:spacing w:val="-1"/>
          <w:sz w:val="24"/>
          <w:szCs w:val="24"/>
        </w:rPr>
        <w:t>ec</w:t>
      </w:r>
      <w:r>
        <w:rPr>
          <w:b/>
          <w:sz w:val="24"/>
          <w:szCs w:val="24"/>
        </w:rPr>
        <w:t>ia</w:t>
      </w:r>
      <w:r>
        <w:rPr>
          <w:b/>
          <w:spacing w:val="-4"/>
          <w:sz w:val="24"/>
          <w:szCs w:val="24"/>
        </w:rPr>
        <w:t>l</w:t>
      </w:r>
      <w:r>
        <w:rPr>
          <w:b/>
          <w:spacing w:val="5"/>
          <w:sz w:val="24"/>
          <w:szCs w:val="24"/>
        </w:rPr>
        <w:t>i</w:t>
      </w:r>
      <w:r>
        <w:rPr>
          <w:b/>
          <w:spacing w:val="-6"/>
          <w:sz w:val="24"/>
          <w:szCs w:val="24"/>
        </w:rPr>
        <w:t>z</w:t>
      </w:r>
      <w:r>
        <w:rPr>
          <w:b/>
          <w:sz w:val="24"/>
          <w:szCs w:val="24"/>
        </w:rPr>
        <w:t>a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ion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/</w:t>
      </w:r>
      <w:r>
        <w:rPr>
          <w:b/>
          <w:spacing w:val="3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G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a</w:t>
      </w:r>
      <w:r>
        <w:rPr>
          <w:b/>
          <w:spacing w:val="-4"/>
          <w:sz w:val="24"/>
          <w:szCs w:val="24"/>
        </w:rPr>
        <w:t>l</w:t>
      </w:r>
      <w:r>
        <w:rPr>
          <w:b/>
          <w:spacing w:val="5"/>
          <w:sz w:val="24"/>
          <w:szCs w:val="24"/>
        </w:rPr>
        <w:t>i</w:t>
      </w:r>
      <w:r>
        <w:rPr>
          <w:b/>
          <w:spacing w:val="-6"/>
          <w:sz w:val="24"/>
          <w:szCs w:val="24"/>
        </w:rPr>
        <w:t>z</w:t>
      </w:r>
      <w:r>
        <w:rPr>
          <w:b/>
          <w:sz w:val="24"/>
          <w:szCs w:val="24"/>
        </w:rPr>
        <w:t>a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ion</w:t>
      </w:r>
      <w:r>
        <w:rPr>
          <w:b/>
          <w:spacing w:val="-7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L</w:t>
      </w:r>
      <w:r>
        <w:rPr>
          <w:b/>
          <w:sz w:val="24"/>
          <w:szCs w:val="24"/>
        </w:rPr>
        <w:t>a</w:t>
      </w:r>
      <w:r>
        <w:rPr>
          <w:b/>
          <w:spacing w:val="2"/>
          <w:sz w:val="24"/>
          <w:szCs w:val="24"/>
        </w:rPr>
        <w:t>tt</w:t>
      </w:r>
      <w:r>
        <w:rPr>
          <w:b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e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5"/>
          <w:sz w:val="24"/>
          <w:szCs w:val="24"/>
        </w:rPr>
        <w:t>x</w:t>
      </w:r>
      <w:r>
        <w:rPr>
          <w:b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6"/>
          <w:sz w:val="24"/>
          <w:szCs w:val="24"/>
        </w:rPr>
        <w:t>p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pacing w:val="2"/>
          <w:sz w:val="24"/>
          <w:szCs w:val="24"/>
        </w:rPr>
        <w:t>(</w:t>
      </w:r>
      <w:r>
        <w:rPr>
          <w:b/>
          <w:sz w:val="24"/>
          <w:szCs w:val="24"/>
        </w:rPr>
        <w:t>UN</w:t>
      </w:r>
      <w:r>
        <w:rPr>
          <w:b/>
          <w:spacing w:val="-2"/>
          <w:sz w:val="24"/>
          <w:szCs w:val="24"/>
        </w:rPr>
        <w:t>I</w:t>
      </w:r>
      <w:r>
        <w:rPr>
          <w:b/>
          <w:sz w:val="24"/>
          <w:szCs w:val="24"/>
        </w:rPr>
        <w:t>V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S</w:t>
      </w:r>
      <w:r>
        <w:rPr>
          <w:b/>
          <w:spacing w:val="-2"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>Y)</w:t>
      </w:r>
    </w:p>
    <w:p w:rsidR="002D2916" w:rsidRDefault="002D2916" w:rsidP="002D2916">
      <w:pPr>
        <w:spacing w:before="6"/>
        <w:ind w:left="2707"/>
        <w:sectPr w:rsidR="002D2916">
          <w:pgSz w:w="12240" w:h="15840"/>
          <w:pgMar w:top="860" w:right="0" w:bottom="280" w:left="0" w:header="673" w:footer="673" w:gutter="0"/>
          <w:cols w:space="720"/>
        </w:sectPr>
      </w:pPr>
      <w:r>
        <w:rPr>
          <w:noProof/>
          <w:lang w:val="en-IN" w:eastAsia="en-IN"/>
        </w:rPr>
        <w:drawing>
          <wp:inline distT="0" distB="0" distL="0" distR="0">
            <wp:extent cx="4333875" cy="28479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2916" w:rsidRDefault="002D2916" w:rsidP="002D2916">
      <w:pPr>
        <w:spacing w:before="10" w:line="140" w:lineRule="exact"/>
        <w:rPr>
          <w:sz w:val="15"/>
          <w:szCs w:val="15"/>
        </w:rPr>
      </w:pPr>
    </w:p>
    <w:p w:rsidR="002D2916" w:rsidRDefault="002D2916" w:rsidP="002D2916">
      <w:pPr>
        <w:spacing w:line="200" w:lineRule="exact"/>
      </w:pPr>
    </w:p>
    <w:p w:rsidR="002D2916" w:rsidRDefault="002D2916" w:rsidP="002D2916">
      <w:pPr>
        <w:spacing w:before="22"/>
        <w:ind w:left="1800"/>
        <w:rPr>
          <w:sz w:val="28"/>
          <w:szCs w:val="28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78208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685800</wp:posOffset>
                </wp:positionV>
                <wp:extent cx="7772400" cy="0"/>
                <wp:effectExtent l="9525" t="9525" r="9525" b="9525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0"/>
                          <a:chOff x="0" y="1080"/>
                          <a:chExt cx="12240" cy="0"/>
                        </a:xfrm>
                      </wpg:grpSpPr>
                      <wps:wsp>
                        <wps:cNvPr id="13" name="Freeform 86"/>
                        <wps:cNvSpPr>
                          <a:spLocks/>
                        </wps:cNvSpPr>
                        <wps:spPr bwMode="auto">
                          <a:xfrm>
                            <a:off x="0" y="1080"/>
                            <a:ext cx="12240" cy="0"/>
                          </a:xfrm>
                          <a:custGeom>
                            <a:avLst/>
                            <a:gdLst>
                              <a:gd name="T0" fmla="*/ 0 w 12240"/>
                              <a:gd name="T1" fmla="*/ 12240 w 1224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2240">
                                <a:moveTo>
                                  <a:pt x="0" y="0"/>
                                </a:moveTo>
                                <a:lnTo>
                                  <a:pt x="12240" y="0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2" o:spid="_x0000_s1026" style="position:absolute;margin-left:0;margin-top:54pt;width:612pt;height:0;z-index:-251638272;mso-position-horizontal-relative:page;mso-position-vertical-relative:page" coordorigin=",1080" coordsize="1224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">
                <v:shape id="Freeform 86" o:spid="_x0000_s1027" style="position:absolute;top:1080;width:12240;height:0;visibility:visible;mso-wrap-style:square;v-text-anchor:top" coordsize="1224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m9DMMA&#10;AADbAAAADwAAAGRycy9kb3ducmV2LnhtbERPTWvCQBC9F/wPywi9iG5si5Q0GxGL1OrFRi+9Ddkx&#10;CWZnw+5q0n/fFQq9zeN9TrYcTCtu5HxjWcF8loAgLq1uuFJwOm6mryB8QNbYWiYFP+RhmY8eMky1&#10;7fmLbkWoRAxhn6KCOoQuldKXNRn0M9sRR+5sncEQoaukdtjHcNPKpyRZSIMNx4YaO1rXVF6Kq1Gw&#10;n/TbRs6vL/7je9OFw+44cZ/vSj2Oh9UbiEBD+Bf/ubc6zn+G+y/xAJn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qm9DMMAAADbAAAADwAAAAAAAAAAAAAAAACYAgAAZHJzL2Rv&#10;d25yZXYueG1sUEsFBgAAAAAEAAQA9QAAAIgDAAAAAA==&#10;" path="m,l12240,e" filled="f" strokeweight=".25397mm">
                  <v:path arrowok="t" o:connecttype="custom" o:connectlocs="0,0;12240,0" o:connectangles="0,0"/>
                </v:shape>
                <w10:wrap anchorx="page" anchory="page"/>
              </v:group>
            </w:pict>
          </mc:Fallback>
        </mc:AlternateContent>
      </w: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>e</w:t>
      </w:r>
      <w:r>
        <w:rPr>
          <w:b/>
          <w:spacing w:val="5"/>
          <w:sz w:val="28"/>
          <w:szCs w:val="28"/>
        </w:rPr>
        <w:t>g</w:t>
      </w:r>
      <w:r>
        <w:rPr>
          <w:b/>
          <w:spacing w:val="-4"/>
          <w:sz w:val="28"/>
          <w:szCs w:val="28"/>
        </w:rPr>
        <w:t>o</w:t>
      </w:r>
      <w:r>
        <w:rPr>
          <w:b/>
          <w:spacing w:val="1"/>
          <w:sz w:val="28"/>
          <w:szCs w:val="28"/>
        </w:rPr>
        <w:t>r</w:t>
      </w:r>
      <w:r>
        <w:rPr>
          <w:b/>
          <w:sz w:val="28"/>
          <w:szCs w:val="28"/>
        </w:rPr>
        <w:t>i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s</w:t>
      </w:r>
      <w:r>
        <w:rPr>
          <w:b/>
          <w:spacing w:val="-9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(</w:t>
      </w:r>
      <w:r>
        <w:rPr>
          <w:b/>
          <w:spacing w:val="1"/>
          <w:sz w:val="28"/>
          <w:szCs w:val="28"/>
        </w:rPr>
        <w:t>UN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ON</w:t>
      </w:r>
      <w:r>
        <w:rPr>
          <w:b/>
          <w:spacing w:val="-7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>Y</w:t>
      </w:r>
      <w:r>
        <w:rPr>
          <w:b/>
          <w:spacing w:val="3"/>
          <w:sz w:val="28"/>
          <w:szCs w:val="28"/>
        </w:rPr>
        <w:t>P</w:t>
      </w:r>
      <w:r>
        <w:rPr>
          <w:b/>
          <w:spacing w:val="2"/>
          <w:sz w:val="28"/>
          <w:szCs w:val="28"/>
        </w:rPr>
        <w:t>E</w:t>
      </w:r>
      <w:r>
        <w:rPr>
          <w:b/>
          <w:spacing w:val="-1"/>
          <w:sz w:val="28"/>
          <w:szCs w:val="28"/>
        </w:rPr>
        <w:t>S</w:t>
      </w:r>
      <w:r>
        <w:rPr>
          <w:b/>
          <w:sz w:val="28"/>
          <w:szCs w:val="28"/>
        </w:rPr>
        <w:t>)</w:t>
      </w:r>
    </w:p>
    <w:p w:rsidR="002D2916" w:rsidRDefault="002D2916" w:rsidP="002D2916">
      <w:pPr>
        <w:tabs>
          <w:tab w:val="left" w:pos="2520"/>
        </w:tabs>
        <w:spacing w:before="18" w:line="260" w:lineRule="exact"/>
        <w:ind w:left="2520" w:right="2312" w:hanging="360"/>
        <w:rPr>
          <w:sz w:val="24"/>
          <w:szCs w:val="24"/>
        </w:rPr>
      </w:pPr>
      <w:r>
        <w:rPr>
          <w:sz w:val="24"/>
          <w:szCs w:val="24"/>
        </w:rPr>
        <w:tab/>
        <w:t>All</w:t>
      </w:r>
      <w:r>
        <w:rPr>
          <w:spacing w:val="-9"/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s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/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-1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ps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we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ve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o</w:t>
      </w:r>
      <w:r>
        <w:rPr>
          <w:spacing w:val="5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v</w:t>
      </w:r>
      <w:r>
        <w:rPr>
          <w:sz w:val="24"/>
          <w:szCs w:val="24"/>
        </w:rPr>
        <w:t>e a</w:t>
      </w:r>
      <w:r>
        <w:rPr>
          <w:spacing w:val="2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g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 xml:space="preserve">e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s</w:t>
      </w:r>
    </w:p>
    <w:p w:rsidR="002D2916" w:rsidRDefault="002D2916" w:rsidP="002D2916">
      <w:pPr>
        <w:spacing w:before="1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5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s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2"/>
          <w:sz w:val="24"/>
          <w:szCs w:val="24"/>
        </w:rPr>
        <w:t xml:space="preserve"> s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 xml:space="preserve">s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 xml:space="preserve">s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:</w:t>
      </w:r>
    </w:p>
    <w:p w:rsidR="002D2916" w:rsidRDefault="002D2916" w:rsidP="002D2916">
      <w:pPr>
        <w:spacing w:line="28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1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1"/>
          <w:sz w:val="24"/>
          <w:szCs w:val="24"/>
        </w:rPr>
        <w:t xml:space="preserve"> </w:t>
      </w:r>
      <w:r>
        <w:rPr>
          <w:spacing w:val="-9"/>
          <w:position w:val="1"/>
          <w:sz w:val="24"/>
          <w:szCs w:val="24"/>
        </w:rPr>
        <w:t>m</w:t>
      </w:r>
      <w:r>
        <w:rPr>
          <w:spacing w:val="5"/>
          <w:position w:val="1"/>
          <w:sz w:val="24"/>
          <w:szCs w:val="24"/>
        </w:rPr>
        <w:t>o</w:t>
      </w:r>
      <w:r>
        <w:rPr>
          <w:spacing w:val="2"/>
          <w:position w:val="1"/>
          <w:sz w:val="24"/>
          <w:szCs w:val="24"/>
        </w:rPr>
        <w:t>r</w:t>
      </w:r>
      <w:r>
        <w:rPr>
          <w:position w:val="1"/>
          <w:sz w:val="24"/>
          <w:szCs w:val="24"/>
        </w:rPr>
        <w:t>e</w:t>
      </w:r>
      <w:r>
        <w:rPr>
          <w:spacing w:val="-2"/>
          <w:position w:val="1"/>
          <w:sz w:val="24"/>
          <w:szCs w:val="24"/>
        </w:rPr>
        <w:t xml:space="preserve"> 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5"/>
          <w:position w:val="1"/>
          <w:sz w:val="24"/>
          <w:szCs w:val="24"/>
        </w:rPr>
        <w:t>h</w:t>
      </w:r>
      <w:r>
        <w:rPr>
          <w:spacing w:val="-1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n</w:t>
      </w:r>
      <w:r>
        <w:rPr>
          <w:spacing w:val="-4"/>
          <w:position w:val="1"/>
          <w:sz w:val="24"/>
          <w:szCs w:val="24"/>
        </w:rPr>
        <w:t xml:space="preserve"> </w:t>
      </w:r>
      <w:r>
        <w:rPr>
          <w:spacing w:val="5"/>
          <w:position w:val="1"/>
          <w:sz w:val="24"/>
          <w:szCs w:val="24"/>
        </w:rPr>
        <w:t>o</w:t>
      </w:r>
      <w:r>
        <w:rPr>
          <w:spacing w:val="-5"/>
          <w:position w:val="1"/>
          <w:sz w:val="24"/>
          <w:szCs w:val="24"/>
        </w:rPr>
        <w:t>n</w:t>
      </w:r>
      <w:r>
        <w:rPr>
          <w:position w:val="1"/>
          <w:sz w:val="24"/>
          <w:szCs w:val="24"/>
        </w:rPr>
        <w:t xml:space="preserve">e </w:t>
      </w:r>
      <w:r>
        <w:rPr>
          <w:spacing w:val="5"/>
          <w:position w:val="1"/>
          <w:sz w:val="24"/>
          <w:szCs w:val="24"/>
        </w:rPr>
        <w:t>d</w:t>
      </w:r>
      <w:r>
        <w:rPr>
          <w:spacing w:val="-4"/>
          <w:position w:val="1"/>
          <w:sz w:val="24"/>
          <w:szCs w:val="24"/>
        </w:rPr>
        <w:t>i</w:t>
      </w:r>
      <w:r>
        <w:rPr>
          <w:spacing w:val="-2"/>
          <w:position w:val="1"/>
          <w:sz w:val="24"/>
          <w:szCs w:val="24"/>
        </w:rPr>
        <w:t>s</w:t>
      </w:r>
      <w:r>
        <w:rPr>
          <w:spacing w:val="10"/>
          <w:position w:val="1"/>
          <w:sz w:val="24"/>
          <w:szCs w:val="24"/>
        </w:rPr>
        <w:t>t</w:t>
      </w:r>
      <w:r>
        <w:rPr>
          <w:spacing w:val="-4"/>
          <w:position w:val="1"/>
          <w:sz w:val="24"/>
          <w:szCs w:val="24"/>
        </w:rPr>
        <w:t>i</w:t>
      </w:r>
      <w:r>
        <w:rPr>
          <w:spacing w:val="-5"/>
          <w:position w:val="1"/>
          <w:sz w:val="24"/>
          <w:szCs w:val="24"/>
        </w:rPr>
        <w:t>n</w:t>
      </w:r>
      <w:r>
        <w:rPr>
          <w:spacing w:val="-1"/>
          <w:position w:val="1"/>
          <w:sz w:val="24"/>
          <w:szCs w:val="24"/>
        </w:rPr>
        <w:t>c</w:t>
      </w:r>
      <w:r>
        <w:rPr>
          <w:position w:val="1"/>
          <w:sz w:val="24"/>
          <w:szCs w:val="24"/>
        </w:rPr>
        <w:t>t</w:t>
      </w:r>
      <w:r>
        <w:rPr>
          <w:spacing w:val="5"/>
          <w:position w:val="1"/>
          <w:sz w:val="24"/>
          <w:szCs w:val="24"/>
        </w:rPr>
        <w:t xml:space="preserve"> </w:t>
      </w:r>
      <w:r>
        <w:rPr>
          <w:spacing w:val="-2"/>
          <w:position w:val="1"/>
          <w:sz w:val="24"/>
          <w:szCs w:val="24"/>
        </w:rPr>
        <w:t>s</w:t>
      </w:r>
      <w:r>
        <w:rPr>
          <w:position w:val="1"/>
          <w:sz w:val="24"/>
          <w:szCs w:val="24"/>
        </w:rPr>
        <w:t>up</w:t>
      </w:r>
      <w:r>
        <w:rPr>
          <w:spacing w:val="-1"/>
          <w:position w:val="1"/>
          <w:sz w:val="24"/>
          <w:szCs w:val="24"/>
        </w:rPr>
        <w:t>e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4"/>
          <w:position w:val="1"/>
          <w:sz w:val="24"/>
          <w:szCs w:val="24"/>
        </w:rPr>
        <w:t>c</w:t>
      </w:r>
      <w:r>
        <w:rPr>
          <w:spacing w:val="-9"/>
          <w:position w:val="1"/>
          <w:sz w:val="24"/>
          <w:szCs w:val="24"/>
        </w:rPr>
        <w:t>l</w:t>
      </w:r>
      <w:r>
        <w:rPr>
          <w:spacing w:val="-1"/>
          <w:position w:val="1"/>
          <w:sz w:val="24"/>
          <w:szCs w:val="24"/>
        </w:rPr>
        <w:t>a</w:t>
      </w:r>
      <w:r>
        <w:rPr>
          <w:spacing w:val="3"/>
          <w:position w:val="1"/>
          <w:sz w:val="24"/>
          <w:szCs w:val="24"/>
        </w:rPr>
        <w:t>s</w:t>
      </w:r>
      <w:r>
        <w:rPr>
          <w:spacing w:val="-2"/>
          <w:position w:val="1"/>
          <w:sz w:val="24"/>
          <w:szCs w:val="24"/>
        </w:rPr>
        <w:t>s</w:t>
      </w:r>
      <w:r>
        <w:rPr>
          <w:position w:val="1"/>
          <w:sz w:val="24"/>
          <w:szCs w:val="24"/>
        </w:rPr>
        <w:t>/</w:t>
      </w:r>
      <w:r>
        <w:rPr>
          <w:spacing w:val="-2"/>
          <w:position w:val="1"/>
          <w:sz w:val="24"/>
          <w:szCs w:val="24"/>
        </w:rPr>
        <w:t>s</w:t>
      </w:r>
      <w:r>
        <w:rPr>
          <w:spacing w:val="5"/>
          <w:position w:val="1"/>
          <w:sz w:val="24"/>
          <w:szCs w:val="24"/>
        </w:rPr>
        <w:t>u</w:t>
      </w:r>
      <w:r>
        <w:rPr>
          <w:spacing w:val="-5"/>
          <w:position w:val="1"/>
          <w:sz w:val="24"/>
          <w:szCs w:val="24"/>
        </w:rPr>
        <w:t>b</w:t>
      </w:r>
      <w:r>
        <w:rPr>
          <w:spacing w:val="4"/>
          <w:position w:val="1"/>
          <w:sz w:val="24"/>
          <w:szCs w:val="24"/>
        </w:rPr>
        <w:t>c</w:t>
      </w:r>
      <w:r>
        <w:rPr>
          <w:spacing w:val="-4"/>
          <w:position w:val="1"/>
          <w:sz w:val="24"/>
          <w:szCs w:val="24"/>
        </w:rPr>
        <w:t>l</w:t>
      </w:r>
      <w:r>
        <w:rPr>
          <w:spacing w:val="4"/>
          <w:position w:val="1"/>
          <w:sz w:val="24"/>
          <w:szCs w:val="24"/>
        </w:rPr>
        <w:t>a</w:t>
      </w:r>
      <w:r>
        <w:rPr>
          <w:spacing w:val="-2"/>
          <w:position w:val="1"/>
          <w:sz w:val="24"/>
          <w:szCs w:val="24"/>
        </w:rPr>
        <w:t>s</w:t>
      </w:r>
      <w:r>
        <w:rPr>
          <w:position w:val="1"/>
          <w:sz w:val="24"/>
          <w:szCs w:val="24"/>
        </w:rPr>
        <w:t>s</w:t>
      </w:r>
      <w:r>
        <w:rPr>
          <w:spacing w:val="-12"/>
          <w:position w:val="1"/>
          <w:sz w:val="24"/>
          <w:szCs w:val="24"/>
        </w:rPr>
        <w:t xml:space="preserve"> 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4"/>
          <w:position w:val="1"/>
          <w:sz w:val="24"/>
          <w:szCs w:val="24"/>
        </w:rPr>
        <w:t>e</w:t>
      </w:r>
      <w:r>
        <w:rPr>
          <w:spacing w:val="-4"/>
          <w:position w:val="1"/>
          <w:sz w:val="24"/>
          <w:szCs w:val="24"/>
        </w:rPr>
        <w:t>l</w:t>
      </w:r>
      <w:r>
        <w:rPr>
          <w:spacing w:val="-1"/>
          <w:position w:val="1"/>
          <w:sz w:val="24"/>
          <w:szCs w:val="24"/>
        </w:rPr>
        <w:t>a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5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n</w:t>
      </w:r>
      <w:r>
        <w:rPr>
          <w:spacing w:val="-2"/>
          <w:position w:val="1"/>
          <w:sz w:val="24"/>
          <w:szCs w:val="24"/>
        </w:rPr>
        <w:t>s</w:t>
      </w:r>
      <w:r>
        <w:rPr>
          <w:position w:val="1"/>
          <w:sz w:val="24"/>
          <w:szCs w:val="24"/>
        </w:rPr>
        <w:t>h</w:t>
      </w:r>
      <w:r>
        <w:rPr>
          <w:spacing w:val="-4"/>
          <w:position w:val="1"/>
          <w:sz w:val="24"/>
          <w:szCs w:val="24"/>
        </w:rPr>
        <w:t>i</w:t>
      </w:r>
      <w:r>
        <w:rPr>
          <w:spacing w:val="5"/>
          <w:position w:val="1"/>
          <w:sz w:val="24"/>
          <w:szCs w:val="24"/>
        </w:rPr>
        <w:t>p</w:t>
      </w:r>
      <w:r>
        <w:rPr>
          <w:position w:val="1"/>
          <w:sz w:val="24"/>
          <w:szCs w:val="24"/>
        </w:rPr>
        <w:t>s</w:t>
      </w:r>
    </w:p>
    <w:p w:rsidR="002D2916" w:rsidRDefault="002D2916" w:rsidP="002D2916">
      <w:pPr>
        <w:spacing w:line="26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2"/>
          <w:sz w:val="24"/>
          <w:szCs w:val="24"/>
        </w:rPr>
        <w:t xml:space="preserve"> </w:t>
      </w:r>
      <w:r>
        <w:rPr>
          <w:spacing w:val="-1"/>
          <w:position w:val="2"/>
          <w:sz w:val="24"/>
          <w:szCs w:val="24"/>
        </w:rPr>
        <w:t>ea</w:t>
      </w:r>
      <w:r>
        <w:rPr>
          <w:spacing w:val="4"/>
          <w:position w:val="2"/>
          <w:sz w:val="24"/>
          <w:szCs w:val="24"/>
        </w:rPr>
        <w:t>c</w:t>
      </w:r>
      <w:r>
        <w:rPr>
          <w:position w:val="2"/>
          <w:sz w:val="24"/>
          <w:szCs w:val="24"/>
        </w:rPr>
        <w:t>h</w:t>
      </w:r>
      <w:r>
        <w:rPr>
          <w:spacing w:val="-3"/>
          <w:position w:val="2"/>
          <w:sz w:val="24"/>
          <w:szCs w:val="24"/>
        </w:rPr>
        <w:t xml:space="preserve"> 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4"/>
          <w:position w:val="2"/>
          <w:sz w:val="24"/>
          <w:szCs w:val="24"/>
        </w:rPr>
        <w:t>e</w:t>
      </w:r>
      <w:r>
        <w:rPr>
          <w:spacing w:val="-9"/>
          <w:position w:val="2"/>
          <w:sz w:val="24"/>
          <w:szCs w:val="24"/>
        </w:rPr>
        <w:t>l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10"/>
          <w:position w:val="2"/>
          <w:sz w:val="24"/>
          <w:szCs w:val="24"/>
        </w:rPr>
        <w:t>t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5"/>
          <w:position w:val="2"/>
          <w:sz w:val="24"/>
          <w:szCs w:val="24"/>
        </w:rPr>
        <w:t>o</w:t>
      </w:r>
      <w:r>
        <w:rPr>
          <w:spacing w:val="-5"/>
          <w:position w:val="2"/>
          <w:sz w:val="24"/>
          <w:szCs w:val="24"/>
        </w:rPr>
        <w:t>n</w:t>
      </w:r>
      <w:r>
        <w:rPr>
          <w:spacing w:val="3"/>
          <w:position w:val="2"/>
          <w:sz w:val="24"/>
          <w:szCs w:val="24"/>
        </w:rPr>
        <w:t>s</w:t>
      </w:r>
      <w:r>
        <w:rPr>
          <w:position w:val="2"/>
          <w:sz w:val="24"/>
          <w:szCs w:val="24"/>
        </w:rPr>
        <w:t>h</w:t>
      </w:r>
      <w:r>
        <w:rPr>
          <w:spacing w:val="-4"/>
          <w:position w:val="2"/>
          <w:sz w:val="24"/>
          <w:szCs w:val="24"/>
        </w:rPr>
        <w:t>i</w:t>
      </w:r>
      <w:r>
        <w:rPr>
          <w:spacing w:val="5"/>
          <w:position w:val="2"/>
          <w:sz w:val="24"/>
          <w:szCs w:val="24"/>
        </w:rPr>
        <w:t>p</w:t>
      </w:r>
      <w:r>
        <w:rPr>
          <w:position w:val="2"/>
          <w:sz w:val="24"/>
          <w:szCs w:val="24"/>
        </w:rPr>
        <w:t>s</w:t>
      </w:r>
      <w:r>
        <w:rPr>
          <w:spacing w:val="-8"/>
          <w:position w:val="2"/>
          <w:sz w:val="24"/>
          <w:szCs w:val="24"/>
        </w:rPr>
        <w:t xml:space="preserve"> </w:t>
      </w:r>
      <w:r>
        <w:rPr>
          <w:spacing w:val="-5"/>
          <w:position w:val="2"/>
          <w:sz w:val="24"/>
          <w:szCs w:val="24"/>
        </w:rPr>
        <w:t>h</w:t>
      </w:r>
      <w:r>
        <w:rPr>
          <w:spacing w:val="4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s</w:t>
      </w:r>
      <w:r>
        <w:rPr>
          <w:spacing w:val="-2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a</w:t>
      </w:r>
      <w:r>
        <w:rPr>
          <w:spacing w:val="2"/>
          <w:position w:val="2"/>
          <w:sz w:val="24"/>
          <w:szCs w:val="24"/>
        </w:rPr>
        <w:t xml:space="preserve"> </w:t>
      </w:r>
      <w:r>
        <w:rPr>
          <w:spacing w:val="3"/>
          <w:position w:val="2"/>
          <w:sz w:val="24"/>
          <w:szCs w:val="24"/>
        </w:rPr>
        <w:t>s</w:t>
      </w:r>
      <w:r>
        <w:rPr>
          <w:spacing w:val="-4"/>
          <w:position w:val="2"/>
          <w:sz w:val="24"/>
          <w:szCs w:val="24"/>
        </w:rPr>
        <w:t>i</w:t>
      </w:r>
      <w:r>
        <w:rPr>
          <w:spacing w:val="-5"/>
          <w:position w:val="2"/>
          <w:sz w:val="24"/>
          <w:szCs w:val="24"/>
        </w:rPr>
        <w:t>n</w:t>
      </w:r>
      <w:r>
        <w:rPr>
          <w:spacing w:val="5"/>
          <w:position w:val="2"/>
          <w:sz w:val="24"/>
          <w:szCs w:val="24"/>
        </w:rPr>
        <w:t>g</w:t>
      </w:r>
      <w:r>
        <w:rPr>
          <w:spacing w:val="-4"/>
          <w:position w:val="2"/>
          <w:sz w:val="24"/>
          <w:szCs w:val="24"/>
        </w:rPr>
        <w:t>l</w:t>
      </w:r>
      <w:r>
        <w:rPr>
          <w:position w:val="2"/>
          <w:sz w:val="24"/>
          <w:szCs w:val="24"/>
        </w:rPr>
        <w:t>e</w:t>
      </w:r>
      <w:r>
        <w:rPr>
          <w:spacing w:val="-1"/>
          <w:position w:val="2"/>
          <w:sz w:val="24"/>
          <w:szCs w:val="24"/>
        </w:rPr>
        <w:t xml:space="preserve"> </w:t>
      </w:r>
      <w:r>
        <w:rPr>
          <w:spacing w:val="-2"/>
          <w:position w:val="2"/>
          <w:sz w:val="24"/>
          <w:szCs w:val="24"/>
        </w:rPr>
        <w:t>s</w:t>
      </w:r>
      <w:r>
        <w:rPr>
          <w:position w:val="2"/>
          <w:sz w:val="24"/>
          <w:szCs w:val="24"/>
        </w:rPr>
        <w:t>up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4"/>
          <w:position w:val="2"/>
          <w:sz w:val="24"/>
          <w:szCs w:val="24"/>
        </w:rPr>
        <w:t>c</w:t>
      </w:r>
      <w:r>
        <w:rPr>
          <w:spacing w:val="-4"/>
          <w:position w:val="2"/>
          <w:sz w:val="24"/>
          <w:szCs w:val="24"/>
        </w:rPr>
        <w:t>l</w:t>
      </w:r>
      <w:r>
        <w:rPr>
          <w:spacing w:val="4"/>
          <w:position w:val="2"/>
          <w:sz w:val="24"/>
          <w:szCs w:val="24"/>
        </w:rPr>
        <w:t>a</w:t>
      </w:r>
      <w:r>
        <w:rPr>
          <w:spacing w:val="-2"/>
          <w:position w:val="2"/>
          <w:sz w:val="24"/>
          <w:szCs w:val="24"/>
        </w:rPr>
        <w:t>s</w:t>
      </w:r>
      <w:r>
        <w:rPr>
          <w:position w:val="2"/>
          <w:sz w:val="24"/>
          <w:szCs w:val="24"/>
        </w:rPr>
        <w:t>s</w:t>
      </w:r>
    </w:p>
    <w:p w:rsidR="002D2916" w:rsidRDefault="002D2916" w:rsidP="002D2916">
      <w:pPr>
        <w:spacing w:line="26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2"/>
          <w:sz w:val="24"/>
          <w:szCs w:val="24"/>
        </w:rPr>
        <w:t xml:space="preserve"> </w:t>
      </w:r>
      <w:r>
        <w:rPr>
          <w:spacing w:val="-2"/>
          <w:position w:val="2"/>
          <w:sz w:val="24"/>
          <w:szCs w:val="24"/>
        </w:rPr>
        <w:t>s</w:t>
      </w:r>
      <w:r>
        <w:rPr>
          <w:position w:val="2"/>
          <w:sz w:val="24"/>
          <w:szCs w:val="24"/>
        </w:rPr>
        <w:t>h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d</w:t>
      </w:r>
      <w:r>
        <w:rPr>
          <w:spacing w:val="-3"/>
          <w:position w:val="2"/>
          <w:sz w:val="24"/>
          <w:szCs w:val="24"/>
        </w:rPr>
        <w:t xml:space="preserve"> </w:t>
      </w:r>
      <w:r>
        <w:rPr>
          <w:spacing w:val="-2"/>
          <w:position w:val="2"/>
          <w:sz w:val="24"/>
          <w:szCs w:val="24"/>
        </w:rPr>
        <w:t>s</w:t>
      </w:r>
      <w:r>
        <w:rPr>
          <w:position w:val="2"/>
          <w:sz w:val="24"/>
          <w:szCs w:val="24"/>
        </w:rPr>
        <w:t>ub</w:t>
      </w:r>
      <w:r>
        <w:rPr>
          <w:spacing w:val="4"/>
          <w:position w:val="2"/>
          <w:sz w:val="24"/>
          <w:szCs w:val="24"/>
        </w:rPr>
        <w:t>c</w:t>
      </w:r>
      <w:r>
        <w:rPr>
          <w:spacing w:val="-4"/>
          <w:position w:val="2"/>
          <w:sz w:val="24"/>
          <w:szCs w:val="24"/>
        </w:rPr>
        <w:t>l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3"/>
          <w:position w:val="2"/>
          <w:sz w:val="24"/>
          <w:szCs w:val="24"/>
        </w:rPr>
        <w:t>s</w:t>
      </w:r>
      <w:r>
        <w:rPr>
          <w:position w:val="2"/>
          <w:sz w:val="24"/>
          <w:szCs w:val="24"/>
        </w:rPr>
        <w:t>s</w:t>
      </w:r>
      <w:r>
        <w:rPr>
          <w:spacing w:val="-1"/>
          <w:position w:val="2"/>
          <w:sz w:val="24"/>
          <w:szCs w:val="24"/>
        </w:rPr>
        <w:t xml:space="preserve"> </w:t>
      </w:r>
      <w:r>
        <w:rPr>
          <w:spacing w:val="-9"/>
          <w:position w:val="2"/>
          <w:sz w:val="24"/>
          <w:szCs w:val="24"/>
        </w:rPr>
        <w:t>l</w:t>
      </w:r>
      <w:r>
        <w:rPr>
          <w:spacing w:val="-1"/>
          <w:position w:val="2"/>
          <w:sz w:val="24"/>
          <w:szCs w:val="24"/>
        </w:rPr>
        <w:t>ea</w:t>
      </w:r>
      <w:r>
        <w:rPr>
          <w:spacing w:val="5"/>
          <w:position w:val="2"/>
          <w:sz w:val="24"/>
          <w:szCs w:val="24"/>
        </w:rPr>
        <w:t>d</w:t>
      </w:r>
      <w:r>
        <w:rPr>
          <w:position w:val="2"/>
          <w:sz w:val="24"/>
          <w:szCs w:val="24"/>
        </w:rPr>
        <w:t>s</w:t>
      </w:r>
      <w:r>
        <w:rPr>
          <w:spacing w:val="-2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to</w:t>
      </w:r>
      <w:r>
        <w:rPr>
          <w:spacing w:val="6"/>
          <w:position w:val="2"/>
          <w:sz w:val="24"/>
          <w:szCs w:val="24"/>
        </w:rPr>
        <w:t xml:space="preserve"> </w:t>
      </w:r>
      <w:r>
        <w:rPr>
          <w:spacing w:val="-9"/>
          <w:position w:val="2"/>
          <w:sz w:val="24"/>
          <w:szCs w:val="24"/>
        </w:rPr>
        <w:t>m</w:t>
      </w:r>
      <w:r>
        <w:rPr>
          <w:spacing w:val="5"/>
          <w:position w:val="2"/>
          <w:sz w:val="24"/>
          <w:szCs w:val="24"/>
        </w:rPr>
        <w:t>u</w:t>
      </w:r>
      <w:r>
        <w:rPr>
          <w:spacing w:val="-9"/>
          <w:position w:val="2"/>
          <w:sz w:val="24"/>
          <w:szCs w:val="24"/>
        </w:rPr>
        <w:t>l</w:t>
      </w:r>
      <w:r>
        <w:rPr>
          <w:spacing w:val="10"/>
          <w:position w:val="2"/>
          <w:sz w:val="24"/>
          <w:szCs w:val="24"/>
        </w:rPr>
        <w:t>t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5"/>
          <w:position w:val="2"/>
          <w:sz w:val="24"/>
          <w:szCs w:val="24"/>
        </w:rPr>
        <w:t>p</w:t>
      </w:r>
      <w:r>
        <w:rPr>
          <w:spacing w:val="-4"/>
          <w:position w:val="2"/>
          <w:sz w:val="24"/>
          <w:szCs w:val="24"/>
        </w:rPr>
        <w:t>l</w:t>
      </w:r>
      <w:r>
        <w:rPr>
          <w:position w:val="2"/>
          <w:sz w:val="24"/>
          <w:szCs w:val="24"/>
        </w:rPr>
        <w:t>e</w:t>
      </w:r>
      <w:r>
        <w:rPr>
          <w:spacing w:val="2"/>
          <w:position w:val="2"/>
          <w:sz w:val="24"/>
          <w:szCs w:val="24"/>
        </w:rPr>
        <w:t xml:space="preserve"> </w:t>
      </w:r>
      <w:r>
        <w:rPr>
          <w:spacing w:val="-4"/>
          <w:position w:val="2"/>
          <w:sz w:val="24"/>
          <w:szCs w:val="24"/>
        </w:rPr>
        <w:t>i</w:t>
      </w:r>
      <w:r>
        <w:rPr>
          <w:position w:val="2"/>
          <w:sz w:val="24"/>
          <w:szCs w:val="24"/>
        </w:rPr>
        <w:t>nh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6"/>
          <w:position w:val="2"/>
          <w:sz w:val="24"/>
          <w:szCs w:val="24"/>
        </w:rPr>
        <w:t>r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1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n</w:t>
      </w:r>
      <w:r>
        <w:rPr>
          <w:spacing w:val="-1"/>
          <w:position w:val="2"/>
          <w:sz w:val="24"/>
          <w:szCs w:val="24"/>
        </w:rPr>
        <w:t>c</w:t>
      </w:r>
      <w:r>
        <w:rPr>
          <w:position w:val="2"/>
          <w:sz w:val="24"/>
          <w:szCs w:val="24"/>
        </w:rPr>
        <w:t>e</w:t>
      </w:r>
    </w:p>
    <w:p w:rsidR="002D2916" w:rsidRDefault="002D2916" w:rsidP="002D2916">
      <w:pPr>
        <w:tabs>
          <w:tab w:val="left" w:pos="2520"/>
        </w:tabs>
        <w:spacing w:before="1" w:line="260" w:lineRule="exact"/>
        <w:ind w:left="2520" w:right="2133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we</w:t>
      </w:r>
      <w:r>
        <w:rPr>
          <w:spacing w:val="-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ee</w:t>
      </w:r>
      <w:r>
        <w:rPr>
          <w:sz w:val="24"/>
          <w:szCs w:val="24"/>
        </w:rPr>
        <w:t>d to</w:t>
      </w:r>
      <w:r>
        <w:rPr>
          <w:spacing w:val="6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 xml:space="preserve"> s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g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3"/>
          <w:sz w:val="24"/>
          <w:szCs w:val="24"/>
        </w:rPr>
        <w:t>s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/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-1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h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w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 xml:space="preserve">h 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e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s</w:t>
      </w:r>
    </w:p>
    <w:p w:rsidR="002D2916" w:rsidRDefault="002D2916" w:rsidP="002D2916">
      <w:pPr>
        <w:spacing w:before="1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up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c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s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pacing w:val="-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pacing w:val="5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</w:p>
    <w:p w:rsidR="002D2916" w:rsidRDefault="002D2916" w:rsidP="002D2916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u</w:t>
      </w:r>
      <w:r>
        <w:rPr>
          <w:spacing w:val="-1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h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3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 xml:space="preserve">s 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 xml:space="preserve"> c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ll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g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y</w:t>
      </w:r>
      <w:r>
        <w:rPr>
          <w:spacing w:val="-11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r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UN</w:t>
      </w:r>
      <w:r>
        <w:rPr>
          <w:spacing w:val="2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ON</w:t>
      </w:r>
      <w:r>
        <w:rPr>
          <w:spacing w:val="-10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Y</w:t>
      </w:r>
      <w:r>
        <w:rPr>
          <w:spacing w:val="1"/>
          <w:position w:val="-1"/>
          <w:sz w:val="24"/>
          <w:szCs w:val="24"/>
        </w:rPr>
        <w:t>P</w:t>
      </w:r>
      <w:r>
        <w:rPr>
          <w:position w:val="-1"/>
          <w:sz w:val="24"/>
          <w:szCs w:val="24"/>
        </w:rPr>
        <w:t>E</w:t>
      </w:r>
    </w:p>
    <w:p w:rsidR="002D2916" w:rsidRDefault="002D2916" w:rsidP="002D2916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x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m</w:t>
      </w:r>
      <w:r>
        <w:rPr>
          <w:spacing w:val="5"/>
          <w:position w:val="-1"/>
          <w:sz w:val="24"/>
          <w:szCs w:val="24"/>
        </w:rPr>
        <w:t>p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: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r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v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h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4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5"/>
          <w:position w:val="-1"/>
          <w:sz w:val="24"/>
          <w:szCs w:val="24"/>
        </w:rPr>
        <w:t>g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,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v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h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4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w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 xml:space="preserve"> c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</w:p>
    <w:p w:rsidR="002D2916" w:rsidRDefault="002D2916" w:rsidP="002D2916">
      <w:pPr>
        <w:spacing w:line="260" w:lineRule="exact"/>
        <w:ind w:left="2482" w:right="3295"/>
        <w:jc w:val="center"/>
        <w:rPr>
          <w:sz w:val="24"/>
          <w:szCs w:val="24"/>
        </w:rPr>
      </w:pPr>
      <w:proofErr w:type="gramStart"/>
      <w:r>
        <w:rPr>
          <w:spacing w:val="1"/>
          <w:sz w:val="24"/>
          <w:szCs w:val="24"/>
        </w:rPr>
        <w:t>P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ON,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B</w:t>
      </w:r>
      <w:r>
        <w:rPr>
          <w:spacing w:val="-5"/>
          <w:sz w:val="24"/>
          <w:szCs w:val="24"/>
        </w:rPr>
        <w:t>A</w:t>
      </w:r>
      <w:r>
        <w:rPr>
          <w:spacing w:val="5"/>
          <w:sz w:val="24"/>
          <w:szCs w:val="24"/>
        </w:rPr>
        <w:t>N</w:t>
      </w:r>
      <w:r>
        <w:rPr>
          <w:sz w:val="24"/>
          <w:szCs w:val="24"/>
        </w:rPr>
        <w:t>K</w:t>
      </w:r>
      <w:r>
        <w:rPr>
          <w:spacing w:val="-10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(</w:t>
      </w:r>
      <w:r>
        <w:rPr>
          <w:spacing w:val="-5"/>
          <w:sz w:val="24"/>
          <w:szCs w:val="24"/>
        </w:rPr>
        <w:t>h</w:t>
      </w:r>
      <w:r>
        <w:rPr>
          <w:spacing w:val="10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6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li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)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w w:val="99"/>
          <w:sz w:val="24"/>
          <w:szCs w:val="24"/>
        </w:rPr>
        <w:t>C</w:t>
      </w:r>
      <w:r>
        <w:rPr>
          <w:w w:val="99"/>
          <w:sz w:val="24"/>
          <w:szCs w:val="24"/>
        </w:rPr>
        <w:t>O</w:t>
      </w:r>
      <w:r>
        <w:rPr>
          <w:spacing w:val="-2"/>
          <w:w w:val="99"/>
          <w:sz w:val="24"/>
          <w:szCs w:val="24"/>
        </w:rPr>
        <w:t>M</w:t>
      </w:r>
      <w:r>
        <w:rPr>
          <w:spacing w:val="1"/>
          <w:w w:val="99"/>
          <w:sz w:val="24"/>
          <w:szCs w:val="24"/>
        </w:rPr>
        <w:t>P</w:t>
      </w:r>
      <w:r>
        <w:rPr>
          <w:spacing w:val="-5"/>
          <w:w w:val="99"/>
          <w:sz w:val="24"/>
          <w:szCs w:val="24"/>
        </w:rPr>
        <w:t>A</w:t>
      </w:r>
      <w:r>
        <w:rPr>
          <w:w w:val="99"/>
          <w:sz w:val="24"/>
          <w:szCs w:val="24"/>
        </w:rPr>
        <w:t>NY.</w:t>
      </w:r>
      <w:proofErr w:type="gramEnd"/>
    </w:p>
    <w:p w:rsidR="002D2916" w:rsidRDefault="002D2916" w:rsidP="002D2916">
      <w:pPr>
        <w:tabs>
          <w:tab w:val="left" w:pos="3240"/>
        </w:tabs>
        <w:spacing w:before="7" w:line="260" w:lineRule="exact"/>
        <w:ind w:left="3240" w:right="1882" w:hanging="36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ab/>
      </w:r>
      <w:r>
        <w:rPr>
          <w:sz w:val="24"/>
          <w:szCs w:val="24"/>
        </w:rPr>
        <w:t>A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10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>UN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ON</w:t>
      </w:r>
      <w:r>
        <w:rPr>
          <w:spacing w:val="-1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) 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W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c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 to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-5"/>
          <w:sz w:val="24"/>
          <w:szCs w:val="24"/>
        </w:rPr>
        <w:t>b</w:t>
      </w:r>
      <w:r>
        <w:rPr>
          <w:spacing w:val="3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t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un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e </w:t>
      </w:r>
      <w:proofErr w:type="spellStart"/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c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s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pacing w:val="-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2"/>
          <w:sz w:val="24"/>
          <w:szCs w:val="24"/>
        </w:rPr>
        <w:t>M</w:t>
      </w:r>
      <w:r>
        <w:rPr>
          <w:spacing w:val="6"/>
          <w:sz w:val="24"/>
          <w:szCs w:val="24"/>
        </w:rPr>
        <w:t>P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NY,</w:t>
      </w:r>
      <w:r>
        <w:rPr>
          <w:spacing w:val="-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B</w:t>
      </w:r>
      <w:r>
        <w:rPr>
          <w:spacing w:val="-5"/>
          <w:sz w:val="24"/>
          <w:szCs w:val="24"/>
        </w:rPr>
        <w:t>A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K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1"/>
          <w:sz w:val="24"/>
          <w:szCs w:val="24"/>
        </w:rPr>
        <w:t>P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ON</w:t>
      </w:r>
    </w:p>
    <w:p w:rsidR="002D2916" w:rsidRDefault="002D2916" w:rsidP="002D2916">
      <w:pPr>
        <w:spacing w:line="28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1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A</w:t>
      </w:r>
      <w:r>
        <w:rPr>
          <w:spacing w:val="-5"/>
          <w:position w:val="1"/>
          <w:sz w:val="24"/>
          <w:szCs w:val="24"/>
        </w:rPr>
        <w:t xml:space="preserve"> </w:t>
      </w:r>
      <w:r>
        <w:rPr>
          <w:spacing w:val="-1"/>
          <w:position w:val="1"/>
          <w:sz w:val="24"/>
          <w:szCs w:val="24"/>
        </w:rPr>
        <w:t>ca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g</w:t>
      </w:r>
      <w:r>
        <w:rPr>
          <w:spacing w:val="5"/>
          <w:position w:val="1"/>
          <w:sz w:val="24"/>
          <w:szCs w:val="24"/>
        </w:rPr>
        <w:t>o</w:t>
      </w:r>
      <w:r>
        <w:rPr>
          <w:spacing w:val="2"/>
          <w:position w:val="1"/>
          <w:sz w:val="24"/>
          <w:szCs w:val="24"/>
        </w:rPr>
        <w:t>r</w:t>
      </w:r>
      <w:r>
        <w:rPr>
          <w:position w:val="1"/>
          <w:sz w:val="24"/>
          <w:szCs w:val="24"/>
        </w:rPr>
        <w:t>y</w:t>
      </w:r>
      <w:r>
        <w:rPr>
          <w:spacing w:val="-6"/>
          <w:position w:val="1"/>
          <w:sz w:val="24"/>
          <w:szCs w:val="24"/>
        </w:rPr>
        <w:t xml:space="preserve"> </w:t>
      </w:r>
      <w:r>
        <w:rPr>
          <w:spacing w:val="-9"/>
          <w:position w:val="1"/>
          <w:sz w:val="24"/>
          <w:szCs w:val="24"/>
        </w:rPr>
        <w:t>m</w:t>
      </w:r>
      <w:r>
        <w:rPr>
          <w:spacing w:val="4"/>
          <w:position w:val="1"/>
          <w:sz w:val="24"/>
          <w:szCs w:val="24"/>
        </w:rPr>
        <w:t>e</w:t>
      </w:r>
      <w:r>
        <w:rPr>
          <w:spacing w:val="-4"/>
          <w:position w:val="1"/>
          <w:sz w:val="24"/>
          <w:szCs w:val="24"/>
        </w:rPr>
        <w:t>m</w:t>
      </w:r>
      <w:r>
        <w:rPr>
          <w:position w:val="1"/>
          <w:sz w:val="24"/>
          <w:szCs w:val="24"/>
        </w:rPr>
        <w:t>b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r</w:t>
      </w:r>
      <w:r>
        <w:rPr>
          <w:spacing w:val="2"/>
          <w:position w:val="1"/>
          <w:sz w:val="24"/>
          <w:szCs w:val="24"/>
        </w:rPr>
        <w:t xml:space="preserve"> </w:t>
      </w:r>
      <w:r>
        <w:rPr>
          <w:spacing w:val="-9"/>
          <w:position w:val="1"/>
          <w:sz w:val="24"/>
          <w:szCs w:val="24"/>
        </w:rPr>
        <w:t>m</w:t>
      </w:r>
      <w:r>
        <w:rPr>
          <w:spacing w:val="5"/>
          <w:position w:val="1"/>
          <w:sz w:val="24"/>
          <w:szCs w:val="24"/>
        </w:rPr>
        <w:t>u</w:t>
      </w:r>
      <w:r>
        <w:rPr>
          <w:spacing w:val="-2"/>
          <w:position w:val="1"/>
          <w:sz w:val="24"/>
          <w:szCs w:val="24"/>
        </w:rPr>
        <w:t>s</w:t>
      </w:r>
      <w:r>
        <w:rPr>
          <w:position w:val="1"/>
          <w:sz w:val="24"/>
          <w:szCs w:val="24"/>
        </w:rPr>
        <w:t>t</w:t>
      </w:r>
      <w:r>
        <w:rPr>
          <w:spacing w:val="4"/>
          <w:position w:val="1"/>
          <w:sz w:val="24"/>
          <w:szCs w:val="24"/>
        </w:rPr>
        <w:t xml:space="preserve"> 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x</w:t>
      </w:r>
      <w:r>
        <w:rPr>
          <w:spacing w:val="-4"/>
          <w:position w:val="1"/>
          <w:sz w:val="24"/>
          <w:szCs w:val="24"/>
        </w:rPr>
        <w:t>i</w:t>
      </w:r>
      <w:r>
        <w:rPr>
          <w:spacing w:val="-2"/>
          <w:position w:val="1"/>
          <w:sz w:val="24"/>
          <w:szCs w:val="24"/>
        </w:rPr>
        <w:t>s</w:t>
      </w:r>
      <w:r>
        <w:rPr>
          <w:position w:val="1"/>
          <w:sz w:val="24"/>
          <w:szCs w:val="24"/>
        </w:rPr>
        <w:t>t</w:t>
      </w:r>
      <w:r>
        <w:rPr>
          <w:spacing w:val="5"/>
          <w:position w:val="1"/>
          <w:sz w:val="24"/>
          <w:szCs w:val="24"/>
        </w:rPr>
        <w:t xml:space="preserve"> </w:t>
      </w:r>
      <w:r>
        <w:rPr>
          <w:spacing w:val="-4"/>
          <w:position w:val="1"/>
          <w:sz w:val="24"/>
          <w:szCs w:val="24"/>
        </w:rPr>
        <w:t>i</w:t>
      </w:r>
      <w:r>
        <w:rPr>
          <w:position w:val="1"/>
          <w:sz w:val="24"/>
          <w:szCs w:val="24"/>
        </w:rPr>
        <w:t>n</w:t>
      </w:r>
      <w:r>
        <w:rPr>
          <w:spacing w:val="-2"/>
          <w:position w:val="1"/>
          <w:sz w:val="24"/>
          <w:szCs w:val="24"/>
        </w:rPr>
        <w:t xml:space="preserve"> </w:t>
      </w:r>
      <w:r>
        <w:rPr>
          <w:spacing w:val="-1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t</w:t>
      </w:r>
      <w:r>
        <w:rPr>
          <w:spacing w:val="8"/>
          <w:position w:val="1"/>
          <w:sz w:val="24"/>
          <w:szCs w:val="24"/>
        </w:rPr>
        <w:t xml:space="preserve"> </w:t>
      </w:r>
      <w:r>
        <w:rPr>
          <w:spacing w:val="-9"/>
          <w:position w:val="1"/>
          <w:sz w:val="24"/>
          <w:szCs w:val="24"/>
        </w:rPr>
        <w:t>l</w:t>
      </w:r>
      <w:r>
        <w:rPr>
          <w:spacing w:val="-1"/>
          <w:position w:val="1"/>
          <w:sz w:val="24"/>
          <w:szCs w:val="24"/>
        </w:rPr>
        <w:t>e</w:t>
      </w:r>
      <w:r>
        <w:rPr>
          <w:spacing w:val="4"/>
          <w:position w:val="1"/>
          <w:sz w:val="24"/>
          <w:szCs w:val="24"/>
        </w:rPr>
        <w:t>a</w:t>
      </w:r>
      <w:r>
        <w:rPr>
          <w:spacing w:val="-2"/>
          <w:position w:val="1"/>
          <w:sz w:val="24"/>
          <w:szCs w:val="24"/>
        </w:rPr>
        <w:t>s</w:t>
      </w:r>
      <w:r>
        <w:rPr>
          <w:position w:val="1"/>
          <w:sz w:val="24"/>
          <w:szCs w:val="24"/>
        </w:rPr>
        <w:t>t</w:t>
      </w:r>
      <w:r>
        <w:rPr>
          <w:spacing w:val="2"/>
          <w:position w:val="1"/>
          <w:sz w:val="24"/>
          <w:szCs w:val="24"/>
        </w:rPr>
        <w:t xml:space="preserve"> </w:t>
      </w:r>
      <w:r>
        <w:rPr>
          <w:spacing w:val="5"/>
          <w:position w:val="1"/>
          <w:sz w:val="24"/>
          <w:szCs w:val="24"/>
        </w:rPr>
        <w:t>o</w:t>
      </w:r>
      <w:r>
        <w:rPr>
          <w:spacing w:val="-5"/>
          <w:position w:val="1"/>
          <w:sz w:val="24"/>
          <w:szCs w:val="24"/>
        </w:rPr>
        <w:t>n</w:t>
      </w:r>
      <w:r>
        <w:rPr>
          <w:position w:val="1"/>
          <w:sz w:val="24"/>
          <w:szCs w:val="24"/>
        </w:rPr>
        <w:t xml:space="preserve">e </w:t>
      </w:r>
      <w:r>
        <w:rPr>
          <w:spacing w:val="5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f</w:t>
      </w:r>
      <w:r>
        <w:rPr>
          <w:spacing w:val="-2"/>
          <w:position w:val="1"/>
          <w:sz w:val="24"/>
          <w:szCs w:val="24"/>
        </w:rPr>
        <w:t xml:space="preserve"> 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5"/>
          <w:position w:val="1"/>
          <w:sz w:val="24"/>
          <w:szCs w:val="24"/>
        </w:rPr>
        <w:t>t</w:t>
      </w:r>
      <w:r>
        <w:rPr>
          <w:position w:val="1"/>
          <w:sz w:val="24"/>
          <w:szCs w:val="24"/>
        </w:rPr>
        <w:t>s</w:t>
      </w:r>
      <w:r>
        <w:rPr>
          <w:spacing w:val="-1"/>
          <w:position w:val="1"/>
          <w:sz w:val="24"/>
          <w:szCs w:val="24"/>
        </w:rPr>
        <w:t xml:space="preserve"> </w:t>
      </w:r>
      <w:proofErr w:type="spellStart"/>
      <w:r>
        <w:rPr>
          <w:spacing w:val="-2"/>
          <w:position w:val="1"/>
          <w:sz w:val="24"/>
          <w:szCs w:val="24"/>
        </w:rPr>
        <w:t>s</w:t>
      </w:r>
      <w:r>
        <w:rPr>
          <w:position w:val="1"/>
          <w:sz w:val="24"/>
          <w:szCs w:val="24"/>
        </w:rPr>
        <w:t>up</w:t>
      </w:r>
      <w:r>
        <w:rPr>
          <w:spacing w:val="-1"/>
          <w:position w:val="1"/>
          <w:sz w:val="24"/>
          <w:szCs w:val="24"/>
        </w:rPr>
        <w:t>e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4"/>
          <w:position w:val="1"/>
          <w:sz w:val="24"/>
          <w:szCs w:val="24"/>
        </w:rPr>
        <w:t>c</w:t>
      </w:r>
      <w:r>
        <w:rPr>
          <w:spacing w:val="-9"/>
          <w:position w:val="1"/>
          <w:sz w:val="24"/>
          <w:szCs w:val="24"/>
        </w:rPr>
        <w:t>l</w:t>
      </w:r>
      <w:r>
        <w:rPr>
          <w:spacing w:val="4"/>
          <w:position w:val="1"/>
          <w:sz w:val="24"/>
          <w:szCs w:val="24"/>
        </w:rPr>
        <w:t>a</w:t>
      </w:r>
      <w:r>
        <w:rPr>
          <w:spacing w:val="-2"/>
          <w:position w:val="1"/>
          <w:sz w:val="24"/>
          <w:szCs w:val="24"/>
        </w:rPr>
        <w:t>ss</w:t>
      </w:r>
      <w:r>
        <w:rPr>
          <w:spacing w:val="4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s</w:t>
      </w:r>
      <w:proofErr w:type="spellEnd"/>
    </w:p>
    <w:p w:rsidR="002D2916" w:rsidRDefault="002D2916" w:rsidP="002D2916">
      <w:pPr>
        <w:spacing w:line="260" w:lineRule="exact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-3"/>
          <w:sz w:val="24"/>
          <w:szCs w:val="24"/>
        </w:rPr>
        <w:t>ff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m</w:t>
      </w:r>
      <w:r>
        <w:rPr>
          <w:spacing w:val="-1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w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2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a</w:t>
      </w:r>
      <w:r>
        <w:rPr>
          <w:sz w:val="24"/>
          <w:szCs w:val="24"/>
        </w:rPr>
        <w:t>:</w:t>
      </w:r>
    </w:p>
    <w:p w:rsidR="002D2916" w:rsidRDefault="002D2916" w:rsidP="002D2916">
      <w:pPr>
        <w:spacing w:line="28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1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1"/>
          <w:sz w:val="24"/>
          <w:szCs w:val="24"/>
        </w:rPr>
        <w:t xml:space="preserve"> </w:t>
      </w:r>
      <w:r>
        <w:rPr>
          <w:spacing w:val="-2"/>
          <w:position w:val="1"/>
          <w:sz w:val="24"/>
          <w:szCs w:val="24"/>
        </w:rPr>
        <w:t>s</w:t>
      </w:r>
      <w:r>
        <w:rPr>
          <w:position w:val="1"/>
          <w:sz w:val="24"/>
          <w:szCs w:val="24"/>
        </w:rPr>
        <w:t>ub</w:t>
      </w:r>
      <w:r>
        <w:rPr>
          <w:spacing w:val="-2"/>
          <w:position w:val="1"/>
          <w:sz w:val="24"/>
          <w:szCs w:val="24"/>
        </w:rPr>
        <w:t>s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t</w:t>
      </w:r>
      <w:r>
        <w:rPr>
          <w:spacing w:val="-1"/>
          <w:position w:val="1"/>
          <w:sz w:val="24"/>
          <w:szCs w:val="24"/>
        </w:rPr>
        <w:t xml:space="preserve"> </w:t>
      </w:r>
      <w:r>
        <w:rPr>
          <w:spacing w:val="5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f</w:t>
      </w:r>
      <w:r>
        <w:rPr>
          <w:spacing w:val="-7"/>
          <w:position w:val="1"/>
          <w:sz w:val="24"/>
          <w:szCs w:val="24"/>
        </w:rPr>
        <w:t xml:space="preserve"> 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5"/>
          <w:position w:val="1"/>
          <w:sz w:val="24"/>
          <w:szCs w:val="24"/>
        </w:rPr>
        <w:t>h</w:t>
      </w:r>
      <w:r>
        <w:rPr>
          <w:position w:val="1"/>
          <w:sz w:val="24"/>
          <w:szCs w:val="24"/>
        </w:rPr>
        <w:t>e</w:t>
      </w:r>
      <w:r>
        <w:rPr>
          <w:spacing w:val="6"/>
          <w:position w:val="1"/>
          <w:sz w:val="24"/>
          <w:szCs w:val="24"/>
        </w:rPr>
        <w:t xml:space="preserve"> </w:t>
      </w:r>
      <w:r>
        <w:rPr>
          <w:spacing w:val="-4"/>
          <w:position w:val="1"/>
          <w:sz w:val="24"/>
          <w:szCs w:val="24"/>
        </w:rPr>
        <w:t>i</w:t>
      </w:r>
      <w:r>
        <w:rPr>
          <w:spacing w:val="-5"/>
          <w:position w:val="1"/>
          <w:sz w:val="24"/>
          <w:szCs w:val="24"/>
        </w:rPr>
        <w:t>n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1"/>
          <w:position w:val="1"/>
          <w:sz w:val="24"/>
          <w:szCs w:val="24"/>
        </w:rPr>
        <w:t>e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-2"/>
          <w:position w:val="1"/>
          <w:sz w:val="24"/>
          <w:szCs w:val="24"/>
        </w:rPr>
        <w:t>s</w:t>
      </w:r>
      <w:r>
        <w:rPr>
          <w:spacing w:val="-1"/>
          <w:position w:val="1"/>
          <w:sz w:val="24"/>
          <w:szCs w:val="24"/>
        </w:rPr>
        <w:t>ec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5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n</w:t>
      </w:r>
      <w:r>
        <w:rPr>
          <w:spacing w:val="-7"/>
          <w:position w:val="1"/>
          <w:sz w:val="24"/>
          <w:szCs w:val="24"/>
        </w:rPr>
        <w:t xml:space="preserve"> </w:t>
      </w:r>
      <w:r>
        <w:rPr>
          <w:spacing w:val="10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f</w:t>
      </w:r>
      <w:r>
        <w:rPr>
          <w:spacing w:val="-2"/>
          <w:position w:val="1"/>
          <w:sz w:val="24"/>
          <w:szCs w:val="24"/>
        </w:rPr>
        <w:t xml:space="preserve"> 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5"/>
          <w:position w:val="1"/>
          <w:sz w:val="24"/>
          <w:szCs w:val="24"/>
        </w:rPr>
        <w:t>t</w:t>
      </w:r>
      <w:r>
        <w:rPr>
          <w:position w:val="1"/>
          <w:sz w:val="24"/>
          <w:szCs w:val="24"/>
        </w:rPr>
        <w:t>s</w:t>
      </w:r>
      <w:r>
        <w:rPr>
          <w:spacing w:val="-1"/>
          <w:position w:val="1"/>
          <w:sz w:val="24"/>
          <w:szCs w:val="24"/>
        </w:rPr>
        <w:t xml:space="preserve"> </w:t>
      </w:r>
      <w:proofErr w:type="spellStart"/>
      <w:r>
        <w:rPr>
          <w:spacing w:val="-2"/>
          <w:position w:val="1"/>
          <w:sz w:val="24"/>
          <w:szCs w:val="24"/>
        </w:rPr>
        <w:t>s</w:t>
      </w:r>
      <w:r>
        <w:rPr>
          <w:position w:val="1"/>
          <w:sz w:val="24"/>
          <w:szCs w:val="24"/>
        </w:rPr>
        <w:t>up</w:t>
      </w:r>
      <w:r>
        <w:rPr>
          <w:spacing w:val="-1"/>
          <w:position w:val="1"/>
          <w:sz w:val="24"/>
          <w:szCs w:val="24"/>
        </w:rPr>
        <w:t>e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4"/>
          <w:position w:val="1"/>
          <w:sz w:val="24"/>
          <w:szCs w:val="24"/>
        </w:rPr>
        <w:t>c</w:t>
      </w:r>
      <w:r>
        <w:rPr>
          <w:spacing w:val="-9"/>
          <w:position w:val="1"/>
          <w:sz w:val="24"/>
          <w:szCs w:val="24"/>
        </w:rPr>
        <w:t>l</w:t>
      </w:r>
      <w:r>
        <w:rPr>
          <w:spacing w:val="4"/>
          <w:position w:val="1"/>
          <w:sz w:val="24"/>
          <w:szCs w:val="24"/>
        </w:rPr>
        <w:t>a</w:t>
      </w:r>
      <w:r>
        <w:rPr>
          <w:spacing w:val="-2"/>
          <w:position w:val="1"/>
          <w:sz w:val="24"/>
          <w:szCs w:val="24"/>
        </w:rPr>
        <w:t>ss</w:t>
      </w:r>
      <w:r>
        <w:rPr>
          <w:spacing w:val="4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s</w:t>
      </w:r>
      <w:proofErr w:type="spellEnd"/>
    </w:p>
    <w:p w:rsidR="002D2916" w:rsidRDefault="002D2916" w:rsidP="002D2916">
      <w:pPr>
        <w:spacing w:line="26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2"/>
          <w:sz w:val="24"/>
          <w:szCs w:val="24"/>
        </w:rPr>
        <w:t xml:space="preserve"> </w:t>
      </w:r>
      <w:r>
        <w:rPr>
          <w:spacing w:val="-2"/>
          <w:position w:val="2"/>
          <w:sz w:val="24"/>
          <w:szCs w:val="24"/>
        </w:rPr>
        <w:t>s</w:t>
      </w:r>
      <w:r>
        <w:rPr>
          <w:position w:val="2"/>
          <w:sz w:val="24"/>
          <w:szCs w:val="24"/>
        </w:rPr>
        <w:t>h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d</w:t>
      </w:r>
      <w:r>
        <w:rPr>
          <w:spacing w:val="-3"/>
          <w:position w:val="2"/>
          <w:sz w:val="24"/>
          <w:szCs w:val="24"/>
        </w:rPr>
        <w:t xml:space="preserve"> </w:t>
      </w:r>
      <w:r>
        <w:rPr>
          <w:spacing w:val="-2"/>
          <w:position w:val="2"/>
          <w:sz w:val="24"/>
          <w:szCs w:val="24"/>
        </w:rPr>
        <w:t>s</w:t>
      </w:r>
      <w:r>
        <w:rPr>
          <w:position w:val="2"/>
          <w:sz w:val="24"/>
          <w:szCs w:val="24"/>
        </w:rPr>
        <w:t>ub</w:t>
      </w:r>
      <w:r>
        <w:rPr>
          <w:spacing w:val="4"/>
          <w:position w:val="2"/>
          <w:sz w:val="24"/>
          <w:szCs w:val="24"/>
        </w:rPr>
        <w:t>c</w:t>
      </w:r>
      <w:r>
        <w:rPr>
          <w:spacing w:val="-4"/>
          <w:position w:val="2"/>
          <w:sz w:val="24"/>
          <w:szCs w:val="24"/>
        </w:rPr>
        <w:t>l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3"/>
          <w:position w:val="2"/>
          <w:sz w:val="24"/>
          <w:szCs w:val="24"/>
        </w:rPr>
        <w:t>s</w:t>
      </w:r>
      <w:r>
        <w:rPr>
          <w:position w:val="2"/>
          <w:sz w:val="24"/>
          <w:szCs w:val="24"/>
        </w:rPr>
        <w:t>s</w:t>
      </w:r>
      <w:r>
        <w:rPr>
          <w:spacing w:val="-1"/>
          <w:position w:val="2"/>
          <w:sz w:val="24"/>
          <w:szCs w:val="24"/>
        </w:rPr>
        <w:t xml:space="preserve"> </w:t>
      </w:r>
      <w:r>
        <w:rPr>
          <w:spacing w:val="-9"/>
          <w:position w:val="2"/>
          <w:sz w:val="24"/>
          <w:szCs w:val="24"/>
        </w:rPr>
        <w:t>m</w:t>
      </w:r>
      <w:r>
        <w:rPr>
          <w:spacing w:val="4"/>
          <w:position w:val="2"/>
          <w:sz w:val="24"/>
          <w:szCs w:val="24"/>
        </w:rPr>
        <w:t>e</w:t>
      </w:r>
      <w:r>
        <w:rPr>
          <w:spacing w:val="-4"/>
          <w:position w:val="2"/>
          <w:sz w:val="24"/>
          <w:szCs w:val="24"/>
        </w:rPr>
        <w:t>m</w:t>
      </w:r>
      <w:r>
        <w:rPr>
          <w:position w:val="2"/>
          <w:sz w:val="24"/>
          <w:szCs w:val="24"/>
        </w:rPr>
        <w:t>b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r</w:t>
      </w:r>
      <w:r>
        <w:rPr>
          <w:spacing w:val="2"/>
          <w:position w:val="2"/>
          <w:sz w:val="24"/>
          <w:szCs w:val="24"/>
        </w:rPr>
        <w:t xml:space="preserve"> </w:t>
      </w:r>
      <w:r>
        <w:rPr>
          <w:spacing w:val="-9"/>
          <w:position w:val="2"/>
          <w:sz w:val="24"/>
          <w:szCs w:val="24"/>
        </w:rPr>
        <w:t>m</w:t>
      </w:r>
      <w:r>
        <w:rPr>
          <w:spacing w:val="5"/>
          <w:position w:val="2"/>
          <w:sz w:val="24"/>
          <w:szCs w:val="24"/>
        </w:rPr>
        <w:t>u</w:t>
      </w:r>
      <w:r>
        <w:rPr>
          <w:spacing w:val="-2"/>
          <w:position w:val="2"/>
          <w:sz w:val="24"/>
          <w:szCs w:val="24"/>
        </w:rPr>
        <w:t>s</w:t>
      </w:r>
      <w:r>
        <w:rPr>
          <w:position w:val="2"/>
          <w:sz w:val="24"/>
          <w:szCs w:val="24"/>
        </w:rPr>
        <w:t>t</w:t>
      </w:r>
      <w:r>
        <w:rPr>
          <w:spacing w:val="4"/>
          <w:position w:val="2"/>
          <w:sz w:val="24"/>
          <w:szCs w:val="24"/>
        </w:rPr>
        <w:t xml:space="preserve"> 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x</w:t>
      </w:r>
      <w:r>
        <w:rPr>
          <w:spacing w:val="-4"/>
          <w:position w:val="2"/>
          <w:sz w:val="24"/>
          <w:szCs w:val="24"/>
        </w:rPr>
        <w:t>i</w:t>
      </w:r>
      <w:r>
        <w:rPr>
          <w:spacing w:val="-2"/>
          <w:position w:val="2"/>
          <w:sz w:val="24"/>
          <w:szCs w:val="24"/>
        </w:rPr>
        <w:t>s</w:t>
      </w:r>
      <w:r>
        <w:rPr>
          <w:position w:val="2"/>
          <w:sz w:val="24"/>
          <w:szCs w:val="24"/>
        </w:rPr>
        <w:t>t</w:t>
      </w:r>
      <w:r>
        <w:rPr>
          <w:spacing w:val="5"/>
          <w:position w:val="2"/>
          <w:sz w:val="24"/>
          <w:szCs w:val="24"/>
        </w:rPr>
        <w:t xml:space="preserve"> </w:t>
      </w:r>
      <w:r>
        <w:rPr>
          <w:spacing w:val="-4"/>
          <w:position w:val="2"/>
          <w:sz w:val="24"/>
          <w:szCs w:val="24"/>
        </w:rPr>
        <w:t>i</w:t>
      </w:r>
      <w:r>
        <w:rPr>
          <w:position w:val="2"/>
          <w:sz w:val="24"/>
          <w:szCs w:val="24"/>
        </w:rPr>
        <w:t>n</w:t>
      </w:r>
      <w:r>
        <w:rPr>
          <w:spacing w:val="-1"/>
          <w:position w:val="2"/>
          <w:sz w:val="24"/>
          <w:szCs w:val="24"/>
        </w:rPr>
        <w:t xml:space="preserve"> </w:t>
      </w:r>
      <w:r>
        <w:rPr>
          <w:spacing w:val="4"/>
          <w:position w:val="2"/>
          <w:sz w:val="24"/>
          <w:szCs w:val="24"/>
        </w:rPr>
        <w:t>a</w:t>
      </w:r>
      <w:r>
        <w:rPr>
          <w:spacing w:val="-4"/>
          <w:position w:val="2"/>
          <w:sz w:val="24"/>
          <w:szCs w:val="24"/>
        </w:rPr>
        <w:t>l</w:t>
      </w:r>
      <w:r>
        <w:rPr>
          <w:position w:val="2"/>
          <w:sz w:val="24"/>
          <w:szCs w:val="24"/>
        </w:rPr>
        <w:t>l</w:t>
      </w:r>
      <w:r>
        <w:rPr>
          <w:spacing w:val="-2"/>
          <w:position w:val="2"/>
          <w:sz w:val="24"/>
          <w:szCs w:val="24"/>
        </w:rPr>
        <w:t xml:space="preserve"> </w:t>
      </w:r>
      <w:r>
        <w:rPr>
          <w:spacing w:val="10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f</w:t>
      </w:r>
      <w:r>
        <w:rPr>
          <w:spacing w:val="-2"/>
          <w:position w:val="2"/>
          <w:sz w:val="24"/>
          <w:szCs w:val="24"/>
        </w:rPr>
        <w:t xml:space="preserve"> 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5"/>
          <w:position w:val="2"/>
          <w:sz w:val="24"/>
          <w:szCs w:val="24"/>
        </w:rPr>
        <w:t>t</w:t>
      </w:r>
      <w:r>
        <w:rPr>
          <w:position w:val="2"/>
          <w:sz w:val="24"/>
          <w:szCs w:val="24"/>
        </w:rPr>
        <w:t>s</w:t>
      </w:r>
      <w:r>
        <w:rPr>
          <w:spacing w:val="-1"/>
          <w:position w:val="2"/>
          <w:sz w:val="24"/>
          <w:szCs w:val="24"/>
        </w:rPr>
        <w:t xml:space="preserve"> </w:t>
      </w:r>
      <w:proofErr w:type="spellStart"/>
      <w:r>
        <w:rPr>
          <w:spacing w:val="-2"/>
          <w:position w:val="2"/>
          <w:sz w:val="24"/>
          <w:szCs w:val="24"/>
        </w:rPr>
        <w:t>s</w:t>
      </w:r>
      <w:r>
        <w:rPr>
          <w:position w:val="2"/>
          <w:sz w:val="24"/>
          <w:szCs w:val="24"/>
        </w:rPr>
        <w:t>up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4"/>
          <w:position w:val="2"/>
          <w:sz w:val="24"/>
          <w:szCs w:val="24"/>
        </w:rPr>
        <w:t>c</w:t>
      </w:r>
      <w:r>
        <w:rPr>
          <w:spacing w:val="-9"/>
          <w:position w:val="2"/>
          <w:sz w:val="24"/>
          <w:szCs w:val="24"/>
        </w:rPr>
        <w:t>l</w:t>
      </w:r>
      <w:r>
        <w:rPr>
          <w:spacing w:val="4"/>
          <w:position w:val="2"/>
          <w:sz w:val="24"/>
          <w:szCs w:val="24"/>
        </w:rPr>
        <w:t>a</w:t>
      </w:r>
      <w:r>
        <w:rPr>
          <w:spacing w:val="-2"/>
          <w:position w:val="2"/>
          <w:sz w:val="24"/>
          <w:szCs w:val="24"/>
        </w:rPr>
        <w:t>ss</w:t>
      </w:r>
      <w:r>
        <w:rPr>
          <w:spacing w:val="4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s</w:t>
      </w:r>
      <w:proofErr w:type="spellEnd"/>
    </w:p>
    <w:p w:rsidR="002D2916" w:rsidRDefault="002D2916" w:rsidP="002D2916">
      <w:pPr>
        <w:spacing w:before="2" w:line="260" w:lineRule="exact"/>
        <w:rPr>
          <w:sz w:val="26"/>
          <w:szCs w:val="26"/>
        </w:rPr>
      </w:pPr>
    </w:p>
    <w:p w:rsidR="002D2916" w:rsidRDefault="002D2916" w:rsidP="002D2916">
      <w:pPr>
        <w:ind w:left="1800"/>
        <w:rPr>
          <w:sz w:val="28"/>
          <w:szCs w:val="28"/>
        </w:rPr>
      </w:pPr>
      <w:r>
        <w:rPr>
          <w:b/>
          <w:spacing w:val="2"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>w</w:t>
      </w:r>
      <w:r>
        <w:rPr>
          <w:b/>
          <w:sz w:val="28"/>
          <w:szCs w:val="28"/>
        </w:rPr>
        <w:t>o</w:t>
      </w:r>
      <w:r>
        <w:rPr>
          <w:b/>
          <w:spacing w:val="-7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>e</w:t>
      </w:r>
      <w:r>
        <w:rPr>
          <w:b/>
          <w:spacing w:val="5"/>
          <w:sz w:val="28"/>
          <w:szCs w:val="28"/>
        </w:rPr>
        <w:t>g</w:t>
      </w:r>
      <w:r>
        <w:rPr>
          <w:b/>
          <w:spacing w:val="-4"/>
          <w:sz w:val="28"/>
          <w:szCs w:val="28"/>
        </w:rPr>
        <w:t>o</w:t>
      </w:r>
      <w:r>
        <w:rPr>
          <w:b/>
          <w:spacing w:val="6"/>
          <w:sz w:val="28"/>
          <w:szCs w:val="28"/>
        </w:rPr>
        <w:t>r</w:t>
      </w:r>
      <w:r>
        <w:rPr>
          <w:b/>
          <w:sz w:val="28"/>
          <w:szCs w:val="28"/>
        </w:rPr>
        <w:t>i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s</w:t>
      </w:r>
      <w:r>
        <w:rPr>
          <w:b/>
          <w:spacing w:val="-8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(</w:t>
      </w:r>
      <w:r>
        <w:rPr>
          <w:b/>
          <w:spacing w:val="1"/>
          <w:sz w:val="28"/>
          <w:szCs w:val="28"/>
        </w:rPr>
        <w:t>UN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ON</w:t>
      </w:r>
      <w:r>
        <w:rPr>
          <w:b/>
          <w:spacing w:val="-7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t</w:t>
      </w:r>
      <w:r>
        <w:rPr>
          <w:b/>
          <w:sz w:val="28"/>
          <w:szCs w:val="28"/>
        </w:rPr>
        <w:t>y</w:t>
      </w:r>
      <w:r>
        <w:rPr>
          <w:b/>
          <w:spacing w:val="-1"/>
          <w:sz w:val="28"/>
          <w:szCs w:val="28"/>
        </w:rPr>
        <w:t>p</w:t>
      </w:r>
      <w:r>
        <w:rPr>
          <w:b/>
          <w:spacing w:val="1"/>
          <w:sz w:val="28"/>
          <w:szCs w:val="28"/>
        </w:rPr>
        <w:t>e</w:t>
      </w:r>
      <w:r>
        <w:rPr>
          <w:b/>
          <w:spacing w:val="2"/>
          <w:sz w:val="28"/>
          <w:szCs w:val="28"/>
        </w:rPr>
        <w:t>s</w:t>
      </w:r>
      <w:r>
        <w:rPr>
          <w:b/>
          <w:spacing w:val="3"/>
          <w:sz w:val="28"/>
          <w:szCs w:val="28"/>
        </w:rPr>
        <w:t>)</w:t>
      </w:r>
      <w:r>
        <w:rPr>
          <w:b/>
          <w:sz w:val="28"/>
          <w:szCs w:val="28"/>
        </w:rPr>
        <w:t>:</w:t>
      </w:r>
      <w:r>
        <w:rPr>
          <w:b/>
          <w:spacing w:val="-7"/>
          <w:sz w:val="28"/>
          <w:szCs w:val="28"/>
        </w:rPr>
        <w:t xml:space="preserve"> </w:t>
      </w:r>
      <w:r>
        <w:rPr>
          <w:b/>
          <w:sz w:val="28"/>
          <w:szCs w:val="28"/>
        </w:rPr>
        <w:t>OW</w:t>
      </w:r>
      <w:r>
        <w:rPr>
          <w:b/>
          <w:spacing w:val="1"/>
          <w:sz w:val="28"/>
          <w:szCs w:val="28"/>
        </w:rPr>
        <w:t>N</w:t>
      </w:r>
      <w:r>
        <w:rPr>
          <w:b/>
          <w:spacing w:val="6"/>
          <w:sz w:val="28"/>
          <w:szCs w:val="28"/>
        </w:rPr>
        <w:t>E</w:t>
      </w:r>
      <w:r>
        <w:rPr>
          <w:b/>
          <w:spacing w:val="1"/>
          <w:sz w:val="28"/>
          <w:szCs w:val="28"/>
        </w:rPr>
        <w:t>R</w:t>
      </w:r>
      <w:r>
        <w:rPr>
          <w:b/>
          <w:sz w:val="28"/>
          <w:szCs w:val="28"/>
        </w:rPr>
        <w:t>,</w:t>
      </w:r>
      <w:r>
        <w:rPr>
          <w:b/>
          <w:spacing w:val="-8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R</w:t>
      </w:r>
      <w:r>
        <w:rPr>
          <w:b/>
          <w:spacing w:val="2"/>
          <w:sz w:val="28"/>
          <w:szCs w:val="28"/>
        </w:rPr>
        <w:t>E</w:t>
      </w:r>
      <w:r>
        <w:rPr>
          <w:b/>
          <w:sz w:val="28"/>
          <w:szCs w:val="28"/>
        </w:rPr>
        <w:t>G</w:t>
      </w:r>
      <w:r>
        <w:rPr>
          <w:b/>
          <w:spacing w:val="2"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S</w:t>
      </w:r>
      <w:r>
        <w:rPr>
          <w:b/>
          <w:spacing w:val="2"/>
          <w:sz w:val="28"/>
          <w:szCs w:val="28"/>
        </w:rPr>
        <w:t>TE</w:t>
      </w:r>
      <w:r>
        <w:rPr>
          <w:b/>
          <w:spacing w:val="1"/>
          <w:sz w:val="28"/>
          <w:szCs w:val="28"/>
        </w:rPr>
        <w:t>R</w:t>
      </w:r>
      <w:r>
        <w:rPr>
          <w:b/>
          <w:spacing w:val="2"/>
          <w:sz w:val="28"/>
          <w:szCs w:val="28"/>
        </w:rPr>
        <w:t>E</w:t>
      </w:r>
      <w:r>
        <w:rPr>
          <w:b/>
          <w:spacing w:val="1"/>
          <w:sz w:val="28"/>
          <w:szCs w:val="28"/>
        </w:rPr>
        <w:t>D</w:t>
      </w:r>
      <w:r>
        <w:rPr>
          <w:b/>
          <w:sz w:val="28"/>
          <w:szCs w:val="28"/>
        </w:rPr>
        <w:t>_</w:t>
      </w:r>
      <w:r>
        <w:rPr>
          <w:b/>
          <w:spacing w:val="1"/>
          <w:sz w:val="28"/>
          <w:szCs w:val="28"/>
        </w:rPr>
        <w:t>V</w:t>
      </w:r>
      <w:r>
        <w:rPr>
          <w:b/>
          <w:spacing w:val="2"/>
          <w:sz w:val="28"/>
          <w:szCs w:val="28"/>
        </w:rPr>
        <w:t>E</w:t>
      </w:r>
      <w:r>
        <w:rPr>
          <w:b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I</w:t>
      </w:r>
      <w:r>
        <w:rPr>
          <w:b/>
          <w:spacing w:val="1"/>
          <w:sz w:val="28"/>
          <w:szCs w:val="28"/>
        </w:rPr>
        <w:t>C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>E</w:t>
      </w:r>
    </w:p>
    <w:p w:rsidR="002D2916" w:rsidRDefault="002D2916" w:rsidP="002D2916">
      <w:pPr>
        <w:spacing w:before="10" w:line="160" w:lineRule="exact"/>
        <w:rPr>
          <w:sz w:val="16"/>
          <w:szCs w:val="16"/>
        </w:rPr>
      </w:pPr>
    </w:p>
    <w:p w:rsidR="002D2916" w:rsidRDefault="002D2916" w:rsidP="002D2916">
      <w:pPr>
        <w:spacing w:line="200" w:lineRule="exact"/>
      </w:pPr>
    </w:p>
    <w:p w:rsidR="002D2916" w:rsidRDefault="002D2916" w:rsidP="002D2916">
      <w:pPr>
        <w:spacing w:line="200" w:lineRule="exact"/>
      </w:pPr>
    </w:p>
    <w:p w:rsidR="002D2916" w:rsidRDefault="002D2916" w:rsidP="002D2916">
      <w:pPr>
        <w:spacing w:line="200" w:lineRule="exact"/>
      </w:pPr>
    </w:p>
    <w:p w:rsidR="002D2916" w:rsidRDefault="002D2916" w:rsidP="002D2916">
      <w:pPr>
        <w:spacing w:line="200" w:lineRule="exact"/>
      </w:pPr>
    </w:p>
    <w:p w:rsidR="002D2916" w:rsidRDefault="002D2916" w:rsidP="002D2916">
      <w:pPr>
        <w:spacing w:line="200" w:lineRule="exact"/>
      </w:pPr>
    </w:p>
    <w:p w:rsidR="002D2916" w:rsidRDefault="002D2916" w:rsidP="002D2916">
      <w:pPr>
        <w:spacing w:line="200" w:lineRule="exact"/>
      </w:pPr>
    </w:p>
    <w:p w:rsidR="002D2916" w:rsidRDefault="002D2916" w:rsidP="002D2916">
      <w:pPr>
        <w:spacing w:line="200" w:lineRule="exact"/>
      </w:pPr>
    </w:p>
    <w:p w:rsidR="002D2916" w:rsidRDefault="002D2916" w:rsidP="002D2916">
      <w:pPr>
        <w:spacing w:line="200" w:lineRule="exact"/>
      </w:pPr>
    </w:p>
    <w:p w:rsidR="002D2916" w:rsidRDefault="002D2916" w:rsidP="002D2916">
      <w:pPr>
        <w:spacing w:line="200" w:lineRule="exact"/>
      </w:pPr>
    </w:p>
    <w:p w:rsidR="002D2916" w:rsidRDefault="002D2916" w:rsidP="002D2916">
      <w:pPr>
        <w:spacing w:line="200" w:lineRule="exact"/>
      </w:pPr>
    </w:p>
    <w:p w:rsidR="002D2916" w:rsidRDefault="002D2916" w:rsidP="002D2916">
      <w:pPr>
        <w:spacing w:line="200" w:lineRule="exact"/>
      </w:pPr>
    </w:p>
    <w:p w:rsidR="002D2916" w:rsidRDefault="002D2916" w:rsidP="002D2916">
      <w:pPr>
        <w:spacing w:line="200" w:lineRule="exact"/>
      </w:pPr>
    </w:p>
    <w:p w:rsidR="002D2916" w:rsidRDefault="002D2916" w:rsidP="002D2916">
      <w:pPr>
        <w:spacing w:line="200" w:lineRule="exact"/>
      </w:pPr>
    </w:p>
    <w:p w:rsidR="002D2916" w:rsidRDefault="002D2916" w:rsidP="002D2916">
      <w:pPr>
        <w:spacing w:line="200" w:lineRule="exact"/>
      </w:pPr>
    </w:p>
    <w:p w:rsidR="002D2916" w:rsidRDefault="002D2916" w:rsidP="002D2916">
      <w:pPr>
        <w:spacing w:line="200" w:lineRule="exact"/>
      </w:pPr>
    </w:p>
    <w:p w:rsidR="002D2916" w:rsidRDefault="002D2916" w:rsidP="002D2916">
      <w:pPr>
        <w:spacing w:line="200" w:lineRule="exact"/>
      </w:pPr>
    </w:p>
    <w:p w:rsidR="002D2916" w:rsidRDefault="002D2916" w:rsidP="002D2916">
      <w:pPr>
        <w:spacing w:line="200" w:lineRule="exact"/>
      </w:pPr>
    </w:p>
    <w:p w:rsidR="002D2916" w:rsidRDefault="002D2916" w:rsidP="002D2916">
      <w:pPr>
        <w:spacing w:line="200" w:lineRule="exact"/>
      </w:pPr>
    </w:p>
    <w:p w:rsidR="002D2916" w:rsidRDefault="002D2916" w:rsidP="002D2916">
      <w:pPr>
        <w:spacing w:line="200" w:lineRule="exact"/>
      </w:pPr>
    </w:p>
    <w:p w:rsidR="002D2916" w:rsidRDefault="002D2916" w:rsidP="002D2916">
      <w:pPr>
        <w:spacing w:line="200" w:lineRule="exact"/>
      </w:pPr>
    </w:p>
    <w:p w:rsidR="002D2916" w:rsidRDefault="002D2916" w:rsidP="002D2916">
      <w:pPr>
        <w:spacing w:line="200" w:lineRule="exact"/>
      </w:pPr>
    </w:p>
    <w:p w:rsidR="002D2916" w:rsidRDefault="002D2916" w:rsidP="002D2916">
      <w:pPr>
        <w:spacing w:line="200" w:lineRule="exact"/>
      </w:pPr>
    </w:p>
    <w:p w:rsidR="002D2916" w:rsidRDefault="002D2916" w:rsidP="002D2916">
      <w:pPr>
        <w:spacing w:line="200" w:lineRule="exact"/>
      </w:pPr>
    </w:p>
    <w:p w:rsidR="002D2916" w:rsidRDefault="002D2916" w:rsidP="002D2916">
      <w:pPr>
        <w:spacing w:line="200" w:lineRule="exact"/>
      </w:pPr>
    </w:p>
    <w:p w:rsidR="002D2916" w:rsidRDefault="002D2916" w:rsidP="002D2916">
      <w:pPr>
        <w:spacing w:line="200" w:lineRule="exact"/>
      </w:pPr>
    </w:p>
    <w:p w:rsidR="002D2916" w:rsidRDefault="002D2916" w:rsidP="002D2916">
      <w:pPr>
        <w:spacing w:line="200" w:lineRule="exact"/>
      </w:pPr>
    </w:p>
    <w:p w:rsidR="002D2916" w:rsidRDefault="002D2916" w:rsidP="002D2916">
      <w:pPr>
        <w:ind w:left="1800"/>
        <w:rPr>
          <w:sz w:val="24"/>
          <w:szCs w:val="24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79232" behindDoc="1" locked="0" layoutInCell="1" allowOverlap="1">
            <wp:simplePos x="0" y="0"/>
            <wp:positionH relativeFrom="page">
              <wp:posOffset>1395730</wp:posOffset>
            </wp:positionH>
            <wp:positionV relativeFrom="paragraph">
              <wp:posOffset>-3408680</wp:posOffset>
            </wp:positionV>
            <wp:extent cx="4980305" cy="3410585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0305" cy="3410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pacing w:val="4"/>
          <w:sz w:val="24"/>
          <w:szCs w:val="24"/>
        </w:rPr>
        <w:t>M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g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z w:val="24"/>
          <w:szCs w:val="24"/>
        </w:rPr>
        <w:t>of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UN</w:t>
      </w:r>
      <w:r>
        <w:rPr>
          <w:b/>
          <w:spacing w:val="-2"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O</w:t>
      </w:r>
      <w:r>
        <w:rPr>
          <w:b/>
          <w:sz w:val="24"/>
          <w:szCs w:val="24"/>
        </w:rPr>
        <w:t>N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>y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z w:val="24"/>
          <w:szCs w:val="24"/>
        </w:rPr>
        <w:t>U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g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Ca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go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</w:p>
    <w:p w:rsidR="002D2916" w:rsidRDefault="002D2916" w:rsidP="002D2916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Un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8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y</w:t>
      </w:r>
      <w:r>
        <w:rPr>
          <w:spacing w:val="5"/>
          <w:position w:val="-1"/>
          <w:sz w:val="24"/>
          <w:szCs w:val="24"/>
        </w:rPr>
        <w:t>p</w:t>
      </w:r>
      <w:r>
        <w:rPr>
          <w:position w:val="-1"/>
          <w:sz w:val="24"/>
          <w:szCs w:val="24"/>
        </w:rPr>
        <w:t xml:space="preserve">e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r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-6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g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y</w:t>
      </w:r>
    </w:p>
    <w:p w:rsidR="002D2916" w:rsidRDefault="002D2916" w:rsidP="002D2916">
      <w:pPr>
        <w:tabs>
          <w:tab w:val="left" w:pos="2520"/>
        </w:tabs>
        <w:spacing w:before="17" w:line="260" w:lineRule="exact"/>
        <w:ind w:left="2520" w:right="2808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g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s</w:t>
      </w:r>
      <w:r>
        <w:rPr>
          <w:sz w:val="24"/>
          <w:szCs w:val="24"/>
        </w:rPr>
        <w:t>up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s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/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-1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hip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e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s</w:t>
      </w:r>
    </w:p>
    <w:p w:rsidR="002D2916" w:rsidRDefault="002D2916" w:rsidP="002D2916">
      <w:pPr>
        <w:tabs>
          <w:tab w:val="left" w:pos="2520"/>
        </w:tabs>
        <w:spacing w:before="18" w:line="260" w:lineRule="exact"/>
        <w:ind w:left="2520" w:right="2460" w:hanging="360"/>
        <w:rPr>
          <w:sz w:val="24"/>
          <w:szCs w:val="24"/>
        </w:rPr>
        <w:sectPr w:rsidR="002D2916">
          <w:pgSz w:w="12240" w:h="15840"/>
          <w:pgMar w:top="860" w:right="0" w:bottom="280" w:left="0" w:header="673" w:footer="673" w:gutter="0"/>
          <w:cols w:space="720"/>
        </w:sectPr>
      </w:pPr>
      <w:r>
        <w:rPr>
          <w:sz w:val="24"/>
          <w:szCs w:val="24"/>
        </w:rPr>
        <w:tab/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-6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4"/>
          <w:sz w:val="24"/>
          <w:szCs w:val="24"/>
        </w:rPr>
        <w:t>ll</w:t>
      </w:r>
      <w:r>
        <w:rPr>
          <w:spacing w:val="4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6"/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b</w:t>
      </w:r>
      <w:r>
        <w:rPr>
          <w:spacing w:val="-9"/>
          <w:sz w:val="24"/>
          <w:szCs w:val="24"/>
        </w:rPr>
        <w:t>j</w:t>
      </w:r>
      <w:r>
        <w:rPr>
          <w:spacing w:val="-1"/>
          <w:sz w:val="24"/>
          <w:szCs w:val="24"/>
        </w:rPr>
        <w:t>ec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ub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UN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ON</w:t>
      </w:r>
      <w:r>
        <w:rPr>
          <w:spacing w:val="-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 xml:space="preserve">f </w:t>
      </w:r>
      <w:r>
        <w:rPr>
          <w:spacing w:val="5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</w:p>
    <w:p w:rsidR="002D2916" w:rsidRDefault="002D2916" w:rsidP="002D2916">
      <w:pPr>
        <w:spacing w:before="3" w:line="160" w:lineRule="exact"/>
        <w:rPr>
          <w:sz w:val="16"/>
          <w:szCs w:val="16"/>
        </w:rPr>
      </w:pPr>
    </w:p>
    <w:p w:rsidR="002D2916" w:rsidRDefault="002D2916" w:rsidP="002D2916">
      <w:pPr>
        <w:spacing w:line="200" w:lineRule="exact"/>
      </w:pPr>
    </w:p>
    <w:p w:rsidR="002D2916" w:rsidRDefault="002D2916" w:rsidP="002D2916">
      <w:pPr>
        <w:spacing w:before="15"/>
        <w:ind w:left="2160"/>
        <w:rPr>
          <w:sz w:val="24"/>
          <w:szCs w:val="24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8025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685800</wp:posOffset>
                </wp:positionV>
                <wp:extent cx="7772400" cy="0"/>
                <wp:effectExtent l="9525" t="9525" r="9525" b="9525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0"/>
                          <a:chOff x="0" y="1080"/>
                          <a:chExt cx="12240" cy="0"/>
                        </a:xfrm>
                      </wpg:grpSpPr>
                      <wps:wsp>
                        <wps:cNvPr id="10" name="Freeform 89"/>
                        <wps:cNvSpPr>
                          <a:spLocks/>
                        </wps:cNvSpPr>
                        <wps:spPr bwMode="auto">
                          <a:xfrm>
                            <a:off x="0" y="1080"/>
                            <a:ext cx="12240" cy="0"/>
                          </a:xfrm>
                          <a:custGeom>
                            <a:avLst/>
                            <a:gdLst>
                              <a:gd name="T0" fmla="*/ 0 w 12240"/>
                              <a:gd name="T1" fmla="*/ 12240 w 1224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2240">
                                <a:moveTo>
                                  <a:pt x="0" y="0"/>
                                </a:moveTo>
                                <a:lnTo>
                                  <a:pt x="12240" y="0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9" o:spid="_x0000_s1026" style="position:absolute;margin-left:0;margin-top:54pt;width:612pt;height:0;z-index:-251636224;mso-position-horizontal-relative:page;mso-position-vertical-relative:page" coordorigin=",1080" coordsize="1224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">
                <v:shape id="Freeform 89" o:spid="_x0000_s1027" style="position:absolute;top:1080;width:12240;height:0;visibility:visible;mso-wrap-style:square;v-text-anchor:top" coordsize="1224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sje8UA&#10;AADbAAAADwAAAGRycy9kb3ducmV2LnhtbESPQWvCQBCF7wX/wzJCL6IbSykluoooorUXq168Ddlp&#10;EpqdDburSf995yD0NsN7894382XvGnWnEGvPBqaTDBRx4W3NpYHLeTt+BxUTssXGMxn4pQjLxeBp&#10;jrn1HX/R/ZRKJSEcczRQpdTmWseiIodx4lti0b59cJhkDaW2ATsJd41+ybI37bBmaaiwpXVFxc/p&#10;5gx8jrp9rae317i7btt0PJxH4WNjzPOwX81AJerTv/lxvbeCL/TyiwygF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6eyN7xQAAANsAAAAPAAAAAAAAAAAAAAAAAJgCAABkcnMv&#10;ZG93bnJldi54bWxQSwUGAAAAAAQABAD1AAAAigMAAAAA&#10;" path="m,l12240,e" filled="f" strokeweight=".25397mm">
                  <v:path arrowok="t" o:connecttype="custom" o:connectlocs="0,0;12240,0" o:connectangles="0,0"/>
                </v:shape>
                <w10:wrap anchorx="page" anchory="page"/>
              </v:group>
            </w:pict>
          </mc:Fallback>
        </mc:AlternateContent>
      </w: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A</w:t>
      </w:r>
      <w:r>
        <w:rPr>
          <w:spacing w:val="5"/>
          <w:sz w:val="24"/>
          <w:szCs w:val="24"/>
        </w:rPr>
        <w:t>tt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e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ks</w:t>
      </w:r>
      <w:r>
        <w:rPr>
          <w:spacing w:val="-6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s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ec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ly</w:t>
      </w:r>
    </w:p>
    <w:p w:rsidR="002D2916" w:rsidRDefault="002D2916" w:rsidP="002D2916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go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y</w:t>
      </w:r>
      <w:r>
        <w:rPr>
          <w:spacing w:val="-13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to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r>
        <w:rPr>
          <w:spacing w:val="-8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r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3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</w:p>
    <w:p w:rsidR="002D2916" w:rsidRDefault="002D2916" w:rsidP="002D2916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9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d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li</w:t>
      </w:r>
      <w:r>
        <w:rPr>
          <w:position w:val="-1"/>
          <w:sz w:val="24"/>
          <w:szCs w:val="24"/>
        </w:rPr>
        <w:t>ng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m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6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d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g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1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do</w:t>
      </w:r>
      <w:r>
        <w:rPr>
          <w:spacing w:val="5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 xml:space="preserve">ot 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v</w:t>
      </w:r>
      <w:r>
        <w:rPr>
          <w:position w:val="-1"/>
          <w:sz w:val="24"/>
          <w:szCs w:val="24"/>
        </w:rPr>
        <w:t>e un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y</w:t>
      </w:r>
      <w:r>
        <w:rPr>
          <w:position w:val="-1"/>
          <w:sz w:val="24"/>
          <w:szCs w:val="24"/>
        </w:rPr>
        <w:t>p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</w:p>
    <w:p w:rsidR="002D2916" w:rsidRDefault="002D2916" w:rsidP="002D2916">
      <w:pPr>
        <w:spacing w:before="1" w:line="280" w:lineRule="exact"/>
        <w:rPr>
          <w:sz w:val="28"/>
          <w:szCs w:val="28"/>
        </w:rPr>
      </w:pPr>
    </w:p>
    <w:p w:rsidR="002D2916" w:rsidRDefault="002D2916" w:rsidP="002D2916">
      <w:pPr>
        <w:ind w:left="1800"/>
        <w:rPr>
          <w:sz w:val="28"/>
          <w:szCs w:val="28"/>
        </w:rPr>
      </w:pPr>
      <w:r>
        <w:rPr>
          <w:b/>
          <w:sz w:val="28"/>
          <w:szCs w:val="28"/>
        </w:rPr>
        <w:t>A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S</w:t>
      </w:r>
      <w:r>
        <w:rPr>
          <w:b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m</w:t>
      </w:r>
      <w:r>
        <w:rPr>
          <w:b/>
          <w:spacing w:val="4"/>
          <w:sz w:val="28"/>
          <w:szCs w:val="28"/>
        </w:rPr>
        <w:t>p</w:t>
      </w:r>
      <w:r>
        <w:rPr>
          <w:b/>
          <w:sz w:val="28"/>
          <w:szCs w:val="28"/>
        </w:rPr>
        <w:t>le</w:t>
      </w:r>
      <w:r>
        <w:rPr>
          <w:b/>
          <w:spacing w:val="-6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UN</w:t>
      </w:r>
      <w:r>
        <w:rPr>
          <w:b/>
          <w:spacing w:val="2"/>
          <w:sz w:val="28"/>
          <w:szCs w:val="28"/>
        </w:rPr>
        <w:t>I</w:t>
      </w:r>
      <w:r>
        <w:rPr>
          <w:b/>
          <w:spacing w:val="1"/>
          <w:sz w:val="28"/>
          <w:szCs w:val="28"/>
        </w:rPr>
        <w:t>V</w:t>
      </w:r>
      <w:r>
        <w:rPr>
          <w:b/>
          <w:spacing w:val="2"/>
          <w:sz w:val="28"/>
          <w:szCs w:val="28"/>
        </w:rPr>
        <w:t>E</w:t>
      </w:r>
      <w:r>
        <w:rPr>
          <w:b/>
          <w:spacing w:val="1"/>
          <w:sz w:val="28"/>
          <w:szCs w:val="28"/>
        </w:rPr>
        <w:t>R</w:t>
      </w:r>
      <w:r>
        <w:rPr>
          <w:b/>
          <w:spacing w:val="-1"/>
          <w:sz w:val="28"/>
          <w:szCs w:val="28"/>
        </w:rPr>
        <w:t>S</w:t>
      </w:r>
      <w:r>
        <w:rPr>
          <w:b/>
          <w:spacing w:val="2"/>
          <w:sz w:val="28"/>
          <w:szCs w:val="28"/>
        </w:rPr>
        <w:t>IT</w:t>
      </w:r>
      <w:r>
        <w:rPr>
          <w:b/>
          <w:sz w:val="28"/>
          <w:szCs w:val="28"/>
        </w:rPr>
        <w:t>Y</w:t>
      </w:r>
      <w:r>
        <w:rPr>
          <w:b/>
          <w:spacing w:val="-15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EE</w:t>
      </w:r>
      <w:r>
        <w:rPr>
          <w:b/>
          <w:sz w:val="28"/>
          <w:szCs w:val="28"/>
        </w:rPr>
        <w:t>R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S</w:t>
      </w:r>
      <w:r>
        <w:rPr>
          <w:b/>
          <w:spacing w:val="1"/>
          <w:sz w:val="28"/>
          <w:szCs w:val="28"/>
        </w:rPr>
        <w:t>c</w:t>
      </w:r>
      <w:r>
        <w:rPr>
          <w:b/>
          <w:spacing w:val="-6"/>
          <w:sz w:val="28"/>
          <w:szCs w:val="28"/>
        </w:rPr>
        <w:t>h</w:t>
      </w:r>
      <w:r>
        <w:rPr>
          <w:b/>
          <w:spacing w:val="6"/>
          <w:sz w:val="28"/>
          <w:szCs w:val="28"/>
        </w:rPr>
        <w:t>e</w:t>
      </w:r>
      <w:r>
        <w:rPr>
          <w:b/>
          <w:spacing w:val="-1"/>
          <w:sz w:val="28"/>
          <w:szCs w:val="28"/>
        </w:rPr>
        <w:t>m</w:t>
      </w:r>
      <w:r>
        <w:rPr>
          <w:b/>
          <w:sz w:val="28"/>
          <w:szCs w:val="28"/>
        </w:rPr>
        <w:t>a,</w:t>
      </w:r>
      <w:r>
        <w:rPr>
          <w:b/>
          <w:spacing w:val="-6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De</w:t>
      </w:r>
      <w:r>
        <w:rPr>
          <w:b/>
          <w:spacing w:val="2"/>
          <w:sz w:val="28"/>
          <w:szCs w:val="28"/>
        </w:rPr>
        <w:t>s</w:t>
      </w:r>
      <w:r>
        <w:rPr>
          <w:b/>
          <w:sz w:val="28"/>
          <w:szCs w:val="28"/>
        </w:rPr>
        <w:t>i</w:t>
      </w:r>
      <w:r>
        <w:rPr>
          <w:b/>
          <w:spacing w:val="5"/>
          <w:sz w:val="28"/>
          <w:szCs w:val="28"/>
        </w:rPr>
        <w:t>g</w:t>
      </w:r>
      <w:r>
        <w:rPr>
          <w:b/>
          <w:sz w:val="28"/>
          <w:szCs w:val="28"/>
        </w:rPr>
        <w:t>n</w:t>
      </w:r>
      <w:r>
        <w:rPr>
          <w:b/>
          <w:spacing w:val="-12"/>
          <w:sz w:val="28"/>
          <w:szCs w:val="28"/>
        </w:rPr>
        <w:t xml:space="preserve"> </w:t>
      </w:r>
      <w:r>
        <w:rPr>
          <w:b/>
          <w:spacing w:val="6"/>
          <w:sz w:val="28"/>
          <w:szCs w:val="28"/>
        </w:rPr>
        <w:t>C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-4"/>
          <w:sz w:val="28"/>
          <w:szCs w:val="28"/>
        </w:rPr>
        <w:t>o</w:t>
      </w:r>
      <w:r>
        <w:rPr>
          <w:b/>
          <w:sz w:val="28"/>
          <w:szCs w:val="28"/>
        </w:rPr>
        <w:t>i</w:t>
      </w:r>
      <w:r>
        <w:rPr>
          <w:b/>
          <w:spacing w:val="1"/>
          <w:sz w:val="28"/>
          <w:szCs w:val="28"/>
        </w:rPr>
        <w:t>ce</w:t>
      </w:r>
      <w:r>
        <w:rPr>
          <w:b/>
          <w:spacing w:val="2"/>
          <w:sz w:val="28"/>
          <w:szCs w:val="28"/>
        </w:rPr>
        <w:t>s</w:t>
      </w:r>
      <w:r>
        <w:rPr>
          <w:b/>
          <w:sz w:val="28"/>
          <w:szCs w:val="28"/>
        </w:rPr>
        <w:t>,</w:t>
      </w:r>
      <w:r>
        <w:rPr>
          <w:b/>
          <w:spacing w:val="-6"/>
          <w:sz w:val="28"/>
          <w:szCs w:val="28"/>
        </w:rPr>
        <w:t xml:space="preserve"> </w:t>
      </w:r>
      <w:r>
        <w:rPr>
          <w:b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d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pacing w:val="3"/>
          <w:sz w:val="28"/>
          <w:szCs w:val="28"/>
        </w:rPr>
        <w:t>F</w:t>
      </w:r>
      <w:r>
        <w:rPr>
          <w:b/>
          <w:spacing w:val="-4"/>
          <w:sz w:val="28"/>
          <w:szCs w:val="28"/>
        </w:rPr>
        <w:t>o</w:t>
      </w:r>
      <w:r>
        <w:rPr>
          <w:b/>
          <w:spacing w:val="6"/>
          <w:sz w:val="28"/>
          <w:szCs w:val="28"/>
        </w:rPr>
        <w:t>r</w:t>
      </w:r>
      <w:r>
        <w:rPr>
          <w:b/>
          <w:spacing w:val="-1"/>
          <w:sz w:val="28"/>
          <w:szCs w:val="28"/>
        </w:rPr>
        <w:t>m</w:t>
      </w:r>
      <w:r>
        <w:rPr>
          <w:b/>
          <w:sz w:val="28"/>
          <w:szCs w:val="28"/>
        </w:rPr>
        <w:t>al</w:t>
      </w:r>
    </w:p>
    <w:p w:rsidR="002D2916" w:rsidRDefault="002D2916" w:rsidP="002D2916">
      <w:pPr>
        <w:spacing w:line="320" w:lineRule="exact"/>
        <w:ind w:left="1800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De</w:t>
      </w:r>
      <w:r>
        <w:rPr>
          <w:b/>
          <w:spacing w:val="3"/>
          <w:sz w:val="28"/>
          <w:szCs w:val="28"/>
        </w:rPr>
        <w:t>f</w:t>
      </w:r>
      <w:r>
        <w:rPr>
          <w:b/>
          <w:sz w:val="28"/>
          <w:szCs w:val="28"/>
        </w:rPr>
        <w:t>i</w:t>
      </w:r>
      <w:r>
        <w:rPr>
          <w:b/>
          <w:spacing w:val="-6"/>
          <w:sz w:val="28"/>
          <w:szCs w:val="28"/>
        </w:rPr>
        <w:t>n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4"/>
          <w:sz w:val="28"/>
          <w:szCs w:val="28"/>
        </w:rPr>
        <w:t>i</w:t>
      </w:r>
      <w:r>
        <w:rPr>
          <w:b/>
          <w:sz w:val="28"/>
          <w:szCs w:val="28"/>
        </w:rPr>
        <w:t>o</w:t>
      </w:r>
      <w:r>
        <w:rPr>
          <w:b/>
          <w:spacing w:val="-6"/>
          <w:sz w:val="28"/>
          <w:szCs w:val="28"/>
        </w:rPr>
        <w:t>n</w:t>
      </w:r>
      <w:r>
        <w:rPr>
          <w:b/>
          <w:sz w:val="28"/>
          <w:szCs w:val="28"/>
        </w:rPr>
        <w:t>s</w:t>
      </w:r>
    </w:p>
    <w:p w:rsidR="002D2916" w:rsidRDefault="002D2916" w:rsidP="002D2916">
      <w:pPr>
        <w:spacing w:before="2"/>
        <w:ind w:left="1800"/>
      </w:pPr>
      <w:r>
        <w:rPr>
          <w:noProof/>
          <w:lang w:val="en-IN" w:eastAsia="en-IN"/>
        </w:rPr>
        <w:drawing>
          <wp:inline distT="0" distB="0" distL="0" distR="0">
            <wp:extent cx="5762625" cy="48672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86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2916" w:rsidRDefault="002D2916" w:rsidP="002D2916">
      <w:pPr>
        <w:spacing w:before="9" w:line="100" w:lineRule="exact"/>
        <w:rPr>
          <w:sz w:val="11"/>
          <w:szCs w:val="11"/>
        </w:rPr>
      </w:pPr>
    </w:p>
    <w:p w:rsidR="002D2916" w:rsidRDefault="002D2916" w:rsidP="002D2916">
      <w:pPr>
        <w:spacing w:line="200" w:lineRule="exact"/>
      </w:pPr>
      <w:bookmarkStart w:id="0" w:name="_GoBack"/>
      <w:bookmarkEnd w:id="0"/>
    </w:p>
    <w:sectPr w:rsidR="002D2916">
      <w:pgSz w:w="12240" w:h="15840"/>
      <w:pgMar w:top="860" w:right="0" w:bottom="280" w:left="0" w:header="673" w:footer="673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3B65" w:rsidRDefault="00073B65">
      <w:r>
        <w:separator/>
      </w:r>
    </w:p>
  </w:endnote>
  <w:endnote w:type="continuationSeparator" w:id="0">
    <w:p w:rsidR="00073B65" w:rsidRDefault="00073B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15FE" w:rsidRDefault="008715FE">
    <w:pPr>
      <w:spacing w:line="200" w:lineRule="exac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15FE" w:rsidRDefault="008715FE">
    <w:pPr>
      <w:spacing w:line="20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3B65" w:rsidRDefault="00073B65">
      <w:r>
        <w:separator/>
      </w:r>
    </w:p>
  </w:footnote>
  <w:footnote w:type="continuationSeparator" w:id="0">
    <w:p w:rsidR="00073B65" w:rsidRDefault="00073B6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15FE" w:rsidRDefault="008715FE">
    <w:pPr>
      <w:spacing w:line="200" w:lineRule="exac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15FE" w:rsidRDefault="008715FE">
    <w:pPr>
      <w:spacing w:line="20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CF71BF"/>
    <w:multiLevelType w:val="multilevel"/>
    <w:tmpl w:val="0E648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2405D51"/>
    <w:multiLevelType w:val="multilevel"/>
    <w:tmpl w:val="48BEF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4D75C9"/>
    <w:rsid w:val="00073B65"/>
    <w:rsid w:val="002D2916"/>
    <w:rsid w:val="004D75C9"/>
    <w:rsid w:val="00844501"/>
    <w:rsid w:val="008715FE"/>
    <w:rsid w:val="00A53274"/>
    <w:rsid w:val="00DC3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29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291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29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291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jpeg"/><Relationship Id="rId39" Type="http://schemas.openxmlformats.org/officeDocument/2006/relationships/image" Target="media/image28.png"/><Relationship Id="rId3" Type="http://schemas.microsoft.com/office/2007/relationships/stylesWithEffects" Target="stylesWithEffects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1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7.jpeg"/><Relationship Id="rId46" Type="http://schemas.openxmlformats.org/officeDocument/2006/relationships/image" Target="media/image35.jpe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image" Target="media/image30.jpe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footer" Target="footer2.xml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header" Target="header2.xml"/><Relationship Id="rId10" Type="http://schemas.openxmlformats.org/officeDocument/2006/relationships/footer" Target="footer1.xml"/><Relationship Id="rId19" Type="http://schemas.openxmlformats.org/officeDocument/2006/relationships/image" Target="media/image10.jpeg"/><Relationship Id="rId31" Type="http://schemas.openxmlformats.org/officeDocument/2006/relationships/image" Target="media/image22.png"/><Relationship Id="rId44" Type="http://schemas.openxmlformats.org/officeDocument/2006/relationships/image" Target="media/image33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2.pn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4062</Words>
  <Characters>23158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Premlatha</dc:creator>
  <cp:lastModifiedBy>Windows User</cp:lastModifiedBy>
  <cp:revision>4</cp:revision>
  <dcterms:created xsi:type="dcterms:W3CDTF">2017-09-21T16:57:00Z</dcterms:created>
  <dcterms:modified xsi:type="dcterms:W3CDTF">2017-10-26T05:08:00Z</dcterms:modified>
</cp:coreProperties>
</file>